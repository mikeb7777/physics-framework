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35D7446" w14:textId="77777777"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33424DF1" w14:textId="77777777" w:rsidR="00746BC7" w:rsidRPr="00C153BC" w:rsidRDefault="00746BC7">
          <w:pPr>
            <w:widowControl/>
            <w:suppressAutoHyphens w:val="0"/>
            <w:spacing w:line="240" w:lineRule="auto"/>
          </w:pPr>
          <w:r w:rsidRPr="00C153BC">
            <w:br w:type="page"/>
          </w:r>
        </w:p>
        <w:p w14:paraId="11B4DCFA" w14:textId="77777777" w:rsidR="00A77150" w:rsidRPr="00C153BC" w:rsidRDefault="00C13057">
          <w:pPr>
            <w:widowControl/>
            <w:suppressAutoHyphens w:val="0"/>
            <w:spacing w:line="240" w:lineRule="auto"/>
            <w:rPr>
              <w:rFonts w:ascii="Impact" w:eastAsia="SimSun" w:hAnsi="Impact" w:cs="Kartika"/>
              <w:color w:val="000000"/>
              <w:spacing w:val="15"/>
              <w:lang w:eastAsia="en-US" w:bidi="ar-SA"/>
            </w:rPr>
          </w:pPr>
        </w:p>
      </w:sdtContent>
    </w:sdt>
    <w:p w14:paraId="628E2385" w14:textId="77777777"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01F58C76" w14:textId="77777777"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441A2C49" w14:textId="77777777"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3B21C6D0" w14:textId="77777777" w:rsidR="00C366B1" w:rsidRPr="00C153BC" w:rsidRDefault="00C366B1" w:rsidP="00CE3E9E">
      <w:pPr>
        <w:pStyle w:val="mainbody"/>
      </w:pPr>
    </w:p>
    <w:p w14:paraId="19D4DF53" w14:textId="77777777" w:rsidR="004935F1" w:rsidRPr="00C153BC" w:rsidRDefault="004935F1" w:rsidP="003870D0">
      <w:pPr>
        <w:pStyle w:val="Subtitle"/>
        <w:keepLines/>
        <w:kinsoku w:val="0"/>
        <w:overflowPunct w:val="0"/>
        <w:adjustRightInd w:val="0"/>
        <w:snapToGrid w:val="0"/>
        <w:ind w:left="14"/>
        <w:outlineLvl w:val="9"/>
        <w:rPr>
          <w:sz w:val="52"/>
          <w:szCs w:val="52"/>
        </w:rPr>
      </w:pPr>
      <w:bookmarkStart w:id="1" w:name="_Toc242177742"/>
      <w:bookmarkStart w:id="2" w:name="_Hlk210210034"/>
      <w:r w:rsidRPr="00C153BC">
        <w:rPr>
          <w:sz w:val="52"/>
          <w:szCs w:val="52"/>
        </w:rPr>
        <w:t>The COSMIC</w:t>
      </w:r>
      <w:bookmarkEnd w:id="1"/>
      <w:r w:rsidRPr="00C153BC">
        <w:rPr>
          <w:sz w:val="52"/>
          <w:szCs w:val="52"/>
        </w:rPr>
        <w:t xml:space="preserve"> </w:t>
      </w:r>
    </w:p>
    <w:p w14:paraId="16882AC1" w14:textId="77777777" w:rsidR="004935F1" w:rsidRPr="00C153BC" w:rsidRDefault="004935F1" w:rsidP="003870D0">
      <w:pPr>
        <w:pStyle w:val="Subtitle"/>
        <w:keepLines/>
        <w:kinsoku w:val="0"/>
        <w:overflowPunct w:val="0"/>
        <w:adjustRightInd w:val="0"/>
        <w:snapToGrid w:val="0"/>
        <w:outlineLvl w:val="9"/>
        <w:rPr>
          <w:sz w:val="52"/>
          <w:szCs w:val="52"/>
        </w:rPr>
      </w:pPr>
      <w:bookmarkStart w:id="3" w:name="_Toc242177743"/>
      <w:r w:rsidRPr="00C153BC">
        <w:rPr>
          <w:sz w:val="52"/>
          <w:szCs w:val="52"/>
        </w:rPr>
        <w:t>Framework’s</w:t>
      </w:r>
      <w:bookmarkEnd w:id="3"/>
      <w:r w:rsidRPr="00C153BC">
        <w:rPr>
          <w:sz w:val="52"/>
          <w:szCs w:val="52"/>
        </w:rPr>
        <w:t xml:space="preserve"> </w:t>
      </w:r>
    </w:p>
    <w:p w14:paraId="00DCD90D" w14:textId="77777777" w:rsidR="004935F1" w:rsidRPr="00C153BC" w:rsidRDefault="004935F1" w:rsidP="003870D0">
      <w:pPr>
        <w:pStyle w:val="Subtitle"/>
        <w:keepLines/>
        <w:kinsoku w:val="0"/>
        <w:overflowPunct w:val="0"/>
        <w:adjustRightInd w:val="0"/>
        <w:snapToGrid w:val="0"/>
        <w:outlineLvl w:val="9"/>
        <w:rPr>
          <w:sz w:val="52"/>
          <w:szCs w:val="52"/>
        </w:rPr>
      </w:pPr>
      <w:bookmarkStart w:id="4" w:name="_Toc242177744"/>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337F7E46" w14:textId="77777777"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3D1BFFE6" w14:textId="77777777"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7634EFE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67E59005"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6CD2F4B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404108F"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AFC41BF" w14:textId="77777777"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2026 by Michael Kevin Baines. All rights reserved.</w:t>
      </w:r>
      <w:r w:rsidR="00731DFB" w:rsidRPr="00C153BC">
        <w:rPr>
          <w:lang w:val="en-US"/>
        </w:rPr>
        <w:br w:type="page"/>
      </w:r>
    </w:p>
    <w:p w14:paraId="1A7329B6" w14:textId="77777777" w:rsidR="00934950" w:rsidRPr="00C153BC" w:rsidRDefault="00934950" w:rsidP="007917BA">
      <w:pPr>
        <w:pStyle w:val="ChapterTitle0"/>
      </w:pPr>
      <w:bookmarkStart w:id="5" w:name="_Toc242177745"/>
      <w:r w:rsidRPr="00C153BC">
        <w:lastRenderedPageBreak/>
        <w:t>HONOR SYSTEM DISTRIBUTION</w:t>
      </w:r>
      <w:bookmarkEnd w:id="5"/>
    </w:p>
    <w:p w14:paraId="4F13DF1E" w14:textId="77777777" w:rsidR="00934950" w:rsidRPr="001B3028" w:rsidRDefault="00934950" w:rsidP="00CE3E9E">
      <w:pPr>
        <w:pStyle w:val="mainbody"/>
        <w:rPr>
          <w:sz w:val="22"/>
          <w:szCs w:val="22"/>
        </w:rPr>
      </w:pPr>
      <w:r w:rsidRPr="001B3028">
        <w:rPr>
          <w:sz w:val="22"/>
          <w:szCs w:val="22"/>
        </w:rPr>
        <w:t>This book operates on an honor system.</w:t>
      </w:r>
    </w:p>
    <w:p w14:paraId="48635DFC" w14:textId="77777777"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27196F74"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15D585FE"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3B821460" w14:textId="7777777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2"/>
      <w:r w:rsidR="00A674CB" w:rsidRPr="00C153BC">
        <w:t>https://www.paypal.com/ncp/payment/FYDHLWX873DSE</w:t>
      </w:r>
    </w:p>
    <w:p w14:paraId="08547C12" w14:textId="77777777"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2C28862C" w14:textId="77777777" w:rsidR="00934950" w:rsidRPr="00C153BC" w:rsidRDefault="00934950" w:rsidP="006351FC">
      <w:pPr>
        <w:pStyle w:val="ChapterTitle0"/>
        <w:rPr>
          <w:rFonts w:ascii="Calibri" w:hAnsi="Calibri" w:cs="Times New Roman"/>
        </w:rPr>
      </w:pPr>
      <w:bookmarkStart w:id="6" w:name="_Toc242177746"/>
      <w:r w:rsidRPr="00C153BC">
        <w:lastRenderedPageBreak/>
        <w:t>ABOUT THIS BOOK</w:t>
      </w:r>
      <w:bookmarkEnd w:id="6"/>
    </w:p>
    <w:p w14:paraId="29B01257" w14:textId="77777777" w:rsidR="00934950" w:rsidRPr="00C153BC" w:rsidRDefault="00655348" w:rsidP="0036275B">
      <w:pPr>
        <w:pStyle w:val="subchapter"/>
      </w:pPr>
      <w:bookmarkStart w:id="7" w:name="_Toc242177747"/>
      <w:r w:rsidRPr="00C153BC">
        <w:t>YOUR INVITATION TO SCIENTIFIC DISCOVERY</w:t>
      </w:r>
      <w:bookmarkEnd w:id="7"/>
    </w:p>
    <w:p w14:paraId="62BC4A9A" w14:textId="77777777"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6C86DC38" w14:textId="77777777"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CBB4E3A" w14:textId="77777777"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08B4C08B"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194B5430" w14:textId="77777777"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79E9780C"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0CAF508F"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3CB23C84"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CC86122"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E430C46"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7D3AB8BC"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50CE064C"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0AD47126" w14:textId="77777777" w:rsidR="001B3028" w:rsidRDefault="001B3028">
      <w:pPr>
        <w:widowControl/>
        <w:suppressAutoHyphens w:val="0"/>
        <w:spacing w:line="240" w:lineRule="auto"/>
      </w:pPr>
    </w:p>
    <w:p w14:paraId="130562A0" w14:textId="77777777" w:rsidR="00934950" w:rsidRPr="001B3028" w:rsidRDefault="002C4CBC" w:rsidP="001B3028">
      <w:pPr>
        <w:pStyle w:val="subchapter"/>
        <w:rPr>
          <w:color w:val="000000"/>
        </w:rPr>
      </w:pPr>
      <w:bookmarkStart w:id="9" w:name="_Toc242177748"/>
      <w:r w:rsidRPr="001B3028">
        <w:rPr>
          <w:caps w:val="0"/>
        </w:rPr>
        <w:t>JOIN THE COLLABORATIVE PROCESS</w:t>
      </w:r>
      <w:bookmarkEnd w:id="9"/>
    </w:p>
    <w:p w14:paraId="50A540DB"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6EB5FC41" w14:textId="77777777"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569B3CA1" w14:textId="77777777" w:rsidR="00934950" w:rsidRPr="001B3028" w:rsidRDefault="001B3028" w:rsidP="001B3028">
      <w:pPr>
        <w:pStyle w:val="subchapter"/>
        <w:rPr>
          <w:sz w:val="22"/>
          <w:szCs w:val="22"/>
        </w:rPr>
      </w:pPr>
      <w:bookmarkStart w:id="10" w:name="_Toc242177749"/>
      <w:r w:rsidRPr="001B3028">
        <w:rPr>
          <w:caps w:val="0"/>
          <w:sz w:val="22"/>
          <w:szCs w:val="22"/>
        </w:rPr>
        <w:t>HOW YOU CAN PARTICIPATE</w:t>
      </w:r>
      <w:bookmarkEnd w:id="10"/>
    </w:p>
    <w:p w14:paraId="1C71BF7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52C9E216"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25F33AE3"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7F26E895"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12B59F55"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5CAE3574" w14:textId="77777777" w:rsidR="00934950" w:rsidRPr="001B3028" w:rsidRDefault="001B3028" w:rsidP="001B3028">
      <w:pPr>
        <w:pStyle w:val="subchapter"/>
      </w:pPr>
      <w:bookmarkStart w:id="11" w:name="_Toc242177750"/>
      <w:r w:rsidRPr="001B3028">
        <w:rPr>
          <w:caps w:val="0"/>
        </w:rPr>
        <w:t>MAKING CONTRIBUTIONS</w:t>
      </w:r>
      <w:bookmarkEnd w:id="11"/>
    </w:p>
    <w:p w14:paraId="2245781D" w14:textId="77777777"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w:t>
      </w:r>
      <w:r w:rsidR="00DA5094">
        <w:rPr>
          <w:sz w:val="20"/>
          <w:szCs w:val="20"/>
        </w:rPr>
        <w:t>c</w:t>
      </w:r>
      <w:r w:rsidRPr="00BA7CD0">
        <w:rPr>
          <w:sz w:val="20"/>
          <w:szCs w:val="20"/>
        </w:rPr>
        <w:t>ode on our official website (</w:t>
      </w:r>
      <w:hyperlink r:id="rId16" w:history="1">
        <w:r w:rsidRPr="00BA7CD0">
          <w:rPr>
            <w:rStyle w:val="Hyperlink"/>
            <w:sz w:val="20"/>
            <w:szCs w:val="20"/>
          </w:rPr>
          <w:t>www.eequalsicsquared.com</w:t>
        </w:r>
      </w:hyperlink>
      <w:r w:rsidRPr="00BA7CD0">
        <w:rPr>
          <w:sz w:val="20"/>
          <w:szCs w:val="20"/>
        </w:rPr>
        <w:t xml:space="preserve">), our YouTube channel, or a </w:t>
      </w:r>
      <w:r w:rsidR="00DA5094">
        <w:rPr>
          <w:sz w:val="20"/>
          <w:szCs w:val="20"/>
        </w:rPr>
        <w:t xml:space="preserve">copy of the </w:t>
      </w:r>
      <w:r w:rsidRPr="00BA7CD0">
        <w:rPr>
          <w:sz w:val="20"/>
          <w:szCs w:val="20"/>
        </w:rPr>
        <w:t xml:space="preserve">book </w:t>
      </w:r>
      <w:r w:rsidR="0092609A" w:rsidRPr="00BA7CD0">
        <w:rPr>
          <w:sz w:val="20"/>
          <w:szCs w:val="20"/>
        </w:rPr>
        <w:t xml:space="preserve">that </w:t>
      </w:r>
      <w:r w:rsidRPr="00BA7CD0">
        <w:rPr>
          <w:sz w:val="20"/>
          <w:szCs w:val="20"/>
        </w:rPr>
        <w:t>you personally downloaded from our website. A QR code in a printed copy bought from our publisher, or in a copy you downloaded from our own website, is safe to use. Never use a QR code from a copy given to you by someone else.</w:t>
      </w:r>
    </w:p>
    <w:p w14:paraId="5E1DA343"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320D1A0E" w14:textId="77777777" w:rsidR="00934950" w:rsidRPr="001B3028" w:rsidRDefault="00934950" w:rsidP="00CE3E9E">
      <w:pPr>
        <w:pStyle w:val="mainbody"/>
        <w:rPr>
          <w:b/>
          <w:bCs/>
          <w:sz w:val="22"/>
          <w:szCs w:val="22"/>
        </w:rPr>
      </w:pPr>
      <w:r w:rsidRPr="001B3028">
        <w:rPr>
          <w:b/>
          <w:bCs/>
          <w:sz w:val="22"/>
          <w:szCs w:val="22"/>
        </w:rPr>
        <w:t>Physical Copies Available</w:t>
      </w:r>
    </w:p>
    <w:p w14:paraId="3BAD6753" w14:textId="77777777"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t>
      </w:r>
      <w:r w:rsidR="00DA5094">
        <w:rPr>
          <w:sz w:val="20"/>
          <w:szCs w:val="20"/>
        </w:rPr>
        <w:t xml:space="preserve">the </w:t>
      </w:r>
      <w:r w:rsidR="00EA3059" w:rsidRPr="00BA7CD0">
        <w:rPr>
          <w:sz w:val="20"/>
          <w:szCs w:val="20"/>
        </w:rPr>
        <w:t>website for details</w:t>
      </w:r>
      <w:r w:rsidR="00EA3059" w:rsidRPr="001B3028">
        <w:rPr>
          <w:sz w:val="22"/>
          <w:szCs w:val="22"/>
        </w:rPr>
        <w:t>.</w:t>
      </w:r>
    </w:p>
    <w:p w14:paraId="0661A5A3" w14:textId="77777777" w:rsidR="00E10704" w:rsidRDefault="0052638B">
      <w:pPr>
        <w:pStyle w:val="mainbody"/>
        <w:rPr>
          <w:sz w:val="22"/>
          <w:szCs w:val="22"/>
        </w:rPr>
      </w:pPr>
      <w:r>
        <w:rPr>
          <w:sz w:val="20"/>
          <w:szCs w:val="20"/>
        </w:rPr>
        <w:t>The printed edition is sold at little more than the cost of printing. The text remains free to download.</w:t>
      </w:r>
    </w:p>
    <w:p w14:paraId="6B1C0074" w14:textId="77777777" w:rsidR="00EF08B2" w:rsidRDefault="00EF08B2" w:rsidP="00CE3E9E">
      <w:pPr>
        <w:pStyle w:val="mainbody"/>
        <w:rPr>
          <w:b/>
          <w:bCs/>
          <w:sz w:val="22"/>
          <w:szCs w:val="22"/>
        </w:rPr>
      </w:pPr>
    </w:p>
    <w:p w14:paraId="2C4A62B8" w14:textId="77777777" w:rsidR="00934950" w:rsidRPr="001B3028" w:rsidRDefault="00934950" w:rsidP="00CE3E9E">
      <w:pPr>
        <w:pStyle w:val="mainbody"/>
        <w:rPr>
          <w:b/>
          <w:bCs/>
          <w:sz w:val="22"/>
          <w:szCs w:val="22"/>
        </w:rPr>
      </w:pPr>
      <w:r w:rsidRPr="001B3028">
        <w:rPr>
          <w:b/>
          <w:bCs/>
          <w:sz w:val="22"/>
          <w:szCs w:val="22"/>
        </w:rPr>
        <w:t>A Note on Scientific Integrity</w:t>
      </w:r>
    </w:p>
    <w:p w14:paraId="3CB9FAFF" w14:textId="77777777"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45DECD6C" w14:textId="77777777"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 xml:space="preserve">distinguish </w:t>
      </w:r>
      <w:r w:rsidR="00DA5094">
        <w:rPr>
          <w:sz w:val="20"/>
          <w:szCs w:val="20"/>
        </w:rPr>
        <w:t>among these outcomes</w:t>
      </w:r>
      <w:r w:rsidRPr="00BA7CD0">
        <w:rPr>
          <w:sz w:val="20"/>
          <w:szCs w:val="20"/>
        </w:rPr>
        <w:t>.</w:t>
      </w:r>
    </w:p>
    <w:p w14:paraId="0F7B7856" w14:textId="77777777" w:rsidR="00934950" w:rsidRPr="001B3028" w:rsidRDefault="00C13057" w:rsidP="00CE3E9E">
      <w:pPr>
        <w:pStyle w:val="mainbody"/>
        <w:rPr>
          <w:sz w:val="22"/>
          <w:szCs w:val="22"/>
        </w:rPr>
      </w:pPr>
      <w:r>
        <w:rPr>
          <w:sz w:val="22"/>
          <w:szCs w:val="22"/>
        </w:rPr>
        <w:pict w14:anchorId="66BA5128">
          <v:rect id="_x0000_i1025" style="width:0;height:1.5pt" o:hralign="center" o:hrstd="t" o:hr="t" fillcolor="#a0a0a0" stroked="f"/>
        </w:pict>
      </w:r>
    </w:p>
    <w:p w14:paraId="0EC43564" w14:textId="77777777" w:rsidR="00934950" w:rsidRPr="001B3028" w:rsidRDefault="00934950" w:rsidP="0036275B">
      <w:pPr>
        <w:pStyle w:val="subchapter"/>
        <w:rPr>
          <w:sz w:val="22"/>
          <w:szCs w:val="22"/>
        </w:rPr>
      </w:pPr>
      <w:bookmarkStart w:id="12" w:name="_Toc242177751"/>
      <w:r w:rsidRPr="001B3028">
        <w:rPr>
          <w:sz w:val="22"/>
          <w:szCs w:val="22"/>
        </w:rPr>
        <w:t>GRATITUDE</w:t>
      </w:r>
      <w:bookmarkEnd w:id="12"/>
    </w:p>
    <w:p w14:paraId="1840EF02" w14:textId="77777777"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0E1DE39D"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2BB1C73E"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5E355AC1" w14:textId="77777777" w:rsidR="003F7BA6" w:rsidRPr="00C153BC" w:rsidRDefault="003F7BA6" w:rsidP="00CE3E9E">
      <w:pPr>
        <w:pStyle w:val="mainbody"/>
      </w:pPr>
    </w:p>
    <w:p w14:paraId="3FE79806" w14:textId="77777777"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32BFE5F6" w14:textId="77777777" w:rsidR="00934950" w:rsidRPr="00C153BC" w:rsidRDefault="00934950" w:rsidP="0036275B">
      <w:pPr>
        <w:pStyle w:val="subchapter"/>
      </w:pPr>
      <w:bookmarkStart w:id="13" w:name="_Toc242177752"/>
      <w:r w:rsidRPr="00C153BC">
        <w:t>CONTACT INFORMATION</w:t>
      </w:r>
      <w:bookmarkEnd w:id="13"/>
    </w:p>
    <w:p w14:paraId="06E5E8A9" w14:textId="77777777" w:rsidR="00934950" w:rsidRPr="00BA7CD0" w:rsidRDefault="00934950" w:rsidP="00CE3E9E">
      <w:pPr>
        <w:pStyle w:val="mainbody"/>
        <w:rPr>
          <w:sz w:val="20"/>
          <w:szCs w:val="20"/>
        </w:rPr>
      </w:pPr>
      <w:r w:rsidRPr="00BA7CD0">
        <w:rPr>
          <w:sz w:val="20"/>
          <w:szCs w:val="20"/>
        </w:rPr>
        <w:t>For collaboration, advice, or event booking:</w:t>
      </w:r>
    </w:p>
    <w:p w14:paraId="3D1B4A26" w14:textId="77777777"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ic2.info@proton.me</w:t>
        </w:r>
      </w:hyperlink>
    </w:p>
    <w:p w14:paraId="5AF87AD4" w14:textId="77777777"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098D0DDB" w14:textId="77777777" w:rsidR="00E10704" w:rsidRDefault="0052638B">
      <w:pPr>
        <w:pStyle w:val="mainbody"/>
        <w:rPr>
          <w:sz w:val="20"/>
          <w:szCs w:val="20"/>
        </w:rPr>
      </w:pPr>
      <w:r>
        <w:rPr>
          <w:sz w:val="20"/>
          <w:szCs w:val="20"/>
        </w:rPr>
        <w:t>This printed edition is a snapshot. The current text, and every correction made since it was printed, are at eequalsicsquared.com/download.html</w:t>
      </w:r>
    </w:p>
    <w:p w14:paraId="0359412F" w14:textId="77777777"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12266B83" w14:textId="77777777"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66F74659" w14:textId="77777777" w:rsidR="009762FB" w:rsidRPr="00BA7CD0" w:rsidRDefault="009762FB" w:rsidP="00CE3E9E">
      <w:pPr>
        <w:pStyle w:val="mainbody"/>
        <w:rPr>
          <w:sz w:val="20"/>
          <w:szCs w:val="20"/>
        </w:rPr>
      </w:pPr>
      <w:r>
        <w:rPr>
          <w:sz w:val="20"/>
          <w:szCs w:val="20"/>
        </w:rPr>
        <w:t>Version 6F</w:t>
      </w:r>
    </w:p>
    <w:p w14:paraId="3752A24B" w14:textId="77777777" w:rsidR="00934950" w:rsidRPr="00C153BC" w:rsidRDefault="00C13057" w:rsidP="00CE3E9E">
      <w:pPr>
        <w:pStyle w:val="mainbody"/>
      </w:pPr>
      <w:r>
        <w:pict w14:anchorId="64F43E55">
          <v:rect id="_x0000_i1026" style="width:0;height:1.5pt" o:hralign="center" o:hrstd="t" o:hr="t" fillcolor="#a0a0a0" stroked="f"/>
        </w:pict>
      </w:r>
    </w:p>
    <w:p w14:paraId="7828E88A" w14:textId="77777777" w:rsidR="00934950" w:rsidRPr="00C153BC" w:rsidRDefault="00934950" w:rsidP="0036275B">
      <w:pPr>
        <w:pStyle w:val="subchapter"/>
      </w:pPr>
      <w:bookmarkStart w:id="14" w:name="_Toc242177753"/>
      <w:r w:rsidRPr="00C153BC">
        <w:t>LEGAL NOTICE</w:t>
      </w:r>
      <w:bookmarkEnd w:id="14"/>
    </w:p>
    <w:p w14:paraId="546DF968"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1A05ED9D"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707969E9"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7CE11397" w14:textId="77777777" w:rsidR="00934950" w:rsidRPr="00C153BC" w:rsidRDefault="00934950" w:rsidP="00CE3E9E">
      <w:pPr>
        <w:pStyle w:val="mainbody"/>
      </w:pPr>
    </w:p>
    <w:p w14:paraId="61B9831C"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footerReference w:type="even" r:id="rId22"/>
          <w:footerReference w:type="default" r:id="rId23"/>
          <w:headerReference w:type="first" r:id="rId24"/>
          <w:footerReference w:type="first" r:id="rId25"/>
          <w:pgSz w:w="8640" w:h="12960"/>
          <w:pgMar w:top="936" w:right="864" w:bottom="792" w:left="864" w:header="936" w:footer="864" w:gutter="288"/>
          <w:pgNumType w:fmt="lowerRoman"/>
          <w:cols w:space="720"/>
          <w:titlePg/>
          <w:docGrid w:linePitch="360"/>
        </w:sectPr>
      </w:pPr>
    </w:p>
    <w:p w14:paraId="24E7C1BC"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42177754"/>
      <w:r w:rsidRPr="00C153BC">
        <w:t>CONTENTS</w:t>
      </w:r>
      <w:bookmarkEnd w:id="15"/>
      <w:bookmarkEnd w:id="16"/>
      <w:bookmarkEnd w:id="17"/>
      <w:bookmarkEnd w:id="18"/>
      <w:bookmarkEnd w:id="19"/>
      <w:bookmarkEnd w:id="20"/>
    </w:p>
    <w:p w14:paraId="7DB5D89C" w14:textId="1BDBD5B6" w:rsidR="004E35A1"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42177742" w:history="1">
        <w:r w:rsidR="004E35A1" w:rsidRPr="00FE23C8">
          <w:rPr>
            <w:rStyle w:val="Hyperlink"/>
            <w:noProof/>
            <w:lang w:bidi="en-US"/>
          </w:rPr>
          <w:t>The COSMIC</w:t>
        </w:r>
        <w:r w:rsidR="004E35A1">
          <w:rPr>
            <w:noProof/>
            <w:webHidden/>
          </w:rPr>
          <w:tab/>
        </w:r>
        <w:r w:rsidR="004E35A1">
          <w:rPr>
            <w:noProof/>
            <w:webHidden/>
          </w:rPr>
          <w:fldChar w:fldCharType="begin"/>
        </w:r>
        <w:r w:rsidR="004E35A1">
          <w:rPr>
            <w:noProof/>
            <w:webHidden/>
          </w:rPr>
          <w:instrText xml:space="preserve"> PAGEREF _Toc242177742 \h </w:instrText>
        </w:r>
        <w:r w:rsidR="004E35A1">
          <w:rPr>
            <w:noProof/>
            <w:webHidden/>
          </w:rPr>
        </w:r>
        <w:r w:rsidR="004E35A1">
          <w:rPr>
            <w:noProof/>
            <w:webHidden/>
          </w:rPr>
          <w:fldChar w:fldCharType="separate"/>
        </w:r>
        <w:r w:rsidR="004E35A1">
          <w:rPr>
            <w:noProof/>
            <w:webHidden/>
          </w:rPr>
          <w:t>ii</w:t>
        </w:r>
        <w:r w:rsidR="004E35A1">
          <w:rPr>
            <w:noProof/>
            <w:webHidden/>
          </w:rPr>
          <w:fldChar w:fldCharType="end"/>
        </w:r>
      </w:hyperlink>
    </w:p>
    <w:p w14:paraId="4443D73A" w14:textId="7F35227B"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43" w:history="1">
        <w:r w:rsidRPr="00FE23C8">
          <w:rPr>
            <w:rStyle w:val="Hyperlink"/>
            <w:noProof/>
            <w:lang w:bidi="en-US"/>
          </w:rPr>
          <w:t>Framework’s</w:t>
        </w:r>
        <w:r>
          <w:rPr>
            <w:noProof/>
            <w:webHidden/>
          </w:rPr>
          <w:tab/>
        </w:r>
        <w:r>
          <w:rPr>
            <w:noProof/>
            <w:webHidden/>
          </w:rPr>
          <w:fldChar w:fldCharType="begin"/>
        </w:r>
        <w:r>
          <w:rPr>
            <w:noProof/>
            <w:webHidden/>
          </w:rPr>
          <w:instrText xml:space="preserve"> PAGEREF _Toc242177743 \h </w:instrText>
        </w:r>
        <w:r>
          <w:rPr>
            <w:noProof/>
            <w:webHidden/>
          </w:rPr>
        </w:r>
        <w:r>
          <w:rPr>
            <w:noProof/>
            <w:webHidden/>
          </w:rPr>
          <w:fldChar w:fldCharType="separate"/>
        </w:r>
        <w:r>
          <w:rPr>
            <w:noProof/>
            <w:webHidden/>
          </w:rPr>
          <w:t>ii</w:t>
        </w:r>
        <w:r>
          <w:rPr>
            <w:noProof/>
            <w:webHidden/>
          </w:rPr>
          <w:fldChar w:fldCharType="end"/>
        </w:r>
      </w:hyperlink>
    </w:p>
    <w:p w14:paraId="79A49DF7" w14:textId="18C81DE7"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44" w:history="1">
        <w:r w:rsidRPr="00FE23C8">
          <w:rPr>
            <w:rStyle w:val="Hyperlink"/>
            <w:bCs/>
            <w:noProof/>
            <w:lang w:bidi="en-US"/>
          </w:rPr>
          <w:t>T</w:t>
        </w:r>
        <w:r w:rsidRPr="00FE23C8">
          <w:rPr>
            <w:rStyle w:val="Hyperlink"/>
            <w:noProof/>
            <w:lang w:bidi="en-US"/>
          </w:rPr>
          <w:t xml:space="preserve">heory </w:t>
        </w:r>
        <w:r w:rsidRPr="00FE23C8">
          <w:rPr>
            <w:rStyle w:val="Hyperlink"/>
            <w:bCs/>
            <w:noProof/>
            <w:lang w:bidi="en-US"/>
          </w:rPr>
          <w:t>O</w:t>
        </w:r>
        <w:r w:rsidRPr="00FE23C8">
          <w:rPr>
            <w:rStyle w:val="Hyperlink"/>
            <w:noProof/>
            <w:lang w:bidi="en-US"/>
          </w:rPr>
          <w:t xml:space="preserve">f </w:t>
        </w:r>
        <w:r w:rsidRPr="00FE23C8">
          <w:rPr>
            <w:rStyle w:val="Hyperlink"/>
            <w:bCs/>
            <w:noProof/>
            <w:lang w:bidi="en-US"/>
          </w:rPr>
          <w:t>E</w:t>
        </w:r>
        <w:r w:rsidRPr="00FE23C8">
          <w:rPr>
            <w:rStyle w:val="Hyperlink"/>
            <w:noProof/>
            <w:lang w:bidi="en-US"/>
          </w:rPr>
          <w:t>verything</w:t>
        </w:r>
        <w:r>
          <w:rPr>
            <w:noProof/>
            <w:webHidden/>
          </w:rPr>
          <w:tab/>
        </w:r>
        <w:r>
          <w:rPr>
            <w:noProof/>
            <w:webHidden/>
          </w:rPr>
          <w:fldChar w:fldCharType="begin"/>
        </w:r>
        <w:r>
          <w:rPr>
            <w:noProof/>
            <w:webHidden/>
          </w:rPr>
          <w:instrText xml:space="preserve"> PAGEREF _Toc242177744 \h </w:instrText>
        </w:r>
        <w:r>
          <w:rPr>
            <w:noProof/>
            <w:webHidden/>
          </w:rPr>
        </w:r>
        <w:r>
          <w:rPr>
            <w:noProof/>
            <w:webHidden/>
          </w:rPr>
          <w:fldChar w:fldCharType="separate"/>
        </w:r>
        <w:r>
          <w:rPr>
            <w:noProof/>
            <w:webHidden/>
          </w:rPr>
          <w:t>ii</w:t>
        </w:r>
        <w:r>
          <w:rPr>
            <w:noProof/>
            <w:webHidden/>
          </w:rPr>
          <w:fldChar w:fldCharType="end"/>
        </w:r>
      </w:hyperlink>
    </w:p>
    <w:p w14:paraId="3B4CFB07" w14:textId="5705446C"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45"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_Toc242177745 \h </w:instrText>
        </w:r>
        <w:r>
          <w:rPr>
            <w:noProof/>
            <w:webHidden/>
          </w:rPr>
        </w:r>
        <w:r>
          <w:rPr>
            <w:noProof/>
            <w:webHidden/>
          </w:rPr>
          <w:fldChar w:fldCharType="separate"/>
        </w:r>
        <w:r>
          <w:rPr>
            <w:noProof/>
            <w:webHidden/>
          </w:rPr>
          <w:t>iii</w:t>
        </w:r>
        <w:r>
          <w:rPr>
            <w:noProof/>
            <w:webHidden/>
          </w:rPr>
          <w:fldChar w:fldCharType="end"/>
        </w:r>
      </w:hyperlink>
    </w:p>
    <w:p w14:paraId="1346FD68" w14:textId="38731A9D"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46" w:history="1">
        <w:r w:rsidRPr="00FE23C8">
          <w:rPr>
            <w:rStyle w:val="Hyperlink"/>
            <w:noProof/>
          </w:rPr>
          <w:t>ABOUT THIS BOOK</w:t>
        </w:r>
        <w:r>
          <w:rPr>
            <w:noProof/>
            <w:webHidden/>
          </w:rPr>
          <w:tab/>
        </w:r>
        <w:r>
          <w:rPr>
            <w:noProof/>
            <w:webHidden/>
          </w:rPr>
          <w:fldChar w:fldCharType="begin"/>
        </w:r>
        <w:r>
          <w:rPr>
            <w:noProof/>
            <w:webHidden/>
          </w:rPr>
          <w:instrText xml:space="preserve"> PAGEREF _Toc242177746 \h </w:instrText>
        </w:r>
        <w:r>
          <w:rPr>
            <w:noProof/>
            <w:webHidden/>
          </w:rPr>
        </w:r>
        <w:r>
          <w:rPr>
            <w:noProof/>
            <w:webHidden/>
          </w:rPr>
          <w:fldChar w:fldCharType="separate"/>
        </w:r>
        <w:r>
          <w:rPr>
            <w:noProof/>
            <w:webHidden/>
          </w:rPr>
          <w:t>iv</w:t>
        </w:r>
        <w:r>
          <w:rPr>
            <w:noProof/>
            <w:webHidden/>
          </w:rPr>
          <w:fldChar w:fldCharType="end"/>
        </w:r>
      </w:hyperlink>
    </w:p>
    <w:p w14:paraId="25744BA9" w14:textId="11AF4A7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7" w:history="1">
        <w:r w:rsidRPr="00FE23C8">
          <w:rPr>
            <w:rStyle w:val="Hyperlink"/>
            <w:noProof/>
          </w:rPr>
          <w:t>YOUR INVITATION TO SCIENTIFIC DISCOVERY</w:t>
        </w:r>
        <w:r>
          <w:rPr>
            <w:noProof/>
            <w:webHidden/>
          </w:rPr>
          <w:tab/>
        </w:r>
        <w:r>
          <w:rPr>
            <w:noProof/>
            <w:webHidden/>
          </w:rPr>
          <w:fldChar w:fldCharType="begin"/>
        </w:r>
        <w:r>
          <w:rPr>
            <w:noProof/>
            <w:webHidden/>
          </w:rPr>
          <w:instrText xml:space="preserve"> PAGEREF _Toc242177747 \h </w:instrText>
        </w:r>
        <w:r>
          <w:rPr>
            <w:noProof/>
            <w:webHidden/>
          </w:rPr>
        </w:r>
        <w:r>
          <w:rPr>
            <w:noProof/>
            <w:webHidden/>
          </w:rPr>
          <w:fldChar w:fldCharType="separate"/>
        </w:r>
        <w:r>
          <w:rPr>
            <w:noProof/>
            <w:webHidden/>
          </w:rPr>
          <w:t>iv</w:t>
        </w:r>
        <w:r>
          <w:rPr>
            <w:noProof/>
            <w:webHidden/>
          </w:rPr>
          <w:fldChar w:fldCharType="end"/>
        </w:r>
      </w:hyperlink>
    </w:p>
    <w:p w14:paraId="798753CE" w14:textId="2C7CCF8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8" w:history="1">
        <w:r w:rsidRPr="00FE23C8">
          <w:rPr>
            <w:rStyle w:val="Hyperlink"/>
            <w:noProof/>
          </w:rPr>
          <w:t>JOIN THE COLLABORATIVE PROCESS</w:t>
        </w:r>
        <w:r>
          <w:rPr>
            <w:noProof/>
            <w:webHidden/>
          </w:rPr>
          <w:tab/>
        </w:r>
        <w:r>
          <w:rPr>
            <w:noProof/>
            <w:webHidden/>
          </w:rPr>
          <w:fldChar w:fldCharType="begin"/>
        </w:r>
        <w:r>
          <w:rPr>
            <w:noProof/>
            <w:webHidden/>
          </w:rPr>
          <w:instrText xml:space="preserve"> PAGEREF _Toc242177748 \h </w:instrText>
        </w:r>
        <w:r>
          <w:rPr>
            <w:noProof/>
            <w:webHidden/>
          </w:rPr>
        </w:r>
        <w:r>
          <w:rPr>
            <w:noProof/>
            <w:webHidden/>
          </w:rPr>
          <w:fldChar w:fldCharType="separate"/>
        </w:r>
        <w:r>
          <w:rPr>
            <w:noProof/>
            <w:webHidden/>
          </w:rPr>
          <w:t>v</w:t>
        </w:r>
        <w:r>
          <w:rPr>
            <w:noProof/>
            <w:webHidden/>
          </w:rPr>
          <w:fldChar w:fldCharType="end"/>
        </w:r>
      </w:hyperlink>
    </w:p>
    <w:p w14:paraId="57A6F5A1" w14:textId="7CC171F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49" w:history="1">
        <w:r w:rsidRPr="00FE23C8">
          <w:rPr>
            <w:rStyle w:val="Hyperlink"/>
            <w:noProof/>
          </w:rPr>
          <w:t>HOW YOU CAN PARTICIPATE</w:t>
        </w:r>
        <w:r>
          <w:rPr>
            <w:noProof/>
            <w:webHidden/>
          </w:rPr>
          <w:tab/>
        </w:r>
        <w:r>
          <w:rPr>
            <w:noProof/>
            <w:webHidden/>
          </w:rPr>
          <w:fldChar w:fldCharType="begin"/>
        </w:r>
        <w:r>
          <w:rPr>
            <w:noProof/>
            <w:webHidden/>
          </w:rPr>
          <w:instrText xml:space="preserve"> PAGEREF _Toc242177749 \h </w:instrText>
        </w:r>
        <w:r>
          <w:rPr>
            <w:noProof/>
            <w:webHidden/>
          </w:rPr>
        </w:r>
        <w:r>
          <w:rPr>
            <w:noProof/>
            <w:webHidden/>
          </w:rPr>
          <w:fldChar w:fldCharType="separate"/>
        </w:r>
        <w:r>
          <w:rPr>
            <w:noProof/>
            <w:webHidden/>
          </w:rPr>
          <w:t>v</w:t>
        </w:r>
        <w:r>
          <w:rPr>
            <w:noProof/>
            <w:webHidden/>
          </w:rPr>
          <w:fldChar w:fldCharType="end"/>
        </w:r>
      </w:hyperlink>
    </w:p>
    <w:p w14:paraId="3B29FBA1" w14:textId="7EBA345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0" w:history="1">
        <w:r w:rsidRPr="00FE23C8">
          <w:rPr>
            <w:rStyle w:val="Hyperlink"/>
            <w:noProof/>
          </w:rPr>
          <w:t>MAKING CONTRIBUTIONS</w:t>
        </w:r>
        <w:r>
          <w:rPr>
            <w:noProof/>
            <w:webHidden/>
          </w:rPr>
          <w:tab/>
        </w:r>
        <w:r>
          <w:rPr>
            <w:noProof/>
            <w:webHidden/>
          </w:rPr>
          <w:fldChar w:fldCharType="begin"/>
        </w:r>
        <w:r>
          <w:rPr>
            <w:noProof/>
            <w:webHidden/>
          </w:rPr>
          <w:instrText xml:space="preserve"> PAGEREF _Toc242177750 \h </w:instrText>
        </w:r>
        <w:r>
          <w:rPr>
            <w:noProof/>
            <w:webHidden/>
          </w:rPr>
        </w:r>
        <w:r>
          <w:rPr>
            <w:noProof/>
            <w:webHidden/>
          </w:rPr>
          <w:fldChar w:fldCharType="separate"/>
        </w:r>
        <w:r>
          <w:rPr>
            <w:noProof/>
            <w:webHidden/>
          </w:rPr>
          <w:t>v</w:t>
        </w:r>
        <w:r>
          <w:rPr>
            <w:noProof/>
            <w:webHidden/>
          </w:rPr>
          <w:fldChar w:fldCharType="end"/>
        </w:r>
      </w:hyperlink>
    </w:p>
    <w:p w14:paraId="54A716AB" w14:textId="321047A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1" w:history="1">
        <w:r w:rsidRPr="00FE23C8">
          <w:rPr>
            <w:rStyle w:val="Hyperlink"/>
            <w:noProof/>
          </w:rPr>
          <w:t>GRATITUDE</w:t>
        </w:r>
        <w:r>
          <w:rPr>
            <w:noProof/>
            <w:webHidden/>
          </w:rPr>
          <w:tab/>
        </w:r>
        <w:r>
          <w:rPr>
            <w:noProof/>
            <w:webHidden/>
          </w:rPr>
          <w:fldChar w:fldCharType="begin"/>
        </w:r>
        <w:r>
          <w:rPr>
            <w:noProof/>
            <w:webHidden/>
          </w:rPr>
          <w:instrText xml:space="preserve"> PAGEREF _Toc242177751 \h </w:instrText>
        </w:r>
        <w:r>
          <w:rPr>
            <w:noProof/>
            <w:webHidden/>
          </w:rPr>
        </w:r>
        <w:r>
          <w:rPr>
            <w:noProof/>
            <w:webHidden/>
          </w:rPr>
          <w:fldChar w:fldCharType="separate"/>
        </w:r>
        <w:r>
          <w:rPr>
            <w:noProof/>
            <w:webHidden/>
          </w:rPr>
          <w:t>vi</w:t>
        </w:r>
        <w:r>
          <w:rPr>
            <w:noProof/>
            <w:webHidden/>
          </w:rPr>
          <w:fldChar w:fldCharType="end"/>
        </w:r>
      </w:hyperlink>
    </w:p>
    <w:p w14:paraId="291D8D64" w14:textId="7252DF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2" w:history="1">
        <w:r w:rsidRPr="00FE23C8">
          <w:rPr>
            <w:rStyle w:val="Hyperlink"/>
            <w:noProof/>
          </w:rPr>
          <w:t>CONTACT INFORMATION</w:t>
        </w:r>
        <w:r>
          <w:rPr>
            <w:noProof/>
            <w:webHidden/>
          </w:rPr>
          <w:tab/>
        </w:r>
        <w:r>
          <w:rPr>
            <w:noProof/>
            <w:webHidden/>
          </w:rPr>
          <w:fldChar w:fldCharType="begin"/>
        </w:r>
        <w:r>
          <w:rPr>
            <w:noProof/>
            <w:webHidden/>
          </w:rPr>
          <w:instrText xml:space="preserve"> PAGEREF _Toc242177752 \h </w:instrText>
        </w:r>
        <w:r>
          <w:rPr>
            <w:noProof/>
            <w:webHidden/>
          </w:rPr>
        </w:r>
        <w:r>
          <w:rPr>
            <w:noProof/>
            <w:webHidden/>
          </w:rPr>
          <w:fldChar w:fldCharType="separate"/>
        </w:r>
        <w:r>
          <w:rPr>
            <w:noProof/>
            <w:webHidden/>
          </w:rPr>
          <w:t>viii</w:t>
        </w:r>
        <w:r>
          <w:rPr>
            <w:noProof/>
            <w:webHidden/>
          </w:rPr>
          <w:fldChar w:fldCharType="end"/>
        </w:r>
      </w:hyperlink>
    </w:p>
    <w:p w14:paraId="6DC6050D" w14:textId="174763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3" w:history="1">
        <w:r w:rsidRPr="00FE23C8">
          <w:rPr>
            <w:rStyle w:val="Hyperlink"/>
            <w:noProof/>
          </w:rPr>
          <w:t>LEGAL NOTICE</w:t>
        </w:r>
        <w:r>
          <w:rPr>
            <w:noProof/>
            <w:webHidden/>
          </w:rPr>
          <w:tab/>
        </w:r>
        <w:r>
          <w:rPr>
            <w:noProof/>
            <w:webHidden/>
          </w:rPr>
          <w:fldChar w:fldCharType="begin"/>
        </w:r>
        <w:r>
          <w:rPr>
            <w:noProof/>
            <w:webHidden/>
          </w:rPr>
          <w:instrText xml:space="preserve"> PAGEREF _Toc242177753 \h </w:instrText>
        </w:r>
        <w:r>
          <w:rPr>
            <w:noProof/>
            <w:webHidden/>
          </w:rPr>
        </w:r>
        <w:r>
          <w:rPr>
            <w:noProof/>
            <w:webHidden/>
          </w:rPr>
          <w:fldChar w:fldCharType="separate"/>
        </w:r>
        <w:r>
          <w:rPr>
            <w:noProof/>
            <w:webHidden/>
          </w:rPr>
          <w:t>viii</w:t>
        </w:r>
        <w:r>
          <w:rPr>
            <w:noProof/>
            <w:webHidden/>
          </w:rPr>
          <w:fldChar w:fldCharType="end"/>
        </w:r>
      </w:hyperlink>
    </w:p>
    <w:p w14:paraId="60BCA7C0" w14:textId="7838FC5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54" w:history="1">
        <w:r w:rsidRPr="00FE23C8">
          <w:rPr>
            <w:rStyle w:val="Hyperlink"/>
            <w:noProof/>
          </w:rPr>
          <w:t>CONTENTS</w:t>
        </w:r>
        <w:r>
          <w:rPr>
            <w:noProof/>
            <w:webHidden/>
          </w:rPr>
          <w:tab/>
        </w:r>
        <w:r>
          <w:rPr>
            <w:noProof/>
            <w:webHidden/>
          </w:rPr>
          <w:fldChar w:fldCharType="begin"/>
        </w:r>
        <w:r>
          <w:rPr>
            <w:noProof/>
            <w:webHidden/>
          </w:rPr>
          <w:instrText xml:space="preserve"> PAGEREF _Toc242177754 \h </w:instrText>
        </w:r>
        <w:r>
          <w:rPr>
            <w:noProof/>
            <w:webHidden/>
          </w:rPr>
        </w:r>
        <w:r>
          <w:rPr>
            <w:noProof/>
            <w:webHidden/>
          </w:rPr>
          <w:fldChar w:fldCharType="separate"/>
        </w:r>
        <w:r>
          <w:rPr>
            <w:noProof/>
            <w:webHidden/>
          </w:rPr>
          <w:t>9</w:t>
        </w:r>
        <w:r>
          <w:rPr>
            <w:noProof/>
            <w:webHidden/>
          </w:rPr>
          <w:fldChar w:fldCharType="end"/>
        </w:r>
      </w:hyperlink>
    </w:p>
    <w:p w14:paraId="407C5D79" w14:textId="308371B1"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55" w:history="1">
        <w:r w:rsidRPr="00FE23C8">
          <w:rPr>
            <w:rStyle w:val="Hyperlink"/>
            <w:noProof/>
          </w:rPr>
          <w:t>INTRODUCTION: THE FIRST DISTINCTION</w:t>
        </w:r>
        <w:r>
          <w:rPr>
            <w:noProof/>
            <w:webHidden/>
          </w:rPr>
          <w:tab/>
        </w:r>
        <w:r>
          <w:rPr>
            <w:noProof/>
            <w:webHidden/>
          </w:rPr>
          <w:fldChar w:fldCharType="begin"/>
        </w:r>
        <w:r>
          <w:rPr>
            <w:noProof/>
            <w:webHidden/>
          </w:rPr>
          <w:instrText xml:space="preserve"> PAGEREF _Toc242177755 \h </w:instrText>
        </w:r>
        <w:r>
          <w:rPr>
            <w:noProof/>
            <w:webHidden/>
          </w:rPr>
        </w:r>
        <w:r>
          <w:rPr>
            <w:noProof/>
            <w:webHidden/>
          </w:rPr>
          <w:fldChar w:fldCharType="separate"/>
        </w:r>
        <w:r>
          <w:rPr>
            <w:noProof/>
            <w:webHidden/>
          </w:rPr>
          <w:t>19</w:t>
        </w:r>
        <w:r>
          <w:rPr>
            <w:noProof/>
            <w:webHidden/>
          </w:rPr>
          <w:fldChar w:fldCharType="end"/>
        </w:r>
      </w:hyperlink>
    </w:p>
    <w:p w14:paraId="7E1AB3EF" w14:textId="3FF63E9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56" w:history="1">
        <w:r w:rsidRPr="00FE23C8">
          <w:rPr>
            <w:rStyle w:val="Hyperlink"/>
            <w:noProof/>
            <w:lang w:bidi="en-US"/>
          </w:rPr>
          <w:t>Where One Thing Becomes Everything</w:t>
        </w:r>
        <w:r>
          <w:rPr>
            <w:noProof/>
            <w:webHidden/>
          </w:rPr>
          <w:tab/>
        </w:r>
        <w:r>
          <w:rPr>
            <w:noProof/>
            <w:webHidden/>
          </w:rPr>
          <w:fldChar w:fldCharType="begin"/>
        </w:r>
        <w:r>
          <w:rPr>
            <w:noProof/>
            <w:webHidden/>
          </w:rPr>
          <w:instrText xml:space="preserve"> PAGEREF _Toc242177756 \h </w:instrText>
        </w:r>
        <w:r>
          <w:rPr>
            <w:noProof/>
            <w:webHidden/>
          </w:rPr>
        </w:r>
        <w:r>
          <w:rPr>
            <w:noProof/>
            <w:webHidden/>
          </w:rPr>
          <w:fldChar w:fldCharType="separate"/>
        </w:r>
        <w:r>
          <w:rPr>
            <w:noProof/>
            <w:webHidden/>
          </w:rPr>
          <w:t>19</w:t>
        </w:r>
        <w:r>
          <w:rPr>
            <w:noProof/>
            <w:webHidden/>
          </w:rPr>
          <w:fldChar w:fldCharType="end"/>
        </w:r>
      </w:hyperlink>
    </w:p>
    <w:p w14:paraId="6175D4E1" w14:textId="313875F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7" w:history="1">
        <w:r w:rsidRPr="00FE23C8">
          <w:rPr>
            <w:rStyle w:val="Hyperlink"/>
            <w:noProof/>
          </w:rPr>
          <w:t>THE UNIFICATION PROBLEM</w:t>
        </w:r>
        <w:r>
          <w:rPr>
            <w:noProof/>
            <w:webHidden/>
          </w:rPr>
          <w:tab/>
        </w:r>
        <w:r>
          <w:rPr>
            <w:noProof/>
            <w:webHidden/>
          </w:rPr>
          <w:fldChar w:fldCharType="begin"/>
        </w:r>
        <w:r>
          <w:rPr>
            <w:noProof/>
            <w:webHidden/>
          </w:rPr>
          <w:instrText xml:space="preserve"> PAGEREF _Toc242177757 \h </w:instrText>
        </w:r>
        <w:r>
          <w:rPr>
            <w:noProof/>
            <w:webHidden/>
          </w:rPr>
        </w:r>
        <w:r>
          <w:rPr>
            <w:noProof/>
            <w:webHidden/>
          </w:rPr>
          <w:fldChar w:fldCharType="separate"/>
        </w:r>
        <w:r>
          <w:rPr>
            <w:noProof/>
            <w:webHidden/>
          </w:rPr>
          <w:t>19</w:t>
        </w:r>
        <w:r>
          <w:rPr>
            <w:noProof/>
            <w:webHidden/>
          </w:rPr>
          <w:fldChar w:fldCharType="end"/>
        </w:r>
      </w:hyperlink>
    </w:p>
    <w:p w14:paraId="00749BBA" w14:textId="1F98611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8" w:history="1">
        <w:r w:rsidRPr="00FE23C8">
          <w:rPr>
            <w:rStyle w:val="Hyperlink"/>
            <w:noProof/>
          </w:rPr>
          <w:t>THE CONTRADICTION AT THE ORIGIN</w:t>
        </w:r>
        <w:r>
          <w:rPr>
            <w:noProof/>
            <w:webHidden/>
          </w:rPr>
          <w:tab/>
        </w:r>
        <w:r>
          <w:rPr>
            <w:noProof/>
            <w:webHidden/>
          </w:rPr>
          <w:fldChar w:fldCharType="begin"/>
        </w:r>
        <w:r>
          <w:rPr>
            <w:noProof/>
            <w:webHidden/>
          </w:rPr>
          <w:instrText xml:space="preserve"> PAGEREF _Toc242177758 \h </w:instrText>
        </w:r>
        <w:r>
          <w:rPr>
            <w:noProof/>
            <w:webHidden/>
          </w:rPr>
        </w:r>
        <w:r>
          <w:rPr>
            <w:noProof/>
            <w:webHidden/>
          </w:rPr>
          <w:fldChar w:fldCharType="separate"/>
        </w:r>
        <w:r>
          <w:rPr>
            <w:noProof/>
            <w:webHidden/>
          </w:rPr>
          <w:t>20</w:t>
        </w:r>
        <w:r>
          <w:rPr>
            <w:noProof/>
            <w:webHidden/>
          </w:rPr>
          <w:fldChar w:fldCharType="end"/>
        </w:r>
      </w:hyperlink>
    </w:p>
    <w:p w14:paraId="1486D5D6" w14:textId="0BCD8F3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59" w:history="1">
        <w:r w:rsidRPr="00FE23C8">
          <w:rPr>
            <w:rStyle w:val="Hyperlink"/>
            <w:noProof/>
          </w:rPr>
          <w:t>THE CONSCIOUSNESS GAP</w:t>
        </w:r>
        <w:r>
          <w:rPr>
            <w:noProof/>
            <w:webHidden/>
          </w:rPr>
          <w:tab/>
        </w:r>
        <w:r>
          <w:rPr>
            <w:noProof/>
            <w:webHidden/>
          </w:rPr>
          <w:fldChar w:fldCharType="begin"/>
        </w:r>
        <w:r>
          <w:rPr>
            <w:noProof/>
            <w:webHidden/>
          </w:rPr>
          <w:instrText xml:space="preserve"> PAGEREF _Toc242177759 \h </w:instrText>
        </w:r>
        <w:r>
          <w:rPr>
            <w:noProof/>
            <w:webHidden/>
          </w:rPr>
        </w:r>
        <w:r>
          <w:rPr>
            <w:noProof/>
            <w:webHidden/>
          </w:rPr>
          <w:fldChar w:fldCharType="separate"/>
        </w:r>
        <w:r>
          <w:rPr>
            <w:noProof/>
            <w:webHidden/>
          </w:rPr>
          <w:t>21</w:t>
        </w:r>
        <w:r>
          <w:rPr>
            <w:noProof/>
            <w:webHidden/>
          </w:rPr>
          <w:fldChar w:fldCharType="end"/>
        </w:r>
      </w:hyperlink>
    </w:p>
    <w:p w14:paraId="13C62D1E" w14:textId="3869249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0" w:history="1">
        <w:r w:rsidRPr="00FE23C8">
          <w:rPr>
            <w:rStyle w:val="Hyperlink"/>
            <w:noProof/>
          </w:rPr>
          <w:t>THE SIMPLEST POSSIBLE THING</w:t>
        </w:r>
        <w:r>
          <w:rPr>
            <w:noProof/>
            <w:webHidden/>
          </w:rPr>
          <w:tab/>
        </w:r>
        <w:r>
          <w:rPr>
            <w:noProof/>
            <w:webHidden/>
          </w:rPr>
          <w:fldChar w:fldCharType="begin"/>
        </w:r>
        <w:r>
          <w:rPr>
            <w:noProof/>
            <w:webHidden/>
          </w:rPr>
          <w:instrText xml:space="preserve"> PAGEREF _Toc242177760 \h </w:instrText>
        </w:r>
        <w:r>
          <w:rPr>
            <w:noProof/>
            <w:webHidden/>
          </w:rPr>
        </w:r>
        <w:r>
          <w:rPr>
            <w:noProof/>
            <w:webHidden/>
          </w:rPr>
          <w:fldChar w:fldCharType="separate"/>
        </w:r>
        <w:r>
          <w:rPr>
            <w:noProof/>
            <w:webHidden/>
          </w:rPr>
          <w:t>22</w:t>
        </w:r>
        <w:r>
          <w:rPr>
            <w:noProof/>
            <w:webHidden/>
          </w:rPr>
          <w:fldChar w:fldCharType="end"/>
        </w:r>
      </w:hyperlink>
    </w:p>
    <w:p w14:paraId="34BD839F" w14:textId="7552BE1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1" w:history="1">
        <w:r w:rsidRPr="00FE23C8">
          <w:rPr>
            <w:rStyle w:val="Hyperlink"/>
            <w:noProof/>
          </w:rPr>
          <w:t>WHY THE SPHERE CARRIES INCOMPLETENESS</w:t>
        </w:r>
        <w:r>
          <w:rPr>
            <w:noProof/>
            <w:webHidden/>
          </w:rPr>
          <w:tab/>
        </w:r>
        <w:r>
          <w:rPr>
            <w:noProof/>
            <w:webHidden/>
          </w:rPr>
          <w:fldChar w:fldCharType="begin"/>
        </w:r>
        <w:r>
          <w:rPr>
            <w:noProof/>
            <w:webHidden/>
          </w:rPr>
          <w:instrText xml:space="preserve"> PAGEREF _Toc242177761 \h </w:instrText>
        </w:r>
        <w:r>
          <w:rPr>
            <w:noProof/>
            <w:webHidden/>
          </w:rPr>
        </w:r>
        <w:r>
          <w:rPr>
            <w:noProof/>
            <w:webHidden/>
          </w:rPr>
          <w:fldChar w:fldCharType="separate"/>
        </w:r>
        <w:r>
          <w:rPr>
            <w:noProof/>
            <w:webHidden/>
          </w:rPr>
          <w:t>23</w:t>
        </w:r>
        <w:r>
          <w:rPr>
            <w:noProof/>
            <w:webHidden/>
          </w:rPr>
          <w:fldChar w:fldCharType="end"/>
        </w:r>
      </w:hyperlink>
    </w:p>
    <w:p w14:paraId="656F30EE" w14:textId="31486D2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2" w:history="1">
        <w:r w:rsidRPr="00FE23C8">
          <w:rPr>
            <w:rStyle w:val="Hyperlink"/>
            <w:noProof/>
          </w:rPr>
          <w:t>WHY CONCEPTS HAVE ENERGY WITHOUT BEING COMPUTED</w:t>
        </w:r>
        <w:r>
          <w:rPr>
            <w:noProof/>
            <w:webHidden/>
          </w:rPr>
          <w:tab/>
        </w:r>
        <w:r>
          <w:rPr>
            <w:noProof/>
            <w:webHidden/>
          </w:rPr>
          <w:fldChar w:fldCharType="begin"/>
        </w:r>
        <w:r>
          <w:rPr>
            <w:noProof/>
            <w:webHidden/>
          </w:rPr>
          <w:instrText xml:space="preserve"> PAGEREF _Toc242177762 \h </w:instrText>
        </w:r>
        <w:r>
          <w:rPr>
            <w:noProof/>
            <w:webHidden/>
          </w:rPr>
        </w:r>
        <w:r>
          <w:rPr>
            <w:noProof/>
            <w:webHidden/>
          </w:rPr>
          <w:fldChar w:fldCharType="separate"/>
        </w:r>
        <w:r>
          <w:rPr>
            <w:noProof/>
            <w:webHidden/>
          </w:rPr>
          <w:t>24</w:t>
        </w:r>
        <w:r>
          <w:rPr>
            <w:noProof/>
            <w:webHidden/>
          </w:rPr>
          <w:fldChar w:fldCharType="end"/>
        </w:r>
      </w:hyperlink>
    </w:p>
    <w:p w14:paraId="75B50B90" w14:textId="1463877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3" w:history="1">
        <w:r w:rsidRPr="00FE23C8">
          <w:rPr>
            <w:rStyle w:val="Hyperlink"/>
            <w:noProof/>
          </w:rPr>
          <w:t>THE BINARY CONDITION AND CONSERVATION</w:t>
        </w:r>
        <w:r>
          <w:rPr>
            <w:noProof/>
            <w:webHidden/>
          </w:rPr>
          <w:tab/>
        </w:r>
        <w:r>
          <w:rPr>
            <w:noProof/>
            <w:webHidden/>
          </w:rPr>
          <w:fldChar w:fldCharType="begin"/>
        </w:r>
        <w:r>
          <w:rPr>
            <w:noProof/>
            <w:webHidden/>
          </w:rPr>
          <w:instrText xml:space="preserve"> PAGEREF _Toc242177763 \h </w:instrText>
        </w:r>
        <w:r>
          <w:rPr>
            <w:noProof/>
            <w:webHidden/>
          </w:rPr>
        </w:r>
        <w:r>
          <w:rPr>
            <w:noProof/>
            <w:webHidden/>
          </w:rPr>
          <w:fldChar w:fldCharType="separate"/>
        </w:r>
        <w:r>
          <w:rPr>
            <w:noProof/>
            <w:webHidden/>
          </w:rPr>
          <w:t>25</w:t>
        </w:r>
        <w:r>
          <w:rPr>
            <w:noProof/>
            <w:webHidden/>
          </w:rPr>
          <w:fldChar w:fldCharType="end"/>
        </w:r>
      </w:hyperlink>
    </w:p>
    <w:p w14:paraId="3D898774" w14:textId="107069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4" w:history="1">
        <w:r w:rsidRPr="00FE23C8">
          <w:rPr>
            <w:rStyle w:val="Hyperlink"/>
            <w:noProof/>
          </w:rPr>
          <w:t>DUALITY, NON-DUALITY, AND THE FIRST DISTINCTION</w:t>
        </w:r>
        <w:r>
          <w:rPr>
            <w:noProof/>
            <w:webHidden/>
          </w:rPr>
          <w:tab/>
        </w:r>
        <w:r>
          <w:rPr>
            <w:noProof/>
            <w:webHidden/>
          </w:rPr>
          <w:fldChar w:fldCharType="begin"/>
        </w:r>
        <w:r>
          <w:rPr>
            <w:noProof/>
            <w:webHidden/>
          </w:rPr>
          <w:instrText xml:space="preserve"> PAGEREF _Toc242177764 \h </w:instrText>
        </w:r>
        <w:r>
          <w:rPr>
            <w:noProof/>
            <w:webHidden/>
          </w:rPr>
        </w:r>
        <w:r>
          <w:rPr>
            <w:noProof/>
            <w:webHidden/>
          </w:rPr>
          <w:fldChar w:fldCharType="separate"/>
        </w:r>
        <w:r>
          <w:rPr>
            <w:noProof/>
            <w:webHidden/>
          </w:rPr>
          <w:t>26</w:t>
        </w:r>
        <w:r>
          <w:rPr>
            <w:noProof/>
            <w:webHidden/>
          </w:rPr>
          <w:fldChar w:fldCharType="end"/>
        </w:r>
      </w:hyperlink>
    </w:p>
    <w:p w14:paraId="601E3598" w14:textId="023951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5" w:history="1">
        <w:r w:rsidRPr="00FE23C8">
          <w:rPr>
            <w:rStyle w:val="Hyperlink"/>
            <w:noProof/>
          </w:rPr>
          <w:t>FIBONACCI, PHI, AND FORCED COMPLEXITY</w:t>
        </w:r>
        <w:r>
          <w:rPr>
            <w:noProof/>
            <w:webHidden/>
          </w:rPr>
          <w:tab/>
        </w:r>
        <w:r>
          <w:rPr>
            <w:noProof/>
            <w:webHidden/>
          </w:rPr>
          <w:fldChar w:fldCharType="begin"/>
        </w:r>
        <w:r>
          <w:rPr>
            <w:noProof/>
            <w:webHidden/>
          </w:rPr>
          <w:instrText xml:space="preserve"> PAGEREF _Toc242177765 \h </w:instrText>
        </w:r>
        <w:r>
          <w:rPr>
            <w:noProof/>
            <w:webHidden/>
          </w:rPr>
        </w:r>
        <w:r>
          <w:rPr>
            <w:noProof/>
            <w:webHidden/>
          </w:rPr>
          <w:fldChar w:fldCharType="separate"/>
        </w:r>
        <w:r>
          <w:rPr>
            <w:noProof/>
            <w:webHidden/>
          </w:rPr>
          <w:t>27</w:t>
        </w:r>
        <w:r>
          <w:rPr>
            <w:noProof/>
            <w:webHidden/>
          </w:rPr>
          <w:fldChar w:fldCharType="end"/>
        </w:r>
      </w:hyperlink>
    </w:p>
    <w:p w14:paraId="01FAFADD" w14:textId="0D216D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6" w:history="1">
        <w:r w:rsidRPr="00FE23C8">
          <w:rPr>
            <w:rStyle w:val="Hyperlink"/>
            <w:noProof/>
          </w:rPr>
          <w:t>HEAT, GRADIENTS, AND STRUCTURE</w:t>
        </w:r>
        <w:r>
          <w:rPr>
            <w:noProof/>
            <w:webHidden/>
          </w:rPr>
          <w:tab/>
        </w:r>
        <w:r>
          <w:rPr>
            <w:noProof/>
            <w:webHidden/>
          </w:rPr>
          <w:fldChar w:fldCharType="begin"/>
        </w:r>
        <w:r>
          <w:rPr>
            <w:noProof/>
            <w:webHidden/>
          </w:rPr>
          <w:instrText xml:space="preserve"> PAGEREF _Toc242177766 \h </w:instrText>
        </w:r>
        <w:r>
          <w:rPr>
            <w:noProof/>
            <w:webHidden/>
          </w:rPr>
        </w:r>
        <w:r>
          <w:rPr>
            <w:noProof/>
            <w:webHidden/>
          </w:rPr>
          <w:fldChar w:fldCharType="separate"/>
        </w:r>
        <w:r>
          <w:rPr>
            <w:noProof/>
            <w:webHidden/>
          </w:rPr>
          <w:t>30</w:t>
        </w:r>
        <w:r>
          <w:rPr>
            <w:noProof/>
            <w:webHidden/>
          </w:rPr>
          <w:fldChar w:fldCharType="end"/>
        </w:r>
      </w:hyperlink>
    </w:p>
    <w:p w14:paraId="1476A051" w14:textId="244480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7" w:history="1">
        <w:r w:rsidRPr="00FE23C8">
          <w:rPr>
            <w:rStyle w:val="Hyperlink"/>
            <w:noProof/>
          </w:rPr>
          <w:t>WHAT THIS IS NOT CLAIMING</w:t>
        </w:r>
        <w:r>
          <w:rPr>
            <w:noProof/>
            <w:webHidden/>
          </w:rPr>
          <w:tab/>
        </w:r>
        <w:r>
          <w:rPr>
            <w:noProof/>
            <w:webHidden/>
          </w:rPr>
          <w:fldChar w:fldCharType="begin"/>
        </w:r>
        <w:r>
          <w:rPr>
            <w:noProof/>
            <w:webHidden/>
          </w:rPr>
          <w:instrText xml:space="preserve"> PAGEREF _Toc242177767 \h </w:instrText>
        </w:r>
        <w:r>
          <w:rPr>
            <w:noProof/>
            <w:webHidden/>
          </w:rPr>
        </w:r>
        <w:r>
          <w:rPr>
            <w:noProof/>
            <w:webHidden/>
          </w:rPr>
          <w:fldChar w:fldCharType="separate"/>
        </w:r>
        <w:r>
          <w:rPr>
            <w:noProof/>
            <w:webHidden/>
          </w:rPr>
          <w:t>31</w:t>
        </w:r>
        <w:r>
          <w:rPr>
            <w:noProof/>
            <w:webHidden/>
          </w:rPr>
          <w:fldChar w:fldCharType="end"/>
        </w:r>
      </w:hyperlink>
    </w:p>
    <w:p w14:paraId="25F10777" w14:textId="7DE158B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8" w:history="1">
        <w:r w:rsidRPr="00FE23C8">
          <w:rPr>
            <w:rStyle w:val="Hyperlink"/>
            <w:noProof/>
          </w:rPr>
          <w:t>THE CONVERGENCE PROPERTY</w:t>
        </w:r>
        <w:r>
          <w:rPr>
            <w:noProof/>
            <w:webHidden/>
          </w:rPr>
          <w:tab/>
        </w:r>
        <w:r>
          <w:rPr>
            <w:noProof/>
            <w:webHidden/>
          </w:rPr>
          <w:fldChar w:fldCharType="begin"/>
        </w:r>
        <w:r>
          <w:rPr>
            <w:noProof/>
            <w:webHidden/>
          </w:rPr>
          <w:instrText xml:space="preserve"> PAGEREF _Toc242177768 \h </w:instrText>
        </w:r>
        <w:r>
          <w:rPr>
            <w:noProof/>
            <w:webHidden/>
          </w:rPr>
        </w:r>
        <w:r>
          <w:rPr>
            <w:noProof/>
            <w:webHidden/>
          </w:rPr>
          <w:fldChar w:fldCharType="separate"/>
        </w:r>
        <w:r>
          <w:rPr>
            <w:noProof/>
            <w:webHidden/>
          </w:rPr>
          <w:t>33</w:t>
        </w:r>
        <w:r>
          <w:rPr>
            <w:noProof/>
            <w:webHidden/>
          </w:rPr>
          <w:fldChar w:fldCharType="end"/>
        </w:r>
      </w:hyperlink>
    </w:p>
    <w:p w14:paraId="2AB82803" w14:textId="6BB7D6F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69" w:history="1">
        <w:r w:rsidRPr="00FE23C8">
          <w:rPr>
            <w:rStyle w:val="Hyperlink"/>
            <w:noProof/>
          </w:rPr>
          <w:t>WHAT THE FRAMEWORK RESOLVES</w:t>
        </w:r>
        <w:r>
          <w:rPr>
            <w:noProof/>
            <w:webHidden/>
          </w:rPr>
          <w:tab/>
        </w:r>
        <w:r>
          <w:rPr>
            <w:noProof/>
            <w:webHidden/>
          </w:rPr>
          <w:fldChar w:fldCharType="begin"/>
        </w:r>
        <w:r>
          <w:rPr>
            <w:noProof/>
            <w:webHidden/>
          </w:rPr>
          <w:instrText xml:space="preserve"> PAGEREF _Toc242177769 \h </w:instrText>
        </w:r>
        <w:r>
          <w:rPr>
            <w:noProof/>
            <w:webHidden/>
          </w:rPr>
        </w:r>
        <w:r>
          <w:rPr>
            <w:noProof/>
            <w:webHidden/>
          </w:rPr>
          <w:fldChar w:fldCharType="separate"/>
        </w:r>
        <w:r>
          <w:rPr>
            <w:noProof/>
            <w:webHidden/>
          </w:rPr>
          <w:t>34</w:t>
        </w:r>
        <w:r>
          <w:rPr>
            <w:noProof/>
            <w:webHidden/>
          </w:rPr>
          <w:fldChar w:fldCharType="end"/>
        </w:r>
      </w:hyperlink>
    </w:p>
    <w:p w14:paraId="75E3D560" w14:textId="6E14B38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0" w:history="1">
        <w:r w:rsidRPr="00FE23C8">
          <w:rPr>
            <w:rStyle w:val="Hyperlink"/>
            <w:noProof/>
          </w:rPr>
          <w:t>THE VALIDATION JOURNEY</w:t>
        </w:r>
        <w:r>
          <w:rPr>
            <w:noProof/>
            <w:webHidden/>
          </w:rPr>
          <w:tab/>
        </w:r>
        <w:r>
          <w:rPr>
            <w:noProof/>
            <w:webHidden/>
          </w:rPr>
          <w:fldChar w:fldCharType="begin"/>
        </w:r>
        <w:r>
          <w:rPr>
            <w:noProof/>
            <w:webHidden/>
          </w:rPr>
          <w:instrText xml:space="preserve"> PAGEREF _Toc242177770 \h </w:instrText>
        </w:r>
        <w:r>
          <w:rPr>
            <w:noProof/>
            <w:webHidden/>
          </w:rPr>
        </w:r>
        <w:r>
          <w:rPr>
            <w:noProof/>
            <w:webHidden/>
          </w:rPr>
          <w:fldChar w:fldCharType="separate"/>
        </w:r>
        <w:r>
          <w:rPr>
            <w:noProof/>
            <w:webHidden/>
          </w:rPr>
          <w:t>37</w:t>
        </w:r>
        <w:r>
          <w:rPr>
            <w:noProof/>
            <w:webHidden/>
          </w:rPr>
          <w:fldChar w:fldCharType="end"/>
        </w:r>
      </w:hyperlink>
    </w:p>
    <w:p w14:paraId="407DBF5B" w14:textId="0DB88F1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1" w:history="1">
        <w:r w:rsidRPr="00FE23C8">
          <w:rPr>
            <w:rStyle w:val="Hyperlink"/>
            <w:noProof/>
          </w:rPr>
          <w:t>HOW TO USE THIS BOOK</w:t>
        </w:r>
        <w:r>
          <w:rPr>
            <w:noProof/>
            <w:webHidden/>
          </w:rPr>
          <w:tab/>
        </w:r>
        <w:r>
          <w:rPr>
            <w:noProof/>
            <w:webHidden/>
          </w:rPr>
          <w:fldChar w:fldCharType="begin"/>
        </w:r>
        <w:r>
          <w:rPr>
            <w:noProof/>
            <w:webHidden/>
          </w:rPr>
          <w:instrText xml:space="preserve"> PAGEREF _Toc242177771 \h </w:instrText>
        </w:r>
        <w:r>
          <w:rPr>
            <w:noProof/>
            <w:webHidden/>
          </w:rPr>
        </w:r>
        <w:r>
          <w:rPr>
            <w:noProof/>
            <w:webHidden/>
          </w:rPr>
          <w:fldChar w:fldCharType="separate"/>
        </w:r>
        <w:r>
          <w:rPr>
            <w:noProof/>
            <w:webHidden/>
          </w:rPr>
          <w:t>39</w:t>
        </w:r>
        <w:r>
          <w:rPr>
            <w:noProof/>
            <w:webHidden/>
          </w:rPr>
          <w:fldChar w:fldCharType="end"/>
        </w:r>
      </w:hyperlink>
    </w:p>
    <w:p w14:paraId="3322ED16" w14:textId="074F624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2" w:history="1">
        <w:r w:rsidRPr="00FE23C8">
          <w:rPr>
            <w:rStyle w:val="Hyperlink"/>
            <w:noProof/>
          </w:rPr>
          <w:t>STATE OF THE FRAMEWORK</w:t>
        </w:r>
        <w:r>
          <w:rPr>
            <w:noProof/>
            <w:webHidden/>
          </w:rPr>
          <w:tab/>
        </w:r>
        <w:r>
          <w:rPr>
            <w:noProof/>
            <w:webHidden/>
          </w:rPr>
          <w:fldChar w:fldCharType="begin"/>
        </w:r>
        <w:r>
          <w:rPr>
            <w:noProof/>
            <w:webHidden/>
          </w:rPr>
          <w:instrText xml:space="preserve"> PAGEREF _Toc242177772 \h </w:instrText>
        </w:r>
        <w:r>
          <w:rPr>
            <w:noProof/>
            <w:webHidden/>
          </w:rPr>
        </w:r>
        <w:r>
          <w:rPr>
            <w:noProof/>
            <w:webHidden/>
          </w:rPr>
          <w:fldChar w:fldCharType="separate"/>
        </w:r>
        <w:r>
          <w:rPr>
            <w:noProof/>
            <w:webHidden/>
          </w:rPr>
          <w:t>41</w:t>
        </w:r>
        <w:r>
          <w:rPr>
            <w:noProof/>
            <w:webHidden/>
          </w:rPr>
          <w:fldChar w:fldCharType="end"/>
        </w:r>
      </w:hyperlink>
    </w:p>
    <w:p w14:paraId="5DEE3577" w14:textId="49DCF69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73" w:history="1">
        <w:r w:rsidRPr="00FE23C8">
          <w:rPr>
            <w:rStyle w:val="Hyperlink"/>
            <w:noProof/>
          </w:rPr>
          <w:t>Element 1: Reality is Fundamentally Relational</w:t>
        </w:r>
        <w:r>
          <w:rPr>
            <w:noProof/>
            <w:webHidden/>
          </w:rPr>
          <w:tab/>
        </w:r>
        <w:r>
          <w:rPr>
            <w:noProof/>
            <w:webHidden/>
          </w:rPr>
          <w:fldChar w:fldCharType="begin"/>
        </w:r>
        <w:r>
          <w:rPr>
            <w:noProof/>
            <w:webHidden/>
          </w:rPr>
          <w:instrText xml:space="preserve"> PAGEREF _Toc242177773 \h </w:instrText>
        </w:r>
        <w:r>
          <w:rPr>
            <w:noProof/>
            <w:webHidden/>
          </w:rPr>
        </w:r>
        <w:r>
          <w:rPr>
            <w:noProof/>
            <w:webHidden/>
          </w:rPr>
          <w:fldChar w:fldCharType="separate"/>
        </w:r>
        <w:r>
          <w:rPr>
            <w:noProof/>
            <w:webHidden/>
          </w:rPr>
          <w:t>42</w:t>
        </w:r>
        <w:r>
          <w:rPr>
            <w:noProof/>
            <w:webHidden/>
          </w:rPr>
          <w:fldChar w:fldCharType="end"/>
        </w:r>
      </w:hyperlink>
    </w:p>
    <w:p w14:paraId="1685F338" w14:textId="55E5A74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74" w:history="1">
        <w:r w:rsidRPr="00FE23C8">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_Toc242177774 \h </w:instrText>
        </w:r>
        <w:r>
          <w:rPr>
            <w:noProof/>
            <w:webHidden/>
          </w:rPr>
        </w:r>
        <w:r>
          <w:rPr>
            <w:noProof/>
            <w:webHidden/>
          </w:rPr>
          <w:fldChar w:fldCharType="separate"/>
        </w:r>
        <w:r>
          <w:rPr>
            <w:noProof/>
            <w:webHidden/>
          </w:rPr>
          <w:t>42</w:t>
        </w:r>
        <w:r>
          <w:rPr>
            <w:noProof/>
            <w:webHidden/>
          </w:rPr>
          <w:fldChar w:fldCharType="end"/>
        </w:r>
      </w:hyperlink>
    </w:p>
    <w:p w14:paraId="2BD06EC8" w14:textId="6301F1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5" w:history="1">
        <w:r w:rsidRPr="00FE23C8">
          <w:rPr>
            <w:rStyle w:val="Hyperlink"/>
            <w:noProof/>
          </w:rPr>
          <w:t>WHAT PHYSICS THOUGHT IT KNEW</w:t>
        </w:r>
        <w:r>
          <w:rPr>
            <w:noProof/>
            <w:webHidden/>
          </w:rPr>
          <w:tab/>
        </w:r>
        <w:r>
          <w:rPr>
            <w:noProof/>
            <w:webHidden/>
          </w:rPr>
          <w:fldChar w:fldCharType="begin"/>
        </w:r>
        <w:r>
          <w:rPr>
            <w:noProof/>
            <w:webHidden/>
          </w:rPr>
          <w:instrText xml:space="preserve"> PAGEREF _Toc242177775 \h </w:instrText>
        </w:r>
        <w:r>
          <w:rPr>
            <w:noProof/>
            <w:webHidden/>
          </w:rPr>
        </w:r>
        <w:r>
          <w:rPr>
            <w:noProof/>
            <w:webHidden/>
          </w:rPr>
          <w:fldChar w:fldCharType="separate"/>
        </w:r>
        <w:r>
          <w:rPr>
            <w:noProof/>
            <w:webHidden/>
          </w:rPr>
          <w:t>43</w:t>
        </w:r>
        <w:r>
          <w:rPr>
            <w:noProof/>
            <w:webHidden/>
          </w:rPr>
          <w:fldChar w:fldCharType="end"/>
        </w:r>
      </w:hyperlink>
    </w:p>
    <w:p w14:paraId="7636B469" w14:textId="4C49C1C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6" w:history="1">
        <w:r w:rsidRPr="00FE23C8">
          <w:rPr>
            <w:rStyle w:val="Hyperlink"/>
            <w:noProof/>
          </w:rPr>
          <w:t>THE RELATIONAL REVOLUTION</w:t>
        </w:r>
        <w:r>
          <w:rPr>
            <w:noProof/>
            <w:webHidden/>
          </w:rPr>
          <w:tab/>
        </w:r>
        <w:r>
          <w:rPr>
            <w:noProof/>
            <w:webHidden/>
          </w:rPr>
          <w:fldChar w:fldCharType="begin"/>
        </w:r>
        <w:r>
          <w:rPr>
            <w:noProof/>
            <w:webHidden/>
          </w:rPr>
          <w:instrText xml:space="preserve"> PAGEREF _Toc242177776 \h </w:instrText>
        </w:r>
        <w:r>
          <w:rPr>
            <w:noProof/>
            <w:webHidden/>
          </w:rPr>
        </w:r>
        <w:r>
          <w:rPr>
            <w:noProof/>
            <w:webHidden/>
          </w:rPr>
          <w:fldChar w:fldCharType="separate"/>
        </w:r>
        <w:r>
          <w:rPr>
            <w:noProof/>
            <w:webHidden/>
          </w:rPr>
          <w:t>47</w:t>
        </w:r>
        <w:r>
          <w:rPr>
            <w:noProof/>
            <w:webHidden/>
          </w:rPr>
          <w:fldChar w:fldCharType="end"/>
        </w:r>
      </w:hyperlink>
    </w:p>
    <w:p w14:paraId="2BB42478" w14:textId="2F78D33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7" w:history="1">
        <w:r w:rsidRPr="00FE23C8">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_Toc242177777 \h </w:instrText>
        </w:r>
        <w:r>
          <w:rPr>
            <w:noProof/>
            <w:webHidden/>
          </w:rPr>
        </w:r>
        <w:r>
          <w:rPr>
            <w:noProof/>
            <w:webHidden/>
          </w:rPr>
          <w:fldChar w:fldCharType="separate"/>
        </w:r>
        <w:r>
          <w:rPr>
            <w:noProof/>
            <w:webHidden/>
          </w:rPr>
          <w:t>49</w:t>
        </w:r>
        <w:r>
          <w:rPr>
            <w:noProof/>
            <w:webHidden/>
          </w:rPr>
          <w:fldChar w:fldCharType="end"/>
        </w:r>
      </w:hyperlink>
    </w:p>
    <w:p w14:paraId="38E7E10B" w14:textId="6707293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8" w:history="1">
        <w:r w:rsidRPr="00FE23C8">
          <w:rPr>
            <w:rStyle w:val="Hyperlink"/>
            <w:noProof/>
          </w:rPr>
          <w:t>THE SCIENTIFIC EVIDENCE</w:t>
        </w:r>
        <w:r>
          <w:rPr>
            <w:noProof/>
            <w:webHidden/>
          </w:rPr>
          <w:tab/>
        </w:r>
        <w:r>
          <w:rPr>
            <w:noProof/>
            <w:webHidden/>
          </w:rPr>
          <w:fldChar w:fldCharType="begin"/>
        </w:r>
        <w:r>
          <w:rPr>
            <w:noProof/>
            <w:webHidden/>
          </w:rPr>
          <w:instrText xml:space="preserve"> PAGEREF _Toc242177778 \h </w:instrText>
        </w:r>
        <w:r>
          <w:rPr>
            <w:noProof/>
            <w:webHidden/>
          </w:rPr>
        </w:r>
        <w:r>
          <w:rPr>
            <w:noProof/>
            <w:webHidden/>
          </w:rPr>
          <w:fldChar w:fldCharType="separate"/>
        </w:r>
        <w:r>
          <w:rPr>
            <w:noProof/>
            <w:webHidden/>
          </w:rPr>
          <w:t>53</w:t>
        </w:r>
        <w:r>
          <w:rPr>
            <w:noProof/>
            <w:webHidden/>
          </w:rPr>
          <w:fldChar w:fldCharType="end"/>
        </w:r>
      </w:hyperlink>
    </w:p>
    <w:p w14:paraId="32B1277B" w14:textId="6C03B10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79" w:history="1">
        <w:r w:rsidRPr="00FE23C8">
          <w:rPr>
            <w:rStyle w:val="Hyperlink"/>
            <w:noProof/>
          </w:rPr>
          <w:t>WHY THIS CHANGES EVERYTHING</w:t>
        </w:r>
        <w:r>
          <w:rPr>
            <w:noProof/>
            <w:webHidden/>
          </w:rPr>
          <w:tab/>
        </w:r>
        <w:r>
          <w:rPr>
            <w:noProof/>
            <w:webHidden/>
          </w:rPr>
          <w:fldChar w:fldCharType="begin"/>
        </w:r>
        <w:r>
          <w:rPr>
            <w:noProof/>
            <w:webHidden/>
          </w:rPr>
          <w:instrText xml:space="preserve"> PAGEREF _Toc242177779 \h </w:instrText>
        </w:r>
        <w:r>
          <w:rPr>
            <w:noProof/>
            <w:webHidden/>
          </w:rPr>
        </w:r>
        <w:r>
          <w:rPr>
            <w:noProof/>
            <w:webHidden/>
          </w:rPr>
          <w:fldChar w:fldCharType="separate"/>
        </w:r>
        <w:r>
          <w:rPr>
            <w:noProof/>
            <w:webHidden/>
          </w:rPr>
          <w:t>54</w:t>
        </w:r>
        <w:r>
          <w:rPr>
            <w:noProof/>
            <w:webHidden/>
          </w:rPr>
          <w:fldChar w:fldCharType="end"/>
        </w:r>
      </w:hyperlink>
    </w:p>
    <w:p w14:paraId="51447445" w14:textId="3E42C2A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0" w:history="1">
        <w:r w:rsidRPr="00FE23C8">
          <w:rPr>
            <w:rStyle w:val="Hyperlink"/>
            <w:noProof/>
          </w:rPr>
          <w:t>A CRITICAL QUESTION EMERGES</w:t>
        </w:r>
        <w:r>
          <w:rPr>
            <w:noProof/>
            <w:webHidden/>
          </w:rPr>
          <w:tab/>
        </w:r>
        <w:r>
          <w:rPr>
            <w:noProof/>
            <w:webHidden/>
          </w:rPr>
          <w:fldChar w:fldCharType="begin"/>
        </w:r>
        <w:r>
          <w:rPr>
            <w:noProof/>
            <w:webHidden/>
          </w:rPr>
          <w:instrText xml:space="preserve"> PAGEREF _Toc242177780 \h </w:instrText>
        </w:r>
        <w:r>
          <w:rPr>
            <w:noProof/>
            <w:webHidden/>
          </w:rPr>
        </w:r>
        <w:r>
          <w:rPr>
            <w:noProof/>
            <w:webHidden/>
          </w:rPr>
          <w:fldChar w:fldCharType="separate"/>
        </w:r>
        <w:r>
          <w:rPr>
            <w:noProof/>
            <w:webHidden/>
          </w:rPr>
          <w:t>55</w:t>
        </w:r>
        <w:r>
          <w:rPr>
            <w:noProof/>
            <w:webHidden/>
          </w:rPr>
          <w:fldChar w:fldCharType="end"/>
        </w:r>
      </w:hyperlink>
    </w:p>
    <w:p w14:paraId="4A2D6C0F" w14:textId="1F713DB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81" w:history="1">
        <w:r w:rsidRPr="00FE23C8">
          <w:rPr>
            <w:rStyle w:val="Hyperlink"/>
            <w:noProof/>
          </w:rPr>
          <w:t>Element 2: Landauer Principle Physical Information</w:t>
        </w:r>
        <w:r>
          <w:rPr>
            <w:noProof/>
            <w:webHidden/>
          </w:rPr>
          <w:tab/>
        </w:r>
        <w:r>
          <w:rPr>
            <w:noProof/>
            <w:webHidden/>
          </w:rPr>
          <w:fldChar w:fldCharType="begin"/>
        </w:r>
        <w:r>
          <w:rPr>
            <w:noProof/>
            <w:webHidden/>
          </w:rPr>
          <w:instrText xml:space="preserve"> PAGEREF _Toc242177781 \h </w:instrText>
        </w:r>
        <w:r>
          <w:rPr>
            <w:noProof/>
            <w:webHidden/>
          </w:rPr>
        </w:r>
        <w:r>
          <w:rPr>
            <w:noProof/>
            <w:webHidden/>
          </w:rPr>
          <w:fldChar w:fldCharType="separate"/>
        </w:r>
        <w:r>
          <w:rPr>
            <w:noProof/>
            <w:webHidden/>
          </w:rPr>
          <w:t>58</w:t>
        </w:r>
        <w:r>
          <w:rPr>
            <w:noProof/>
            <w:webHidden/>
          </w:rPr>
          <w:fldChar w:fldCharType="end"/>
        </w:r>
      </w:hyperlink>
    </w:p>
    <w:p w14:paraId="4B9751FE" w14:textId="382029E5"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82" w:history="1">
        <w:r w:rsidRPr="00FE23C8">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_Toc242177782 \h </w:instrText>
        </w:r>
        <w:r>
          <w:rPr>
            <w:noProof/>
            <w:webHidden/>
          </w:rPr>
        </w:r>
        <w:r>
          <w:rPr>
            <w:noProof/>
            <w:webHidden/>
          </w:rPr>
          <w:fldChar w:fldCharType="separate"/>
        </w:r>
        <w:r>
          <w:rPr>
            <w:noProof/>
            <w:webHidden/>
          </w:rPr>
          <w:t>58</w:t>
        </w:r>
        <w:r>
          <w:rPr>
            <w:noProof/>
            <w:webHidden/>
          </w:rPr>
          <w:fldChar w:fldCharType="end"/>
        </w:r>
      </w:hyperlink>
    </w:p>
    <w:p w14:paraId="07314F40" w14:textId="61B8F8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3" w:history="1">
        <w:r w:rsidRPr="00FE23C8">
          <w:rPr>
            <w:rStyle w:val="Hyperlink"/>
            <w:noProof/>
          </w:rPr>
          <w:t>WHAT PHYSICS PREVIOUSLY ASSUMED</w:t>
        </w:r>
        <w:r>
          <w:rPr>
            <w:noProof/>
            <w:webHidden/>
          </w:rPr>
          <w:tab/>
        </w:r>
        <w:r>
          <w:rPr>
            <w:noProof/>
            <w:webHidden/>
          </w:rPr>
          <w:fldChar w:fldCharType="begin"/>
        </w:r>
        <w:r>
          <w:rPr>
            <w:noProof/>
            <w:webHidden/>
          </w:rPr>
          <w:instrText xml:space="preserve"> PAGEREF _Toc242177783 \h </w:instrText>
        </w:r>
        <w:r>
          <w:rPr>
            <w:noProof/>
            <w:webHidden/>
          </w:rPr>
        </w:r>
        <w:r>
          <w:rPr>
            <w:noProof/>
            <w:webHidden/>
          </w:rPr>
          <w:fldChar w:fldCharType="separate"/>
        </w:r>
        <w:r>
          <w:rPr>
            <w:noProof/>
            <w:webHidden/>
          </w:rPr>
          <w:t>59</w:t>
        </w:r>
        <w:r>
          <w:rPr>
            <w:noProof/>
            <w:webHidden/>
          </w:rPr>
          <w:fldChar w:fldCharType="end"/>
        </w:r>
      </w:hyperlink>
    </w:p>
    <w:p w14:paraId="09B9F2CA" w14:textId="0539751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4" w:history="1">
        <w:r w:rsidRPr="00FE23C8">
          <w:rPr>
            <w:rStyle w:val="Hyperlink"/>
            <w:noProof/>
          </w:rPr>
          <w:t>LANDAUER’S PRINCIPLE: THE FOUNDATION</w:t>
        </w:r>
        <w:r>
          <w:rPr>
            <w:noProof/>
            <w:webHidden/>
          </w:rPr>
          <w:tab/>
        </w:r>
        <w:r>
          <w:rPr>
            <w:noProof/>
            <w:webHidden/>
          </w:rPr>
          <w:fldChar w:fldCharType="begin"/>
        </w:r>
        <w:r>
          <w:rPr>
            <w:noProof/>
            <w:webHidden/>
          </w:rPr>
          <w:instrText xml:space="preserve"> PAGEREF _Toc242177784 \h </w:instrText>
        </w:r>
        <w:r>
          <w:rPr>
            <w:noProof/>
            <w:webHidden/>
          </w:rPr>
        </w:r>
        <w:r>
          <w:rPr>
            <w:noProof/>
            <w:webHidden/>
          </w:rPr>
          <w:fldChar w:fldCharType="separate"/>
        </w:r>
        <w:r>
          <w:rPr>
            <w:noProof/>
            <w:webHidden/>
          </w:rPr>
          <w:t>60</w:t>
        </w:r>
        <w:r>
          <w:rPr>
            <w:noProof/>
            <w:webHidden/>
          </w:rPr>
          <w:fldChar w:fldCharType="end"/>
        </w:r>
      </w:hyperlink>
    </w:p>
    <w:p w14:paraId="3DA3ED20" w14:textId="07560C8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5" w:history="1">
        <w:r w:rsidRPr="00FE23C8">
          <w:rPr>
            <w:rStyle w:val="Hyperlink"/>
            <w:noProof/>
          </w:rPr>
          <w:t>CONSERVATION LAWS UNITE</w:t>
        </w:r>
        <w:r>
          <w:rPr>
            <w:noProof/>
            <w:webHidden/>
          </w:rPr>
          <w:tab/>
        </w:r>
        <w:r>
          <w:rPr>
            <w:noProof/>
            <w:webHidden/>
          </w:rPr>
          <w:fldChar w:fldCharType="begin"/>
        </w:r>
        <w:r>
          <w:rPr>
            <w:noProof/>
            <w:webHidden/>
          </w:rPr>
          <w:instrText xml:space="preserve"> PAGEREF _Toc242177785 \h </w:instrText>
        </w:r>
        <w:r>
          <w:rPr>
            <w:noProof/>
            <w:webHidden/>
          </w:rPr>
        </w:r>
        <w:r>
          <w:rPr>
            <w:noProof/>
            <w:webHidden/>
          </w:rPr>
          <w:fldChar w:fldCharType="separate"/>
        </w:r>
        <w:r>
          <w:rPr>
            <w:noProof/>
            <w:webHidden/>
          </w:rPr>
          <w:t>62</w:t>
        </w:r>
        <w:r>
          <w:rPr>
            <w:noProof/>
            <w:webHidden/>
          </w:rPr>
          <w:fldChar w:fldCharType="end"/>
        </w:r>
      </w:hyperlink>
    </w:p>
    <w:p w14:paraId="54CCB1E0" w14:textId="71E2AB9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6" w:history="1">
        <w:r w:rsidRPr="00FE23C8">
          <w:rPr>
            <w:rStyle w:val="Hyperlink"/>
            <w:noProof/>
          </w:rPr>
          <w:t>THE DEMON THAT COULDN’T CHEAT</w:t>
        </w:r>
        <w:r>
          <w:rPr>
            <w:noProof/>
            <w:webHidden/>
          </w:rPr>
          <w:tab/>
        </w:r>
        <w:r>
          <w:rPr>
            <w:noProof/>
            <w:webHidden/>
          </w:rPr>
          <w:fldChar w:fldCharType="begin"/>
        </w:r>
        <w:r>
          <w:rPr>
            <w:noProof/>
            <w:webHidden/>
          </w:rPr>
          <w:instrText xml:space="preserve"> PAGEREF _Toc242177786 \h </w:instrText>
        </w:r>
        <w:r>
          <w:rPr>
            <w:noProof/>
            <w:webHidden/>
          </w:rPr>
        </w:r>
        <w:r>
          <w:rPr>
            <w:noProof/>
            <w:webHidden/>
          </w:rPr>
          <w:fldChar w:fldCharType="separate"/>
        </w:r>
        <w:r>
          <w:rPr>
            <w:noProof/>
            <w:webHidden/>
          </w:rPr>
          <w:t>64</w:t>
        </w:r>
        <w:r>
          <w:rPr>
            <w:noProof/>
            <w:webHidden/>
          </w:rPr>
          <w:fldChar w:fldCharType="end"/>
        </w:r>
      </w:hyperlink>
    </w:p>
    <w:p w14:paraId="4BD0C2A1" w14:textId="21D18D0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7" w:history="1">
        <w:r w:rsidRPr="00FE23C8">
          <w:rPr>
            <w:rStyle w:val="Hyperlink"/>
            <w:noProof/>
          </w:rPr>
          <w:t>EXPERIMENTAL CONFIRMATION</w:t>
        </w:r>
        <w:r>
          <w:rPr>
            <w:noProof/>
            <w:webHidden/>
          </w:rPr>
          <w:tab/>
        </w:r>
        <w:r>
          <w:rPr>
            <w:noProof/>
            <w:webHidden/>
          </w:rPr>
          <w:fldChar w:fldCharType="begin"/>
        </w:r>
        <w:r>
          <w:rPr>
            <w:noProof/>
            <w:webHidden/>
          </w:rPr>
          <w:instrText xml:space="preserve"> PAGEREF _Toc242177787 \h </w:instrText>
        </w:r>
        <w:r>
          <w:rPr>
            <w:noProof/>
            <w:webHidden/>
          </w:rPr>
        </w:r>
        <w:r>
          <w:rPr>
            <w:noProof/>
            <w:webHidden/>
          </w:rPr>
          <w:fldChar w:fldCharType="separate"/>
        </w:r>
        <w:r>
          <w:rPr>
            <w:noProof/>
            <w:webHidden/>
          </w:rPr>
          <w:t>65</w:t>
        </w:r>
        <w:r>
          <w:rPr>
            <w:noProof/>
            <w:webHidden/>
          </w:rPr>
          <w:fldChar w:fldCharType="end"/>
        </w:r>
      </w:hyperlink>
    </w:p>
    <w:p w14:paraId="22C775AE" w14:textId="0C7E54D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8" w:history="1">
        <w:r w:rsidRPr="00FE23C8">
          <w:rPr>
            <w:rStyle w:val="Hyperlink"/>
            <w:noProof/>
          </w:rPr>
          <w:t>RESEARCH FRONTIERS</w:t>
        </w:r>
        <w:r>
          <w:rPr>
            <w:noProof/>
            <w:webHidden/>
          </w:rPr>
          <w:tab/>
        </w:r>
        <w:r>
          <w:rPr>
            <w:noProof/>
            <w:webHidden/>
          </w:rPr>
          <w:fldChar w:fldCharType="begin"/>
        </w:r>
        <w:r>
          <w:rPr>
            <w:noProof/>
            <w:webHidden/>
          </w:rPr>
          <w:instrText xml:space="preserve"> PAGEREF _Toc242177788 \h </w:instrText>
        </w:r>
        <w:r>
          <w:rPr>
            <w:noProof/>
            <w:webHidden/>
          </w:rPr>
        </w:r>
        <w:r>
          <w:rPr>
            <w:noProof/>
            <w:webHidden/>
          </w:rPr>
          <w:fldChar w:fldCharType="separate"/>
        </w:r>
        <w:r>
          <w:rPr>
            <w:noProof/>
            <w:webHidden/>
          </w:rPr>
          <w:t>66</w:t>
        </w:r>
        <w:r>
          <w:rPr>
            <w:noProof/>
            <w:webHidden/>
          </w:rPr>
          <w:fldChar w:fldCharType="end"/>
        </w:r>
      </w:hyperlink>
    </w:p>
    <w:p w14:paraId="58FA49DC" w14:textId="4ABCE1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89" w:history="1">
        <w:r w:rsidRPr="00FE23C8">
          <w:rPr>
            <w:rStyle w:val="Hyperlink"/>
            <w:noProof/>
          </w:rPr>
          <w:t>FROM THOUGHTS TO STARS</w:t>
        </w:r>
        <w:r>
          <w:rPr>
            <w:noProof/>
            <w:webHidden/>
          </w:rPr>
          <w:tab/>
        </w:r>
        <w:r>
          <w:rPr>
            <w:noProof/>
            <w:webHidden/>
          </w:rPr>
          <w:fldChar w:fldCharType="begin"/>
        </w:r>
        <w:r>
          <w:rPr>
            <w:noProof/>
            <w:webHidden/>
          </w:rPr>
          <w:instrText xml:space="preserve"> PAGEREF _Toc242177789 \h </w:instrText>
        </w:r>
        <w:r>
          <w:rPr>
            <w:noProof/>
            <w:webHidden/>
          </w:rPr>
        </w:r>
        <w:r>
          <w:rPr>
            <w:noProof/>
            <w:webHidden/>
          </w:rPr>
          <w:fldChar w:fldCharType="separate"/>
        </w:r>
        <w:r>
          <w:rPr>
            <w:noProof/>
            <w:webHidden/>
          </w:rPr>
          <w:t>68</w:t>
        </w:r>
        <w:r>
          <w:rPr>
            <w:noProof/>
            <w:webHidden/>
          </w:rPr>
          <w:fldChar w:fldCharType="end"/>
        </w:r>
      </w:hyperlink>
    </w:p>
    <w:p w14:paraId="14F058DD" w14:textId="09CFDF8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0" w:history="1">
        <w:r w:rsidRPr="00FE23C8">
          <w:rPr>
            <w:rStyle w:val="Hyperlink"/>
            <w:noProof/>
          </w:rPr>
          <w:t>LOOKING FORWARD</w:t>
        </w:r>
        <w:r>
          <w:rPr>
            <w:noProof/>
            <w:webHidden/>
          </w:rPr>
          <w:tab/>
        </w:r>
        <w:r>
          <w:rPr>
            <w:noProof/>
            <w:webHidden/>
          </w:rPr>
          <w:fldChar w:fldCharType="begin"/>
        </w:r>
        <w:r>
          <w:rPr>
            <w:noProof/>
            <w:webHidden/>
          </w:rPr>
          <w:instrText xml:space="preserve"> PAGEREF _Toc242177790 \h </w:instrText>
        </w:r>
        <w:r>
          <w:rPr>
            <w:noProof/>
            <w:webHidden/>
          </w:rPr>
        </w:r>
        <w:r>
          <w:rPr>
            <w:noProof/>
            <w:webHidden/>
          </w:rPr>
          <w:fldChar w:fldCharType="separate"/>
        </w:r>
        <w:r>
          <w:rPr>
            <w:noProof/>
            <w:webHidden/>
          </w:rPr>
          <w:t>70</w:t>
        </w:r>
        <w:r>
          <w:rPr>
            <w:noProof/>
            <w:webHidden/>
          </w:rPr>
          <w:fldChar w:fldCharType="end"/>
        </w:r>
      </w:hyperlink>
    </w:p>
    <w:p w14:paraId="638DC4E4" w14:textId="11DB16F3"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791" w:history="1">
        <w:r w:rsidRPr="00FE23C8">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_Toc242177791 \h </w:instrText>
        </w:r>
        <w:r>
          <w:rPr>
            <w:noProof/>
            <w:webHidden/>
          </w:rPr>
        </w:r>
        <w:r>
          <w:rPr>
            <w:noProof/>
            <w:webHidden/>
          </w:rPr>
          <w:fldChar w:fldCharType="separate"/>
        </w:r>
        <w:r>
          <w:rPr>
            <w:noProof/>
            <w:webHidden/>
          </w:rPr>
          <w:t>72</w:t>
        </w:r>
        <w:r>
          <w:rPr>
            <w:noProof/>
            <w:webHidden/>
          </w:rPr>
          <w:fldChar w:fldCharType="end"/>
        </w:r>
      </w:hyperlink>
    </w:p>
    <w:p w14:paraId="50C737EB" w14:textId="746F0E56"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792" w:history="1">
        <w:r w:rsidRPr="00FE23C8">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_Toc242177792 \h </w:instrText>
        </w:r>
        <w:r>
          <w:rPr>
            <w:noProof/>
            <w:webHidden/>
          </w:rPr>
        </w:r>
        <w:r>
          <w:rPr>
            <w:noProof/>
            <w:webHidden/>
          </w:rPr>
          <w:fldChar w:fldCharType="separate"/>
        </w:r>
        <w:r>
          <w:rPr>
            <w:noProof/>
            <w:webHidden/>
          </w:rPr>
          <w:t>72</w:t>
        </w:r>
        <w:r>
          <w:rPr>
            <w:noProof/>
            <w:webHidden/>
          </w:rPr>
          <w:fldChar w:fldCharType="end"/>
        </w:r>
      </w:hyperlink>
    </w:p>
    <w:p w14:paraId="05B90B17" w14:textId="2197CC0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3" w:history="1">
        <w:r w:rsidRPr="00FE23C8">
          <w:rPr>
            <w:rStyle w:val="Hyperlink"/>
            <w:noProof/>
          </w:rPr>
          <w:t>WHAT PHYSICS PREVIOUSLY ASSUMED</w:t>
        </w:r>
        <w:r>
          <w:rPr>
            <w:noProof/>
            <w:webHidden/>
          </w:rPr>
          <w:tab/>
        </w:r>
        <w:r>
          <w:rPr>
            <w:noProof/>
            <w:webHidden/>
          </w:rPr>
          <w:fldChar w:fldCharType="begin"/>
        </w:r>
        <w:r>
          <w:rPr>
            <w:noProof/>
            <w:webHidden/>
          </w:rPr>
          <w:instrText xml:space="preserve"> PAGEREF _Toc242177793 \h </w:instrText>
        </w:r>
        <w:r>
          <w:rPr>
            <w:noProof/>
            <w:webHidden/>
          </w:rPr>
        </w:r>
        <w:r>
          <w:rPr>
            <w:noProof/>
            <w:webHidden/>
          </w:rPr>
          <w:fldChar w:fldCharType="separate"/>
        </w:r>
        <w:r>
          <w:rPr>
            <w:noProof/>
            <w:webHidden/>
          </w:rPr>
          <w:t>73</w:t>
        </w:r>
        <w:r>
          <w:rPr>
            <w:noProof/>
            <w:webHidden/>
          </w:rPr>
          <w:fldChar w:fldCharType="end"/>
        </w:r>
      </w:hyperlink>
    </w:p>
    <w:p w14:paraId="26EB273B" w14:textId="0D9CA9B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4" w:history="1">
        <w:r w:rsidRPr="00FE23C8">
          <w:rPr>
            <w:rStyle w:val="Hyperlink"/>
            <w:noProof/>
          </w:rPr>
          <w:t>THE LOGICAL CHAIN</w:t>
        </w:r>
        <w:r>
          <w:rPr>
            <w:noProof/>
            <w:webHidden/>
          </w:rPr>
          <w:tab/>
        </w:r>
        <w:r>
          <w:rPr>
            <w:noProof/>
            <w:webHidden/>
          </w:rPr>
          <w:fldChar w:fldCharType="begin"/>
        </w:r>
        <w:r>
          <w:rPr>
            <w:noProof/>
            <w:webHidden/>
          </w:rPr>
          <w:instrText xml:space="preserve"> PAGEREF _Toc242177794 \h </w:instrText>
        </w:r>
        <w:r>
          <w:rPr>
            <w:noProof/>
            <w:webHidden/>
          </w:rPr>
        </w:r>
        <w:r>
          <w:rPr>
            <w:noProof/>
            <w:webHidden/>
          </w:rPr>
          <w:fldChar w:fldCharType="separate"/>
        </w:r>
        <w:r>
          <w:rPr>
            <w:noProof/>
            <w:webHidden/>
          </w:rPr>
          <w:t>74</w:t>
        </w:r>
        <w:r>
          <w:rPr>
            <w:noProof/>
            <w:webHidden/>
          </w:rPr>
          <w:fldChar w:fldCharType="end"/>
        </w:r>
      </w:hyperlink>
    </w:p>
    <w:p w14:paraId="264CCCEA" w14:textId="43E3BF8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5" w:history="1">
        <w:r w:rsidRPr="00FE23C8">
          <w:rPr>
            <w:rStyle w:val="Hyperlink"/>
            <w:noProof/>
          </w:rPr>
          <w:t>FROM ATOMS TO LIVING SYSTEMS</w:t>
        </w:r>
        <w:r>
          <w:rPr>
            <w:noProof/>
            <w:webHidden/>
          </w:rPr>
          <w:tab/>
        </w:r>
        <w:r>
          <w:rPr>
            <w:noProof/>
            <w:webHidden/>
          </w:rPr>
          <w:fldChar w:fldCharType="begin"/>
        </w:r>
        <w:r>
          <w:rPr>
            <w:noProof/>
            <w:webHidden/>
          </w:rPr>
          <w:instrText xml:space="preserve"> PAGEREF _Toc242177795 \h </w:instrText>
        </w:r>
        <w:r>
          <w:rPr>
            <w:noProof/>
            <w:webHidden/>
          </w:rPr>
        </w:r>
        <w:r>
          <w:rPr>
            <w:noProof/>
            <w:webHidden/>
          </w:rPr>
          <w:fldChar w:fldCharType="separate"/>
        </w:r>
        <w:r>
          <w:rPr>
            <w:noProof/>
            <w:webHidden/>
          </w:rPr>
          <w:t>77</w:t>
        </w:r>
        <w:r>
          <w:rPr>
            <w:noProof/>
            <w:webHidden/>
          </w:rPr>
          <w:fldChar w:fldCharType="end"/>
        </w:r>
      </w:hyperlink>
    </w:p>
    <w:p w14:paraId="6B5DF59C" w14:textId="5554A45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6" w:history="1">
        <w:r w:rsidRPr="00FE23C8">
          <w:rPr>
            <w:rStyle w:val="Hyperlink"/>
            <w:noProof/>
          </w:rPr>
          <w:t>THE ENTROPY-EFFICIENCY TRADE-OFF</w:t>
        </w:r>
        <w:r>
          <w:rPr>
            <w:noProof/>
            <w:webHidden/>
          </w:rPr>
          <w:tab/>
        </w:r>
        <w:r>
          <w:rPr>
            <w:noProof/>
            <w:webHidden/>
          </w:rPr>
          <w:fldChar w:fldCharType="begin"/>
        </w:r>
        <w:r>
          <w:rPr>
            <w:noProof/>
            <w:webHidden/>
          </w:rPr>
          <w:instrText xml:space="preserve"> PAGEREF _Toc242177796 \h </w:instrText>
        </w:r>
        <w:r>
          <w:rPr>
            <w:noProof/>
            <w:webHidden/>
          </w:rPr>
        </w:r>
        <w:r>
          <w:rPr>
            <w:noProof/>
            <w:webHidden/>
          </w:rPr>
          <w:fldChar w:fldCharType="separate"/>
        </w:r>
        <w:r>
          <w:rPr>
            <w:noProof/>
            <w:webHidden/>
          </w:rPr>
          <w:t>81</w:t>
        </w:r>
        <w:r>
          <w:rPr>
            <w:noProof/>
            <w:webHidden/>
          </w:rPr>
          <w:fldChar w:fldCharType="end"/>
        </w:r>
      </w:hyperlink>
    </w:p>
    <w:p w14:paraId="0EA46241" w14:textId="46BA2F3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7" w:history="1">
        <w:r w:rsidRPr="00FE23C8">
          <w:rPr>
            <w:rStyle w:val="Hyperlink"/>
            <w:noProof/>
          </w:rPr>
          <w:t>THE EVIDENCE CASCADES</w:t>
        </w:r>
        <w:r>
          <w:rPr>
            <w:noProof/>
            <w:webHidden/>
          </w:rPr>
          <w:tab/>
        </w:r>
        <w:r>
          <w:rPr>
            <w:noProof/>
            <w:webHidden/>
          </w:rPr>
          <w:fldChar w:fldCharType="begin"/>
        </w:r>
        <w:r>
          <w:rPr>
            <w:noProof/>
            <w:webHidden/>
          </w:rPr>
          <w:instrText xml:space="preserve"> PAGEREF _Toc242177797 \h </w:instrText>
        </w:r>
        <w:r>
          <w:rPr>
            <w:noProof/>
            <w:webHidden/>
          </w:rPr>
        </w:r>
        <w:r>
          <w:rPr>
            <w:noProof/>
            <w:webHidden/>
          </w:rPr>
          <w:fldChar w:fldCharType="separate"/>
        </w:r>
        <w:r>
          <w:rPr>
            <w:noProof/>
            <w:webHidden/>
          </w:rPr>
          <w:t>84</w:t>
        </w:r>
        <w:r>
          <w:rPr>
            <w:noProof/>
            <w:webHidden/>
          </w:rPr>
          <w:fldChar w:fldCharType="end"/>
        </w:r>
      </w:hyperlink>
    </w:p>
    <w:p w14:paraId="5359FF66" w14:textId="3FFF887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8" w:history="1">
        <w:r w:rsidRPr="00FE23C8">
          <w:rPr>
            <w:rStyle w:val="Hyperlink"/>
            <w:noProof/>
          </w:rPr>
          <w:t>THE CONSCIOUSNESS INTERFACE</w:t>
        </w:r>
        <w:r>
          <w:rPr>
            <w:noProof/>
            <w:webHidden/>
          </w:rPr>
          <w:tab/>
        </w:r>
        <w:r>
          <w:rPr>
            <w:noProof/>
            <w:webHidden/>
          </w:rPr>
          <w:fldChar w:fldCharType="begin"/>
        </w:r>
        <w:r>
          <w:rPr>
            <w:noProof/>
            <w:webHidden/>
          </w:rPr>
          <w:instrText xml:space="preserve"> PAGEREF _Toc242177798 \h </w:instrText>
        </w:r>
        <w:r>
          <w:rPr>
            <w:noProof/>
            <w:webHidden/>
          </w:rPr>
        </w:r>
        <w:r>
          <w:rPr>
            <w:noProof/>
            <w:webHidden/>
          </w:rPr>
          <w:fldChar w:fldCharType="separate"/>
        </w:r>
        <w:r>
          <w:rPr>
            <w:noProof/>
            <w:webHidden/>
          </w:rPr>
          <w:t>86</w:t>
        </w:r>
        <w:r>
          <w:rPr>
            <w:noProof/>
            <w:webHidden/>
          </w:rPr>
          <w:fldChar w:fldCharType="end"/>
        </w:r>
      </w:hyperlink>
    </w:p>
    <w:p w14:paraId="3EA7D734" w14:textId="43AE3EF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799" w:history="1">
        <w:r w:rsidRPr="00FE23C8">
          <w:rPr>
            <w:rStyle w:val="Hyperlink"/>
            <w:noProof/>
          </w:rPr>
          <w:t>WHAT THIS OPENS UP</w:t>
        </w:r>
        <w:r>
          <w:rPr>
            <w:noProof/>
            <w:webHidden/>
          </w:rPr>
          <w:tab/>
        </w:r>
        <w:r>
          <w:rPr>
            <w:noProof/>
            <w:webHidden/>
          </w:rPr>
          <w:fldChar w:fldCharType="begin"/>
        </w:r>
        <w:r>
          <w:rPr>
            <w:noProof/>
            <w:webHidden/>
          </w:rPr>
          <w:instrText xml:space="preserve"> PAGEREF _Toc242177799 \h </w:instrText>
        </w:r>
        <w:r>
          <w:rPr>
            <w:noProof/>
            <w:webHidden/>
          </w:rPr>
        </w:r>
        <w:r>
          <w:rPr>
            <w:noProof/>
            <w:webHidden/>
          </w:rPr>
          <w:fldChar w:fldCharType="separate"/>
        </w:r>
        <w:r>
          <w:rPr>
            <w:noProof/>
            <w:webHidden/>
          </w:rPr>
          <w:t>89</w:t>
        </w:r>
        <w:r>
          <w:rPr>
            <w:noProof/>
            <w:webHidden/>
          </w:rPr>
          <w:fldChar w:fldCharType="end"/>
        </w:r>
      </w:hyperlink>
    </w:p>
    <w:p w14:paraId="47F7B5FD" w14:textId="7EE4976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0" w:history="1">
        <w:r w:rsidRPr="00FE23C8">
          <w:rPr>
            <w:rStyle w:val="Hyperlink"/>
            <w:noProof/>
          </w:rPr>
          <w:t>THE SCIENTIFIC IMPERATIVE</w:t>
        </w:r>
        <w:r>
          <w:rPr>
            <w:noProof/>
            <w:webHidden/>
          </w:rPr>
          <w:tab/>
        </w:r>
        <w:r>
          <w:rPr>
            <w:noProof/>
            <w:webHidden/>
          </w:rPr>
          <w:fldChar w:fldCharType="begin"/>
        </w:r>
        <w:r>
          <w:rPr>
            <w:noProof/>
            <w:webHidden/>
          </w:rPr>
          <w:instrText xml:space="preserve"> PAGEREF _Toc242177800 \h </w:instrText>
        </w:r>
        <w:r>
          <w:rPr>
            <w:noProof/>
            <w:webHidden/>
          </w:rPr>
        </w:r>
        <w:r>
          <w:rPr>
            <w:noProof/>
            <w:webHidden/>
          </w:rPr>
          <w:fldChar w:fldCharType="separate"/>
        </w:r>
        <w:r>
          <w:rPr>
            <w:noProof/>
            <w:webHidden/>
          </w:rPr>
          <w:t>90</w:t>
        </w:r>
        <w:r>
          <w:rPr>
            <w:noProof/>
            <w:webHidden/>
          </w:rPr>
          <w:fldChar w:fldCharType="end"/>
        </w:r>
      </w:hyperlink>
    </w:p>
    <w:p w14:paraId="050D8B6C" w14:textId="597EA7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1" w:history="1">
        <w:r w:rsidRPr="00FE23C8">
          <w:rPr>
            <w:rStyle w:val="Hyperlink"/>
            <w:noProof/>
          </w:rPr>
          <w:t>LOOKING FORWARD</w:t>
        </w:r>
        <w:r>
          <w:rPr>
            <w:noProof/>
            <w:webHidden/>
          </w:rPr>
          <w:tab/>
        </w:r>
        <w:r>
          <w:rPr>
            <w:noProof/>
            <w:webHidden/>
          </w:rPr>
          <w:fldChar w:fldCharType="begin"/>
        </w:r>
        <w:r>
          <w:rPr>
            <w:noProof/>
            <w:webHidden/>
          </w:rPr>
          <w:instrText xml:space="preserve"> PAGEREF _Toc242177801 \h </w:instrText>
        </w:r>
        <w:r>
          <w:rPr>
            <w:noProof/>
            <w:webHidden/>
          </w:rPr>
        </w:r>
        <w:r>
          <w:rPr>
            <w:noProof/>
            <w:webHidden/>
          </w:rPr>
          <w:fldChar w:fldCharType="separate"/>
        </w:r>
        <w:r>
          <w:rPr>
            <w:noProof/>
            <w:webHidden/>
          </w:rPr>
          <w:t>93</w:t>
        </w:r>
        <w:r>
          <w:rPr>
            <w:noProof/>
            <w:webHidden/>
          </w:rPr>
          <w:fldChar w:fldCharType="end"/>
        </w:r>
      </w:hyperlink>
    </w:p>
    <w:p w14:paraId="73AA5FE9" w14:textId="00A8BAF0"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02" w:history="1">
        <w:r w:rsidRPr="00FE23C8">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_Toc242177802 \h </w:instrText>
        </w:r>
        <w:r>
          <w:rPr>
            <w:noProof/>
            <w:webHidden/>
          </w:rPr>
        </w:r>
        <w:r>
          <w:rPr>
            <w:noProof/>
            <w:webHidden/>
          </w:rPr>
          <w:fldChar w:fldCharType="separate"/>
        </w:r>
        <w:r>
          <w:rPr>
            <w:noProof/>
            <w:webHidden/>
          </w:rPr>
          <w:t>95</w:t>
        </w:r>
        <w:r>
          <w:rPr>
            <w:noProof/>
            <w:webHidden/>
          </w:rPr>
          <w:fldChar w:fldCharType="end"/>
        </w:r>
      </w:hyperlink>
    </w:p>
    <w:p w14:paraId="6A2E57E4" w14:textId="0E80729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03" w:history="1">
        <w:r w:rsidRPr="00FE23C8">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_Toc242177803 \h </w:instrText>
        </w:r>
        <w:r>
          <w:rPr>
            <w:noProof/>
            <w:webHidden/>
          </w:rPr>
        </w:r>
        <w:r>
          <w:rPr>
            <w:noProof/>
            <w:webHidden/>
          </w:rPr>
          <w:fldChar w:fldCharType="separate"/>
        </w:r>
        <w:r>
          <w:rPr>
            <w:noProof/>
            <w:webHidden/>
          </w:rPr>
          <w:t>95</w:t>
        </w:r>
        <w:r>
          <w:rPr>
            <w:noProof/>
            <w:webHidden/>
          </w:rPr>
          <w:fldChar w:fldCharType="end"/>
        </w:r>
      </w:hyperlink>
    </w:p>
    <w:p w14:paraId="0EEEB58D" w14:textId="7F473C8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4" w:history="1">
        <w:r w:rsidRPr="00FE23C8">
          <w:rPr>
            <w:rStyle w:val="Hyperlink"/>
            <w:noProof/>
          </w:rPr>
          <w:t>WHAT WE KNOW, AND WHERE THE EXPLANATIONS STOP</w:t>
        </w:r>
        <w:r>
          <w:rPr>
            <w:noProof/>
            <w:webHidden/>
          </w:rPr>
          <w:tab/>
        </w:r>
        <w:r>
          <w:rPr>
            <w:noProof/>
            <w:webHidden/>
          </w:rPr>
          <w:fldChar w:fldCharType="begin"/>
        </w:r>
        <w:r>
          <w:rPr>
            <w:noProof/>
            <w:webHidden/>
          </w:rPr>
          <w:instrText xml:space="preserve"> PAGEREF _Toc242177804 \h </w:instrText>
        </w:r>
        <w:r>
          <w:rPr>
            <w:noProof/>
            <w:webHidden/>
          </w:rPr>
        </w:r>
        <w:r>
          <w:rPr>
            <w:noProof/>
            <w:webHidden/>
          </w:rPr>
          <w:fldChar w:fldCharType="separate"/>
        </w:r>
        <w:r>
          <w:rPr>
            <w:noProof/>
            <w:webHidden/>
          </w:rPr>
          <w:t>96</w:t>
        </w:r>
        <w:r>
          <w:rPr>
            <w:noProof/>
            <w:webHidden/>
          </w:rPr>
          <w:fldChar w:fldCharType="end"/>
        </w:r>
      </w:hyperlink>
    </w:p>
    <w:p w14:paraId="76B78F07" w14:textId="4EA0E30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5" w:history="1">
        <w:r w:rsidRPr="00FE23C8">
          <w:rPr>
            <w:rStyle w:val="Hyperlink"/>
            <w:noProof/>
          </w:rPr>
          <w:t>THE MISSING INFORMATION COMPONENT</w:t>
        </w:r>
        <w:r>
          <w:rPr>
            <w:noProof/>
            <w:webHidden/>
          </w:rPr>
          <w:tab/>
        </w:r>
        <w:r>
          <w:rPr>
            <w:noProof/>
            <w:webHidden/>
          </w:rPr>
          <w:fldChar w:fldCharType="begin"/>
        </w:r>
        <w:r>
          <w:rPr>
            <w:noProof/>
            <w:webHidden/>
          </w:rPr>
          <w:instrText xml:space="preserve"> PAGEREF _Toc242177805 \h </w:instrText>
        </w:r>
        <w:r>
          <w:rPr>
            <w:noProof/>
            <w:webHidden/>
          </w:rPr>
        </w:r>
        <w:r>
          <w:rPr>
            <w:noProof/>
            <w:webHidden/>
          </w:rPr>
          <w:fldChar w:fldCharType="separate"/>
        </w:r>
        <w:r>
          <w:rPr>
            <w:noProof/>
            <w:webHidden/>
          </w:rPr>
          <w:t>98</w:t>
        </w:r>
        <w:r>
          <w:rPr>
            <w:noProof/>
            <w:webHidden/>
          </w:rPr>
          <w:fldChar w:fldCharType="end"/>
        </w:r>
      </w:hyperlink>
    </w:p>
    <w:p w14:paraId="7AF6F135" w14:textId="3D7D5A2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6" w:history="1">
        <w:r w:rsidRPr="00FE23C8">
          <w:rPr>
            <w:rStyle w:val="Hyperlink"/>
            <w:noProof/>
          </w:rPr>
          <w:t>RECENT OBSERVATIONAL CHALLENGES</w:t>
        </w:r>
        <w:r>
          <w:rPr>
            <w:noProof/>
            <w:webHidden/>
          </w:rPr>
          <w:tab/>
        </w:r>
        <w:r>
          <w:rPr>
            <w:noProof/>
            <w:webHidden/>
          </w:rPr>
          <w:fldChar w:fldCharType="begin"/>
        </w:r>
        <w:r>
          <w:rPr>
            <w:noProof/>
            <w:webHidden/>
          </w:rPr>
          <w:instrText xml:space="preserve"> PAGEREF _Toc242177806 \h </w:instrText>
        </w:r>
        <w:r>
          <w:rPr>
            <w:noProof/>
            <w:webHidden/>
          </w:rPr>
        </w:r>
        <w:r>
          <w:rPr>
            <w:noProof/>
            <w:webHidden/>
          </w:rPr>
          <w:fldChar w:fldCharType="separate"/>
        </w:r>
        <w:r>
          <w:rPr>
            <w:noProof/>
            <w:webHidden/>
          </w:rPr>
          <w:t>99</w:t>
        </w:r>
        <w:r>
          <w:rPr>
            <w:noProof/>
            <w:webHidden/>
          </w:rPr>
          <w:fldChar w:fldCharType="end"/>
        </w:r>
      </w:hyperlink>
    </w:p>
    <w:p w14:paraId="6E906D38" w14:textId="2B2AEB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7" w:history="1">
        <w:r w:rsidRPr="00FE23C8">
          <w:rPr>
            <w:rStyle w:val="Hyperlink"/>
            <w:noProof/>
          </w:rPr>
          <w:t>QUANTUM MECHANICS AND SPHERICAL SYMMETRY</w:t>
        </w:r>
        <w:r>
          <w:rPr>
            <w:noProof/>
            <w:webHidden/>
          </w:rPr>
          <w:tab/>
        </w:r>
        <w:r>
          <w:rPr>
            <w:noProof/>
            <w:webHidden/>
          </w:rPr>
          <w:fldChar w:fldCharType="begin"/>
        </w:r>
        <w:r>
          <w:rPr>
            <w:noProof/>
            <w:webHidden/>
          </w:rPr>
          <w:instrText xml:space="preserve"> PAGEREF _Toc242177807 \h </w:instrText>
        </w:r>
        <w:r>
          <w:rPr>
            <w:noProof/>
            <w:webHidden/>
          </w:rPr>
        </w:r>
        <w:r>
          <w:rPr>
            <w:noProof/>
            <w:webHidden/>
          </w:rPr>
          <w:fldChar w:fldCharType="separate"/>
        </w:r>
        <w:r>
          <w:rPr>
            <w:noProof/>
            <w:webHidden/>
          </w:rPr>
          <w:t>100</w:t>
        </w:r>
        <w:r>
          <w:rPr>
            <w:noProof/>
            <w:webHidden/>
          </w:rPr>
          <w:fldChar w:fldCharType="end"/>
        </w:r>
      </w:hyperlink>
    </w:p>
    <w:p w14:paraId="35BAFDFF" w14:textId="790C460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8" w:history="1">
        <w:r w:rsidRPr="00FE23C8">
          <w:rPr>
            <w:rStyle w:val="Hyperlink"/>
            <w:noProof/>
          </w:rPr>
          <w:t>THE ROLE OF Π</w:t>
        </w:r>
        <w:r>
          <w:rPr>
            <w:noProof/>
            <w:webHidden/>
          </w:rPr>
          <w:tab/>
        </w:r>
        <w:r>
          <w:rPr>
            <w:noProof/>
            <w:webHidden/>
          </w:rPr>
          <w:fldChar w:fldCharType="begin"/>
        </w:r>
        <w:r>
          <w:rPr>
            <w:noProof/>
            <w:webHidden/>
          </w:rPr>
          <w:instrText xml:space="preserve"> PAGEREF _Toc242177808 \h </w:instrText>
        </w:r>
        <w:r>
          <w:rPr>
            <w:noProof/>
            <w:webHidden/>
          </w:rPr>
        </w:r>
        <w:r>
          <w:rPr>
            <w:noProof/>
            <w:webHidden/>
          </w:rPr>
          <w:fldChar w:fldCharType="separate"/>
        </w:r>
        <w:r>
          <w:rPr>
            <w:noProof/>
            <w:webHidden/>
          </w:rPr>
          <w:t>101</w:t>
        </w:r>
        <w:r>
          <w:rPr>
            <w:noProof/>
            <w:webHidden/>
          </w:rPr>
          <w:fldChar w:fldCharType="end"/>
        </w:r>
      </w:hyperlink>
    </w:p>
    <w:p w14:paraId="61AEF4D4" w14:textId="438E7E4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09" w:history="1">
        <w:r w:rsidRPr="00FE23C8">
          <w:rPr>
            <w:rStyle w:val="Hyperlink"/>
            <w:noProof/>
          </w:rPr>
          <w:t>Π AS A POTENTIAL INFORMATION SUBSTRATE</w:t>
        </w:r>
        <w:r>
          <w:rPr>
            <w:noProof/>
            <w:webHidden/>
          </w:rPr>
          <w:tab/>
        </w:r>
        <w:r>
          <w:rPr>
            <w:noProof/>
            <w:webHidden/>
          </w:rPr>
          <w:fldChar w:fldCharType="begin"/>
        </w:r>
        <w:r>
          <w:rPr>
            <w:noProof/>
            <w:webHidden/>
          </w:rPr>
          <w:instrText xml:space="preserve"> PAGEREF _Toc242177809 \h </w:instrText>
        </w:r>
        <w:r>
          <w:rPr>
            <w:noProof/>
            <w:webHidden/>
          </w:rPr>
        </w:r>
        <w:r>
          <w:rPr>
            <w:noProof/>
            <w:webHidden/>
          </w:rPr>
          <w:fldChar w:fldCharType="separate"/>
        </w:r>
        <w:r>
          <w:rPr>
            <w:noProof/>
            <w:webHidden/>
          </w:rPr>
          <w:t>101</w:t>
        </w:r>
        <w:r>
          <w:rPr>
            <w:noProof/>
            <w:webHidden/>
          </w:rPr>
          <w:fldChar w:fldCharType="end"/>
        </w:r>
      </w:hyperlink>
    </w:p>
    <w:p w14:paraId="0FF35703" w14:textId="3962D97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0" w:history="1">
        <w:r w:rsidRPr="00FE23C8">
          <w:rPr>
            <w:rStyle w:val="Hyperlink"/>
            <w:noProof/>
          </w:rPr>
          <w:t>OPTIMIZATION AND INFORMATION PROCESSING</w:t>
        </w:r>
        <w:r>
          <w:rPr>
            <w:noProof/>
            <w:webHidden/>
          </w:rPr>
          <w:tab/>
        </w:r>
        <w:r>
          <w:rPr>
            <w:noProof/>
            <w:webHidden/>
          </w:rPr>
          <w:fldChar w:fldCharType="begin"/>
        </w:r>
        <w:r>
          <w:rPr>
            <w:noProof/>
            <w:webHidden/>
          </w:rPr>
          <w:instrText xml:space="preserve"> PAGEREF _Toc242177810 \h </w:instrText>
        </w:r>
        <w:r>
          <w:rPr>
            <w:noProof/>
            <w:webHidden/>
          </w:rPr>
        </w:r>
        <w:r>
          <w:rPr>
            <w:noProof/>
            <w:webHidden/>
          </w:rPr>
          <w:fldChar w:fldCharType="separate"/>
        </w:r>
        <w:r>
          <w:rPr>
            <w:noProof/>
            <w:webHidden/>
          </w:rPr>
          <w:t>102</w:t>
        </w:r>
        <w:r>
          <w:rPr>
            <w:noProof/>
            <w:webHidden/>
          </w:rPr>
          <w:fldChar w:fldCharType="end"/>
        </w:r>
      </w:hyperlink>
    </w:p>
    <w:p w14:paraId="055DDA72" w14:textId="5B8026E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1" w:history="1">
        <w:r w:rsidRPr="00FE23C8">
          <w:rPr>
            <w:rStyle w:val="Hyperlink"/>
            <w:noProof/>
          </w:rPr>
          <w:t>THE COMPUTATIONAL PARALLEL</w:t>
        </w:r>
        <w:r>
          <w:rPr>
            <w:noProof/>
            <w:webHidden/>
          </w:rPr>
          <w:tab/>
        </w:r>
        <w:r>
          <w:rPr>
            <w:noProof/>
            <w:webHidden/>
          </w:rPr>
          <w:fldChar w:fldCharType="begin"/>
        </w:r>
        <w:r>
          <w:rPr>
            <w:noProof/>
            <w:webHidden/>
          </w:rPr>
          <w:instrText xml:space="preserve"> PAGEREF _Toc242177811 \h </w:instrText>
        </w:r>
        <w:r>
          <w:rPr>
            <w:noProof/>
            <w:webHidden/>
          </w:rPr>
        </w:r>
        <w:r>
          <w:rPr>
            <w:noProof/>
            <w:webHidden/>
          </w:rPr>
          <w:fldChar w:fldCharType="separate"/>
        </w:r>
        <w:r>
          <w:rPr>
            <w:noProof/>
            <w:webHidden/>
          </w:rPr>
          <w:t>104</w:t>
        </w:r>
        <w:r>
          <w:rPr>
            <w:noProof/>
            <w:webHidden/>
          </w:rPr>
          <w:fldChar w:fldCharType="end"/>
        </w:r>
      </w:hyperlink>
    </w:p>
    <w:p w14:paraId="7C91FE68" w14:textId="427927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2" w:history="1">
        <w:r w:rsidRPr="00FE23C8">
          <w:rPr>
            <w:rStyle w:val="Hyperlink"/>
            <w:noProof/>
          </w:rPr>
          <w:t>PHYSICAL ROTATION AS STATE SPACE ROTATION</w:t>
        </w:r>
        <w:r>
          <w:rPr>
            <w:noProof/>
            <w:webHidden/>
          </w:rPr>
          <w:tab/>
        </w:r>
        <w:r>
          <w:rPr>
            <w:noProof/>
            <w:webHidden/>
          </w:rPr>
          <w:fldChar w:fldCharType="begin"/>
        </w:r>
        <w:r>
          <w:rPr>
            <w:noProof/>
            <w:webHidden/>
          </w:rPr>
          <w:instrText xml:space="preserve"> PAGEREF _Toc242177812 \h </w:instrText>
        </w:r>
        <w:r>
          <w:rPr>
            <w:noProof/>
            <w:webHidden/>
          </w:rPr>
        </w:r>
        <w:r>
          <w:rPr>
            <w:noProof/>
            <w:webHidden/>
          </w:rPr>
          <w:fldChar w:fldCharType="separate"/>
        </w:r>
        <w:r>
          <w:rPr>
            <w:noProof/>
            <w:webHidden/>
          </w:rPr>
          <w:t>105</w:t>
        </w:r>
        <w:r>
          <w:rPr>
            <w:noProof/>
            <w:webHidden/>
          </w:rPr>
          <w:fldChar w:fldCharType="end"/>
        </w:r>
      </w:hyperlink>
    </w:p>
    <w:p w14:paraId="07D9E86D" w14:textId="4D776E7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3" w:history="1">
        <w:r w:rsidRPr="00FE23C8">
          <w:rPr>
            <w:rStyle w:val="Hyperlink"/>
            <w:noProof/>
          </w:rPr>
          <w:t>OBSERVABLE PATTERNS ACROSS SCALES</w:t>
        </w:r>
        <w:r>
          <w:rPr>
            <w:noProof/>
            <w:webHidden/>
          </w:rPr>
          <w:tab/>
        </w:r>
        <w:r>
          <w:rPr>
            <w:noProof/>
            <w:webHidden/>
          </w:rPr>
          <w:fldChar w:fldCharType="begin"/>
        </w:r>
        <w:r>
          <w:rPr>
            <w:noProof/>
            <w:webHidden/>
          </w:rPr>
          <w:instrText xml:space="preserve"> PAGEREF _Toc242177813 \h </w:instrText>
        </w:r>
        <w:r>
          <w:rPr>
            <w:noProof/>
            <w:webHidden/>
          </w:rPr>
        </w:r>
        <w:r>
          <w:rPr>
            <w:noProof/>
            <w:webHidden/>
          </w:rPr>
          <w:fldChar w:fldCharType="separate"/>
        </w:r>
        <w:r>
          <w:rPr>
            <w:noProof/>
            <w:webHidden/>
          </w:rPr>
          <w:t>107</w:t>
        </w:r>
        <w:r>
          <w:rPr>
            <w:noProof/>
            <w:webHidden/>
          </w:rPr>
          <w:fldChar w:fldCharType="end"/>
        </w:r>
      </w:hyperlink>
    </w:p>
    <w:p w14:paraId="4DB64ED3" w14:textId="3694C8D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4" w:history="1">
        <w:r w:rsidRPr="00FE23C8">
          <w:rPr>
            <w:rStyle w:val="Hyperlink"/>
            <w:noProof/>
          </w:rPr>
          <w:t>RESEARCH QUESTIONS</w:t>
        </w:r>
        <w:r>
          <w:rPr>
            <w:noProof/>
            <w:webHidden/>
          </w:rPr>
          <w:tab/>
        </w:r>
        <w:r>
          <w:rPr>
            <w:noProof/>
            <w:webHidden/>
          </w:rPr>
          <w:fldChar w:fldCharType="begin"/>
        </w:r>
        <w:r>
          <w:rPr>
            <w:noProof/>
            <w:webHidden/>
          </w:rPr>
          <w:instrText xml:space="preserve"> PAGEREF _Toc242177814 \h </w:instrText>
        </w:r>
        <w:r>
          <w:rPr>
            <w:noProof/>
            <w:webHidden/>
          </w:rPr>
        </w:r>
        <w:r>
          <w:rPr>
            <w:noProof/>
            <w:webHidden/>
          </w:rPr>
          <w:fldChar w:fldCharType="separate"/>
        </w:r>
        <w:r>
          <w:rPr>
            <w:noProof/>
            <w:webHidden/>
          </w:rPr>
          <w:t>109</w:t>
        </w:r>
        <w:r>
          <w:rPr>
            <w:noProof/>
            <w:webHidden/>
          </w:rPr>
          <w:fldChar w:fldCharType="end"/>
        </w:r>
      </w:hyperlink>
    </w:p>
    <w:p w14:paraId="65FADB74" w14:textId="02D4A24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5" w:history="1">
        <w:r w:rsidRPr="00FE23C8">
          <w:rPr>
            <w:rStyle w:val="Hyperlink"/>
            <w:noProof/>
          </w:rPr>
          <w:t>DISTINGUISHING HYPOTHESES</w:t>
        </w:r>
        <w:r>
          <w:rPr>
            <w:noProof/>
            <w:webHidden/>
          </w:rPr>
          <w:tab/>
        </w:r>
        <w:r>
          <w:rPr>
            <w:noProof/>
            <w:webHidden/>
          </w:rPr>
          <w:fldChar w:fldCharType="begin"/>
        </w:r>
        <w:r>
          <w:rPr>
            <w:noProof/>
            <w:webHidden/>
          </w:rPr>
          <w:instrText xml:space="preserve"> PAGEREF _Toc242177815 \h </w:instrText>
        </w:r>
        <w:r>
          <w:rPr>
            <w:noProof/>
            <w:webHidden/>
          </w:rPr>
        </w:r>
        <w:r>
          <w:rPr>
            <w:noProof/>
            <w:webHidden/>
          </w:rPr>
          <w:fldChar w:fldCharType="separate"/>
        </w:r>
        <w:r>
          <w:rPr>
            <w:noProof/>
            <w:webHidden/>
          </w:rPr>
          <w:t>110</w:t>
        </w:r>
        <w:r>
          <w:rPr>
            <w:noProof/>
            <w:webHidden/>
          </w:rPr>
          <w:fldChar w:fldCharType="end"/>
        </w:r>
      </w:hyperlink>
    </w:p>
    <w:p w14:paraId="63C1D312" w14:textId="253E5B1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6" w:history="1">
        <w:r w:rsidRPr="00FE23C8">
          <w:rPr>
            <w:rStyle w:val="Hyperlink"/>
            <w:noProof/>
          </w:rPr>
          <w:t>TECHNOLOGICAL IMPLICATIONS</w:t>
        </w:r>
        <w:r>
          <w:rPr>
            <w:noProof/>
            <w:webHidden/>
          </w:rPr>
          <w:tab/>
        </w:r>
        <w:r>
          <w:rPr>
            <w:noProof/>
            <w:webHidden/>
          </w:rPr>
          <w:fldChar w:fldCharType="begin"/>
        </w:r>
        <w:r>
          <w:rPr>
            <w:noProof/>
            <w:webHidden/>
          </w:rPr>
          <w:instrText xml:space="preserve"> PAGEREF _Toc242177816 \h </w:instrText>
        </w:r>
        <w:r>
          <w:rPr>
            <w:noProof/>
            <w:webHidden/>
          </w:rPr>
        </w:r>
        <w:r>
          <w:rPr>
            <w:noProof/>
            <w:webHidden/>
          </w:rPr>
          <w:fldChar w:fldCharType="separate"/>
        </w:r>
        <w:r>
          <w:rPr>
            <w:noProof/>
            <w:webHidden/>
          </w:rPr>
          <w:t>111</w:t>
        </w:r>
        <w:r>
          <w:rPr>
            <w:noProof/>
            <w:webHidden/>
          </w:rPr>
          <w:fldChar w:fldCharType="end"/>
        </w:r>
      </w:hyperlink>
    </w:p>
    <w:p w14:paraId="1DCB42E4" w14:textId="2BED5A6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17" w:history="1">
        <w:r w:rsidRPr="00FE23C8">
          <w:rPr>
            <w:rStyle w:val="Hyperlink"/>
            <w:noProof/>
          </w:rPr>
          <w:t>LOOKING FORWARD</w:t>
        </w:r>
        <w:r>
          <w:rPr>
            <w:noProof/>
            <w:webHidden/>
          </w:rPr>
          <w:tab/>
        </w:r>
        <w:r>
          <w:rPr>
            <w:noProof/>
            <w:webHidden/>
          </w:rPr>
          <w:fldChar w:fldCharType="begin"/>
        </w:r>
        <w:r>
          <w:rPr>
            <w:noProof/>
            <w:webHidden/>
          </w:rPr>
          <w:instrText xml:space="preserve"> PAGEREF _Toc242177817 \h </w:instrText>
        </w:r>
        <w:r>
          <w:rPr>
            <w:noProof/>
            <w:webHidden/>
          </w:rPr>
        </w:r>
        <w:r>
          <w:rPr>
            <w:noProof/>
            <w:webHidden/>
          </w:rPr>
          <w:fldChar w:fldCharType="separate"/>
        </w:r>
        <w:r>
          <w:rPr>
            <w:noProof/>
            <w:webHidden/>
          </w:rPr>
          <w:t>112</w:t>
        </w:r>
        <w:r>
          <w:rPr>
            <w:noProof/>
            <w:webHidden/>
          </w:rPr>
          <w:fldChar w:fldCharType="end"/>
        </w:r>
      </w:hyperlink>
    </w:p>
    <w:p w14:paraId="19D1E724" w14:textId="7EDF96C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18" w:history="1">
        <w:r w:rsidRPr="00FE23C8">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_Toc242177818 \h </w:instrText>
        </w:r>
        <w:r>
          <w:rPr>
            <w:noProof/>
            <w:webHidden/>
          </w:rPr>
        </w:r>
        <w:r>
          <w:rPr>
            <w:noProof/>
            <w:webHidden/>
          </w:rPr>
          <w:fldChar w:fldCharType="separate"/>
        </w:r>
        <w:r>
          <w:rPr>
            <w:noProof/>
            <w:webHidden/>
          </w:rPr>
          <w:t>114</w:t>
        </w:r>
        <w:r>
          <w:rPr>
            <w:noProof/>
            <w:webHidden/>
          </w:rPr>
          <w:fldChar w:fldCharType="end"/>
        </w:r>
      </w:hyperlink>
    </w:p>
    <w:p w14:paraId="249D2067" w14:textId="5E0DC34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19" w:history="1">
        <w:r w:rsidRPr="00FE23C8">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_Toc242177819 \h </w:instrText>
        </w:r>
        <w:r>
          <w:rPr>
            <w:noProof/>
            <w:webHidden/>
          </w:rPr>
        </w:r>
        <w:r>
          <w:rPr>
            <w:noProof/>
            <w:webHidden/>
          </w:rPr>
          <w:fldChar w:fldCharType="separate"/>
        </w:r>
        <w:r>
          <w:rPr>
            <w:noProof/>
            <w:webHidden/>
          </w:rPr>
          <w:t>114</w:t>
        </w:r>
        <w:r>
          <w:rPr>
            <w:noProof/>
            <w:webHidden/>
          </w:rPr>
          <w:fldChar w:fldCharType="end"/>
        </w:r>
      </w:hyperlink>
    </w:p>
    <w:p w14:paraId="3AF0DE78" w14:textId="7566E74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0" w:history="1">
        <w:r w:rsidRPr="00FE23C8">
          <w:rPr>
            <w:rStyle w:val="Hyperlink"/>
            <w:noProof/>
          </w:rPr>
          <w:t>THREE QUANTUM FORCES + SPACETIME GEOMETRY</w:t>
        </w:r>
        <w:r>
          <w:rPr>
            <w:noProof/>
            <w:webHidden/>
          </w:rPr>
          <w:tab/>
        </w:r>
        <w:r>
          <w:rPr>
            <w:noProof/>
            <w:webHidden/>
          </w:rPr>
          <w:fldChar w:fldCharType="begin"/>
        </w:r>
        <w:r>
          <w:rPr>
            <w:noProof/>
            <w:webHidden/>
          </w:rPr>
          <w:instrText xml:space="preserve"> PAGEREF _Toc242177820 \h </w:instrText>
        </w:r>
        <w:r>
          <w:rPr>
            <w:noProof/>
            <w:webHidden/>
          </w:rPr>
        </w:r>
        <w:r>
          <w:rPr>
            <w:noProof/>
            <w:webHidden/>
          </w:rPr>
          <w:fldChar w:fldCharType="separate"/>
        </w:r>
        <w:r>
          <w:rPr>
            <w:noProof/>
            <w:webHidden/>
          </w:rPr>
          <w:t>116</w:t>
        </w:r>
        <w:r>
          <w:rPr>
            <w:noProof/>
            <w:webHidden/>
          </w:rPr>
          <w:fldChar w:fldCharType="end"/>
        </w:r>
      </w:hyperlink>
    </w:p>
    <w:p w14:paraId="45936D45" w14:textId="0C72E86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1" w:history="1">
        <w:r w:rsidRPr="00FE23C8">
          <w:rPr>
            <w:rStyle w:val="Hyperlink"/>
            <w:noProof/>
          </w:rPr>
          <w:t>WHAT PHYSICS CURRENTLY UNDERSTANDS</w:t>
        </w:r>
        <w:r>
          <w:rPr>
            <w:noProof/>
            <w:webHidden/>
          </w:rPr>
          <w:tab/>
        </w:r>
        <w:r>
          <w:rPr>
            <w:noProof/>
            <w:webHidden/>
          </w:rPr>
          <w:fldChar w:fldCharType="begin"/>
        </w:r>
        <w:r>
          <w:rPr>
            <w:noProof/>
            <w:webHidden/>
          </w:rPr>
          <w:instrText xml:space="preserve"> PAGEREF _Toc242177821 \h </w:instrText>
        </w:r>
        <w:r>
          <w:rPr>
            <w:noProof/>
            <w:webHidden/>
          </w:rPr>
        </w:r>
        <w:r>
          <w:rPr>
            <w:noProof/>
            <w:webHidden/>
          </w:rPr>
          <w:fldChar w:fldCharType="separate"/>
        </w:r>
        <w:r>
          <w:rPr>
            <w:noProof/>
            <w:webHidden/>
          </w:rPr>
          <w:t>119</w:t>
        </w:r>
        <w:r>
          <w:rPr>
            <w:noProof/>
            <w:webHidden/>
          </w:rPr>
          <w:fldChar w:fldCharType="end"/>
        </w:r>
      </w:hyperlink>
    </w:p>
    <w:p w14:paraId="43D3DB70" w14:textId="4480825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2" w:history="1">
        <w:r w:rsidRPr="00FE23C8">
          <w:rPr>
            <w:rStyle w:val="Hyperlink"/>
            <w:noProof/>
          </w:rPr>
          <w:t>THE INFORMATION OPERATIONS FRAMEWORK</w:t>
        </w:r>
        <w:r>
          <w:rPr>
            <w:noProof/>
            <w:webHidden/>
          </w:rPr>
          <w:tab/>
        </w:r>
        <w:r>
          <w:rPr>
            <w:noProof/>
            <w:webHidden/>
          </w:rPr>
          <w:fldChar w:fldCharType="begin"/>
        </w:r>
        <w:r>
          <w:rPr>
            <w:noProof/>
            <w:webHidden/>
          </w:rPr>
          <w:instrText xml:space="preserve"> PAGEREF _Toc242177822 \h </w:instrText>
        </w:r>
        <w:r>
          <w:rPr>
            <w:noProof/>
            <w:webHidden/>
          </w:rPr>
        </w:r>
        <w:r>
          <w:rPr>
            <w:noProof/>
            <w:webHidden/>
          </w:rPr>
          <w:fldChar w:fldCharType="separate"/>
        </w:r>
        <w:r>
          <w:rPr>
            <w:noProof/>
            <w:webHidden/>
          </w:rPr>
          <w:t>121</w:t>
        </w:r>
        <w:r>
          <w:rPr>
            <w:noProof/>
            <w:webHidden/>
          </w:rPr>
          <w:fldChar w:fldCharType="end"/>
        </w:r>
      </w:hyperlink>
    </w:p>
    <w:p w14:paraId="31963CB1" w14:textId="5D2C41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3" w:history="1">
        <w:r w:rsidRPr="00FE23C8">
          <w:rPr>
            <w:rStyle w:val="Hyperlink"/>
            <w:noProof/>
          </w:rPr>
          <w:t>THE STRONG FORCE: STORAGE</w:t>
        </w:r>
        <w:r>
          <w:rPr>
            <w:noProof/>
            <w:webHidden/>
          </w:rPr>
          <w:tab/>
        </w:r>
        <w:r>
          <w:rPr>
            <w:noProof/>
            <w:webHidden/>
          </w:rPr>
          <w:fldChar w:fldCharType="begin"/>
        </w:r>
        <w:r>
          <w:rPr>
            <w:noProof/>
            <w:webHidden/>
          </w:rPr>
          <w:instrText xml:space="preserve"> PAGEREF _Toc242177823 \h </w:instrText>
        </w:r>
        <w:r>
          <w:rPr>
            <w:noProof/>
            <w:webHidden/>
          </w:rPr>
        </w:r>
        <w:r>
          <w:rPr>
            <w:noProof/>
            <w:webHidden/>
          </w:rPr>
          <w:fldChar w:fldCharType="separate"/>
        </w:r>
        <w:r>
          <w:rPr>
            <w:noProof/>
            <w:webHidden/>
          </w:rPr>
          <w:t>122</w:t>
        </w:r>
        <w:r>
          <w:rPr>
            <w:noProof/>
            <w:webHidden/>
          </w:rPr>
          <w:fldChar w:fldCharType="end"/>
        </w:r>
      </w:hyperlink>
    </w:p>
    <w:p w14:paraId="6BA32671" w14:textId="473235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4" w:history="1">
        <w:r w:rsidRPr="00FE23C8">
          <w:rPr>
            <w:rStyle w:val="Hyperlink"/>
            <w:noProof/>
          </w:rPr>
          <w:t>WHY IT IS CALLED COLOR</w:t>
        </w:r>
        <w:r>
          <w:rPr>
            <w:noProof/>
            <w:webHidden/>
          </w:rPr>
          <w:tab/>
        </w:r>
        <w:r>
          <w:rPr>
            <w:noProof/>
            <w:webHidden/>
          </w:rPr>
          <w:fldChar w:fldCharType="begin"/>
        </w:r>
        <w:r>
          <w:rPr>
            <w:noProof/>
            <w:webHidden/>
          </w:rPr>
          <w:instrText xml:space="preserve"> PAGEREF _Toc242177824 \h </w:instrText>
        </w:r>
        <w:r>
          <w:rPr>
            <w:noProof/>
            <w:webHidden/>
          </w:rPr>
        </w:r>
        <w:r>
          <w:rPr>
            <w:noProof/>
            <w:webHidden/>
          </w:rPr>
          <w:fldChar w:fldCharType="separate"/>
        </w:r>
        <w:r>
          <w:rPr>
            <w:noProof/>
            <w:webHidden/>
          </w:rPr>
          <w:t>124</w:t>
        </w:r>
        <w:r>
          <w:rPr>
            <w:noProof/>
            <w:webHidden/>
          </w:rPr>
          <w:fldChar w:fldCharType="end"/>
        </w:r>
      </w:hyperlink>
    </w:p>
    <w:p w14:paraId="6D06BC94" w14:textId="44D308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5" w:history="1">
        <w:r w:rsidRPr="00FE23C8">
          <w:rPr>
            <w:rStyle w:val="Hyperlink"/>
            <w:noProof/>
          </w:rPr>
          <w:t>THE ELECTROMAGNETIC FORCE: TRANSMISSION</w:t>
        </w:r>
        <w:r>
          <w:rPr>
            <w:noProof/>
            <w:webHidden/>
          </w:rPr>
          <w:tab/>
        </w:r>
        <w:r>
          <w:rPr>
            <w:noProof/>
            <w:webHidden/>
          </w:rPr>
          <w:fldChar w:fldCharType="begin"/>
        </w:r>
        <w:r>
          <w:rPr>
            <w:noProof/>
            <w:webHidden/>
          </w:rPr>
          <w:instrText xml:space="preserve"> PAGEREF _Toc242177825 \h </w:instrText>
        </w:r>
        <w:r>
          <w:rPr>
            <w:noProof/>
            <w:webHidden/>
          </w:rPr>
        </w:r>
        <w:r>
          <w:rPr>
            <w:noProof/>
            <w:webHidden/>
          </w:rPr>
          <w:fldChar w:fldCharType="separate"/>
        </w:r>
        <w:r>
          <w:rPr>
            <w:noProof/>
            <w:webHidden/>
          </w:rPr>
          <w:t>126</w:t>
        </w:r>
        <w:r>
          <w:rPr>
            <w:noProof/>
            <w:webHidden/>
          </w:rPr>
          <w:fldChar w:fldCharType="end"/>
        </w:r>
      </w:hyperlink>
    </w:p>
    <w:p w14:paraId="367D599A" w14:textId="00B139E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6" w:history="1">
        <w:r w:rsidRPr="00FE23C8">
          <w:rPr>
            <w:rStyle w:val="Hyperlink"/>
            <w:noProof/>
          </w:rPr>
          <w:t>THE WEAK FORCE: TRANSFORMATION</w:t>
        </w:r>
        <w:r>
          <w:rPr>
            <w:noProof/>
            <w:webHidden/>
          </w:rPr>
          <w:tab/>
        </w:r>
        <w:r>
          <w:rPr>
            <w:noProof/>
            <w:webHidden/>
          </w:rPr>
          <w:fldChar w:fldCharType="begin"/>
        </w:r>
        <w:r>
          <w:rPr>
            <w:noProof/>
            <w:webHidden/>
          </w:rPr>
          <w:instrText xml:space="preserve"> PAGEREF _Toc242177826 \h </w:instrText>
        </w:r>
        <w:r>
          <w:rPr>
            <w:noProof/>
            <w:webHidden/>
          </w:rPr>
        </w:r>
        <w:r>
          <w:rPr>
            <w:noProof/>
            <w:webHidden/>
          </w:rPr>
          <w:fldChar w:fldCharType="separate"/>
        </w:r>
        <w:r>
          <w:rPr>
            <w:noProof/>
            <w:webHidden/>
          </w:rPr>
          <w:t>127</w:t>
        </w:r>
        <w:r>
          <w:rPr>
            <w:noProof/>
            <w:webHidden/>
          </w:rPr>
          <w:fldChar w:fldCharType="end"/>
        </w:r>
      </w:hyperlink>
    </w:p>
    <w:p w14:paraId="01E328B7" w14:textId="59146B9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7" w:history="1">
        <w:r w:rsidRPr="00FE23C8">
          <w:rPr>
            <w:rStyle w:val="Hyperlink"/>
            <w:noProof/>
          </w:rPr>
          <w:t>GRAVITY: ORGANIZATION</w:t>
        </w:r>
        <w:r>
          <w:rPr>
            <w:noProof/>
            <w:webHidden/>
          </w:rPr>
          <w:tab/>
        </w:r>
        <w:r>
          <w:rPr>
            <w:noProof/>
            <w:webHidden/>
          </w:rPr>
          <w:fldChar w:fldCharType="begin"/>
        </w:r>
        <w:r>
          <w:rPr>
            <w:noProof/>
            <w:webHidden/>
          </w:rPr>
          <w:instrText xml:space="preserve"> PAGEREF _Toc242177827 \h </w:instrText>
        </w:r>
        <w:r>
          <w:rPr>
            <w:noProof/>
            <w:webHidden/>
          </w:rPr>
        </w:r>
        <w:r>
          <w:rPr>
            <w:noProof/>
            <w:webHidden/>
          </w:rPr>
          <w:fldChar w:fldCharType="separate"/>
        </w:r>
        <w:r>
          <w:rPr>
            <w:noProof/>
            <w:webHidden/>
          </w:rPr>
          <w:t>129</w:t>
        </w:r>
        <w:r>
          <w:rPr>
            <w:noProof/>
            <w:webHidden/>
          </w:rPr>
          <w:fldChar w:fldCharType="end"/>
        </w:r>
      </w:hyperlink>
    </w:p>
    <w:p w14:paraId="029D97B3" w14:textId="1C70044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8" w:history="1">
        <w:r w:rsidRPr="00FE23C8">
          <w:rPr>
            <w:rStyle w:val="Hyperlink"/>
            <w:noProof/>
          </w:rPr>
          <w:t>THE FORCE HIERARCHY AS FUNCTIONAL SPECIALIZATION</w:t>
        </w:r>
        <w:r>
          <w:rPr>
            <w:noProof/>
            <w:webHidden/>
          </w:rPr>
          <w:tab/>
        </w:r>
        <w:r>
          <w:rPr>
            <w:noProof/>
            <w:webHidden/>
          </w:rPr>
          <w:fldChar w:fldCharType="begin"/>
        </w:r>
        <w:r>
          <w:rPr>
            <w:noProof/>
            <w:webHidden/>
          </w:rPr>
          <w:instrText xml:space="preserve"> PAGEREF _Toc242177828 \h </w:instrText>
        </w:r>
        <w:r>
          <w:rPr>
            <w:noProof/>
            <w:webHidden/>
          </w:rPr>
        </w:r>
        <w:r>
          <w:rPr>
            <w:noProof/>
            <w:webHidden/>
          </w:rPr>
          <w:fldChar w:fldCharType="separate"/>
        </w:r>
        <w:r>
          <w:rPr>
            <w:noProof/>
            <w:webHidden/>
          </w:rPr>
          <w:t>131</w:t>
        </w:r>
        <w:r>
          <w:rPr>
            <w:noProof/>
            <w:webHidden/>
          </w:rPr>
          <w:fldChar w:fldCharType="end"/>
        </w:r>
      </w:hyperlink>
    </w:p>
    <w:p w14:paraId="72D16FBD" w14:textId="500BAE2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29" w:history="1">
        <w:r w:rsidRPr="00FE23C8">
          <w:rPr>
            <w:rStyle w:val="Hyperlink"/>
            <w:noProof/>
          </w:rPr>
          <w:t>RESEARCH DIRECTIONS</w:t>
        </w:r>
        <w:r>
          <w:rPr>
            <w:noProof/>
            <w:webHidden/>
          </w:rPr>
          <w:tab/>
        </w:r>
        <w:r>
          <w:rPr>
            <w:noProof/>
            <w:webHidden/>
          </w:rPr>
          <w:fldChar w:fldCharType="begin"/>
        </w:r>
        <w:r>
          <w:rPr>
            <w:noProof/>
            <w:webHidden/>
          </w:rPr>
          <w:instrText xml:space="preserve"> PAGEREF _Toc242177829 \h </w:instrText>
        </w:r>
        <w:r>
          <w:rPr>
            <w:noProof/>
            <w:webHidden/>
          </w:rPr>
        </w:r>
        <w:r>
          <w:rPr>
            <w:noProof/>
            <w:webHidden/>
          </w:rPr>
          <w:fldChar w:fldCharType="separate"/>
        </w:r>
        <w:r>
          <w:rPr>
            <w:noProof/>
            <w:webHidden/>
          </w:rPr>
          <w:t>132</w:t>
        </w:r>
        <w:r>
          <w:rPr>
            <w:noProof/>
            <w:webHidden/>
          </w:rPr>
          <w:fldChar w:fldCharType="end"/>
        </w:r>
      </w:hyperlink>
    </w:p>
    <w:p w14:paraId="67B8A1F6" w14:textId="08575C2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0" w:history="1">
        <w:r w:rsidRPr="00FE23C8">
          <w:rPr>
            <w:rStyle w:val="Hyperlink"/>
            <w:noProof/>
          </w:rPr>
          <w:t>SYSTEM INTEGRATION</w:t>
        </w:r>
        <w:r>
          <w:rPr>
            <w:noProof/>
            <w:webHidden/>
          </w:rPr>
          <w:tab/>
        </w:r>
        <w:r>
          <w:rPr>
            <w:noProof/>
            <w:webHidden/>
          </w:rPr>
          <w:fldChar w:fldCharType="begin"/>
        </w:r>
        <w:r>
          <w:rPr>
            <w:noProof/>
            <w:webHidden/>
          </w:rPr>
          <w:instrText xml:space="preserve"> PAGEREF _Toc242177830 \h </w:instrText>
        </w:r>
        <w:r>
          <w:rPr>
            <w:noProof/>
            <w:webHidden/>
          </w:rPr>
        </w:r>
        <w:r>
          <w:rPr>
            <w:noProof/>
            <w:webHidden/>
          </w:rPr>
          <w:fldChar w:fldCharType="separate"/>
        </w:r>
        <w:r>
          <w:rPr>
            <w:noProof/>
            <w:webHidden/>
          </w:rPr>
          <w:t>133</w:t>
        </w:r>
        <w:r>
          <w:rPr>
            <w:noProof/>
            <w:webHidden/>
          </w:rPr>
          <w:fldChar w:fldCharType="end"/>
        </w:r>
      </w:hyperlink>
    </w:p>
    <w:p w14:paraId="312A39C1" w14:textId="79E9280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1" w:history="1">
        <w:r w:rsidRPr="00FE23C8">
          <w:rPr>
            <w:rStyle w:val="Hyperlink"/>
            <w:noProof/>
          </w:rPr>
          <w:t>THE PRIOR QUESTION</w:t>
        </w:r>
        <w:r>
          <w:rPr>
            <w:noProof/>
            <w:webHidden/>
          </w:rPr>
          <w:tab/>
        </w:r>
        <w:r>
          <w:rPr>
            <w:noProof/>
            <w:webHidden/>
          </w:rPr>
          <w:fldChar w:fldCharType="begin"/>
        </w:r>
        <w:r>
          <w:rPr>
            <w:noProof/>
            <w:webHidden/>
          </w:rPr>
          <w:instrText xml:space="preserve"> PAGEREF _Toc242177831 \h </w:instrText>
        </w:r>
        <w:r>
          <w:rPr>
            <w:noProof/>
            <w:webHidden/>
          </w:rPr>
        </w:r>
        <w:r>
          <w:rPr>
            <w:noProof/>
            <w:webHidden/>
          </w:rPr>
          <w:fldChar w:fldCharType="separate"/>
        </w:r>
        <w:r>
          <w:rPr>
            <w:noProof/>
            <w:webHidden/>
          </w:rPr>
          <w:t>135</w:t>
        </w:r>
        <w:r>
          <w:rPr>
            <w:noProof/>
            <w:webHidden/>
          </w:rPr>
          <w:fldChar w:fldCharType="end"/>
        </w:r>
      </w:hyperlink>
    </w:p>
    <w:p w14:paraId="3BF65D5B" w14:textId="318E3B3B"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32" w:history="1">
        <w:r w:rsidRPr="00FE23C8">
          <w:rPr>
            <w:rStyle w:val="Hyperlink"/>
            <w:noProof/>
          </w:rPr>
          <w:t>Element 6: Consciousness as a Cosmic Interface</w:t>
        </w:r>
        <w:r>
          <w:rPr>
            <w:noProof/>
            <w:webHidden/>
          </w:rPr>
          <w:tab/>
        </w:r>
        <w:r>
          <w:rPr>
            <w:noProof/>
            <w:webHidden/>
          </w:rPr>
          <w:fldChar w:fldCharType="begin"/>
        </w:r>
        <w:r>
          <w:rPr>
            <w:noProof/>
            <w:webHidden/>
          </w:rPr>
          <w:instrText xml:space="preserve"> PAGEREF _Toc242177832 \h </w:instrText>
        </w:r>
        <w:r>
          <w:rPr>
            <w:noProof/>
            <w:webHidden/>
          </w:rPr>
        </w:r>
        <w:r>
          <w:rPr>
            <w:noProof/>
            <w:webHidden/>
          </w:rPr>
          <w:fldChar w:fldCharType="separate"/>
        </w:r>
        <w:r>
          <w:rPr>
            <w:noProof/>
            <w:webHidden/>
          </w:rPr>
          <w:t>137</w:t>
        </w:r>
        <w:r>
          <w:rPr>
            <w:noProof/>
            <w:webHidden/>
          </w:rPr>
          <w:fldChar w:fldCharType="end"/>
        </w:r>
      </w:hyperlink>
    </w:p>
    <w:p w14:paraId="75684765" w14:textId="15FC02D4"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33" w:history="1">
        <w:r w:rsidRPr="00FE23C8">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_Toc242177833 \h </w:instrText>
        </w:r>
        <w:r>
          <w:rPr>
            <w:noProof/>
            <w:webHidden/>
          </w:rPr>
        </w:r>
        <w:r>
          <w:rPr>
            <w:noProof/>
            <w:webHidden/>
          </w:rPr>
          <w:fldChar w:fldCharType="separate"/>
        </w:r>
        <w:r>
          <w:rPr>
            <w:noProof/>
            <w:webHidden/>
          </w:rPr>
          <w:t>137</w:t>
        </w:r>
        <w:r>
          <w:rPr>
            <w:noProof/>
            <w:webHidden/>
          </w:rPr>
          <w:fldChar w:fldCharType="end"/>
        </w:r>
      </w:hyperlink>
    </w:p>
    <w:p w14:paraId="3C87D7A4" w14:textId="612A0C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4" w:history="1">
        <w:r w:rsidRPr="00FE23C8">
          <w:rPr>
            <w:rStyle w:val="Hyperlink"/>
            <w:noProof/>
          </w:rPr>
          <w:t>WHAT SCIENCE CURRENTLY UNDERSTANDS</w:t>
        </w:r>
        <w:r>
          <w:rPr>
            <w:noProof/>
            <w:webHidden/>
          </w:rPr>
          <w:tab/>
        </w:r>
        <w:r>
          <w:rPr>
            <w:noProof/>
            <w:webHidden/>
          </w:rPr>
          <w:fldChar w:fldCharType="begin"/>
        </w:r>
        <w:r>
          <w:rPr>
            <w:noProof/>
            <w:webHidden/>
          </w:rPr>
          <w:instrText xml:space="preserve"> PAGEREF _Toc242177834 \h </w:instrText>
        </w:r>
        <w:r>
          <w:rPr>
            <w:noProof/>
            <w:webHidden/>
          </w:rPr>
        </w:r>
        <w:r>
          <w:rPr>
            <w:noProof/>
            <w:webHidden/>
          </w:rPr>
          <w:fldChar w:fldCharType="separate"/>
        </w:r>
        <w:r>
          <w:rPr>
            <w:noProof/>
            <w:webHidden/>
          </w:rPr>
          <w:t>138</w:t>
        </w:r>
        <w:r>
          <w:rPr>
            <w:noProof/>
            <w:webHidden/>
          </w:rPr>
          <w:fldChar w:fldCharType="end"/>
        </w:r>
      </w:hyperlink>
    </w:p>
    <w:p w14:paraId="4268826C" w14:textId="76E44F0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5" w:history="1">
        <w:r w:rsidRPr="00FE23C8">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_Toc242177835 \h </w:instrText>
        </w:r>
        <w:r>
          <w:rPr>
            <w:noProof/>
            <w:webHidden/>
          </w:rPr>
        </w:r>
        <w:r>
          <w:rPr>
            <w:noProof/>
            <w:webHidden/>
          </w:rPr>
          <w:fldChar w:fldCharType="separate"/>
        </w:r>
        <w:r>
          <w:rPr>
            <w:noProof/>
            <w:webHidden/>
          </w:rPr>
          <w:t>139</w:t>
        </w:r>
        <w:r>
          <w:rPr>
            <w:noProof/>
            <w:webHidden/>
          </w:rPr>
          <w:fldChar w:fldCharType="end"/>
        </w:r>
      </w:hyperlink>
    </w:p>
    <w:p w14:paraId="3E604CE4" w14:textId="3EA339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6" w:history="1">
        <w:r w:rsidRPr="00FE23C8">
          <w:rPr>
            <w:rStyle w:val="Hyperlink"/>
            <w:noProof/>
          </w:rPr>
          <w:t>WHAT WE MEAN BY PROCESSING INFORMATION</w:t>
        </w:r>
        <w:r>
          <w:rPr>
            <w:noProof/>
            <w:webHidden/>
          </w:rPr>
          <w:tab/>
        </w:r>
        <w:r>
          <w:rPr>
            <w:noProof/>
            <w:webHidden/>
          </w:rPr>
          <w:fldChar w:fldCharType="begin"/>
        </w:r>
        <w:r>
          <w:rPr>
            <w:noProof/>
            <w:webHidden/>
          </w:rPr>
          <w:instrText xml:space="preserve"> PAGEREF _Toc242177836 \h </w:instrText>
        </w:r>
        <w:r>
          <w:rPr>
            <w:noProof/>
            <w:webHidden/>
          </w:rPr>
        </w:r>
        <w:r>
          <w:rPr>
            <w:noProof/>
            <w:webHidden/>
          </w:rPr>
          <w:fldChar w:fldCharType="separate"/>
        </w:r>
        <w:r>
          <w:rPr>
            <w:noProof/>
            <w:webHidden/>
          </w:rPr>
          <w:t>141</w:t>
        </w:r>
        <w:r>
          <w:rPr>
            <w:noProof/>
            <w:webHidden/>
          </w:rPr>
          <w:fldChar w:fldCharType="end"/>
        </w:r>
      </w:hyperlink>
    </w:p>
    <w:p w14:paraId="0F7290A3" w14:textId="7888EC9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7" w:history="1">
        <w:r w:rsidRPr="00FE23C8">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_Toc242177837 \h </w:instrText>
        </w:r>
        <w:r>
          <w:rPr>
            <w:noProof/>
            <w:webHidden/>
          </w:rPr>
        </w:r>
        <w:r>
          <w:rPr>
            <w:noProof/>
            <w:webHidden/>
          </w:rPr>
          <w:fldChar w:fldCharType="separate"/>
        </w:r>
        <w:r>
          <w:rPr>
            <w:noProof/>
            <w:webHidden/>
          </w:rPr>
          <w:t>142</w:t>
        </w:r>
        <w:r>
          <w:rPr>
            <w:noProof/>
            <w:webHidden/>
          </w:rPr>
          <w:fldChar w:fldCharType="end"/>
        </w:r>
      </w:hyperlink>
    </w:p>
    <w:p w14:paraId="39236D78" w14:textId="03273E6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8" w:history="1">
        <w:r w:rsidRPr="00FE23C8">
          <w:rPr>
            <w:rStyle w:val="Hyperlink"/>
            <w:noProof/>
          </w:rPr>
          <w:t>WHAT CONSCIOUSNESS IS ACTUALLY FOR</w:t>
        </w:r>
        <w:r>
          <w:rPr>
            <w:noProof/>
            <w:webHidden/>
          </w:rPr>
          <w:tab/>
        </w:r>
        <w:r>
          <w:rPr>
            <w:noProof/>
            <w:webHidden/>
          </w:rPr>
          <w:fldChar w:fldCharType="begin"/>
        </w:r>
        <w:r>
          <w:rPr>
            <w:noProof/>
            <w:webHidden/>
          </w:rPr>
          <w:instrText xml:space="preserve"> PAGEREF _Toc242177838 \h </w:instrText>
        </w:r>
        <w:r>
          <w:rPr>
            <w:noProof/>
            <w:webHidden/>
          </w:rPr>
        </w:r>
        <w:r>
          <w:rPr>
            <w:noProof/>
            <w:webHidden/>
          </w:rPr>
          <w:fldChar w:fldCharType="separate"/>
        </w:r>
        <w:r>
          <w:rPr>
            <w:noProof/>
            <w:webHidden/>
          </w:rPr>
          <w:t>151</w:t>
        </w:r>
        <w:r>
          <w:rPr>
            <w:noProof/>
            <w:webHidden/>
          </w:rPr>
          <w:fldChar w:fldCharType="end"/>
        </w:r>
      </w:hyperlink>
    </w:p>
    <w:p w14:paraId="1F2B6D89" w14:textId="77D845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39" w:history="1">
        <w:r w:rsidRPr="00FE23C8">
          <w:rPr>
            <w:rStyle w:val="Hyperlink"/>
            <w:noProof/>
          </w:rPr>
          <w:t>MATHEMATICAL PATTERNS IN NEURAL ORGANIZATION</w:t>
        </w:r>
        <w:r>
          <w:rPr>
            <w:noProof/>
            <w:webHidden/>
          </w:rPr>
          <w:tab/>
        </w:r>
        <w:r>
          <w:rPr>
            <w:noProof/>
            <w:webHidden/>
          </w:rPr>
          <w:fldChar w:fldCharType="begin"/>
        </w:r>
        <w:r>
          <w:rPr>
            <w:noProof/>
            <w:webHidden/>
          </w:rPr>
          <w:instrText xml:space="preserve"> PAGEREF _Toc242177839 \h </w:instrText>
        </w:r>
        <w:r>
          <w:rPr>
            <w:noProof/>
            <w:webHidden/>
          </w:rPr>
        </w:r>
        <w:r>
          <w:rPr>
            <w:noProof/>
            <w:webHidden/>
          </w:rPr>
          <w:fldChar w:fldCharType="separate"/>
        </w:r>
        <w:r>
          <w:rPr>
            <w:noProof/>
            <w:webHidden/>
          </w:rPr>
          <w:t>153</w:t>
        </w:r>
        <w:r>
          <w:rPr>
            <w:noProof/>
            <w:webHidden/>
          </w:rPr>
          <w:fldChar w:fldCharType="end"/>
        </w:r>
      </w:hyperlink>
    </w:p>
    <w:p w14:paraId="6015EB8C" w14:textId="42BD3AF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0" w:history="1">
        <w:r w:rsidRPr="00FE23C8">
          <w:rPr>
            <w:rStyle w:val="Hyperlink"/>
            <w:noProof/>
          </w:rPr>
          <w:t>A FRAMEWORK FOR INVESTIGATION</w:t>
        </w:r>
        <w:r>
          <w:rPr>
            <w:noProof/>
            <w:webHidden/>
          </w:rPr>
          <w:tab/>
        </w:r>
        <w:r>
          <w:rPr>
            <w:noProof/>
            <w:webHidden/>
          </w:rPr>
          <w:fldChar w:fldCharType="begin"/>
        </w:r>
        <w:r>
          <w:rPr>
            <w:noProof/>
            <w:webHidden/>
          </w:rPr>
          <w:instrText xml:space="preserve"> PAGEREF _Toc242177840 \h </w:instrText>
        </w:r>
        <w:r>
          <w:rPr>
            <w:noProof/>
            <w:webHidden/>
          </w:rPr>
        </w:r>
        <w:r>
          <w:rPr>
            <w:noProof/>
            <w:webHidden/>
          </w:rPr>
          <w:fldChar w:fldCharType="separate"/>
        </w:r>
        <w:r>
          <w:rPr>
            <w:noProof/>
            <w:webHidden/>
          </w:rPr>
          <w:t>154</w:t>
        </w:r>
        <w:r>
          <w:rPr>
            <w:noProof/>
            <w:webHidden/>
          </w:rPr>
          <w:fldChar w:fldCharType="end"/>
        </w:r>
      </w:hyperlink>
    </w:p>
    <w:p w14:paraId="43FA3E57" w14:textId="5173047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1" w:history="1">
        <w:r w:rsidRPr="00FE23C8">
          <w:rPr>
            <w:rStyle w:val="Hyperlink"/>
            <w:noProof/>
          </w:rPr>
          <w:t>FLOW STATES AND OPTIMAL PERFORMANCE</w:t>
        </w:r>
        <w:r>
          <w:rPr>
            <w:noProof/>
            <w:webHidden/>
          </w:rPr>
          <w:tab/>
        </w:r>
        <w:r>
          <w:rPr>
            <w:noProof/>
            <w:webHidden/>
          </w:rPr>
          <w:fldChar w:fldCharType="begin"/>
        </w:r>
        <w:r>
          <w:rPr>
            <w:noProof/>
            <w:webHidden/>
          </w:rPr>
          <w:instrText xml:space="preserve"> PAGEREF _Toc242177841 \h </w:instrText>
        </w:r>
        <w:r>
          <w:rPr>
            <w:noProof/>
            <w:webHidden/>
          </w:rPr>
        </w:r>
        <w:r>
          <w:rPr>
            <w:noProof/>
            <w:webHidden/>
          </w:rPr>
          <w:fldChar w:fldCharType="separate"/>
        </w:r>
        <w:r>
          <w:rPr>
            <w:noProof/>
            <w:webHidden/>
          </w:rPr>
          <w:t>156</w:t>
        </w:r>
        <w:r>
          <w:rPr>
            <w:noProof/>
            <w:webHidden/>
          </w:rPr>
          <w:fldChar w:fldCharType="end"/>
        </w:r>
      </w:hyperlink>
    </w:p>
    <w:p w14:paraId="72365955" w14:textId="3A26862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2" w:history="1">
        <w:r w:rsidRPr="00FE23C8">
          <w:rPr>
            <w:rStyle w:val="Hyperlink"/>
            <w:noProof/>
          </w:rPr>
          <w:t>MEDITATION AND ALTERED CONSCIOUSNESS</w:t>
        </w:r>
        <w:r>
          <w:rPr>
            <w:noProof/>
            <w:webHidden/>
          </w:rPr>
          <w:tab/>
        </w:r>
        <w:r>
          <w:rPr>
            <w:noProof/>
            <w:webHidden/>
          </w:rPr>
          <w:fldChar w:fldCharType="begin"/>
        </w:r>
        <w:r>
          <w:rPr>
            <w:noProof/>
            <w:webHidden/>
          </w:rPr>
          <w:instrText xml:space="preserve"> PAGEREF _Toc242177842 \h </w:instrText>
        </w:r>
        <w:r>
          <w:rPr>
            <w:noProof/>
            <w:webHidden/>
          </w:rPr>
        </w:r>
        <w:r>
          <w:rPr>
            <w:noProof/>
            <w:webHidden/>
          </w:rPr>
          <w:fldChar w:fldCharType="separate"/>
        </w:r>
        <w:r>
          <w:rPr>
            <w:noProof/>
            <w:webHidden/>
          </w:rPr>
          <w:t>157</w:t>
        </w:r>
        <w:r>
          <w:rPr>
            <w:noProof/>
            <w:webHidden/>
          </w:rPr>
          <w:fldChar w:fldCharType="end"/>
        </w:r>
      </w:hyperlink>
    </w:p>
    <w:p w14:paraId="2A0E07E5" w14:textId="67802FB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3" w:history="1">
        <w:r w:rsidRPr="00FE23C8">
          <w:rPr>
            <w:rStyle w:val="Hyperlink"/>
            <w:noProof/>
          </w:rPr>
          <w:t>WHAT THIS OPENS UP</w:t>
        </w:r>
        <w:r>
          <w:rPr>
            <w:noProof/>
            <w:webHidden/>
          </w:rPr>
          <w:tab/>
        </w:r>
        <w:r>
          <w:rPr>
            <w:noProof/>
            <w:webHidden/>
          </w:rPr>
          <w:fldChar w:fldCharType="begin"/>
        </w:r>
        <w:r>
          <w:rPr>
            <w:noProof/>
            <w:webHidden/>
          </w:rPr>
          <w:instrText xml:space="preserve"> PAGEREF _Toc242177843 \h </w:instrText>
        </w:r>
        <w:r>
          <w:rPr>
            <w:noProof/>
            <w:webHidden/>
          </w:rPr>
        </w:r>
        <w:r>
          <w:rPr>
            <w:noProof/>
            <w:webHidden/>
          </w:rPr>
          <w:fldChar w:fldCharType="separate"/>
        </w:r>
        <w:r>
          <w:rPr>
            <w:noProof/>
            <w:webHidden/>
          </w:rPr>
          <w:t>158</w:t>
        </w:r>
        <w:r>
          <w:rPr>
            <w:noProof/>
            <w:webHidden/>
          </w:rPr>
          <w:fldChar w:fldCharType="end"/>
        </w:r>
      </w:hyperlink>
    </w:p>
    <w:p w14:paraId="775192F6" w14:textId="5920382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4" w:history="1">
        <w:r w:rsidRPr="00FE23C8">
          <w:rPr>
            <w:rStyle w:val="Hyperlink"/>
            <w:noProof/>
          </w:rPr>
          <w:t>EXPERIMENTAL PREDICTIONS</w:t>
        </w:r>
        <w:r>
          <w:rPr>
            <w:noProof/>
            <w:webHidden/>
          </w:rPr>
          <w:tab/>
        </w:r>
        <w:r>
          <w:rPr>
            <w:noProof/>
            <w:webHidden/>
          </w:rPr>
          <w:fldChar w:fldCharType="begin"/>
        </w:r>
        <w:r>
          <w:rPr>
            <w:noProof/>
            <w:webHidden/>
          </w:rPr>
          <w:instrText xml:space="preserve"> PAGEREF _Toc242177844 \h </w:instrText>
        </w:r>
        <w:r>
          <w:rPr>
            <w:noProof/>
            <w:webHidden/>
          </w:rPr>
        </w:r>
        <w:r>
          <w:rPr>
            <w:noProof/>
            <w:webHidden/>
          </w:rPr>
          <w:fldChar w:fldCharType="separate"/>
        </w:r>
        <w:r>
          <w:rPr>
            <w:noProof/>
            <w:webHidden/>
          </w:rPr>
          <w:t>159</w:t>
        </w:r>
        <w:r>
          <w:rPr>
            <w:noProof/>
            <w:webHidden/>
          </w:rPr>
          <w:fldChar w:fldCharType="end"/>
        </w:r>
      </w:hyperlink>
    </w:p>
    <w:p w14:paraId="0F7FDF1B" w14:textId="30C8512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5"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_Toc242177845 \h </w:instrText>
        </w:r>
        <w:r>
          <w:rPr>
            <w:noProof/>
            <w:webHidden/>
          </w:rPr>
        </w:r>
        <w:r>
          <w:rPr>
            <w:noProof/>
            <w:webHidden/>
          </w:rPr>
          <w:fldChar w:fldCharType="separate"/>
        </w:r>
        <w:r>
          <w:rPr>
            <w:noProof/>
            <w:webHidden/>
          </w:rPr>
          <w:t>160</w:t>
        </w:r>
        <w:r>
          <w:rPr>
            <w:noProof/>
            <w:webHidden/>
          </w:rPr>
          <w:fldChar w:fldCharType="end"/>
        </w:r>
      </w:hyperlink>
    </w:p>
    <w:p w14:paraId="379ECC7A" w14:textId="36F656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6" w:history="1">
        <w:r w:rsidRPr="00FE23C8">
          <w:rPr>
            <w:rStyle w:val="Hyperlink"/>
            <w:noProof/>
          </w:rPr>
          <w:t>WHAT FOLLOWS</w:t>
        </w:r>
        <w:r>
          <w:rPr>
            <w:noProof/>
            <w:webHidden/>
          </w:rPr>
          <w:tab/>
        </w:r>
        <w:r>
          <w:rPr>
            <w:noProof/>
            <w:webHidden/>
          </w:rPr>
          <w:fldChar w:fldCharType="begin"/>
        </w:r>
        <w:r>
          <w:rPr>
            <w:noProof/>
            <w:webHidden/>
          </w:rPr>
          <w:instrText xml:space="preserve"> PAGEREF _Toc242177846 \h </w:instrText>
        </w:r>
        <w:r>
          <w:rPr>
            <w:noProof/>
            <w:webHidden/>
          </w:rPr>
        </w:r>
        <w:r>
          <w:rPr>
            <w:noProof/>
            <w:webHidden/>
          </w:rPr>
          <w:fldChar w:fldCharType="separate"/>
        </w:r>
        <w:r>
          <w:rPr>
            <w:noProof/>
            <w:webHidden/>
          </w:rPr>
          <w:t>162</w:t>
        </w:r>
        <w:r>
          <w:rPr>
            <w:noProof/>
            <w:webHidden/>
          </w:rPr>
          <w:fldChar w:fldCharType="end"/>
        </w:r>
      </w:hyperlink>
    </w:p>
    <w:p w14:paraId="62172A9A" w14:textId="2CABDDDD"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47" w:history="1">
        <w:r w:rsidRPr="00FE23C8">
          <w:rPr>
            <w:rStyle w:val="Hyperlink"/>
            <w:noProof/>
          </w:rPr>
          <w:t>Element 7: Neural Network Cosmos</w:t>
        </w:r>
        <w:r>
          <w:rPr>
            <w:noProof/>
            <w:webHidden/>
          </w:rPr>
          <w:tab/>
        </w:r>
        <w:r>
          <w:rPr>
            <w:noProof/>
            <w:webHidden/>
          </w:rPr>
          <w:fldChar w:fldCharType="begin"/>
        </w:r>
        <w:r>
          <w:rPr>
            <w:noProof/>
            <w:webHidden/>
          </w:rPr>
          <w:instrText xml:space="preserve"> PAGEREF _Toc242177847 \h </w:instrText>
        </w:r>
        <w:r>
          <w:rPr>
            <w:noProof/>
            <w:webHidden/>
          </w:rPr>
        </w:r>
        <w:r>
          <w:rPr>
            <w:noProof/>
            <w:webHidden/>
          </w:rPr>
          <w:fldChar w:fldCharType="separate"/>
        </w:r>
        <w:r>
          <w:rPr>
            <w:noProof/>
            <w:webHidden/>
          </w:rPr>
          <w:t>164</w:t>
        </w:r>
        <w:r>
          <w:rPr>
            <w:noProof/>
            <w:webHidden/>
          </w:rPr>
          <w:fldChar w:fldCharType="end"/>
        </w:r>
      </w:hyperlink>
    </w:p>
    <w:p w14:paraId="2DCA3E52" w14:textId="221663A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48" w:history="1">
        <w:r w:rsidRPr="00FE23C8">
          <w:rPr>
            <w:rStyle w:val="Hyperlink"/>
            <w:noProof/>
            <w:lang w:bidi="en-US"/>
          </w:rPr>
          <w:t>When Brain Tissue and the Cosmic Web Share Their Statistics</w:t>
        </w:r>
        <w:r>
          <w:rPr>
            <w:noProof/>
            <w:webHidden/>
          </w:rPr>
          <w:tab/>
        </w:r>
        <w:r>
          <w:rPr>
            <w:noProof/>
            <w:webHidden/>
          </w:rPr>
          <w:fldChar w:fldCharType="begin"/>
        </w:r>
        <w:r>
          <w:rPr>
            <w:noProof/>
            <w:webHidden/>
          </w:rPr>
          <w:instrText xml:space="preserve"> PAGEREF _Toc242177848 \h </w:instrText>
        </w:r>
        <w:r>
          <w:rPr>
            <w:noProof/>
            <w:webHidden/>
          </w:rPr>
        </w:r>
        <w:r>
          <w:rPr>
            <w:noProof/>
            <w:webHidden/>
          </w:rPr>
          <w:fldChar w:fldCharType="separate"/>
        </w:r>
        <w:r>
          <w:rPr>
            <w:noProof/>
            <w:webHidden/>
          </w:rPr>
          <w:t>164</w:t>
        </w:r>
        <w:r>
          <w:rPr>
            <w:noProof/>
            <w:webHidden/>
          </w:rPr>
          <w:fldChar w:fldCharType="end"/>
        </w:r>
      </w:hyperlink>
    </w:p>
    <w:p w14:paraId="42C5AA9A" w14:textId="6922405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49" w:history="1">
        <w:r w:rsidRPr="00FE23C8">
          <w:rPr>
            <w:rStyle w:val="Hyperlink"/>
            <w:noProof/>
          </w:rPr>
          <w:t>WHAT SCIENCE CURRENTLY UNDERSTANDS</w:t>
        </w:r>
        <w:r>
          <w:rPr>
            <w:noProof/>
            <w:webHidden/>
          </w:rPr>
          <w:tab/>
        </w:r>
        <w:r>
          <w:rPr>
            <w:noProof/>
            <w:webHidden/>
          </w:rPr>
          <w:fldChar w:fldCharType="begin"/>
        </w:r>
        <w:r>
          <w:rPr>
            <w:noProof/>
            <w:webHidden/>
          </w:rPr>
          <w:instrText xml:space="preserve"> PAGEREF _Toc242177849 \h </w:instrText>
        </w:r>
        <w:r>
          <w:rPr>
            <w:noProof/>
            <w:webHidden/>
          </w:rPr>
        </w:r>
        <w:r>
          <w:rPr>
            <w:noProof/>
            <w:webHidden/>
          </w:rPr>
          <w:fldChar w:fldCharType="separate"/>
        </w:r>
        <w:r>
          <w:rPr>
            <w:noProof/>
            <w:webHidden/>
          </w:rPr>
          <w:t>166</w:t>
        </w:r>
        <w:r>
          <w:rPr>
            <w:noProof/>
            <w:webHidden/>
          </w:rPr>
          <w:fldChar w:fldCharType="end"/>
        </w:r>
      </w:hyperlink>
    </w:p>
    <w:p w14:paraId="342EB57B" w14:textId="60671D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0" w:history="1">
        <w:r w:rsidRPr="00FE23C8">
          <w:rPr>
            <w:rStyle w:val="Hyperlink"/>
            <w:noProof/>
          </w:rPr>
          <w:t>THE VAZZA AND FELETTI ANALYSIS</w:t>
        </w:r>
        <w:r>
          <w:rPr>
            <w:noProof/>
            <w:webHidden/>
          </w:rPr>
          <w:tab/>
        </w:r>
        <w:r>
          <w:rPr>
            <w:noProof/>
            <w:webHidden/>
          </w:rPr>
          <w:fldChar w:fldCharType="begin"/>
        </w:r>
        <w:r>
          <w:rPr>
            <w:noProof/>
            <w:webHidden/>
          </w:rPr>
          <w:instrText xml:space="preserve"> PAGEREF _Toc242177850 \h </w:instrText>
        </w:r>
        <w:r>
          <w:rPr>
            <w:noProof/>
            <w:webHidden/>
          </w:rPr>
        </w:r>
        <w:r>
          <w:rPr>
            <w:noProof/>
            <w:webHidden/>
          </w:rPr>
          <w:fldChar w:fldCharType="separate"/>
        </w:r>
        <w:r>
          <w:rPr>
            <w:noProof/>
            <w:webHidden/>
          </w:rPr>
          <w:t>167</w:t>
        </w:r>
        <w:r>
          <w:rPr>
            <w:noProof/>
            <w:webHidden/>
          </w:rPr>
          <w:fldChar w:fldCharType="end"/>
        </w:r>
      </w:hyperlink>
    </w:p>
    <w:p w14:paraId="7EF4F9DC" w14:textId="103D3DA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1" w:history="1">
        <w:r w:rsidRPr="00FE23C8">
          <w:rPr>
            <w:rStyle w:val="Hyperlink"/>
            <w:noProof/>
          </w:rPr>
          <w:t>NETWORK TOPOLOGY PATTERNS</w:t>
        </w:r>
        <w:r>
          <w:rPr>
            <w:noProof/>
            <w:webHidden/>
          </w:rPr>
          <w:tab/>
        </w:r>
        <w:r>
          <w:rPr>
            <w:noProof/>
            <w:webHidden/>
          </w:rPr>
          <w:fldChar w:fldCharType="begin"/>
        </w:r>
        <w:r>
          <w:rPr>
            <w:noProof/>
            <w:webHidden/>
          </w:rPr>
          <w:instrText xml:space="preserve"> PAGEREF _Toc242177851 \h </w:instrText>
        </w:r>
        <w:r>
          <w:rPr>
            <w:noProof/>
            <w:webHidden/>
          </w:rPr>
        </w:r>
        <w:r>
          <w:rPr>
            <w:noProof/>
            <w:webHidden/>
          </w:rPr>
          <w:fldChar w:fldCharType="separate"/>
        </w:r>
        <w:r>
          <w:rPr>
            <w:noProof/>
            <w:webHidden/>
          </w:rPr>
          <w:t>168</w:t>
        </w:r>
        <w:r>
          <w:rPr>
            <w:noProof/>
            <w:webHidden/>
          </w:rPr>
          <w:fldChar w:fldCharType="end"/>
        </w:r>
      </w:hyperlink>
    </w:p>
    <w:p w14:paraId="17226662" w14:textId="7AC8892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2" w:history="1">
        <w:r w:rsidRPr="00FE23C8">
          <w:rPr>
            <w:rStyle w:val="Hyperlink"/>
            <w:noProof/>
          </w:rPr>
          <w:t>INFORMATION FLOW EFFICIENCY</w:t>
        </w:r>
        <w:r>
          <w:rPr>
            <w:noProof/>
            <w:webHidden/>
          </w:rPr>
          <w:tab/>
        </w:r>
        <w:r>
          <w:rPr>
            <w:noProof/>
            <w:webHidden/>
          </w:rPr>
          <w:fldChar w:fldCharType="begin"/>
        </w:r>
        <w:r>
          <w:rPr>
            <w:noProof/>
            <w:webHidden/>
          </w:rPr>
          <w:instrText xml:space="preserve"> PAGEREF _Toc242177852 \h </w:instrText>
        </w:r>
        <w:r>
          <w:rPr>
            <w:noProof/>
            <w:webHidden/>
          </w:rPr>
        </w:r>
        <w:r>
          <w:rPr>
            <w:noProof/>
            <w:webHidden/>
          </w:rPr>
          <w:fldChar w:fldCharType="separate"/>
        </w:r>
        <w:r>
          <w:rPr>
            <w:noProof/>
            <w:webHidden/>
          </w:rPr>
          <w:t>168</w:t>
        </w:r>
        <w:r>
          <w:rPr>
            <w:noProof/>
            <w:webHidden/>
          </w:rPr>
          <w:fldChar w:fldCharType="end"/>
        </w:r>
      </w:hyperlink>
    </w:p>
    <w:p w14:paraId="1DBE8203" w14:textId="7C08F7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3" w:history="1">
        <w:r w:rsidRPr="00FE23C8">
          <w:rPr>
            <w:rStyle w:val="Hyperlink"/>
            <w:noProof/>
          </w:rPr>
          <w:t>THE DARK MATTER AND GLIAL CELL PARALLEL</w:t>
        </w:r>
        <w:r>
          <w:rPr>
            <w:noProof/>
            <w:webHidden/>
          </w:rPr>
          <w:tab/>
        </w:r>
        <w:r>
          <w:rPr>
            <w:noProof/>
            <w:webHidden/>
          </w:rPr>
          <w:fldChar w:fldCharType="begin"/>
        </w:r>
        <w:r>
          <w:rPr>
            <w:noProof/>
            <w:webHidden/>
          </w:rPr>
          <w:instrText xml:space="preserve"> PAGEREF _Toc242177853 \h </w:instrText>
        </w:r>
        <w:r>
          <w:rPr>
            <w:noProof/>
            <w:webHidden/>
          </w:rPr>
        </w:r>
        <w:r>
          <w:rPr>
            <w:noProof/>
            <w:webHidden/>
          </w:rPr>
          <w:fldChar w:fldCharType="separate"/>
        </w:r>
        <w:r>
          <w:rPr>
            <w:noProof/>
            <w:webHidden/>
          </w:rPr>
          <w:t>169</w:t>
        </w:r>
        <w:r>
          <w:rPr>
            <w:noProof/>
            <w:webHidden/>
          </w:rPr>
          <w:fldChar w:fldCharType="end"/>
        </w:r>
      </w:hyperlink>
    </w:p>
    <w:p w14:paraId="308E80B6" w14:textId="25B8CF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4" w:history="1">
        <w:r w:rsidRPr="00FE23C8">
          <w:rPr>
            <w:rStyle w:val="Hyperlink"/>
            <w:noProof/>
          </w:rPr>
          <w:t>WHY CURRENT PHYSICS DOESN’T PREDICT THIS</w:t>
        </w:r>
        <w:r>
          <w:rPr>
            <w:noProof/>
            <w:webHidden/>
          </w:rPr>
          <w:tab/>
        </w:r>
        <w:r>
          <w:rPr>
            <w:noProof/>
            <w:webHidden/>
          </w:rPr>
          <w:fldChar w:fldCharType="begin"/>
        </w:r>
        <w:r>
          <w:rPr>
            <w:noProof/>
            <w:webHidden/>
          </w:rPr>
          <w:instrText xml:space="preserve"> PAGEREF _Toc242177854 \h </w:instrText>
        </w:r>
        <w:r>
          <w:rPr>
            <w:noProof/>
            <w:webHidden/>
          </w:rPr>
        </w:r>
        <w:r>
          <w:rPr>
            <w:noProof/>
            <w:webHidden/>
          </w:rPr>
          <w:fldChar w:fldCharType="separate"/>
        </w:r>
        <w:r>
          <w:rPr>
            <w:noProof/>
            <w:webHidden/>
          </w:rPr>
          <w:t>170</w:t>
        </w:r>
        <w:r>
          <w:rPr>
            <w:noProof/>
            <w:webHidden/>
          </w:rPr>
          <w:fldChar w:fldCharType="end"/>
        </w:r>
      </w:hyperlink>
    </w:p>
    <w:p w14:paraId="65EC94DD" w14:textId="4971FF6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5" w:history="1">
        <w:r w:rsidRPr="00FE23C8">
          <w:rPr>
            <w:rStyle w:val="Hyperlink"/>
            <w:noProof/>
          </w:rPr>
          <w:t>POSSIBLE EXPLANATIONS</w:t>
        </w:r>
        <w:r>
          <w:rPr>
            <w:noProof/>
            <w:webHidden/>
          </w:rPr>
          <w:tab/>
        </w:r>
        <w:r>
          <w:rPr>
            <w:noProof/>
            <w:webHidden/>
          </w:rPr>
          <w:fldChar w:fldCharType="begin"/>
        </w:r>
        <w:r>
          <w:rPr>
            <w:noProof/>
            <w:webHidden/>
          </w:rPr>
          <w:instrText xml:space="preserve"> PAGEREF _Toc242177855 \h </w:instrText>
        </w:r>
        <w:r>
          <w:rPr>
            <w:noProof/>
            <w:webHidden/>
          </w:rPr>
        </w:r>
        <w:r>
          <w:rPr>
            <w:noProof/>
            <w:webHidden/>
          </w:rPr>
          <w:fldChar w:fldCharType="separate"/>
        </w:r>
        <w:r>
          <w:rPr>
            <w:noProof/>
            <w:webHidden/>
          </w:rPr>
          <w:t>171</w:t>
        </w:r>
        <w:r>
          <w:rPr>
            <w:noProof/>
            <w:webHidden/>
          </w:rPr>
          <w:fldChar w:fldCharType="end"/>
        </w:r>
      </w:hyperlink>
    </w:p>
    <w:p w14:paraId="4017DED1" w14:textId="63CE26C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6" w:history="1">
        <w:r w:rsidRPr="00FE23C8">
          <w:rPr>
            <w:rStyle w:val="Hyperlink"/>
            <w:noProof/>
          </w:rPr>
          <w:t>THE EMBODIMENT QUESTION</w:t>
        </w:r>
        <w:r>
          <w:rPr>
            <w:noProof/>
            <w:webHidden/>
          </w:rPr>
          <w:tab/>
        </w:r>
        <w:r>
          <w:rPr>
            <w:noProof/>
            <w:webHidden/>
          </w:rPr>
          <w:fldChar w:fldCharType="begin"/>
        </w:r>
        <w:r>
          <w:rPr>
            <w:noProof/>
            <w:webHidden/>
          </w:rPr>
          <w:instrText xml:space="preserve"> PAGEREF _Toc242177856 \h </w:instrText>
        </w:r>
        <w:r>
          <w:rPr>
            <w:noProof/>
            <w:webHidden/>
          </w:rPr>
        </w:r>
        <w:r>
          <w:rPr>
            <w:noProof/>
            <w:webHidden/>
          </w:rPr>
          <w:fldChar w:fldCharType="separate"/>
        </w:r>
        <w:r>
          <w:rPr>
            <w:noProof/>
            <w:webHidden/>
          </w:rPr>
          <w:t>172</w:t>
        </w:r>
        <w:r>
          <w:rPr>
            <w:noProof/>
            <w:webHidden/>
          </w:rPr>
          <w:fldChar w:fldCharType="end"/>
        </w:r>
      </w:hyperlink>
    </w:p>
    <w:p w14:paraId="6ECBCD6B" w14:textId="59ADF84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7" w:history="1">
        <w:r w:rsidRPr="00FE23C8">
          <w:rPr>
            <w:rStyle w:val="Hyperlink"/>
            <w:noProof/>
          </w:rPr>
          <w:t>THE PHYSICAL INFORMATION CONTENT</w:t>
        </w:r>
        <w:r>
          <w:rPr>
            <w:noProof/>
            <w:webHidden/>
          </w:rPr>
          <w:tab/>
        </w:r>
        <w:r>
          <w:rPr>
            <w:noProof/>
            <w:webHidden/>
          </w:rPr>
          <w:fldChar w:fldCharType="begin"/>
        </w:r>
        <w:r>
          <w:rPr>
            <w:noProof/>
            <w:webHidden/>
          </w:rPr>
          <w:instrText xml:space="preserve"> PAGEREF _Toc242177857 \h </w:instrText>
        </w:r>
        <w:r>
          <w:rPr>
            <w:noProof/>
            <w:webHidden/>
          </w:rPr>
        </w:r>
        <w:r>
          <w:rPr>
            <w:noProof/>
            <w:webHidden/>
          </w:rPr>
          <w:fldChar w:fldCharType="separate"/>
        </w:r>
        <w:r>
          <w:rPr>
            <w:noProof/>
            <w:webHidden/>
          </w:rPr>
          <w:t>174</w:t>
        </w:r>
        <w:r>
          <w:rPr>
            <w:noProof/>
            <w:webHidden/>
          </w:rPr>
          <w:fldChar w:fldCharType="end"/>
        </w:r>
      </w:hyperlink>
    </w:p>
    <w:p w14:paraId="1B946561" w14:textId="78CD6E2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8" w:history="1">
        <w:r w:rsidRPr="00FE23C8">
          <w:rPr>
            <w:rStyle w:val="Hyperlink"/>
            <w:noProof/>
          </w:rPr>
          <w:t>THE TEMPORAL PRIORITY OF INFORMATION PROCESSING</w:t>
        </w:r>
        <w:r>
          <w:rPr>
            <w:noProof/>
            <w:webHidden/>
          </w:rPr>
          <w:tab/>
        </w:r>
        <w:r>
          <w:rPr>
            <w:noProof/>
            <w:webHidden/>
          </w:rPr>
          <w:fldChar w:fldCharType="begin"/>
        </w:r>
        <w:r>
          <w:rPr>
            <w:noProof/>
            <w:webHidden/>
          </w:rPr>
          <w:instrText xml:space="preserve"> PAGEREF _Toc242177858 \h </w:instrText>
        </w:r>
        <w:r>
          <w:rPr>
            <w:noProof/>
            <w:webHidden/>
          </w:rPr>
        </w:r>
        <w:r>
          <w:rPr>
            <w:noProof/>
            <w:webHidden/>
          </w:rPr>
          <w:fldChar w:fldCharType="separate"/>
        </w:r>
        <w:r>
          <w:rPr>
            <w:noProof/>
            <w:webHidden/>
          </w:rPr>
          <w:t>175</w:t>
        </w:r>
        <w:r>
          <w:rPr>
            <w:noProof/>
            <w:webHidden/>
          </w:rPr>
          <w:fldChar w:fldCharType="end"/>
        </w:r>
      </w:hyperlink>
    </w:p>
    <w:p w14:paraId="2701F61C" w14:textId="54F79E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59" w:history="1">
        <w:r w:rsidRPr="00FE23C8">
          <w:rPr>
            <w:rStyle w:val="Hyperlink"/>
            <w:noProof/>
          </w:rPr>
          <w:t>THE COSMIC WEB CONFIRMED: 2025</w:t>
        </w:r>
        <w:r>
          <w:rPr>
            <w:noProof/>
            <w:webHidden/>
          </w:rPr>
          <w:tab/>
        </w:r>
        <w:r>
          <w:rPr>
            <w:noProof/>
            <w:webHidden/>
          </w:rPr>
          <w:fldChar w:fldCharType="begin"/>
        </w:r>
        <w:r>
          <w:rPr>
            <w:noProof/>
            <w:webHidden/>
          </w:rPr>
          <w:instrText xml:space="preserve"> PAGEREF _Toc242177859 \h </w:instrText>
        </w:r>
        <w:r>
          <w:rPr>
            <w:noProof/>
            <w:webHidden/>
          </w:rPr>
        </w:r>
        <w:r>
          <w:rPr>
            <w:noProof/>
            <w:webHidden/>
          </w:rPr>
          <w:fldChar w:fldCharType="separate"/>
        </w:r>
        <w:r>
          <w:rPr>
            <w:noProof/>
            <w:webHidden/>
          </w:rPr>
          <w:t>176</w:t>
        </w:r>
        <w:r>
          <w:rPr>
            <w:noProof/>
            <w:webHidden/>
          </w:rPr>
          <w:fldChar w:fldCharType="end"/>
        </w:r>
      </w:hyperlink>
    </w:p>
    <w:p w14:paraId="114B48AC" w14:textId="754BA3F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0" w:history="1">
        <w:r w:rsidRPr="00FE23C8">
          <w:rPr>
            <w:rStyle w:val="Hyperlink"/>
            <w:noProof/>
          </w:rPr>
          <w:t>TESTABLE PREDICTIONS</w:t>
        </w:r>
        <w:r>
          <w:rPr>
            <w:noProof/>
            <w:webHidden/>
          </w:rPr>
          <w:tab/>
        </w:r>
        <w:r>
          <w:rPr>
            <w:noProof/>
            <w:webHidden/>
          </w:rPr>
          <w:fldChar w:fldCharType="begin"/>
        </w:r>
        <w:r>
          <w:rPr>
            <w:noProof/>
            <w:webHidden/>
          </w:rPr>
          <w:instrText xml:space="preserve"> PAGEREF _Toc242177860 \h </w:instrText>
        </w:r>
        <w:r>
          <w:rPr>
            <w:noProof/>
            <w:webHidden/>
          </w:rPr>
        </w:r>
        <w:r>
          <w:rPr>
            <w:noProof/>
            <w:webHidden/>
          </w:rPr>
          <w:fldChar w:fldCharType="separate"/>
        </w:r>
        <w:r>
          <w:rPr>
            <w:noProof/>
            <w:webHidden/>
          </w:rPr>
          <w:t>177</w:t>
        </w:r>
        <w:r>
          <w:rPr>
            <w:noProof/>
            <w:webHidden/>
          </w:rPr>
          <w:fldChar w:fldCharType="end"/>
        </w:r>
      </w:hyperlink>
    </w:p>
    <w:p w14:paraId="102FA051" w14:textId="6CF9571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1"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_Toc242177861 \h </w:instrText>
        </w:r>
        <w:r>
          <w:rPr>
            <w:noProof/>
            <w:webHidden/>
          </w:rPr>
        </w:r>
        <w:r>
          <w:rPr>
            <w:noProof/>
            <w:webHidden/>
          </w:rPr>
          <w:fldChar w:fldCharType="separate"/>
        </w:r>
        <w:r>
          <w:rPr>
            <w:noProof/>
            <w:webHidden/>
          </w:rPr>
          <w:t>178</w:t>
        </w:r>
        <w:r>
          <w:rPr>
            <w:noProof/>
            <w:webHidden/>
          </w:rPr>
          <w:fldChar w:fldCharType="end"/>
        </w:r>
      </w:hyperlink>
    </w:p>
    <w:p w14:paraId="0E25EEE3" w14:textId="11AEA999"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62"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_Toc242177862 \h </w:instrText>
        </w:r>
        <w:r>
          <w:rPr>
            <w:noProof/>
            <w:webHidden/>
          </w:rPr>
        </w:r>
        <w:r>
          <w:rPr>
            <w:noProof/>
            <w:webHidden/>
          </w:rPr>
          <w:fldChar w:fldCharType="separate"/>
        </w:r>
        <w:r>
          <w:rPr>
            <w:noProof/>
            <w:webHidden/>
          </w:rPr>
          <w:t>182</w:t>
        </w:r>
        <w:r>
          <w:rPr>
            <w:noProof/>
            <w:webHidden/>
          </w:rPr>
          <w:fldChar w:fldCharType="end"/>
        </w:r>
      </w:hyperlink>
    </w:p>
    <w:p w14:paraId="604A3B6D" w14:textId="30A2730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63" w:history="1">
        <w:r w:rsidRPr="00FE23C8">
          <w:rPr>
            <w:rStyle w:val="Hyperlink"/>
            <w:noProof/>
          </w:rPr>
          <w:t>Element 8: Gravity Emerges from Information Patterns</w:t>
        </w:r>
        <w:r>
          <w:rPr>
            <w:noProof/>
            <w:webHidden/>
          </w:rPr>
          <w:tab/>
        </w:r>
        <w:r>
          <w:rPr>
            <w:noProof/>
            <w:webHidden/>
          </w:rPr>
          <w:fldChar w:fldCharType="begin"/>
        </w:r>
        <w:r>
          <w:rPr>
            <w:noProof/>
            <w:webHidden/>
          </w:rPr>
          <w:instrText xml:space="preserve"> PAGEREF _Toc242177863 \h </w:instrText>
        </w:r>
        <w:r>
          <w:rPr>
            <w:noProof/>
            <w:webHidden/>
          </w:rPr>
        </w:r>
        <w:r>
          <w:rPr>
            <w:noProof/>
            <w:webHidden/>
          </w:rPr>
          <w:fldChar w:fldCharType="separate"/>
        </w:r>
        <w:r>
          <w:rPr>
            <w:noProof/>
            <w:webHidden/>
          </w:rPr>
          <w:t>183</w:t>
        </w:r>
        <w:r>
          <w:rPr>
            <w:noProof/>
            <w:webHidden/>
          </w:rPr>
          <w:fldChar w:fldCharType="end"/>
        </w:r>
      </w:hyperlink>
    </w:p>
    <w:p w14:paraId="1AD6B0F2" w14:textId="6150C6E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64" w:history="1">
        <w:r w:rsidRPr="00FE23C8">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_Toc242177864 \h </w:instrText>
        </w:r>
        <w:r>
          <w:rPr>
            <w:noProof/>
            <w:webHidden/>
          </w:rPr>
        </w:r>
        <w:r>
          <w:rPr>
            <w:noProof/>
            <w:webHidden/>
          </w:rPr>
          <w:fldChar w:fldCharType="separate"/>
        </w:r>
        <w:r>
          <w:rPr>
            <w:noProof/>
            <w:webHidden/>
          </w:rPr>
          <w:t>183</w:t>
        </w:r>
        <w:r>
          <w:rPr>
            <w:noProof/>
            <w:webHidden/>
          </w:rPr>
          <w:fldChar w:fldCharType="end"/>
        </w:r>
      </w:hyperlink>
    </w:p>
    <w:p w14:paraId="394F006B" w14:textId="52B3043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5" w:history="1">
        <w:r w:rsidRPr="00FE23C8">
          <w:rPr>
            <w:rStyle w:val="Hyperlink"/>
            <w:noProof/>
          </w:rPr>
          <w:t>THE NEWTON-EINSTEIN-PEG PROGRESSION</w:t>
        </w:r>
        <w:r>
          <w:rPr>
            <w:noProof/>
            <w:webHidden/>
          </w:rPr>
          <w:tab/>
        </w:r>
        <w:r>
          <w:rPr>
            <w:noProof/>
            <w:webHidden/>
          </w:rPr>
          <w:fldChar w:fldCharType="begin"/>
        </w:r>
        <w:r>
          <w:rPr>
            <w:noProof/>
            <w:webHidden/>
          </w:rPr>
          <w:instrText xml:space="preserve"> PAGEREF _Toc242177865 \h </w:instrText>
        </w:r>
        <w:r>
          <w:rPr>
            <w:noProof/>
            <w:webHidden/>
          </w:rPr>
        </w:r>
        <w:r>
          <w:rPr>
            <w:noProof/>
            <w:webHidden/>
          </w:rPr>
          <w:fldChar w:fldCharType="separate"/>
        </w:r>
        <w:r>
          <w:rPr>
            <w:noProof/>
            <w:webHidden/>
          </w:rPr>
          <w:t>184</w:t>
        </w:r>
        <w:r>
          <w:rPr>
            <w:noProof/>
            <w:webHidden/>
          </w:rPr>
          <w:fldChar w:fldCharType="end"/>
        </w:r>
      </w:hyperlink>
    </w:p>
    <w:p w14:paraId="26CFCDCF" w14:textId="03C7E75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6" w:history="1">
        <w:r w:rsidRPr="00FE23C8">
          <w:rPr>
            <w:rStyle w:val="Hyperlink"/>
            <w:noProof/>
          </w:rPr>
          <w:t>WHY WE NEED TO INVESTIGATE ALTERNATIVES</w:t>
        </w:r>
        <w:r>
          <w:rPr>
            <w:noProof/>
            <w:webHidden/>
          </w:rPr>
          <w:tab/>
        </w:r>
        <w:r>
          <w:rPr>
            <w:noProof/>
            <w:webHidden/>
          </w:rPr>
          <w:fldChar w:fldCharType="begin"/>
        </w:r>
        <w:r>
          <w:rPr>
            <w:noProof/>
            <w:webHidden/>
          </w:rPr>
          <w:instrText xml:space="preserve"> PAGEREF _Toc242177866 \h </w:instrText>
        </w:r>
        <w:r>
          <w:rPr>
            <w:noProof/>
            <w:webHidden/>
          </w:rPr>
        </w:r>
        <w:r>
          <w:rPr>
            <w:noProof/>
            <w:webHidden/>
          </w:rPr>
          <w:fldChar w:fldCharType="separate"/>
        </w:r>
        <w:r>
          <w:rPr>
            <w:noProof/>
            <w:webHidden/>
          </w:rPr>
          <w:t>185</w:t>
        </w:r>
        <w:r>
          <w:rPr>
            <w:noProof/>
            <w:webHidden/>
          </w:rPr>
          <w:fldChar w:fldCharType="end"/>
        </w:r>
      </w:hyperlink>
    </w:p>
    <w:p w14:paraId="0D1735E0" w14:textId="15EF3D0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7" w:history="1">
        <w:r w:rsidRPr="00FE23C8">
          <w:rPr>
            <w:rStyle w:val="Hyperlink"/>
            <w:noProof/>
          </w:rPr>
          <w:t>THE COSMOLOGICAL CONSTANT PROBLEM</w:t>
        </w:r>
        <w:r>
          <w:rPr>
            <w:noProof/>
            <w:webHidden/>
          </w:rPr>
          <w:tab/>
        </w:r>
        <w:r>
          <w:rPr>
            <w:noProof/>
            <w:webHidden/>
          </w:rPr>
          <w:fldChar w:fldCharType="begin"/>
        </w:r>
        <w:r>
          <w:rPr>
            <w:noProof/>
            <w:webHidden/>
          </w:rPr>
          <w:instrText xml:space="preserve"> PAGEREF _Toc242177867 \h </w:instrText>
        </w:r>
        <w:r>
          <w:rPr>
            <w:noProof/>
            <w:webHidden/>
          </w:rPr>
        </w:r>
        <w:r>
          <w:rPr>
            <w:noProof/>
            <w:webHidden/>
          </w:rPr>
          <w:fldChar w:fldCharType="separate"/>
        </w:r>
        <w:r>
          <w:rPr>
            <w:noProof/>
            <w:webHidden/>
          </w:rPr>
          <w:t>188</w:t>
        </w:r>
        <w:r>
          <w:rPr>
            <w:noProof/>
            <w:webHidden/>
          </w:rPr>
          <w:fldChar w:fldCharType="end"/>
        </w:r>
      </w:hyperlink>
    </w:p>
    <w:p w14:paraId="4E7A8447" w14:textId="6AFB3E2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8" w:history="1">
        <w:r w:rsidRPr="00FE23C8">
          <w:rPr>
            <w:rStyle w:val="Hyperlink"/>
            <w:noProof/>
          </w:rPr>
          <w:t>INFORMATION-THEORETIC FOUNDATIONS IN PHYSICS</w:t>
        </w:r>
        <w:r>
          <w:rPr>
            <w:noProof/>
            <w:webHidden/>
          </w:rPr>
          <w:tab/>
        </w:r>
        <w:r>
          <w:rPr>
            <w:noProof/>
            <w:webHidden/>
          </w:rPr>
          <w:fldChar w:fldCharType="begin"/>
        </w:r>
        <w:r>
          <w:rPr>
            <w:noProof/>
            <w:webHidden/>
          </w:rPr>
          <w:instrText xml:space="preserve"> PAGEREF _Toc242177868 \h </w:instrText>
        </w:r>
        <w:r>
          <w:rPr>
            <w:noProof/>
            <w:webHidden/>
          </w:rPr>
        </w:r>
        <w:r>
          <w:rPr>
            <w:noProof/>
            <w:webHidden/>
          </w:rPr>
          <w:fldChar w:fldCharType="separate"/>
        </w:r>
        <w:r>
          <w:rPr>
            <w:noProof/>
            <w:webHidden/>
          </w:rPr>
          <w:t>189</w:t>
        </w:r>
        <w:r>
          <w:rPr>
            <w:noProof/>
            <w:webHidden/>
          </w:rPr>
          <w:fldChar w:fldCharType="end"/>
        </w:r>
      </w:hyperlink>
    </w:p>
    <w:p w14:paraId="4D317095" w14:textId="21CA361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69" w:history="1">
        <w:r w:rsidRPr="00FE23C8">
          <w:rPr>
            <w:rStyle w:val="Hyperlink"/>
            <w:noProof/>
          </w:rPr>
          <w:t>THE STAGE METAPHOR</w:t>
        </w:r>
        <w:r>
          <w:rPr>
            <w:noProof/>
            <w:webHidden/>
          </w:rPr>
          <w:tab/>
        </w:r>
        <w:r>
          <w:rPr>
            <w:noProof/>
            <w:webHidden/>
          </w:rPr>
          <w:fldChar w:fldCharType="begin"/>
        </w:r>
        <w:r>
          <w:rPr>
            <w:noProof/>
            <w:webHidden/>
          </w:rPr>
          <w:instrText xml:space="preserve"> PAGEREF _Toc242177869 \h </w:instrText>
        </w:r>
        <w:r>
          <w:rPr>
            <w:noProof/>
            <w:webHidden/>
          </w:rPr>
        </w:r>
        <w:r>
          <w:rPr>
            <w:noProof/>
            <w:webHidden/>
          </w:rPr>
          <w:fldChar w:fldCharType="separate"/>
        </w:r>
        <w:r>
          <w:rPr>
            <w:noProof/>
            <w:webHidden/>
          </w:rPr>
          <w:t>191</w:t>
        </w:r>
        <w:r>
          <w:rPr>
            <w:noProof/>
            <w:webHidden/>
          </w:rPr>
          <w:fldChar w:fldCharType="end"/>
        </w:r>
      </w:hyperlink>
    </w:p>
    <w:p w14:paraId="7CB8E755" w14:textId="6EA990E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0" w:history="1">
        <w:r w:rsidRPr="00FE23C8">
          <w:rPr>
            <w:rStyle w:val="Hyperlink"/>
            <w:noProof/>
          </w:rPr>
          <w:t>THE PATTERN-EMERGENT GRAVITY FRAMEWORK</w:t>
        </w:r>
        <w:r>
          <w:rPr>
            <w:noProof/>
            <w:webHidden/>
          </w:rPr>
          <w:tab/>
        </w:r>
        <w:r>
          <w:rPr>
            <w:noProof/>
            <w:webHidden/>
          </w:rPr>
          <w:fldChar w:fldCharType="begin"/>
        </w:r>
        <w:r>
          <w:rPr>
            <w:noProof/>
            <w:webHidden/>
          </w:rPr>
          <w:instrText xml:space="preserve"> PAGEREF _Toc242177870 \h </w:instrText>
        </w:r>
        <w:r>
          <w:rPr>
            <w:noProof/>
            <w:webHidden/>
          </w:rPr>
        </w:r>
        <w:r>
          <w:rPr>
            <w:noProof/>
            <w:webHidden/>
          </w:rPr>
          <w:fldChar w:fldCharType="separate"/>
        </w:r>
        <w:r>
          <w:rPr>
            <w:noProof/>
            <w:webHidden/>
          </w:rPr>
          <w:t>192</w:t>
        </w:r>
        <w:r>
          <w:rPr>
            <w:noProof/>
            <w:webHidden/>
          </w:rPr>
          <w:fldChar w:fldCharType="end"/>
        </w:r>
      </w:hyperlink>
    </w:p>
    <w:p w14:paraId="5C8F9499" w14:textId="77F199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1" w:history="1">
        <w:r w:rsidRPr="00FE23C8">
          <w:rPr>
            <w:rStyle w:val="Hyperlink"/>
            <w:noProof/>
          </w:rPr>
          <w:t>THE ATOM AS A READABLE HISTORY</w:t>
        </w:r>
        <w:r>
          <w:rPr>
            <w:noProof/>
            <w:webHidden/>
          </w:rPr>
          <w:tab/>
        </w:r>
        <w:r>
          <w:rPr>
            <w:noProof/>
            <w:webHidden/>
          </w:rPr>
          <w:fldChar w:fldCharType="begin"/>
        </w:r>
        <w:r>
          <w:rPr>
            <w:noProof/>
            <w:webHidden/>
          </w:rPr>
          <w:instrText xml:space="preserve"> PAGEREF _Toc242177871 \h </w:instrText>
        </w:r>
        <w:r>
          <w:rPr>
            <w:noProof/>
            <w:webHidden/>
          </w:rPr>
        </w:r>
        <w:r>
          <w:rPr>
            <w:noProof/>
            <w:webHidden/>
          </w:rPr>
          <w:fldChar w:fldCharType="separate"/>
        </w:r>
        <w:r>
          <w:rPr>
            <w:noProof/>
            <w:webHidden/>
          </w:rPr>
          <w:t>194</w:t>
        </w:r>
        <w:r>
          <w:rPr>
            <w:noProof/>
            <w:webHidden/>
          </w:rPr>
          <w:fldChar w:fldCharType="end"/>
        </w:r>
      </w:hyperlink>
    </w:p>
    <w:p w14:paraId="0B44A101" w14:textId="04F818C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2" w:history="1">
        <w:r w:rsidRPr="00FE23C8">
          <w:rPr>
            <w:rStyle w:val="Hyperlink"/>
            <w:noProof/>
          </w:rPr>
          <w:t>THE GRAVITATIONAL LANDSCAPE</w:t>
        </w:r>
        <w:r>
          <w:rPr>
            <w:noProof/>
            <w:webHidden/>
          </w:rPr>
          <w:tab/>
        </w:r>
        <w:r>
          <w:rPr>
            <w:noProof/>
            <w:webHidden/>
          </w:rPr>
          <w:fldChar w:fldCharType="begin"/>
        </w:r>
        <w:r>
          <w:rPr>
            <w:noProof/>
            <w:webHidden/>
          </w:rPr>
          <w:instrText xml:space="preserve"> PAGEREF _Toc242177872 \h </w:instrText>
        </w:r>
        <w:r>
          <w:rPr>
            <w:noProof/>
            <w:webHidden/>
          </w:rPr>
        </w:r>
        <w:r>
          <w:rPr>
            <w:noProof/>
            <w:webHidden/>
          </w:rPr>
          <w:fldChar w:fldCharType="separate"/>
        </w:r>
        <w:r>
          <w:rPr>
            <w:noProof/>
            <w:webHidden/>
          </w:rPr>
          <w:t>195</w:t>
        </w:r>
        <w:r>
          <w:rPr>
            <w:noProof/>
            <w:webHidden/>
          </w:rPr>
          <w:fldChar w:fldCharType="end"/>
        </w:r>
      </w:hyperlink>
    </w:p>
    <w:p w14:paraId="62E15AA9" w14:textId="5558BFD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3" w:history="1">
        <w:r w:rsidRPr="00FE23C8">
          <w:rPr>
            <w:rStyle w:val="Hyperlink"/>
            <w:noProof/>
          </w:rPr>
          <w:t>RESOLVING THE JWST PUZZLE</w:t>
        </w:r>
        <w:r>
          <w:rPr>
            <w:noProof/>
            <w:webHidden/>
          </w:rPr>
          <w:tab/>
        </w:r>
        <w:r>
          <w:rPr>
            <w:noProof/>
            <w:webHidden/>
          </w:rPr>
          <w:fldChar w:fldCharType="begin"/>
        </w:r>
        <w:r>
          <w:rPr>
            <w:noProof/>
            <w:webHidden/>
          </w:rPr>
          <w:instrText xml:space="preserve"> PAGEREF _Toc242177873 \h </w:instrText>
        </w:r>
        <w:r>
          <w:rPr>
            <w:noProof/>
            <w:webHidden/>
          </w:rPr>
        </w:r>
        <w:r>
          <w:rPr>
            <w:noProof/>
            <w:webHidden/>
          </w:rPr>
          <w:fldChar w:fldCharType="separate"/>
        </w:r>
        <w:r>
          <w:rPr>
            <w:noProof/>
            <w:webHidden/>
          </w:rPr>
          <w:t>197</w:t>
        </w:r>
        <w:r>
          <w:rPr>
            <w:noProof/>
            <w:webHidden/>
          </w:rPr>
          <w:fldChar w:fldCharType="end"/>
        </w:r>
      </w:hyperlink>
    </w:p>
    <w:p w14:paraId="7A5FE12E" w14:textId="4E49E8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4" w:history="1">
        <w:r w:rsidRPr="00FE23C8">
          <w:rPr>
            <w:rStyle w:val="Hyperlink"/>
            <w:noProof/>
          </w:rPr>
          <w:t>THE HUBBLE TENSION CONNECTION</w:t>
        </w:r>
        <w:r>
          <w:rPr>
            <w:noProof/>
            <w:webHidden/>
          </w:rPr>
          <w:tab/>
        </w:r>
        <w:r>
          <w:rPr>
            <w:noProof/>
            <w:webHidden/>
          </w:rPr>
          <w:fldChar w:fldCharType="begin"/>
        </w:r>
        <w:r>
          <w:rPr>
            <w:noProof/>
            <w:webHidden/>
          </w:rPr>
          <w:instrText xml:space="preserve"> PAGEREF _Toc242177874 \h </w:instrText>
        </w:r>
        <w:r>
          <w:rPr>
            <w:noProof/>
            <w:webHidden/>
          </w:rPr>
        </w:r>
        <w:r>
          <w:rPr>
            <w:noProof/>
            <w:webHidden/>
          </w:rPr>
          <w:fldChar w:fldCharType="separate"/>
        </w:r>
        <w:r>
          <w:rPr>
            <w:noProof/>
            <w:webHidden/>
          </w:rPr>
          <w:t>199</w:t>
        </w:r>
        <w:r>
          <w:rPr>
            <w:noProof/>
            <w:webHidden/>
          </w:rPr>
          <w:fldChar w:fldCharType="end"/>
        </w:r>
      </w:hyperlink>
    </w:p>
    <w:p w14:paraId="4B4E8F1B" w14:textId="63A6430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5" w:history="1">
        <w:r w:rsidRPr="00FE23C8">
          <w:rPr>
            <w:rStyle w:val="Hyperlink"/>
            <w:noProof/>
          </w:rPr>
          <w:t>THE MATHEMATICAL FRAMEWORK</w:t>
        </w:r>
        <w:r>
          <w:rPr>
            <w:noProof/>
            <w:webHidden/>
          </w:rPr>
          <w:tab/>
        </w:r>
        <w:r>
          <w:rPr>
            <w:noProof/>
            <w:webHidden/>
          </w:rPr>
          <w:fldChar w:fldCharType="begin"/>
        </w:r>
        <w:r>
          <w:rPr>
            <w:noProof/>
            <w:webHidden/>
          </w:rPr>
          <w:instrText xml:space="preserve"> PAGEREF _Toc242177875 \h </w:instrText>
        </w:r>
        <w:r>
          <w:rPr>
            <w:noProof/>
            <w:webHidden/>
          </w:rPr>
        </w:r>
        <w:r>
          <w:rPr>
            <w:noProof/>
            <w:webHidden/>
          </w:rPr>
          <w:fldChar w:fldCharType="separate"/>
        </w:r>
        <w:r>
          <w:rPr>
            <w:noProof/>
            <w:webHidden/>
          </w:rPr>
          <w:t>199</w:t>
        </w:r>
        <w:r>
          <w:rPr>
            <w:noProof/>
            <w:webHidden/>
          </w:rPr>
          <w:fldChar w:fldCharType="end"/>
        </w:r>
      </w:hyperlink>
    </w:p>
    <w:p w14:paraId="1FD4E025" w14:textId="26B8FF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6" w:history="1">
        <w:r w:rsidRPr="00FE23C8">
          <w:rPr>
            <w:rStyle w:val="Hyperlink"/>
            <w:noProof/>
          </w:rPr>
          <w:t>TESTABLE PREDICTIONS AND RESULTS</w:t>
        </w:r>
        <w:r>
          <w:rPr>
            <w:noProof/>
            <w:webHidden/>
          </w:rPr>
          <w:tab/>
        </w:r>
        <w:r>
          <w:rPr>
            <w:noProof/>
            <w:webHidden/>
          </w:rPr>
          <w:fldChar w:fldCharType="begin"/>
        </w:r>
        <w:r>
          <w:rPr>
            <w:noProof/>
            <w:webHidden/>
          </w:rPr>
          <w:instrText xml:space="preserve"> PAGEREF _Toc242177876 \h </w:instrText>
        </w:r>
        <w:r>
          <w:rPr>
            <w:noProof/>
            <w:webHidden/>
          </w:rPr>
        </w:r>
        <w:r>
          <w:rPr>
            <w:noProof/>
            <w:webHidden/>
          </w:rPr>
          <w:fldChar w:fldCharType="separate"/>
        </w:r>
        <w:r>
          <w:rPr>
            <w:noProof/>
            <w:webHidden/>
          </w:rPr>
          <w:t>200</w:t>
        </w:r>
        <w:r>
          <w:rPr>
            <w:noProof/>
            <w:webHidden/>
          </w:rPr>
          <w:fldChar w:fldCharType="end"/>
        </w:r>
      </w:hyperlink>
    </w:p>
    <w:p w14:paraId="44A79D0B" w14:textId="70B9229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7"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_Toc242177877 \h </w:instrText>
        </w:r>
        <w:r>
          <w:rPr>
            <w:noProof/>
            <w:webHidden/>
          </w:rPr>
        </w:r>
        <w:r>
          <w:rPr>
            <w:noProof/>
            <w:webHidden/>
          </w:rPr>
          <w:fldChar w:fldCharType="separate"/>
        </w:r>
        <w:r>
          <w:rPr>
            <w:noProof/>
            <w:webHidden/>
          </w:rPr>
          <w:t>202</w:t>
        </w:r>
        <w:r>
          <w:rPr>
            <w:noProof/>
            <w:webHidden/>
          </w:rPr>
          <w:fldChar w:fldCharType="end"/>
        </w:r>
      </w:hyperlink>
    </w:p>
    <w:p w14:paraId="6D409246" w14:textId="32CE3D9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78"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_Toc242177878 \h </w:instrText>
        </w:r>
        <w:r>
          <w:rPr>
            <w:noProof/>
            <w:webHidden/>
          </w:rPr>
        </w:r>
        <w:r>
          <w:rPr>
            <w:noProof/>
            <w:webHidden/>
          </w:rPr>
          <w:fldChar w:fldCharType="separate"/>
        </w:r>
        <w:r>
          <w:rPr>
            <w:noProof/>
            <w:webHidden/>
          </w:rPr>
          <w:t>203</w:t>
        </w:r>
        <w:r>
          <w:rPr>
            <w:noProof/>
            <w:webHidden/>
          </w:rPr>
          <w:fldChar w:fldCharType="end"/>
        </w:r>
      </w:hyperlink>
    </w:p>
    <w:p w14:paraId="61387B1E" w14:textId="3BA0733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79" w:history="1">
        <w:r w:rsidRPr="00FE23C8">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_Toc242177879 \h </w:instrText>
        </w:r>
        <w:r>
          <w:rPr>
            <w:noProof/>
            <w:webHidden/>
          </w:rPr>
        </w:r>
        <w:r>
          <w:rPr>
            <w:noProof/>
            <w:webHidden/>
          </w:rPr>
          <w:fldChar w:fldCharType="separate"/>
        </w:r>
        <w:r>
          <w:rPr>
            <w:noProof/>
            <w:webHidden/>
          </w:rPr>
          <w:t>205</w:t>
        </w:r>
        <w:r>
          <w:rPr>
            <w:noProof/>
            <w:webHidden/>
          </w:rPr>
          <w:fldChar w:fldCharType="end"/>
        </w:r>
      </w:hyperlink>
    </w:p>
    <w:p w14:paraId="4ED8191F" w14:textId="08E0E0DC"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80" w:history="1">
        <w:r w:rsidRPr="00FE23C8">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_Toc242177880 \h </w:instrText>
        </w:r>
        <w:r>
          <w:rPr>
            <w:noProof/>
            <w:webHidden/>
          </w:rPr>
        </w:r>
        <w:r>
          <w:rPr>
            <w:noProof/>
            <w:webHidden/>
          </w:rPr>
          <w:fldChar w:fldCharType="separate"/>
        </w:r>
        <w:r>
          <w:rPr>
            <w:noProof/>
            <w:webHidden/>
          </w:rPr>
          <w:t>205</w:t>
        </w:r>
        <w:r>
          <w:rPr>
            <w:noProof/>
            <w:webHidden/>
          </w:rPr>
          <w:fldChar w:fldCharType="end"/>
        </w:r>
      </w:hyperlink>
    </w:p>
    <w:p w14:paraId="53489154" w14:textId="5EFF857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1" w:history="1">
        <w:r w:rsidRPr="00FE23C8">
          <w:rPr>
            <w:rStyle w:val="Hyperlink"/>
            <w:noProof/>
          </w:rPr>
          <w:t>WHAT QUANTUM MECHANICS TELLS US</w:t>
        </w:r>
        <w:r>
          <w:rPr>
            <w:noProof/>
            <w:webHidden/>
          </w:rPr>
          <w:tab/>
        </w:r>
        <w:r>
          <w:rPr>
            <w:noProof/>
            <w:webHidden/>
          </w:rPr>
          <w:fldChar w:fldCharType="begin"/>
        </w:r>
        <w:r>
          <w:rPr>
            <w:noProof/>
            <w:webHidden/>
          </w:rPr>
          <w:instrText xml:space="preserve"> PAGEREF _Toc242177881 \h </w:instrText>
        </w:r>
        <w:r>
          <w:rPr>
            <w:noProof/>
            <w:webHidden/>
          </w:rPr>
        </w:r>
        <w:r>
          <w:rPr>
            <w:noProof/>
            <w:webHidden/>
          </w:rPr>
          <w:fldChar w:fldCharType="separate"/>
        </w:r>
        <w:r>
          <w:rPr>
            <w:noProof/>
            <w:webHidden/>
          </w:rPr>
          <w:t>206</w:t>
        </w:r>
        <w:r>
          <w:rPr>
            <w:noProof/>
            <w:webHidden/>
          </w:rPr>
          <w:fldChar w:fldCharType="end"/>
        </w:r>
      </w:hyperlink>
    </w:p>
    <w:p w14:paraId="21FC1FE8" w14:textId="26A1A22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2" w:history="1">
        <w:r w:rsidRPr="00FE23C8">
          <w:rPr>
            <w:rStyle w:val="Hyperlink"/>
            <w:noProof/>
          </w:rPr>
          <w:t>WHY THIS QUESTION MATTERS</w:t>
        </w:r>
        <w:r>
          <w:rPr>
            <w:noProof/>
            <w:webHidden/>
          </w:rPr>
          <w:tab/>
        </w:r>
        <w:r>
          <w:rPr>
            <w:noProof/>
            <w:webHidden/>
          </w:rPr>
          <w:fldChar w:fldCharType="begin"/>
        </w:r>
        <w:r>
          <w:rPr>
            <w:noProof/>
            <w:webHidden/>
          </w:rPr>
          <w:instrText xml:space="preserve"> PAGEREF _Toc242177882 \h </w:instrText>
        </w:r>
        <w:r>
          <w:rPr>
            <w:noProof/>
            <w:webHidden/>
          </w:rPr>
        </w:r>
        <w:r>
          <w:rPr>
            <w:noProof/>
            <w:webHidden/>
          </w:rPr>
          <w:fldChar w:fldCharType="separate"/>
        </w:r>
        <w:r>
          <w:rPr>
            <w:noProof/>
            <w:webHidden/>
          </w:rPr>
          <w:t>207</w:t>
        </w:r>
        <w:r>
          <w:rPr>
            <w:noProof/>
            <w:webHidden/>
          </w:rPr>
          <w:fldChar w:fldCharType="end"/>
        </w:r>
      </w:hyperlink>
    </w:p>
    <w:p w14:paraId="6060B955" w14:textId="2D72A1F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3" w:history="1">
        <w:r w:rsidRPr="00FE23C8">
          <w:rPr>
            <w:rStyle w:val="Hyperlink"/>
            <w:noProof/>
          </w:rPr>
          <w:t>INFORMATION-THEORETIC FOUNDATIONS</w:t>
        </w:r>
        <w:r>
          <w:rPr>
            <w:noProof/>
            <w:webHidden/>
          </w:rPr>
          <w:tab/>
        </w:r>
        <w:r>
          <w:rPr>
            <w:noProof/>
            <w:webHidden/>
          </w:rPr>
          <w:fldChar w:fldCharType="begin"/>
        </w:r>
        <w:r>
          <w:rPr>
            <w:noProof/>
            <w:webHidden/>
          </w:rPr>
          <w:instrText xml:space="preserve"> PAGEREF _Toc242177883 \h </w:instrText>
        </w:r>
        <w:r>
          <w:rPr>
            <w:noProof/>
            <w:webHidden/>
          </w:rPr>
        </w:r>
        <w:r>
          <w:rPr>
            <w:noProof/>
            <w:webHidden/>
          </w:rPr>
          <w:fldChar w:fldCharType="separate"/>
        </w:r>
        <w:r>
          <w:rPr>
            <w:noProof/>
            <w:webHidden/>
          </w:rPr>
          <w:t>208</w:t>
        </w:r>
        <w:r>
          <w:rPr>
            <w:noProof/>
            <w:webHidden/>
          </w:rPr>
          <w:fldChar w:fldCharType="end"/>
        </w:r>
      </w:hyperlink>
    </w:p>
    <w:p w14:paraId="79B2D89A" w14:textId="396E1EC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4" w:history="1">
        <w:r w:rsidRPr="00FE23C8">
          <w:rPr>
            <w:rStyle w:val="Hyperlink"/>
            <w:noProof/>
          </w:rPr>
          <w:t>THE FRAMEWORK PROPOSAL</w:t>
        </w:r>
        <w:r>
          <w:rPr>
            <w:noProof/>
            <w:webHidden/>
          </w:rPr>
          <w:tab/>
        </w:r>
        <w:r>
          <w:rPr>
            <w:noProof/>
            <w:webHidden/>
          </w:rPr>
          <w:fldChar w:fldCharType="begin"/>
        </w:r>
        <w:r>
          <w:rPr>
            <w:noProof/>
            <w:webHidden/>
          </w:rPr>
          <w:instrText xml:space="preserve"> PAGEREF _Toc242177884 \h </w:instrText>
        </w:r>
        <w:r>
          <w:rPr>
            <w:noProof/>
            <w:webHidden/>
          </w:rPr>
        </w:r>
        <w:r>
          <w:rPr>
            <w:noProof/>
            <w:webHidden/>
          </w:rPr>
          <w:fldChar w:fldCharType="separate"/>
        </w:r>
        <w:r>
          <w:rPr>
            <w:noProof/>
            <w:webHidden/>
          </w:rPr>
          <w:t>209</w:t>
        </w:r>
        <w:r>
          <w:rPr>
            <w:noProof/>
            <w:webHidden/>
          </w:rPr>
          <w:fldChar w:fldCharType="end"/>
        </w:r>
      </w:hyperlink>
    </w:p>
    <w:p w14:paraId="5D2C8D45" w14:textId="0ACBC6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5" w:history="1">
        <w:r w:rsidRPr="00FE23C8">
          <w:rPr>
            <w:rStyle w:val="Hyperlink"/>
            <w:noProof/>
          </w:rPr>
          <w:t>SIMPLE STATES, INFINITE COMPLEXITY</w:t>
        </w:r>
        <w:r>
          <w:rPr>
            <w:noProof/>
            <w:webHidden/>
          </w:rPr>
          <w:tab/>
        </w:r>
        <w:r>
          <w:rPr>
            <w:noProof/>
            <w:webHidden/>
          </w:rPr>
          <w:fldChar w:fldCharType="begin"/>
        </w:r>
        <w:r>
          <w:rPr>
            <w:noProof/>
            <w:webHidden/>
          </w:rPr>
          <w:instrText xml:space="preserve"> PAGEREF _Toc242177885 \h </w:instrText>
        </w:r>
        <w:r>
          <w:rPr>
            <w:noProof/>
            <w:webHidden/>
          </w:rPr>
        </w:r>
        <w:r>
          <w:rPr>
            <w:noProof/>
            <w:webHidden/>
          </w:rPr>
          <w:fldChar w:fldCharType="separate"/>
        </w:r>
        <w:r>
          <w:rPr>
            <w:noProof/>
            <w:webHidden/>
          </w:rPr>
          <w:t>210</w:t>
        </w:r>
        <w:r>
          <w:rPr>
            <w:noProof/>
            <w:webHidden/>
          </w:rPr>
          <w:fldChar w:fldCharType="end"/>
        </w:r>
      </w:hyperlink>
    </w:p>
    <w:p w14:paraId="11347DB1" w14:textId="3D4303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6" w:history="1">
        <w:r w:rsidRPr="00FE23C8">
          <w:rPr>
            <w:rStyle w:val="Hyperlink"/>
            <w:noProof/>
          </w:rPr>
          <w:t>THE INFORMATION STORAGE OPTIMIZATION ARGUMENT</w:t>
        </w:r>
        <w:r>
          <w:rPr>
            <w:noProof/>
            <w:webHidden/>
          </w:rPr>
          <w:tab/>
        </w:r>
        <w:r>
          <w:rPr>
            <w:noProof/>
            <w:webHidden/>
          </w:rPr>
          <w:fldChar w:fldCharType="begin"/>
        </w:r>
        <w:r>
          <w:rPr>
            <w:noProof/>
            <w:webHidden/>
          </w:rPr>
          <w:instrText xml:space="preserve"> PAGEREF _Toc242177886 \h </w:instrText>
        </w:r>
        <w:r>
          <w:rPr>
            <w:noProof/>
            <w:webHidden/>
          </w:rPr>
        </w:r>
        <w:r>
          <w:rPr>
            <w:noProof/>
            <w:webHidden/>
          </w:rPr>
          <w:fldChar w:fldCharType="separate"/>
        </w:r>
        <w:r>
          <w:rPr>
            <w:noProof/>
            <w:webHidden/>
          </w:rPr>
          <w:t>211</w:t>
        </w:r>
        <w:r>
          <w:rPr>
            <w:noProof/>
            <w:webHidden/>
          </w:rPr>
          <w:fldChar w:fldCharType="end"/>
        </w:r>
      </w:hyperlink>
    </w:p>
    <w:p w14:paraId="25C698D0" w14:textId="6CCA701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7" w:history="1">
        <w:r w:rsidRPr="00FE23C8">
          <w:rPr>
            <w:rStyle w:val="Hyperlink"/>
            <w:noProof/>
          </w:rPr>
          <w:t>GOOGLE WILLOW: A RESULT CONSISTENT WITH THE FRAMEWORK</w:t>
        </w:r>
        <w:r>
          <w:rPr>
            <w:noProof/>
            <w:webHidden/>
          </w:rPr>
          <w:tab/>
        </w:r>
        <w:r>
          <w:rPr>
            <w:noProof/>
            <w:webHidden/>
          </w:rPr>
          <w:fldChar w:fldCharType="begin"/>
        </w:r>
        <w:r>
          <w:rPr>
            <w:noProof/>
            <w:webHidden/>
          </w:rPr>
          <w:instrText xml:space="preserve"> PAGEREF _Toc242177887 \h </w:instrText>
        </w:r>
        <w:r>
          <w:rPr>
            <w:noProof/>
            <w:webHidden/>
          </w:rPr>
        </w:r>
        <w:r>
          <w:rPr>
            <w:noProof/>
            <w:webHidden/>
          </w:rPr>
          <w:fldChar w:fldCharType="separate"/>
        </w:r>
        <w:r>
          <w:rPr>
            <w:noProof/>
            <w:webHidden/>
          </w:rPr>
          <w:t>212</w:t>
        </w:r>
        <w:r>
          <w:rPr>
            <w:noProof/>
            <w:webHidden/>
          </w:rPr>
          <w:fldChar w:fldCharType="end"/>
        </w:r>
      </w:hyperlink>
    </w:p>
    <w:p w14:paraId="4EE12F2A" w14:textId="510E353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8" w:history="1">
        <w:r w:rsidRPr="00FE23C8">
          <w:rPr>
            <w:rStyle w:val="Hyperlink"/>
            <w:noProof/>
          </w:rPr>
          <w:t>FREQUENCY-DEPENDENT EFFECTS</w:t>
        </w:r>
        <w:r>
          <w:rPr>
            <w:noProof/>
            <w:webHidden/>
          </w:rPr>
          <w:tab/>
        </w:r>
        <w:r>
          <w:rPr>
            <w:noProof/>
            <w:webHidden/>
          </w:rPr>
          <w:fldChar w:fldCharType="begin"/>
        </w:r>
        <w:r>
          <w:rPr>
            <w:noProof/>
            <w:webHidden/>
          </w:rPr>
          <w:instrText xml:space="preserve"> PAGEREF _Toc242177888 \h </w:instrText>
        </w:r>
        <w:r>
          <w:rPr>
            <w:noProof/>
            <w:webHidden/>
          </w:rPr>
        </w:r>
        <w:r>
          <w:rPr>
            <w:noProof/>
            <w:webHidden/>
          </w:rPr>
          <w:fldChar w:fldCharType="separate"/>
        </w:r>
        <w:r>
          <w:rPr>
            <w:noProof/>
            <w:webHidden/>
          </w:rPr>
          <w:t>214</w:t>
        </w:r>
        <w:r>
          <w:rPr>
            <w:noProof/>
            <w:webHidden/>
          </w:rPr>
          <w:fldChar w:fldCharType="end"/>
        </w:r>
      </w:hyperlink>
    </w:p>
    <w:p w14:paraId="2FDB42AA" w14:textId="6B2D6B4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89" w:history="1">
        <w:r w:rsidRPr="00FE23C8">
          <w:rPr>
            <w:rStyle w:val="Hyperlink"/>
            <w:noProof/>
          </w:rPr>
          <w:t>MODIFIED QUANTUM BEHAVIOR</w:t>
        </w:r>
        <w:r>
          <w:rPr>
            <w:noProof/>
            <w:webHidden/>
          </w:rPr>
          <w:tab/>
        </w:r>
        <w:r>
          <w:rPr>
            <w:noProof/>
            <w:webHidden/>
          </w:rPr>
          <w:fldChar w:fldCharType="begin"/>
        </w:r>
        <w:r>
          <w:rPr>
            <w:noProof/>
            <w:webHidden/>
          </w:rPr>
          <w:instrText xml:space="preserve"> PAGEREF _Toc242177889 \h </w:instrText>
        </w:r>
        <w:r>
          <w:rPr>
            <w:noProof/>
            <w:webHidden/>
          </w:rPr>
        </w:r>
        <w:r>
          <w:rPr>
            <w:noProof/>
            <w:webHidden/>
          </w:rPr>
          <w:fldChar w:fldCharType="separate"/>
        </w:r>
        <w:r>
          <w:rPr>
            <w:noProof/>
            <w:webHidden/>
          </w:rPr>
          <w:t>215</w:t>
        </w:r>
        <w:r>
          <w:rPr>
            <w:noProof/>
            <w:webHidden/>
          </w:rPr>
          <w:fldChar w:fldCharType="end"/>
        </w:r>
      </w:hyperlink>
    </w:p>
    <w:p w14:paraId="09993686" w14:textId="69EACBD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0" w:history="1">
        <w:r w:rsidRPr="00FE23C8">
          <w:rPr>
            <w:rStyle w:val="Hyperlink"/>
            <w:noProof/>
          </w:rPr>
          <w:t>BLACK HOLES AND QUANTUM INFORMATION</w:t>
        </w:r>
        <w:r>
          <w:rPr>
            <w:noProof/>
            <w:webHidden/>
          </w:rPr>
          <w:tab/>
        </w:r>
        <w:r>
          <w:rPr>
            <w:noProof/>
            <w:webHidden/>
          </w:rPr>
          <w:fldChar w:fldCharType="begin"/>
        </w:r>
        <w:r>
          <w:rPr>
            <w:noProof/>
            <w:webHidden/>
          </w:rPr>
          <w:instrText xml:space="preserve"> PAGEREF _Toc242177890 \h </w:instrText>
        </w:r>
        <w:r>
          <w:rPr>
            <w:noProof/>
            <w:webHidden/>
          </w:rPr>
        </w:r>
        <w:r>
          <w:rPr>
            <w:noProof/>
            <w:webHidden/>
          </w:rPr>
          <w:fldChar w:fldCharType="separate"/>
        </w:r>
        <w:r>
          <w:rPr>
            <w:noProof/>
            <w:webHidden/>
          </w:rPr>
          <w:t>215</w:t>
        </w:r>
        <w:r>
          <w:rPr>
            <w:noProof/>
            <w:webHidden/>
          </w:rPr>
          <w:fldChar w:fldCharType="end"/>
        </w:r>
      </w:hyperlink>
    </w:p>
    <w:p w14:paraId="55CD6016" w14:textId="374248C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1" w:history="1">
        <w:r w:rsidRPr="00FE23C8">
          <w:rPr>
            <w:rStyle w:val="Hyperlink"/>
            <w:noProof/>
          </w:rPr>
          <w:t>THERMODYNAMIC CONSISTENCY</w:t>
        </w:r>
        <w:r>
          <w:rPr>
            <w:noProof/>
            <w:webHidden/>
          </w:rPr>
          <w:tab/>
        </w:r>
        <w:r>
          <w:rPr>
            <w:noProof/>
            <w:webHidden/>
          </w:rPr>
          <w:fldChar w:fldCharType="begin"/>
        </w:r>
        <w:r>
          <w:rPr>
            <w:noProof/>
            <w:webHidden/>
          </w:rPr>
          <w:instrText xml:space="preserve"> PAGEREF _Toc242177891 \h </w:instrText>
        </w:r>
        <w:r>
          <w:rPr>
            <w:noProof/>
            <w:webHidden/>
          </w:rPr>
        </w:r>
        <w:r>
          <w:rPr>
            <w:noProof/>
            <w:webHidden/>
          </w:rPr>
          <w:fldChar w:fldCharType="separate"/>
        </w:r>
        <w:r>
          <w:rPr>
            <w:noProof/>
            <w:webHidden/>
          </w:rPr>
          <w:t>216</w:t>
        </w:r>
        <w:r>
          <w:rPr>
            <w:noProof/>
            <w:webHidden/>
          </w:rPr>
          <w:fldChar w:fldCharType="end"/>
        </w:r>
      </w:hyperlink>
    </w:p>
    <w:p w14:paraId="42EC08AE" w14:textId="36B1BC9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2" w:history="1">
        <w:r w:rsidRPr="00FE23C8">
          <w:rPr>
            <w:rStyle w:val="Hyperlink"/>
            <w:noProof/>
          </w:rPr>
          <w:t>TESTABLE PREDICTIONS AND VALIDATIONS</w:t>
        </w:r>
        <w:r>
          <w:rPr>
            <w:noProof/>
            <w:webHidden/>
          </w:rPr>
          <w:tab/>
        </w:r>
        <w:r>
          <w:rPr>
            <w:noProof/>
            <w:webHidden/>
          </w:rPr>
          <w:fldChar w:fldCharType="begin"/>
        </w:r>
        <w:r>
          <w:rPr>
            <w:noProof/>
            <w:webHidden/>
          </w:rPr>
          <w:instrText xml:space="preserve"> PAGEREF _Toc242177892 \h </w:instrText>
        </w:r>
        <w:r>
          <w:rPr>
            <w:noProof/>
            <w:webHidden/>
          </w:rPr>
        </w:r>
        <w:r>
          <w:rPr>
            <w:noProof/>
            <w:webHidden/>
          </w:rPr>
          <w:fldChar w:fldCharType="separate"/>
        </w:r>
        <w:r>
          <w:rPr>
            <w:noProof/>
            <w:webHidden/>
          </w:rPr>
          <w:t>217</w:t>
        </w:r>
        <w:r>
          <w:rPr>
            <w:noProof/>
            <w:webHidden/>
          </w:rPr>
          <w:fldChar w:fldCharType="end"/>
        </w:r>
      </w:hyperlink>
    </w:p>
    <w:p w14:paraId="7415C922" w14:textId="3FDA5F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3" w:history="1">
        <w:r w:rsidRPr="00FE23C8">
          <w:rPr>
            <w:rStyle w:val="Hyperlink"/>
            <w:noProof/>
          </w:rPr>
          <w:t>TECHNOLOGY IMPLICATIONS</w:t>
        </w:r>
        <w:r>
          <w:rPr>
            <w:noProof/>
            <w:webHidden/>
          </w:rPr>
          <w:tab/>
        </w:r>
        <w:r>
          <w:rPr>
            <w:noProof/>
            <w:webHidden/>
          </w:rPr>
          <w:fldChar w:fldCharType="begin"/>
        </w:r>
        <w:r>
          <w:rPr>
            <w:noProof/>
            <w:webHidden/>
          </w:rPr>
          <w:instrText xml:space="preserve"> PAGEREF _Toc242177893 \h </w:instrText>
        </w:r>
        <w:r>
          <w:rPr>
            <w:noProof/>
            <w:webHidden/>
          </w:rPr>
        </w:r>
        <w:r>
          <w:rPr>
            <w:noProof/>
            <w:webHidden/>
          </w:rPr>
          <w:fldChar w:fldCharType="separate"/>
        </w:r>
        <w:r>
          <w:rPr>
            <w:noProof/>
            <w:webHidden/>
          </w:rPr>
          <w:t>218</w:t>
        </w:r>
        <w:r>
          <w:rPr>
            <w:noProof/>
            <w:webHidden/>
          </w:rPr>
          <w:fldChar w:fldCharType="end"/>
        </w:r>
      </w:hyperlink>
    </w:p>
    <w:p w14:paraId="02D219F6" w14:textId="0439D2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4"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_Toc242177894 \h </w:instrText>
        </w:r>
        <w:r>
          <w:rPr>
            <w:noProof/>
            <w:webHidden/>
          </w:rPr>
        </w:r>
        <w:r>
          <w:rPr>
            <w:noProof/>
            <w:webHidden/>
          </w:rPr>
          <w:fldChar w:fldCharType="separate"/>
        </w:r>
        <w:r>
          <w:rPr>
            <w:noProof/>
            <w:webHidden/>
          </w:rPr>
          <w:t>219</w:t>
        </w:r>
        <w:r>
          <w:rPr>
            <w:noProof/>
            <w:webHidden/>
          </w:rPr>
          <w:fldChar w:fldCharType="end"/>
        </w:r>
      </w:hyperlink>
    </w:p>
    <w:p w14:paraId="513AA88A" w14:textId="4D463D3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5" w:history="1">
        <w:r w:rsidRPr="00FE23C8">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_Toc242177895 \h </w:instrText>
        </w:r>
        <w:r>
          <w:rPr>
            <w:noProof/>
            <w:webHidden/>
          </w:rPr>
        </w:r>
        <w:r>
          <w:rPr>
            <w:noProof/>
            <w:webHidden/>
          </w:rPr>
          <w:fldChar w:fldCharType="separate"/>
        </w:r>
        <w:r>
          <w:rPr>
            <w:noProof/>
            <w:webHidden/>
          </w:rPr>
          <w:t>220</w:t>
        </w:r>
        <w:r>
          <w:rPr>
            <w:noProof/>
            <w:webHidden/>
          </w:rPr>
          <w:fldChar w:fldCharType="end"/>
        </w:r>
      </w:hyperlink>
    </w:p>
    <w:p w14:paraId="52609C7D" w14:textId="797A68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6" w:history="1">
        <w:r w:rsidRPr="00FE23C8">
          <w:rPr>
            <w:rStyle w:val="Hyperlink"/>
            <w:noProof/>
          </w:rPr>
          <w:t>CRITICAL LIMITATIONS</w:t>
        </w:r>
        <w:r>
          <w:rPr>
            <w:noProof/>
            <w:webHidden/>
          </w:rPr>
          <w:tab/>
        </w:r>
        <w:r>
          <w:rPr>
            <w:noProof/>
            <w:webHidden/>
          </w:rPr>
          <w:fldChar w:fldCharType="begin"/>
        </w:r>
        <w:r>
          <w:rPr>
            <w:noProof/>
            <w:webHidden/>
          </w:rPr>
          <w:instrText xml:space="preserve"> PAGEREF _Toc242177896 \h </w:instrText>
        </w:r>
        <w:r>
          <w:rPr>
            <w:noProof/>
            <w:webHidden/>
          </w:rPr>
        </w:r>
        <w:r>
          <w:rPr>
            <w:noProof/>
            <w:webHidden/>
          </w:rPr>
          <w:fldChar w:fldCharType="separate"/>
        </w:r>
        <w:r>
          <w:rPr>
            <w:noProof/>
            <w:webHidden/>
          </w:rPr>
          <w:t>221</w:t>
        </w:r>
        <w:r>
          <w:rPr>
            <w:noProof/>
            <w:webHidden/>
          </w:rPr>
          <w:fldChar w:fldCharType="end"/>
        </w:r>
      </w:hyperlink>
    </w:p>
    <w:p w14:paraId="5F603688" w14:textId="0AA8668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897" w:history="1">
        <w:r w:rsidRPr="00FE23C8">
          <w:rPr>
            <w:rStyle w:val="Hyperlink"/>
            <w:noProof/>
          </w:rPr>
          <w:t>Element 10: CMB Mathematical Patterns</w:t>
        </w:r>
        <w:r>
          <w:rPr>
            <w:noProof/>
            <w:webHidden/>
          </w:rPr>
          <w:tab/>
        </w:r>
        <w:r>
          <w:rPr>
            <w:noProof/>
            <w:webHidden/>
          </w:rPr>
          <w:fldChar w:fldCharType="begin"/>
        </w:r>
        <w:r>
          <w:rPr>
            <w:noProof/>
            <w:webHidden/>
          </w:rPr>
          <w:instrText xml:space="preserve"> PAGEREF _Toc242177897 \h </w:instrText>
        </w:r>
        <w:r>
          <w:rPr>
            <w:noProof/>
            <w:webHidden/>
          </w:rPr>
        </w:r>
        <w:r>
          <w:rPr>
            <w:noProof/>
            <w:webHidden/>
          </w:rPr>
          <w:fldChar w:fldCharType="separate"/>
        </w:r>
        <w:r>
          <w:rPr>
            <w:noProof/>
            <w:webHidden/>
          </w:rPr>
          <w:t>223</w:t>
        </w:r>
        <w:r>
          <w:rPr>
            <w:noProof/>
            <w:webHidden/>
          </w:rPr>
          <w:fldChar w:fldCharType="end"/>
        </w:r>
      </w:hyperlink>
    </w:p>
    <w:p w14:paraId="0918F86B" w14:textId="1DBEBEE3"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898" w:history="1">
        <w:r w:rsidRPr="00FE23C8">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_Toc242177898 \h </w:instrText>
        </w:r>
        <w:r>
          <w:rPr>
            <w:noProof/>
            <w:webHidden/>
          </w:rPr>
        </w:r>
        <w:r>
          <w:rPr>
            <w:noProof/>
            <w:webHidden/>
          </w:rPr>
          <w:fldChar w:fldCharType="separate"/>
        </w:r>
        <w:r>
          <w:rPr>
            <w:noProof/>
            <w:webHidden/>
          </w:rPr>
          <w:t>223</w:t>
        </w:r>
        <w:r>
          <w:rPr>
            <w:noProof/>
            <w:webHidden/>
          </w:rPr>
          <w:fldChar w:fldCharType="end"/>
        </w:r>
      </w:hyperlink>
    </w:p>
    <w:p w14:paraId="1DFEE1C3" w14:textId="5E3C201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899" w:history="1">
        <w:r w:rsidRPr="00FE23C8">
          <w:rPr>
            <w:rStyle w:val="Hyperlink"/>
            <w:noProof/>
          </w:rPr>
          <w:t>CMB SCIENCE</w:t>
        </w:r>
        <w:r>
          <w:rPr>
            <w:noProof/>
            <w:webHidden/>
          </w:rPr>
          <w:tab/>
        </w:r>
        <w:r>
          <w:rPr>
            <w:noProof/>
            <w:webHidden/>
          </w:rPr>
          <w:fldChar w:fldCharType="begin"/>
        </w:r>
        <w:r>
          <w:rPr>
            <w:noProof/>
            <w:webHidden/>
          </w:rPr>
          <w:instrText xml:space="preserve"> PAGEREF _Toc242177899 \h </w:instrText>
        </w:r>
        <w:r>
          <w:rPr>
            <w:noProof/>
            <w:webHidden/>
          </w:rPr>
        </w:r>
        <w:r>
          <w:rPr>
            <w:noProof/>
            <w:webHidden/>
          </w:rPr>
          <w:fldChar w:fldCharType="separate"/>
        </w:r>
        <w:r>
          <w:rPr>
            <w:noProof/>
            <w:webHidden/>
          </w:rPr>
          <w:t>224</w:t>
        </w:r>
        <w:r>
          <w:rPr>
            <w:noProof/>
            <w:webHidden/>
          </w:rPr>
          <w:fldChar w:fldCharType="end"/>
        </w:r>
      </w:hyperlink>
    </w:p>
    <w:p w14:paraId="5627B4DA" w14:textId="23F9314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0" w:history="1">
        <w:r w:rsidRPr="00FE23C8">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_Toc242177900 \h </w:instrText>
        </w:r>
        <w:r>
          <w:rPr>
            <w:noProof/>
            <w:webHidden/>
          </w:rPr>
        </w:r>
        <w:r>
          <w:rPr>
            <w:noProof/>
            <w:webHidden/>
          </w:rPr>
          <w:fldChar w:fldCharType="separate"/>
        </w:r>
        <w:r>
          <w:rPr>
            <w:noProof/>
            <w:webHidden/>
          </w:rPr>
          <w:t>225</w:t>
        </w:r>
        <w:r>
          <w:rPr>
            <w:noProof/>
            <w:webHidden/>
          </w:rPr>
          <w:fldChar w:fldCharType="end"/>
        </w:r>
      </w:hyperlink>
    </w:p>
    <w:p w14:paraId="4C52062E" w14:textId="62DD368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1" w:history="1">
        <w:r w:rsidRPr="00FE23C8">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_Toc242177901 \h </w:instrText>
        </w:r>
        <w:r>
          <w:rPr>
            <w:noProof/>
            <w:webHidden/>
          </w:rPr>
        </w:r>
        <w:r>
          <w:rPr>
            <w:noProof/>
            <w:webHidden/>
          </w:rPr>
          <w:fldChar w:fldCharType="separate"/>
        </w:r>
        <w:r>
          <w:rPr>
            <w:noProof/>
            <w:webHidden/>
          </w:rPr>
          <w:t>226</w:t>
        </w:r>
        <w:r>
          <w:rPr>
            <w:noProof/>
            <w:webHidden/>
          </w:rPr>
          <w:fldChar w:fldCharType="end"/>
        </w:r>
      </w:hyperlink>
    </w:p>
    <w:p w14:paraId="01C3FDA3" w14:textId="04E149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2" w:history="1">
        <w:r w:rsidRPr="00FE23C8">
          <w:rPr>
            <w:rStyle w:val="Hyperlink"/>
            <w:noProof/>
          </w:rPr>
          <w:t>MULTIPLE COMPETING HYPOTHESES</w:t>
        </w:r>
        <w:r>
          <w:rPr>
            <w:noProof/>
            <w:webHidden/>
          </w:rPr>
          <w:tab/>
        </w:r>
        <w:r>
          <w:rPr>
            <w:noProof/>
            <w:webHidden/>
          </w:rPr>
          <w:fldChar w:fldCharType="begin"/>
        </w:r>
        <w:r>
          <w:rPr>
            <w:noProof/>
            <w:webHidden/>
          </w:rPr>
          <w:instrText xml:space="preserve"> PAGEREF _Toc242177902 \h </w:instrText>
        </w:r>
        <w:r>
          <w:rPr>
            <w:noProof/>
            <w:webHidden/>
          </w:rPr>
        </w:r>
        <w:r>
          <w:rPr>
            <w:noProof/>
            <w:webHidden/>
          </w:rPr>
          <w:fldChar w:fldCharType="separate"/>
        </w:r>
        <w:r>
          <w:rPr>
            <w:noProof/>
            <w:webHidden/>
          </w:rPr>
          <w:t>229</w:t>
        </w:r>
        <w:r>
          <w:rPr>
            <w:noProof/>
            <w:webHidden/>
          </w:rPr>
          <w:fldChar w:fldCharType="end"/>
        </w:r>
      </w:hyperlink>
    </w:p>
    <w:p w14:paraId="56E61168" w14:textId="1276D1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3" w:history="1">
        <w:r w:rsidRPr="00FE23C8">
          <w:rPr>
            <w:rStyle w:val="Hyperlink"/>
            <w:noProof/>
          </w:rPr>
          <w:t>A COMPREHENSIVE RESEARCH PROGRAM</w:t>
        </w:r>
        <w:r>
          <w:rPr>
            <w:noProof/>
            <w:webHidden/>
          </w:rPr>
          <w:tab/>
        </w:r>
        <w:r>
          <w:rPr>
            <w:noProof/>
            <w:webHidden/>
          </w:rPr>
          <w:fldChar w:fldCharType="begin"/>
        </w:r>
        <w:r>
          <w:rPr>
            <w:noProof/>
            <w:webHidden/>
          </w:rPr>
          <w:instrText xml:space="preserve"> PAGEREF _Toc242177903 \h </w:instrText>
        </w:r>
        <w:r>
          <w:rPr>
            <w:noProof/>
            <w:webHidden/>
          </w:rPr>
        </w:r>
        <w:r>
          <w:rPr>
            <w:noProof/>
            <w:webHidden/>
          </w:rPr>
          <w:fldChar w:fldCharType="separate"/>
        </w:r>
        <w:r>
          <w:rPr>
            <w:noProof/>
            <w:webHidden/>
          </w:rPr>
          <w:t>231</w:t>
        </w:r>
        <w:r>
          <w:rPr>
            <w:noProof/>
            <w:webHidden/>
          </w:rPr>
          <w:fldChar w:fldCharType="end"/>
        </w:r>
      </w:hyperlink>
    </w:p>
    <w:p w14:paraId="5336AFA7" w14:textId="660375E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4" w:history="1">
        <w:r w:rsidRPr="00FE23C8">
          <w:rPr>
            <w:rStyle w:val="Hyperlink"/>
            <w:noProof/>
          </w:rPr>
          <w:t>FREQUENCY-DEPENDENT PHYSICS: THEORETICAL CONTEXT</w:t>
        </w:r>
        <w:r>
          <w:rPr>
            <w:noProof/>
            <w:webHidden/>
          </w:rPr>
          <w:tab/>
        </w:r>
        <w:r>
          <w:rPr>
            <w:noProof/>
            <w:webHidden/>
          </w:rPr>
          <w:fldChar w:fldCharType="begin"/>
        </w:r>
        <w:r>
          <w:rPr>
            <w:noProof/>
            <w:webHidden/>
          </w:rPr>
          <w:instrText xml:space="preserve"> PAGEREF _Toc242177904 \h </w:instrText>
        </w:r>
        <w:r>
          <w:rPr>
            <w:noProof/>
            <w:webHidden/>
          </w:rPr>
        </w:r>
        <w:r>
          <w:rPr>
            <w:noProof/>
            <w:webHidden/>
          </w:rPr>
          <w:fldChar w:fldCharType="separate"/>
        </w:r>
        <w:r>
          <w:rPr>
            <w:noProof/>
            <w:webHidden/>
          </w:rPr>
          <w:t>233</w:t>
        </w:r>
        <w:r>
          <w:rPr>
            <w:noProof/>
            <w:webHidden/>
          </w:rPr>
          <w:fldChar w:fldCharType="end"/>
        </w:r>
      </w:hyperlink>
    </w:p>
    <w:p w14:paraId="73FD8796" w14:textId="5327A66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5" w:history="1">
        <w:r w:rsidRPr="00FE23C8">
          <w:rPr>
            <w:rStyle w:val="Hyperlink"/>
            <w:noProof/>
          </w:rPr>
          <w:t>FALSIFIABLE PREDICTIONS</w:t>
        </w:r>
        <w:r>
          <w:rPr>
            <w:noProof/>
            <w:webHidden/>
          </w:rPr>
          <w:tab/>
        </w:r>
        <w:r>
          <w:rPr>
            <w:noProof/>
            <w:webHidden/>
          </w:rPr>
          <w:fldChar w:fldCharType="begin"/>
        </w:r>
        <w:r>
          <w:rPr>
            <w:noProof/>
            <w:webHidden/>
          </w:rPr>
          <w:instrText xml:space="preserve"> PAGEREF _Toc242177905 \h </w:instrText>
        </w:r>
        <w:r>
          <w:rPr>
            <w:noProof/>
            <w:webHidden/>
          </w:rPr>
        </w:r>
        <w:r>
          <w:rPr>
            <w:noProof/>
            <w:webHidden/>
          </w:rPr>
          <w:fldChar w:fldCharType="separate"/>
        </w:r>
        <w:r>
          <w:rPr>
            <w:noProof/>
            <w:webHidden/>
          </w:rPr>
          <w:t>234</w:t>
        </w:r>
        <w:r>
          <w:rPr>
            <w:noProof/>
            <w:webHidden/>
          </w:rPr>
          <w:fldChar w:fldCharType="end"/>
        </w:r>
      </w:hyperlink>
    </w:p>
    <w:p w14:paraId="6047713D" w14:textId="16ED0B1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6" w:history="1">
        <w:r w:rsidRPr="00FE23C8">
          <w:rPr>
            <w:rStyle w:val="Hyperlink"/>
            <w:noProof/>
          </w:rPr>
          <w:t>TECHNOLOGY IMPLICATIONS</w:t>
        </w:r>
        <w:r>
          <w:rPr>
            <w:noProof/>
            <w:webHidden/>
          </w:rPr>
          <w:tab/>
        </w:r>
        <w:r>
          <w:rPr>
            <w:noProof/>
            <w:webHidden/>
          </w:rPr>
          <w:fldChar w:fldCharType="begin"/>
        </w:r>
        <w:r>
          <w:rPr>
            <w:noProof/>
            <w:webHidden/>
          </w:rPr>
          <w:instrText xml:space="preserve"> PAGEREF _Toc242177906 \h </w:instrText>
        </w:r>
        <w:r>
          <w:rPr>
            <w:noProof/>
            <w:webHidden/>
          </w:rPr>
        </w:r>
        <w:r>
          <w:rPr>
            <w:noProof/>
            <w:webHidden/>
          </w:rPr>
          <w:fldChar w:fldCharType="separate"/>
        </w:r>
        <w:r>
          <w:rPr>
            <w:noProof/>
            <w:webHidden/>
          </w:rPr>
          <w:t>235</w:t>
        </w:r>
        <w:r>
          <w:rPr>
            <w:noProof/>
            <w:webHidden/>
          </w:rPr>
          <w:fldChar w:fldCharType="end"/>
        </w:r>
      </w:hyperlink>
    </w:p>
    <w:p w14:paraId="2FD012CB" w14:textId="75E54CF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07"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_Toc242177907 \h </w:instrText>
        </w:r>
        <w:r>
          <w:rPr>
            <w:noProof/>
            <w:webHidden/>
          </w:rPr>
        </w:r>
        <w:r>
          <w:rPr>
            <w:noProof/>
            <w:webHidden/>
          </w:rPr>
          <w:fldChar w:fldCharType="separate"/>
        </w:r>
        <w:r>
          <w:rPr>
            <w:noProof/>
            <w:webHidden/>
          </w:rPr>
          <w:t>235</w:t>
        </w:r>
        <w:r>
          <w:rPr>
            <w:noProof/>
            <w:webHidden/>
          </w:rPr>
          <w:fldChar w:fldCharType="end"/>
        </w:r>
      </w:hyperlink>
    </w:p>
    <w:p w14:paraId="5C6DC338" w14:textId="03DC10DA"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08" w:history="1">
        <w:r w:rsidRPr="00FE23C8">
          <w:rPr>
            <w:rStyle w:val="Hyperlink"/>
            <w:noProof/>
          </w:rPr>
          <w:t>Element 11: Cross-Frequency Validation</w:t>
        </w:r>
        <w:r>
          <w:rPr>
            <w:noProof/>
            <w:webHidden/>
          </w:rPr>
          <w:tab/>
        </w:r>
        <w:r>
          <w:rPr>
            <w:noProof/>
            <w:webHidden/>
          </w:rPr>
          <w:fldChar w:fldCharType="begin"/>
        </w:r>
        <w:r>
          <w:rPr>
            <w:noProof/>
            <w:webHidden/>
          </w:rPr>
          <w:instrText xml:space="preserve"> PAGEREF _Toc242177908 \h </w:instrText>
        </w:r>
        <w:r>
          <w:rPr>
            <w:noProof/>
            <w:webHidden/>
          </w:rPr>
        </w:r>
        <w:r>
          <w:rPr>
            <w:noProof/>
            <w:webHidden/>
          </w:rPr>
          <w:fldChar w:fldCharType="separate"/>
        </w:r>
        <w:r>
          <w:rPr>
            <w:noProof/>
            <w:webHidden/>
          </w:rPr>
          <w:t>238</w:t>
        </w:r>
        <w:r>
          <w:rPr>
            <w:noProof/>
            <w:webHidden/>
          </w:rPr>
          <w:fldChar w:fldCharType="end"/>
        </w:r>
      </w:hyperlink>
    </w:p>
    <w:p w14:paraId="79E73480" w14:textId="2417A636"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09" w:history="1">
        <w:r w:rsidRPr="00FE23C8">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_Toc242177909 \h </w:instrText>
        </w:r>
        <w:r>
          <w:rPr>
            <w:noProof/>
            <w:webHidden/>
          </w:rPr>
        </w:r>
        <w:r>
          <w:rPr>
            <w:noProof/>
            <w:webHidden/>
          </w:rPr>
          <w:fldChar w:fldCharType="separate"/>
        </w:r>
        <w:r>
          <w:rPr>
            <w:noProof/>
            <w:webHidden/>
          </w:rPr>
          <w:t>238</w:t>
        </w:r>
        <w:r>
          <w:rPr>
            <w:noProof/>
            <w:webHidden/>
          </w:rPr>
          <w:fldChar w:fldCharType="end"/>
        </w:r>
      </w:hyperlink>
    </w:p>
    <w:p w14:paraId="35D607B0" w14:textId="33713F3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0" w:history="1">
        <w:r w:rsidRPr="00FE23C8">
          <w:rPr>
            <w:rStyle w:val="Hyperlink"/>
            <w:noProof/>
          </w:rPr>
          <w:t>ESTABLISHED MULTI-FREQUENCY METHODS</w:t>
        </w:r>
        <w:r>
          <w:rPr>
            <w:noProof/>
            <w:webHidden/>
          </w:rPr>
          <w:tab/>
        </w:r>
        <w:r>
          <w:rPr>
            <w:noProof/>
            <w:webHidden/>
          </w:rPr>
          <w:fldChar w:fldCharType="begin"/>
        </w:r>
        <w:r>
          <w:rPr>
            <w:noProof/>
            <w:webHidden/>
          </w:rPr>
          <w:instrText xml:space="preserve"> PAGEREF _Toc242177910 \h </w:instrText>
        </w:r>
        <w:r>
          <w:rPr>
            <w:noProof/>
            <w:webHidden/>
          </w:rPr>
        </w:r>
        <w:r>
          <w:rPr>
            <w:noProof/>
            <w:webHidden/>
          </w:rPr>
          <w:fldChar w:fldCharType="separate"/>
        </w:r>
        <w:r>
          <w:rPr>
            <w:noProof/>
            <w:webHidden/>
          </w:rPr>
          <w:t>239</w:t>
        </w:r>
        <w:r>
          <w:rPr>
            <w:noProof/>
            <w:webHidden/>
          </w:rPr>
          <w:fldChar w:fldCharType="end"/>
        </w:r>
      </w:hyperlink>
    </w:p>
    <w:p w14:paraId="6EF1C812" w14:textId="3FFBDDA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1" w:history="1">
        <w:r w:rsidRPr="00FE23C8">
          <w:rPr>
            <w:rStyle w:val="Hyperlink"/>
            <w:noProof/>
          </w:rPr>
          <w:t>WHY FREQUENCY MATTERS: WHAT IT TELLS US</w:t>
        </w:r>
        <w:r>
          <w:rPr>
            <w:noProof/>
            <w:webHidden/>
          </w:rPr>
          <w:tab/>
        </w:r>
        <w:r>
          <w:rPr>
            <w:noProof/>
            <w:webHidden/>
          </w:rPr>
          <w:fldChar w:fldCharType="begin"/>
        </w:r>
        <w:r>
          <w:rPr>
            <w:noProof/>
            <w:webHidden/>
          </w:rPr>
          <w:instrText xml:space="preserve"> PAGEREF _Toc242177911 \h </w:instrText>
        </w:r>
        <w:r>
          <w:rPr>
            <w:noProof/>
            <w:webHidden/>
          </w:rPr>
        </w:r>
        <w:r>
          <w:rPr>
            <w:noProof/>
            <w:webHidden/>
          </w:rPr>
          <w:fldChar w:fldCharType="separate"/>
        </w:r>
        <w:r>
          <w:rPr>
            <w:noProof/>
            <w:webHidden/>
          </w:rPr>
          <w:t>239</w:t>
        </w:r>
        <w:r>
          <w:rPr>
            <w:noProof/>
            <w:webHidden/>
          </w:rPr>
          <w:fldChar w:fldCharType="end"/>
        </w:r>
      </w:hyperlink>
    </w:p>
    <w:p w14:paraId="4C955246" w14:textId="186271D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2" w:history="1">
        <w:r w:rsidRPr="00FE23C8">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_Toc242177912 \h </w:instrText>
        </w:r>
        <w:r>
          <w:rPr>
            <w:noProof/>
            <w:webHidden/>
          </w:rPr>
        </w:r>
        <w:r>
          <w:rPr>
            <w:noProof/>
            <w:webHidden/>
          </w:rPr>
          <w:fldChar w:fldCharType="separate"/>
        </w:r>
        <w:r>
          <w:rPr>
            <w:noProof/>
            <w:webHidden/>
          </w:rPr>
          <w:t>240</w:t>
        </w:r>
        <w:r>
          <w:rPr>
            <w:noProof/>
            <w:webHidden/>
          </w:rPr>
          <w:fldChar w:fldCharType="end"/>
        </w:r>
      </w:hyperlink>
    </w:p>
    <w:p w14:paraId="17822B76" w14:textId="2C9FAE3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3" w:history="1">
        <w:r w:rsidRPr="00FE23C8">
          <w:rPr>
            <w:rStyle w:val="Hyperlink"/>
            <w:noProof/>
          </w:rPr>
          <w:t>EXTENDED FIVE-BAND ANALYSIS</w:t>
        </w:r>
        <w:r>
          <w:rPr>
            <w:noProof/>
            <w:webHidden/>
          </w:rPr>
          <w:tab/>
        </w:r>
        <w:r>
          <w:rPr>
            <w:noProof/>
            <w:webHidden/>
          </w:rPr>
          <w:fldChar w:fldCharType="begin"/>
        </w:r>
        <w:r>
          <w:rPr>
            <w:noProof/>
            <w:webHidden/>
          </w:rPr>
          <w:instrText xml:space="preserve"> PAGEREF _Toc242177913 \h </w:instrText>
        </w:r>
        <w:r>
          <w:rPr>
            <w:noProof/>
            <w:webHidden/>
          </w:rPr>
        </w:r>
        <w:r>
          <w:rPr>
            <w:noProof/>
            <w:webHidden/>
          </w:rPr>
          <w:fldChar w:fldCharType="separate"/>
        </w:r>
        <w:r>
          <w:rPr>
            <w:noProof/>
            <w:webHidden/>
          </w:rPr>
          <w:t>241</w:t>
        </w:r>
        <w:r>
          <w:rPr>
            <w:noProof/>
            <w:webHidden/>
          </w:rPr>
          <w:fldChar w:fldCharType="end"/>
        </w:r>
      </w:hyperlink>
    </w:p>
    <w:p w14:paraId="77CA1426" w14:textId="6E05013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4" w:history="1">
        <w:r w:rsidRPr="00FE23C8">
          <w:rPr>
            <w:rStyle w:val="Hyperlink"/>
            <w:noProof/>
          </w:rPr>
          <w:t>THE Π SIGNAL: SYSTEMATIC EVOLUTION ACROSS 71 GHZ</w:t>
        </w:r>
        <w:r>
          <w:rPr>
            <w:noProof/>
            <w:webHidden/>
          </w:rPr>
          <w:tab/>
        </w:r>
        <w:r>
          <w:rPr>
            <w:noProof/>
            <w:webHidden/>
          </w:rPr>
          <w:fldChar w:fldCharType="begin"/>
        </w:r>
        <w:r>
          <w:rPr>
            <w:noProof/>
            <w:webHidden/>
          </w:rPr>
          <w:instrText xml:space="preserve"> PAGEREF _Toc242177914 \h </w:instrText>
        </w:r>
        <w:r>
          <w:rPr>
            <w:noProof/>
            <w:webHidden/>
          </w:rPr>
        </w:r>
        <w:r>
          <w:rPr>
            <w:noProof/>
            <w:webHidden/>
          </w:rPr>
          <w:fldChar w:fldCharType="separate"/>
        </w:r>
        <w:r>
          <w:rPr>
            <w:noProof/>
            <w:webHidden/>
          </w:rPr>
          <w:t>242</w:t>
        </w:r>
        <w:r>
          <w:rPr>
            <w:noProof/>
            <w:webHidden/>
          </w:rPr>
          <w:fldChar w:fldCharType="end"/>
        </w:r>
      </w:hyperlink>
    </w:p>
    <w:p w14:paraId="1E73DE2F" w14:textId="4D53494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5" w:history="1">
        <w:r w:rsidRPr="00FE23C8">
          <w:rPr>
            <w:rStyle w:val="Hyperlink"/>
            <w:noProof/>
          </w:rPr>
          <w:t>DISTINGUISHING REAL SIGNALS FROM ARTIFACTS</w:t>
        </w:r>
        <w:r>
          <w:rPr>
            <w:noProof/>
            <w:webHidden/>
          </w:rPr>
          <w:tab/>
        </w:r>
        <w:r>
          <w:rPr>
            <w:noProof/>
            <w:webHidden/>
          </w:rPr>
          <w:fldChar w:fldCharType="begin"/>
        </w:r>
        <w:r>
          <w:rPr>
            <w:noProof/>
            <w:webHidden/>
          </w:rPr>
          <w:instrText xml:space="preserve"> PAGEREF _Toc242177915 \h </w:instrText>
        </w:r>
        <w:r>
          <w:rPr>
            <w:noProof/>
            <w:webHidden/>
          </w:rPr>
        </w:r>
        <w:r>
          <w:rPr>
            <w:noProof/>
            <w:webHidden/>
          </w:rPr>
          <w:fldChar w:fldCharType="separate"/>
        </w:r>
        <w:r>
          <w:rPr>
            <w:noProof/>
            <w:webHidden/>
          </w:rPr>
          <w:t>244</w:t>
        </w:r>
        <w:r>
          <w:rPr>
            <w:noProof/>
            <w:webHidden/>
          </w:rPr>
          <w:fldChar w:fldCharType="end"/>
        </w:r>
      </w:hyperlink>
    </w:p>
    <w:p w14:paraId="5E1F6599" w14:textId="7F35E18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6" w:history="1">
        <w:r w:rsidRPr="00FE23C8">
          <w:rPr>
            <w:rStyle w:val="Hyperlink"/>
            <w:noProof/>
          </w:rPr>
          <w:t>THEORETICAL IMPLICATIONS OF FREQUENCY DEPENDENCE</w:t>
        </w:r>
        <w:r>
          <w:rPr>
            <w:noProof/>
            <w:webHidden/>
          </w:rPr>
          <w:tab/>
        </w:r>
        <w:r>
          <w:rPr>
            <w:noProof/>
            <w:webHidden/>
          </w:rPr>
          <w:fldChar w:fldCharType="begin"/>
        </w:r>
        <w:r>
          <w:rPr>
            <w:noProof/>
            <w:webHidden/>
          </w:rPr>
          <w:instrText xml:space="preserve"> PAGEREF _Toc242177916 \h </w:instrText>
        </w:r>
        <w:r>
          <w:rPr>
            <w:noProof/>
            <w:webHidden/>
          </w:rPr>
        </w:r>
        <w:r>
          <w:rPr>
            <w:noProof/>
            <w:webHidden/>
          </w:rPr>
          <w:fldChar w:fldCharType="separate"/>
        </w:r>
        <w:r>
          <w:rPr>
            <w:noProof/>
            <w:webHidden/>
          </w:rPr>
          <w:t>246</w:t>
        </w:r>
        <w:r>
          <w:rPr>
            <w:noProof/>
            <w:webHidden/>
          </w:rPr>
          <w:fldChar w:fldCharType="end"/>
        </w:r>
      </w:hyperlink>
    </w:p>
    <w:p w14:paraId="75898515" w14:textId="703ACDD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7" w:history="1">
        <w:r w:rsidRPr="00FE23C8">
          <w:rPr>
            <w:rStyle w:val="Hyperlink"/>
            <w:noProof/>
          </w:rPr>
          <w:t>PREDICTIONS FOR INDEPENDENT TESTING</w:t>
        </w:r>
        <w:r>
          <w:rPr>
            <w:noProof/>
            <w:webHidden/>
          </w:rPr>
          <w:tab/>
        </w:r>
        <w:r>
          <w:rPr>
            <w:noProof/>
            <w:webHidden/>
          </w:rPr>
          <w:fldChar w:fldCharType="begin"/>
        </w:r>
        <w:r>
          <w:rPr>
            <w:noProof/>
            <w:webHidden/>
          </w:rPr>
          <w:instrText xml:space="preserve"> PAGEREF _Toc242177917 \h </w:instrText>
        </w:r>
        <w:r>
          <w:rPr>
            <w:noProof/>
            <w:webHidden/>
          </w:rPr>
        </w:r>
        <w:r>
          <w:rPr>
            <w:noProof/>
            <w:webHidden/>
          </w:rPr>
          <w:fldChar w:fldCharType="separate"/>
        </w:r>
        <w:r>
          <w:rPr>
            <w:noProof/>
            <w:webHidden/>
          </w:rPr>
          <w:t>247</w:t>
        </w:r>
        <w:r>
          <w:rPr>
            <w:noProof/>
            <w:webHidden/>
          </w:rPr>
          <w:fldChar w:fldCharType="end"/>
        </w:r>
      </w:hyperlink>
    </w:p>
    <w:p w14:paraId="37C3630D" w14:textId="1A8AD72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18" w:history="1">
        <w:r w:rsidRPr="00FE23C8">
          <w:rPr>
            <w:rStyle w:val="Hyperlink"/>
            <w:noProof/>
          </w:rPr>
          <w:t>INTEGRATION WITH THE RESEARCH PROGRAM</w:t>
        </w:r>
        <w:r>
          <w:rPr>
            <w:noProof/>
            <w:webHidden/>
          </w:rPr>
          <w:tab/>
        </w:r>
        <w:r>
          <w:rPr>
            <w:noProof/>
            <w:webHidden/>
          </w:rPr>
          <w:fldChar w:fldCharType="begin"/>
        </w:r>
        <w:r>
          <w:rPr>
            <w:noProof/>
            <w:webHidden/>
          </w:rPr>
          <w:instrText xml:space="preserve"> PAGEREF _Toc242177918 \h </w:instrText>
        </w:r>
        <w:r>
          <w:rPr>
            <w:noProof/>
            <w:webHidden/>
          </w:rPr>
        </w:r>
        <w:r>
          <w:rPr>
            <w:noProof/>
            <w:webHidden/>
          </w:rPr>
          <w:fldChar w:fldCharType="separate"/>
        </w:r>
        <w:r>
          <w:rPr>
            <w:noProof/>
            <w:webHidden/>
          </w:rPr>
          <w:t>248</w:t>
        </w:r>
        <w:r>
          <w:rPr>
            <w:noProof/>
            <w:webHidden/>
          </w:rPr>
          <w:fldChar w:fldCharType="end"/>
        </w:r>
      </w:hyperlink>
    </w:p>
    <w:p w14:paraId="5DBBBD44" w14:textId="4AF23E62"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19" w:history="1">
        <w:r w:rsidRPr="00FE23C8">
          <w:rPr>
            <w:rStyle w:val="Hyperlink"/>
            <w:noProof/>
          </w:rPr>
          <w:t>Element 12: The Time Gradient</w:t>
        </w:r>
        <w:r>
          <w:rPr>
            <w:noProof/>
            <w:webHidden/>
          </w:rPr>
          <w:tab/>
        </w:r>
        <w:r>
          <w:rPr>
            <w:noProof/>
            <w:webHidden/>
          </w:rPr>
          <w:fldChar w:fldCharType="begin"/>
        </w:r>
        <w:r>
          <w:rPr>
            <w:noProof/>
            <w:webHidden/>
          </w:rPr>
          <w:instrText xml:space="preserve"> PAGEREF _Toc242177919 \h </w:instrText>
        </w:r>
        <w:r>
          <w:rPr>
            <w:noProof/>
            <w:webHidden/>
          </w:rPr>
        </w:r>
        <w:r>
          <w:rPr>
            <w:noProof/>
            <w:webHidden/>
          </w:rPr>
          <w:fldChar w:fldCharType="separate"/>
        </w:r>
        <w:r>
          <w:rPr>
            <w:noProof/>
            <w:webHidden/>
          </w:rPr>
          <w:t>251</w:t>
        </w:r>
        <w:r>
          <w:rPr>
            <w:noProof/>
            <w:webHidden/>
          </w:rPr>
          <w:fldChar w:fldCharType="end"/>
        </w:r>
      </w:hyperlink>
    </w:p>
    <w:p w14:paraId="0658C7DA" w14:textId="7CD78EEF"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20" w:history="1">
        <w:r w:rsidRPr="00FE23C8">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_Toc242177920 \h </w:instrText>
        </w:r>
        <w:r>
          <w:rPr>
            <w:noProof/>
            <w:webHidden/>
          </w:rPr>
        </w:r>
        <w:r>
          <w:rPr>
            <w:noProof/>
            <w:webHidden/>
          </w:rPr>
          <w:fldChar w:fldCharType="separate"/>
        </w:r>
        <w:r>
          <w:rPr>
            <w:noProof/>
            <w:webHidden/>
          </w:rPr>
          <w:t>251</w:t>
        </w:r>
        <w:r>
          <w:rPr>
            <w:noProof/>
            <w:webHidden/>
          </w:rPr>
          <w:fldChar w:fldCharType="end"/>
        </w:r>
      </w:hyperlink>
    </w:p>
    <w:p w14:paraId="16F7AA20" w14:textId="55F8687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1" w:history="1">
        <w:r w:rsidRPr="00FE23C8">
          <w:rPr>
            <w:rStyle w:val="Hyperlink"/>
            <w:noProof/>
          </w:rPr>
          <w:t>THE STANDARD ACCOUNT AND WHERE IT ENDS</w:t>
        </w:r>
        <w:r>
          <w:rPr>
            <w:noProof/>
            <w:webHidden/>
          </w:rPr>
          <w:tab/>
        </w:r>
        <w:r>
          <w:rPr>
            <w:noProof/>
            <w:webHidden/>
          </w:rPr>
          <w:fldChar w:fldCharType="begin"/>
        </w:r>
        <w:r>
          <w:rPr>
            <w:noProof/>
            <w:webHidden/>
          </w:rPr>
          <w:instrText xml:space="preserve"> PAGEREF _Toc242177921 \h </w:instrText>
        </w:r>
        <w:r>
          <w:rPr>
            <w:noProof/>
            <w:webHidden/>
          </w:rPr>
        </w:r>
        <w:r>
          <w:rPr>
            <w:noProof/>
            <w:webHidden/>
          </w:rPr>
          <w:fldChar w:fldCharType="separate"/>
        </w:r>
        <w:r>
          <w:rPr>
            <w:noProof/>
            <w:webHidden/>
          </w:rPr>
          <w:t>254</w:t>
        </w:r>
        <w:r>
          <w:rPr>
            <w:noProof/>
            <w:webHidden/>
          </w:rPr>
          <w:fldChar w:fldCharType="end"/>
        </w:r>
      </w:hyperlink>
    </w:p>
    <w:p w14:paraId="36463C62" w14:textId="77F69B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2" w:history="1">
        <w:r w:rsidRPr="00FE23C8">
          <w:rPr>
            <w:rStyle w:val="Hyperlink"/>
            <w:noProof/>
          </w:rPr>
          <w:t>WHAT ENTROPY ACTUALLY MEASURES</w:t>
        </w:r>
        <w:r>
          <w:rPr>
            <w:noProof/>
            <w:webHidden/>
          </w:rPr>
          <w:tab/>
        </w:r>
        <w:r>
          <w:rPr>
            <w:noProof/>
            <w:webHidden/>
          </w:rPr>
          <w:fldChar w:fldCharType="begin"/>
        </w:r>
        <w:r>
          <w:rPr>
            <w:noProof/>
            <w:webHidden/>
          </w:rPr>
          <w:instrText xml:space="preserve"> PAGEREF _Toc242177922 \h </w:instrText>
        </w:r>
        <w:r>
          <w:rPr>
            <w:noProof/>
            <w:webHidden/>
          </w:rPr>
        </w:r>
        <w:r>
          <w:rPr>
            <w:noProof/>
            <w:webHidden/>
          </w:rPr>
          <w:fldChar w:fldCharType="separate"/>
        </w:r>
        <w:r>
          <w:rPr>
            <w:noProof/>
            <w:webHidden/>
          </w:rPr>
          <w:t>255</w:t>
        </w:r>
        <w:r>
          <w:rPr>
            <w:noProof/>
            <w:webHidden/>
          </w:rPr>
          <w:fldChar w:fldCharType="end"/>
        </w:r>
      </w:hyperlink>
    </w:p>
    <w:p w14:paraId="3F873C44" w14:textId="62974DD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3" w:history="1">
        <w:r w:rsidRPr="00FE23C8">
          <w:rPr>
            <w:rStyle w:val="Hyperlink"/>
            <w:noProof/>
          </w:rPr>
          <w:t>LANDAUER MAKES THE GRADIENT PHYSICAL</w:t>
        </w:r>
        <w:r>
          <w:rPr>
            <w:noProof/>
            <w:webHidden/>
          </w:rPr>
          <w:tab/>
        </w:r>
        <w:r>
          <w:rPr>
            <w:noProof/>
            <w:webHidden/>
          </w:rPr>
          <w:fldChar w:fldCharType="begin"/>
        </w:r>
        <w:r>
          <w:rPr>
            <w:noProof/>
            <w:webHidden/>
          </w:rPr>
          <w:instrText xml:space="preserve"> PAGEREF _Toc242177923 \h </w:instrText>
        </w:r>
        <w:r>
          <w:rPr>
            <w:noProof/>
            <w:webHidden/>
          </w:rPr>
        </w:r>
        <w:r>
          <w:rPr>
            <w:noProof/>
            <w:webHidden/>
          </w:rPr>
          <w:fldChar w:fldCharType="separate"/>
        </w:r>
        <w:r>
          <w:rPr>
            <w:noProof/>
            <w:webHidden/>
          </w:rPr>
          <w:t>257</w:t>
        </w:r>
        <w:r>
          <w:rPr>
            <w:noProof/>
            <w:webHidden/>
          </w:rPr>
          <w:fldChar w:fldCharType="end"/>
        </w:r>
      </w:hyperlink>
    </w:p>
    <w:p w14:paraId="421FCD2D" w14:textId="4396B18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4" w:history="1">
        <w:r w:rsidRPr="00FE23C8">
          <w:rPr>
            <w:rStyle w:val="Hyperlink"/>
            <w:noProof/>
          </w:rPr>
          <w:t>THE ENTANGLEMENT GRADIENT</w:t>
        </w:r>
        <w:r>
          <w:rPr>
            <w:noProof/>
            <w:webHidden/>
          </w:rPr>
          <w:tab/>
        </w:r>
        <w:r>
          <w:rPr>
            <w:noProof/>
            <w:webHidden/>
          </w:rPr>
          <w:fldChar w:fldCharType="begin"/>
        </w:r>
        <w:r>
          <w:rPr>
            <w:noProof/>
            <w:webHidden/>
          </w:rPr>
          <w:instrText xml:space="preserve"> PAGEREF _Toc242177924 \h </w:instrText>
        </w:r>
        <w:r>
          <w:rPr>
            <w:noProof/>
            <w:webHidden/>
          </w:rPr>
        </w:r>
        <w:r>
          <w:rPr>
            <w:noProof/>
            <w:webHidden/>
          </w:rPr>
          <w:fldChar w:fldCharType="separate"/>
        </w:r>
        <w:r>
          <w:rPr>
            <w:noProof/>
            <w:webHidden/>
          </w:rPr>
          <w:t>258</w:t>
        </w:r>
        <w:r>
          <w:rPr>
            <w:noProof/>
            <w:webHidden/>
          </w:rPr>
          <w:fldChar w:fldCharType="end"/>
        </w:r>
      </w:hyperlink>
    </w:p>
    <w:p w14:paraId="590F1455" w14:textId="5E3DB24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5" w:history="1">
        <w:r w:rsidRPr="00FE23C8">
          <w:rPr>
            <w:rStyle w:val="Hyperlink"/>
            <w:noProof/>
          </w:rPr>
          <w:t>WHY THE GRADIENT STARTED WHERE IT DID</w:t>
        </w:r>
        <w:r>
          <w:rPr>
            <w:noProof/>
            <w:webHidden/>
          </w:rPr>
          <w:tab/>
        </w:r>
        <w:r>
          <w:rPr>
            <w:noProof/>
            <w:webHidden/>
          </w:rPr>
          <w:fldChar w:fldCharType="begin"/>
        </w:r>
        <w:r>
          <w:rPr>
            <w:noProof/>
            <w:webHidden/>
          </w:rPr>
          <w:instrText xml:space="preserve"> PAGEREF _Toc242177925 \h </w:instrText>
        </w:r>
        <w:r>
          <w:rPr>
            <w:noProof/>
            <w:webHidden/>
          </w:rPr>
        </w:r>
        <w:r>
          <w:rPr>
            <w:noProof/>
            <w:webHidden/>
          </w:rPr>
          <w:fldChar w:fldCharType="separate"/>
        </w:r>
        <w:r>
          <w:rPr>
            <w:noProof/>
            <w:webHidden/>
          </w:rPr>
          <w:t>260</w:t>
        </w:r>
        <w:r>
          <w:rPr>
            <w:noProof/>
            <w:webHidden/>
          </w:rPr>
          <w:fldChar w:fldCharType="end"/>
        </w:r>
      </w:hyperlink>
    </w:p>
    <w:p w14:paraId="328BEAAE" w14:textId="7742043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6" w:history="1">
        <w:r w:rsidRPr="00FE23C8">
          <w:rPr>
            <w:rStyle w:val="Hyperlink"/>
            <w:noProof/>
          </w:rPr>
          <w:t>THE GRADIENT AND CONSCIOUSNESS</w:t>
        </w:r>
        <w:r>
          <w:rPr>
            <w:noProof/>
            <w:webHidden/>
          </w:rPr>
          <w:tab/>
        </w:r>
        <w:r>
          <w:rPr>
            <w:noProof/>
            <w:webHidden/>
          </w:rPr>
          <w:fldChar w:fldCharType="begin"/>
        </w:r>
        <w:r>
          <w:rPr>
            <w:noProof/>
            <w:webHidden/>
          </w:rPr>
          <w:instrText xml:space="preserve"> PAGEREF _Toc242177926 \h </w:instrText>
        </w:r>
        <w:r>
          <w:rPr>
            <w:noProof/>
            <w:webHidden/>
          </w:rPr>
        </w:r>
        <w:r>
          <w:rPr>
            <w:noProof/>
            <w:webHidden/>
          </w:rPr>
          <w:fldChar w:fldCharType="separate"/>
        </w:r>
        <w:r>
          <w:rPr>
            <w:noProof/>
            <w:webHidden/>
          </w:rPr>
          <w:t>262</w:t>
        </w:r>
        <w:r>
          <w:rPr>
            <w:noProof/>
            <w:webHidden/>
          </w:rPr>
          <w:fldChar w:fldCharType="end"/>
        </w:r>
      </w:hyperlink>
    </w:p>
    <w:p w14:paraId="3CB6DAF8" w14:textId="7E9E958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7" w:history="1">
        <w:r w:rsidRPr="00FE23C8">
          <w:rPr>
            <w:rStyle w:val="Hyperlink"/>
            <w:noProof/>
          </w:rPr>
          <w:t>EXPERIMENTAL SUPPORT: TIME AS RECORD</w:t>
        </w:r>
        <w:r>
          <w:rPr>
            <w:noProof/>
            <w:webHidden/>
          </w:rPr>
          <w:tab/>
        </w:r>
        <w:r>
          <w:rPr>
            <w:noProof/>
            <w:webHidden/>
          </w:rPr>
          <w:fldChar w:fldCharType="begin"/>
        </w:r>
        <w:r>
          <w:rPr>
            <w:noProof/>
            <w:webHidden/>
          </w:rPr>
          <w:instrText xml:space="preserve"> PAGEREF _Toc242177927 \h </w:instrText>
        </w:r>
        <w:r>
          <w:rPr>
            <w:noProof/>
            <w:webHidden/>
          </w:rPr>
        </w:r>
        <w:r>
          <w:rPr>
            <w:noProof/>
            <w:webHidden/>
          </w:rPr>
          <w:fldChar w:fldCharType="separate"/>
        </w:r>
        <w:r>
          <w:rPr>
            <w:noProof/>
            <w:webHidden/>
          </w:rPr>
          <w:t>264</w:t>
        </w:r>
        <w:r>
          <w:rPr>
            <w:noProof/>
            <w:webHidden/>
          </w:rPr>
          <w:fldChar w:fldCharType="end"/>
        </w:r>
      </w:hyperlink>
    </w:p>
    <w:p w14:paraId="4DFB3A0E" w14:textId="0ED34A2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8" w:history="1">
        <w:r w:rsidRPr="00FE23C8">
          <w:rPr>
            <w:rStyle w:val="Hyperlink"/>
            <w:noProof/>
          </w:rPr>
          <w:t>THE GRADIENT AS FRAMEWORK PREDICTION</w:t>
        </w:r>
        <w:r>
          <w:rPr>
            <w:noProof/>
            <w:webHidden/>
          </w:rPr>
          <w:tab/>
        </w:r>
        <w:r>
          <w:rPr>
            <w:noProof/>
            <w:webHidden/>
          </w:rPr>
          <w:fldChar w:fldCharType="begin"/>
        </w:r>
        <w:r>
          <w:rPr>
            <w:noProof/>
            <w:webHidden/>
          </w:rPr>
          <w:instrText xml:space="preserve"> PAGEREF _Toc242177928 \h </w:instrText>
        </w:r>
        <w:r>
          <w:rPr>
            <w:noProof/>
            <w:webHidden/>
          </w:rPr>
        </w:r>
        <w:r>
          <w:rPr>
            <w:noProof/>
            <w:webHidden/>
          </w:rPr>
          <w:fldChar w:fldCharType="separate"/>
        </w:r>
        <w:r>
          <w:rPr>
            <w:noProof/>
            <w:webHidden/>
          </w:rPr>
          <w:t>265</w:t>
        </w:r>
        <w:r>
          <w:rPr>
            <w:noProof/>
            <w:webHidden/>
          </w:rPr>
          <w:fldChar w:fldCharType="end"/>
        </w:r>
      </w:hyperlink>
    </w:p>
    <w:p w14:paraId="39EEFC62" w14:textId="3A700BB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29" w:history="1">
        <w:r w:rsidRPr="00FE23C8">
          <w:rPr>
            <w:rStyle w:val="Hyperlink"/>
            <w:noProof/>
          </w:rPr>
          <w:t>EXPERIMENTAL CONNECTIONS</w:t>
        </w:r>
        <w:r>
          <w:rPr>
            <w:noProof/>
            <w:webHidden/>
          </w:rPr>
          <w:tab/>
        </w:r>
        <w:r>
          <w:rPr>
            <w:noProof/>
            <w:webHidden/>
          </w:rPr>
          <w:fldChar w:fldCharType="begin"/>
        </w:r>
        <w:r>
          <w:rPr>
            <w:noProof/>
            <w:webHidden/>
          </w:rPr>
          <w:instrText xml:space="preserve"> PAGEREF _Toc242177929 \h </w:instrText>
        </w:r>
        <w:r>
          <w:rPr>
            <w:noProof/>
            <w:webHidden/>
          </w:rPr>
        </w:r>
        <w:r>
          <w:rPr>
            <w:noProof/>
            <w:webHidden/>
          </w:rPr>
          <w:fldChar w:fldCharType="separate"/>
        </w:r>
        <w:r>
          <w:rPr>
            <w:noProof/>
            <w:webHidden/>
          </w:rPr>
          <w:t>267</w:t>
        </w:r>
        <w:r>
          <w:rPr>
            <w:noProof/>
            <w:webHidden/>
          </w:rPr>
          <w:fldChar w:fldCharType="end"/>
        </w:r>
      </w:hyperlink>
    </w:p>
    <w:p w14:paraId="20551884" w14:textId="393D73C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0" w:history="1">
        <w:r w:rsidRPr="00FE23C8">
          <w:rPr>
            <w:rStyle w:val="Hyperlink"/>
            <w:noProof/>
          </w:rPr>
          <w:t>WHAT CARRIES THE MEMORY</w:t>
        </w:r>
        <w:r>
          <w:rPr>
            <w:noProof/>
            <w:webHidden/>
          </w:rPr>
          <w:tab/>
        </w:r>
        <w:r>
          <w:rPr>
            <w:noProof/>
            <w:webHidden/>
          </w:rPr>
          <w:fldChar w:fldCharType="begin"/>
        </w:r>
        <w:r>
          <w:rPr>
            <w:noProof/>
            <w:webHidden/>
          </w:rPr>
          <w:instrText xml:space="preserve"> PAGEREF _Toc242177930 \h </w:instrText>
        </w:r>
        <w:r>
          <w:rPr>
            <w:noProof/>
            <w:webHidden/>
          </w:rPr>
        </w:r>
        <w:r>
          <w:rPr>
            <w:noProof/>
            <w:webHidden/>
          </w:rPr>
          <w:fldChar w:fldCharType="separate"/>
        </w:r>
        <w:r>
          <w:rPr>
            <w:noProof/>
            <w:webHidden/>
          </w:rPr>
          <w:t>268</w:t>
        </w:r>
        <w:r>
          <w:rPr>
            <w:noProof/>
            <w:webHidden/>
          </w:rPr>
          <w:fldChar w:fldCharType="end"/>
        </w:r>
      </w:hyperlink>
    </w:p>
    <w:p w14:paraId="7B9A3C6B" w14:textId="01373411"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31" w:history="1">
        <w:r w:rsidRPr="00FE23C8">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_Toc242177931 \h </w:instrText>
        </w:r>
        <w:r>
          <w:rPr>
            <w:noProof/>
            <w:webHidden/>
          </w:rPr>
        </w:r>
        <w:r>
          <w:rPr>
            <w:noProof/>
            <w:webHidden/>
          </w:rPr>
          <w:fldChar w:fldCharType="separate"/>
        </w:r>
        <w:r>
          <w:rPr>
            <w:noProof/>
            <w:webHidden/>
          </w:rPr>
          <w:t>270</w:t>
        </w:r>
        <w:r>
          <w:rPr>
            <w:noProof/>
            <w:webHidden/>
          </w:rPr>
          <w:fldChar w:fldCharType="end"/>
        </w:r>
      </w:hyperlink>
    </w:p>
    <w:p w14:paraId="670CC51D" w14:textId="3407D7E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32" w:history="1">
        <w:r w:rsidRPr="00FE23C8">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_Toc242177932 \h </w:instrText>
        </w:r>
        <w:r>
          <w:rPr>
            <w:noProof/>
            <w:webHidden/>
          </w:rPr>
        </w:r>
        <w:r>
          <w:rPr>
            <w:noProof/>
            <w:webHidden/>
          </w:rPr>
          <w:fldChar w:fldCharType="separate"/>
        </w:r>
        <w:r>
          <w:rPr>
            <w:noProof/>
            <w:webHidden/>
          </w:rPr>
          <w:t>270</w:t>
        </w:r>
        <w:r>
          <w:rPr>
            <w:noProof/>
            <w:webHidden/>
          </w:rPr>
          <w:fldChar w:fldCharType="end"/>
        </w:r>
      </w:hyperlink>
    </w:p>
    <w:p w14:paraId="6FF2C745" w14:textId="6DE184B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3" w:history="1">
        <w:r w:rsidRPr="00FE23C8">
          <w:rPr>
            <w:rStyle w:val="Hyperlink"/>
            <w:noProof/>
          </w:rPr>
          <w:t>CONFIRMED FOUNDATIONS</w:t>
        </w:r>
        <w:r>
          <w:rPr>
            <w:noProof/>
            <w:webHidden/>
          </w:rPr>
          <w:tab/>
        </w:r>
        <w:r>
          <w:rPr>
            <w:noProof/>
            <w:webHidden/>
          </w:rPr>
          <w:fldChar w:fldCharType="begin"/>
        </w:r>
        <w:r>
          <w:rPr>
            <w:noProof/>
            <w:webHidden/>
          </w:rPr>
          <w:instrText xml:space="preserve"> PAGEREF _Toc242177933 \h </w:instrText>
        </w:r>
        <w:r>
          <w:rPr>
            <w:noProof/>
            <w:webHidden/>
          </w:rPr>
        </w:r>
        <w:r>
          <w:rPr>
            <w:noProof/>
            <w:webHidden/>
          </w:rPr>
          <w:fldChar w:fldCharType="separate"/>
        </w:r>
        <w:r>
          <w:rPr>
            <w:noProof/>
            <w:webHidden/>
          </w:rPr>
          <w:t>271</w:t>
        </w:r>
        <w:r>
          <w:rPr>
            <w:noProof/>
            <w:webHidden/>
          </w:rPr>
          <w:fldChar w:fldCharType="end"/>
        </w:r>
      </w:hyperlink>
    </w:p>
    <w:p w14:paraId="4FD384D2" w14:textId="129D49F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4" w:history="1">
        <w:r w:rsidRPr="00FE23C8">
          <w:rPr>
            <w:rStyle w:val="Hyperlink"/>
            <w:noProof/>
          </w:rPr>
          <w:t>QUANTUM INFORMATION FOUNDATIONS</w:t>
        </w:r>
        <w:r>
          <w:rPr>
            <w:noProof/>
            <w:webHidden/>
          </w:rPr>
          <w:tab/>
        </w:r>
        <w:r>
          <w:rPr>
            <w:noProof/>
            <w:webHidden/>
          </w:rPr>
          <w:fldChar w:fldCharType="begin"/>
        </w:r>
        <w:r>
          <w:rPr>
            <w:noProof/>
            <w:webHidden/>
          </w:rPr>
          <w:instrText xml:space="preserve"> PAGEREF _Toc242177934 \h </w:instrText>
        </w:r>
        <w:r>
          <w:rPr>
            <w:noProof/>
            <w:webHidden/>
          </w:rPr>
        </w:r>
        <w:r>
          <w:rPr>
            <w:noProof/>
            <w:webHidden/>
          </w:rPr>
          <w:fldChar w:fldCharType="separate"/>
        </w:r>
        <w:r>
          <w:rPr>
            <w:noProof/>
            <w:webHidden/>
          </w:rPr>
          <w:t>272</w:t>
        </w:r>
        <w:r>
          <w:rPr>
            <w:noProof/>
            <w:webHidden/>
          </w:rPr>
          <w:fldChar w:fldCharType="end"/>
        </w:r>
      </w:hyperlink>
    </w:p>
    <w:p w14:paraId="009B55B8" w14:textId="0C8FBE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5" w:history="1">
        <w:r w:rsidRPr="00FE23C8">
          <w:rPr>
            <w:rStyle w:val="Hyperlink"/>
            <w:noProof/>
          </w:rPr>
          <w:t>THE CORE QMM HYPOTHESIS</w:t>
        </w:r>
        <w:r>
          <w:rPr>
            <w:noProof/>
            <w:webHidden/>
          </w:rPr>
          <w:tab/>
        </w:r>
        <w:r>
          <w:rPr>
            <w:noProof/>
            <w:webHidden/>
          </w:rPr>
          <w:fldChar w:fldCharType="begin"/>
        </w:r>
        <w:r>
          <w:rPr>
            <w:noProof/>
            <w:webHidden/>
          </w:rPr>
          <w:instrText xml:space="preserve"> PAGEREF _Toc242177935 \h </w:instrText>
        </w:r>
        <w:r>
          <w:rPr>
            <w:noProof/>
            <w:webHidden/>
          </w:rPr>
        </w:r>
        <w:r>
          <w:rPr>
            <w:noProof/>
            <w:webHidden/>
          </w:rPr>
          <w:fldChar w:fldCharType="separate"/>
        </w:r>
        <w:r>
          <w:rPr>
            <w:noProof/>
            <w:webHidden/>
          </w:rPr>
          <w:t>274</w:t>
        </w:r>
        <w:r>
          <w:rPr>
            <w:noProof/>
            <w:webHidden/>
          </w:rPr>
          <w:fldChar w:fldCharType="end"/>
        </w:r>
      </w:hyperlink>
    </w:p>
    <w:p w14:paraId="623416C2" w14:textId="0F0A86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6" w:history="1">
        <w:r w:rsidRPr="00FE23C8">
          <w:rPr>
            <w:rStyle w:val="Hyperlink"/>
            <w:noProof/>
          </w:rPr>
          <w:t>COMPARISON WITH CONVENTIONAL QUANTUM SYSTEMS</w:t>
        </w:r>
        <w:r>
          <w:rPr>
            <w:noProof/>
            <w:webHidden/>
          </w:rPr>
          <w:tab/>
        </w:r>
        <w:r>
          <w:rPr>
            <w:noProof/>
            <w:webHidden/>
          </w:rPr>
          <w:fldChar w:fldCharType="begin"/>
        </w:r>
        <w:r>
          <w:rPr>
            <w:noProof/>
            <w:webHidden/>
          </w:rPr>
          <w:instrText xml:space="preserve"> PAGEREF _Toc242177936 \h </w:instrText>
        </w:r>
        <w:r>
          <w:rPr>
            <w:noProof/>
            <w:webHidden/>
          </w:rPr>
        </w:r>
        <w:r>
          <w:rPr>
            <w:noProof/>
            <w:webHidden/>
          </w:rPr>
          <w:fldChar w:fldCharType="separate"/>
        </w:r>
        <w:r>
          <w:rPr>
            <w:noProof/>
            <w:webHidden/>
          </w:rPr>
          <w:t>275</w:t>
        </w:r>
        <w:r>
          <w:rPr>
            <w:noProof/>
            <w:webHidden/>
          </w:rPr>
          <w:fldChar w:fldCharType="end"/>
        </w:r>
      </w:hyperlink>
    </w:p>
    <w:p w14:paraId="035A030C" w14:textId="7E9F7C0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7" w:history="1">
        <w:r w:rsidRPr="00FE23C8">
          <w:rPr>
            <w:rStyle w:val="Hyperlink"/>
            <w:noProof/>
          </w:rPr>
          <w:t>THE EXPERIMENT THAT COULD CHANGE EVERYTHING</w:t>
        </w:r>
        <w:r>
          <w:rPr>
            <w:noProof/>
            <w:webHidden/>
          </w:rPr>
          <w:tab/>
        </w:r>
        <w:r>
          <w:rPr>
            <w:noProof/>
            <w:webHidden/>
          </w:rPr>
          <w:fldChar w:fldCharType="begin"/>
        </w:r>
        <w:r>
          <w:rPr>
            <w:noProof/>
            <w:webHidden/>
          </w:rPr>
          <w:instrText xml:space="preserve"> PAGEREF _Toc242177937 \h </w:instrText>
        </w:r>
        <w:r>
          <w:rPr>
            <w:noProof/>
            <w:webHidden/>
          </w:rPr>
        </w:r>
        <w:r>
          <w:rPr>
            <w:noProof/>
            <w:webHidden/>
          </w:rPr>
          <w:fldChar w:fldCharType="separate"/>
        </w:r>
        <w:r>
          <w:rPr>
            <w:noProof/>
            <w:webHidden/>
          </w:rPr>
          <w:t>276</w:t>
        </w:r>
        <w:r>
          <w:rPr>
            <w:noProof/>
            <w:webHidden/>
          </w:rPr>
          <w:fldChar w:fldCharType="end"/>
        </w:r>
      </w:hyperlink>
    </w:p>
    <w:p w14:paraId="2F3397E3" w14:textId="0840636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8" w:history="1">
        <w:r w:rsidRPr="00FE23C8">
          <w:rPr>
            <w:rStyle w:val="Hyperlink"/>
            <w:noProof/>
          </w:rPr>
          <w:t>THEORETICAL INTEGRATION CHALLENGES</w:t>
        </w:r>
        <w:r>
          <w:rPr>
            <w:noProof/>
            <w:webHidden/>
          </w:rPr>
          <w:tab/>
        </w:r>
        <w:r>
          <w:rPr>
            <w:noProof/>
            <w:webHidden/>
          </w:rPr>
          <w:fldChar w:fldCharType="begin"/>
        </w:r>
        <w:r>
          <w:rPr>
            <w:noProof/>
            <w:webHidden/>
          </w:rPr>
          <w:instrText xml:space="preserve"> PAGEREF _Toc242177938 \h </w:instrText>
        </w:r>
        <w:r>
          <w:rPr>
            <w:noProof/>
            <w:webHidden/>
          </w:rPr>
        </w:r>
        <w:r>
          <w:rPr>
            <w:noProof/>
            <w:webHidden/>
          </w:rPr>
          <w:fldChar w:fldCharType="separate"/>
        </w:r>
        <w:r>
          <w:rPr>
            <w:noProof/>
            <w:webHidden/>
          </w:rPr>
          <w:t>279</w:t>
        </w:r>
        <w:r>
          <w:rPr>
            <w:noProof/>
            <w:webHidden/>
          </w:rPr>
          <w:fldChar w:fldCharType="end"/>
        </w:r>
      </w:hyperlink>
    </w:p>
    <w:p w14:paraId="69569F9A" w14:textId="67E6059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39" w:history="1">
        <w:r w:rsidRPr="00FE23C8">
          <w:rPr>
            <w:rStyle w:val="Hyperlink"/>
            <w:noProof/>
          </w:rPr>
          <w:t>SPECIFIC PREDICTIONS AND REQUIRED TESTING</w:t>
        </w:r>
        <w:r>
          <w:rPr>
            <w:noProof/>
            <w:webHidden/>
          </w:rPr>
          <w:tab/>
        </w:r>
        <w:r>
          <w:rPr>
            <w:noProof/>
            <w:webHidden/>
          </w:rPr>
          <w:fldChar w:fldCharType="begin"/>
        </w:r>
        <w:r>
          <w:rPr>
            <w:noProof/>
            <w:webHidden/>
          </w:rPr>
          <w:instrText xml:space="preserve"> PAGEREF _Toc242177939 \h </w:instrText>
        </w:r>
        <w:r>
          <w:rPr>
            <w:noProof/>
            <w:webHidden/>
          </w:rPr>
        </w:r>
        <w:r>
          <w:rPr>
            <w:noProof/>
            <w:webHidden/>
          </w:rPr>
          <w:fldChar w:fldCharType="separate"/>
        </w:r>
        <w:r>
          <w:rPr>
            <w:noProof/>
            <w:webHidden/>
          </w:rPr>
          <w:t>280</w:t>
        </w:r>
        <w:r>
          <w:rPr>
            <w:noProof/>
            <w:webHidden/>
          </w:rPr>
          <w:fldChar w:fldCharType="end"/>
        </w:r>
      </w:hyperlink>
    </w:p>
    <w:p w14:paraId="3B35C35E" w14:textId="4DAABC0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0"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_Toc242177940 \h </w:instrText>
        </w:r>
        <w:r>
          <w:rPr>
            <w:noProof/>
            <w:webHidden/>
          </w:rPr>
        </w:r>
        <w:r>
          <w:rPr>
            <w:noProof/>
            <w:webHidden/>
          </w:rPr>
          <w:fldChar w:fldCharType="separate"/>
        </w:r>
        <w:r>
          <w:rPr>
            <w:noProof/>
            <w:webHidden/>
          </w:rPr>
          <w:t>285</w:t>
        </w:r>
        <w:r>
          <w:rPr>
            <w:noProof/>
            <w:webHidden/>
          </w:rPr>
          <w:fldChar w:fldCharType="end"/>
        </w:r>
      </w:hyperlink>
    </w:p>
    <w:p w14:paraId="1894C09F" w14:textId="3E7B3D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1"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_Toc242177941 \h </w:instrText>
        </w:r>
        <w:r>
          <w:rPr>
            <w:noProof/>
            <w:webHidden/>
          </w:rPr>
        </w:r>
        <w:r>
          <w:rPr>
            <w:noProof/>
            <w:webHidden/>
          </w:rPr>
          <w:fldChar w:fldCharType="separate"/>
        </w:r>
        <w:r>
          <w:rPr>
            <w:noProof/>
            <w:webHidden/>
          </w:rPr>
          <w:t>285</w:t>
        </w:r>
        <w:r>
          <w:rPr>
            <w:noProof/>
            <w:webHidden/>
          </w:rPr>
          <w:fldChar w:fldCharType="end"/>
        </w:r>
      </w:hyperlink>
    </w:p>
    <w:p w14:paraId="1DAE5494" w14:textId="45FB62CB"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42" w:history="1">
        <w:r w:rsidRPr="00FE23C8">
          <w:rPr>
            <w:rStyle w:val="Hyperlink"/>
            <w:noProof/>
          </w:rPr>
          <w:t>Element 14: Mathematical Constants in Physics</w:t>
        </w:r>
        <w:r>
          <w:rPr>
            <w:noProof/>
            <w:webHidden/>
          </w:rPr>
          <w:tab/>
        </w:r>
        <w:r>
          <w:rPr>
            <w:noProof/>
            <w:webHidden/>
          </w:rPr>
          <w:fldChar w:fldCharType="begin"/>
        </w:r>
        <w:r>
          <w:rPr>
            <w:noProof/>
            <w:webHidden/>
          </w:rPr>
          <w:instrText xml:space="preserve"> PAGEREF _Toc242177942 \h </w:instrText>
        </w:r>
        <w:r>
          <w:rPr>
            <w:noProof/>
            <w:webHidden/>
          </w:rPr>
        </w:r>
        <w:r>
          <w:rPr>
            <w:noProof/>
            <w:webHidden/>
          </w:rPr>
          <w:fldChar w:fldCharType="separate"/>
        </w:r>
        <w:r>
          <w:rPr>
            <w:noProof/>
            <w:webHidden/>
          </w:rPr>
          <w:t>288</w:t>
        </w:r>
        <w:r>
          <w:rPr>
            <w:noProof/>
            <w:webHidden/>
          </w:rPr>
          <w:fldChar w:fldCharType="end"/>
        </w:r>
      </w:hyperlink>
    </w:p>
    <w:p w14:paraId="43EF69D0" w14:textId="0EDBC345"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43" w:history="1">
        <w:r w:rsidRPr="00FE23C8">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_Toc242177943 \h </w:instrText>
        </w:r>
        <w:r>
          <w:rPr>
            <w:noProof/>
            <w:webHidden/>
          </w:rPr>
        </w:r>
        <w:r>
          <w:rPr>
            <w:noProof/>
            <w:webHidden/>
          </w:rPr>
          <w:fldChar w:fldCharType="separate"/>
        </w:r>
        <w:r>
          <w:rPr>
            <w:noProof/>
            <w:webHidden/>
          </w:rPr>
          <w:t>288</w:t>
        </w:r>
        <w:r>
          <w:rPr>
            <w:noProof/>
            <w:webHidden/>
          </w:rPr>
          <w:fldChar w:fldCharType="end"/>
        </w:r>
      </w:hyperlink>
    </w:p>
    <w:p w14:paraId="52BB254E" w14:textId="451A9C2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4" w:history="1">
        <w:r w:rsidRPr="00FE23C8">
          <w:rPr>
            <w:rStyle w:val="Hyperlink"/>
            <w:noProof/>
          </w:rPr>
          <w:t>NUMBERS ARE WHAT RELATIONSHIPS PRODUCE</w:t>
        </w:r>
        <w:r>
          <w:rPr>
            <w:noProof/>
            <w:webHidden/>
          </w:rPr>
          <w:tab/>
        </w:r>
        <w:r>
          <w:rPr>
            <w:noProof/>
            <w:webHidden/>
          </w:rPr>
          <w:fldChar w:fldCharType="begin"/>
        </w:r>
        <w:r>
          <w:rPr>
            <w:noProof/>
            <w:webHidden/>
          </w:rPr>
          <w:instrText xml:space="preserve"> PAGEREF _Toc242177944 \h </w:instrText>
        </w:r>
        <w:r>
          <w:rPr>
            <w:noProof/>
            <w:webHidden/>
          </w:rPr>
        </w:r>
        <w:r>
          <w:rPr>
            <w:noProof/>
            <w:webHidden/>
          </w:rPr>
          <w:fldChar w:fldCharType="separate"/>
        </w:r>
        <w:r>
          <w:rPr>
            <w:noProof/>
            <w:webHidden/>
          </w:rPr>
          <w:t>289</w:t>
        </w:r>
        <w:r>
          <w:rPr>
            <w:noProof/>
            <w:webHidden/>
          </w:rPr>
          <w:fldChar w:fldCharType="end"/>
        </w:r>
      </w:hyperlink>
    </w:p>
    <w:p w14:paraId="70930BE2" w14:textId="3166264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5" w:history="1">
        <w:r w:rsidRPr="00FE23C8">
          <w:rPr>
            <w:rStyle w:val="Hyperlink"/>
            <w:noProof/>
          </w:rPr>
          <w:t>WHAT WIGNER ACTUALLY FOUND</w:t>
        </w:r>
        <w:r>
          <w:rPr>
            <w:noProof/>
            <w:webHidden/>
          </w:rPr>
          <w:tab/>
        </w:r>
        <w:r>
          <w:rPr>
            <w:noProof/>
            <w:webHidden/>
          </w:rPr>
          <w:fldChar w:fldCharType="begin"/>
        </w:r>
        <w:r>
          <w:rPr>
            <w:noProof/>
            <w:webHidden/>
          </w:rPr>
          <w:instrText xml:space="preserve"> PAGEREF _Toc242177945 \h </w:instrText>
        </w:r>
        <w:r>
          <w:rPr>
            <w:noProof/>
            <w:webHidden/>
          </w:rPr>
        </w:r>
        <w:r>
          <w:rPr>
            <w:noProof/>
            <w:webHidden/>
          </w:rPr>
          <w:fldChar w:fldCharType="separate"/>
        </w:r>
        <w:r>
          <w:rPr>
            <w:noProof/>
            <w:webHidden/>
          </w:rPr>
          <w:t>290</w:t>
        </w:r>
        <w:r>
          <w:rPr>
            <w:noProof/>
            <w:webHidden/>
          </w:rPr>
          <w:fldChar w:fldCharType="end"/>
        </w:r>
      </w:hyperlink>
    </w:p>
    <w:p w14:paraId="543BC22E" w14:textId="6960F3A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6" w:history="1">
        <w:r w:rsidRPr="00FE23C8">
          <w:rPr>
            <w:rStyle w:val="Hyperlink"/>
            <w:noProof/>
          </w:rPr>
          <w:t>THE SAME QUESTION, DIFFERENT SUBSTRATES</w:t>
        </w:r>
        <w:r>
          <w:rPr>
            <w:noProof/>
            <w:webHidden/>
          </w:rPr>
          <w:tab/>
        </w:r>
        <w:r>
          <w:rPr>
            <w:noProof/>
            <w:webHidden/>
          </w:rPr>
          <w:fldChar w:fldCharType="begin"/>
        </w:r>
        <w:r>
          <w:rPr>
            <w:noProof/>
            <w:webHidden/>
          </w:rPr>
          <w:instrText xml:space="preserve"> PAGEREF _Toc242177946 \h </w:instrText>
        </w:r>
        <w:r>
          <w:rPr>
            <w:noProof/>
            <w:webHidden/>
          </w:rPr>
        </w:r>
        <w:r>
          <w:rPr>
            <w:noProof/>
            <w:webHidden/>
          </w:rPr>
          <w:fldChar w:fldCharType="separate"/>
        </w:r>
        <w:r>
          <w:rPr>
            <w:noProof/>
            <w:webHidden/>
          </w:rPr>
          <w:t>291</w:t>
        </w:r>
        <w:r>
          <w:rPr>
            <w:noProof/>
            <w:webHidden/>
          </w:rPr>
          <w:fldChar w:fldCharType="end"/>
        </w:r>
      </w:hyperlink>
    </w:p>
    <w:p w14:paraId="139539E7" w14:textId="1CA10CA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7" w:history="1">
        <w:r w:rsidRPr="00FE23C8">
          <w:rPr>
            <w:rStyle w:val="Hyperlink"/>
            <w:noProof/>
          </w:rPr>
          <w:t>WHAT IS BEING OPTIMIZED</w:t>
        </w:r>
        <w:r>
          <w:rPr>
            <w:noProof/>
            <w:webHidden/>
          </w:rPr>
          <w:tab/>
        </w:r>
        <w:r>
          <w:rPr>
            <w:noProof/>
            <w:webHidden/>
          </w:rPr>
          <w:fldChar w:fldCharType="begin"/>
        </w:r>
        <w:r>
          <w:rPr>
            <w:noProof/>
            <w:webHidden/>
          </w:rPr>
          <w:instrText xml:space="preserve"> PAGEREF _Toc242177947 \h </w:instrText>
        </w:r>
        <w:r>
          <w:rPr>
            <w:noProof/>
            <w:webHidden/>
          </w:rPr>
        </w:r>
        <w:r>
          <w:rPr>
            <w:noProof/>
            <w:webHidden/>
          </w:rPr>
          <w:fldChar w:fldCharType="separate"/>
        </w:r>
        <w:r>
          <w:rPr>
            <w:noProof/>
            <w:webHidden/>
          </w:rPr>
          <w:t>296</w:t>
        </w:r>
        <w:r>
          <w:rPr>
            <w:noProof/>
            <w:webHidden/>
          </w:rPr>
          <w:fldChar w:fldCharType="end"/>
        </w:r>
      </w:hyperlink>
    </w:p>
    <w:p w14:paraId="5EDB0891" w14:textId="70731F3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8" w:history="1">
        <w:r w:rsidRPr="00FE23C8">
          <w:rPr>
            <w:rStyle w:val="Hyperlink"/>
            <w:noProof/>
          </w:rPr>
          <w:t>WHAT PHYSICS TELLS US</w:t>
        </w:r>
        <w:r>
          <w:rPr>
            <w:noProof/>
            <w:webHidden/>
          </w:rPr>
          <w:tab/>
        </w:r>
        <w:r>
          <w:rPr>
            <w:noProof/>
            <w:webHidden/>
          </w:rPr>
          <w:fldChar w:fldCharType="begin"/>
        </w:r>
        <w:r>
          <w:rPr>
            <w:noProof/>
            <w:webHidden/>
          </w:rPr>
          <w:instrText xml:space="preserve"> PAGEREF _Toc242177948 \h </w:instrText>
        </w:r>
        <w:r>
          <w:rPr>
            <w:noProof/>
            <w:webHidden/>
          </w:rPr>
        </w:r>
        <w:r>
          <w:rPr>
            <w:noProof/>
            <w:webHidden/>
          </w:rPr>
          <w:fldChar w:fldCharType="separate"/>
        </w:r>
        <w:r>
          <w:rPr>
            <w:noProof/>
            <w:webHidden/>
          </w:rPr>
          <w:t>297</w:t>
        </w:r>
        <w:r>
          <w:rPr>
            <w:noProof/>
            <w:webHidden/>
          </w:rPr>
          <w:fldChar w:fldCharType="end"/>
        </w:r>
      </w:hyperlink>
    </w:p>
    <w:p w14:paraId="13E47E9E" w14:textId="02B8B4A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49" w:history="1">
        <w:r w:rsidRPr="00FE23C8">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_Toc242177949 \h </w:instrText>
        </w:r>
        <w:r>
          <w:rPr>
            <w:noProof/>
            <w:webHidden/>
          </w:rPr>
        </w:r>
        <w:r>
          <w:rPr>
            <w:noProof/>
            <w:webHidden/>
          </w:rPr>
          <w:fldChar w:fldCharType="separate"/>
        </w:r>
        <w:r>
          <w:rPr>
            <w:noProof/>
            <w:webHidden/>
          </w:rPr>
          <w:t>299</w:t>
        </w:r>
        <w:r>
          <w:rPr>
            <w:noProof/>
            <w:webHidden/>
          </w:rPr>
          <w:fldChar w:fldCharType="end"/>
        </w:r>
      </w:hyperlink>
    </w:p>
    <w:p w14:paraId="3FDA2201" w14:textId="5C916B8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0" w:history="1">
        <w:r w:rsidRPr="00FE23C8">
          <w:rPr>
            <w:rStyle w:val="Hyperlink"/>
            <w:noProof/>
          </w:rPr>
          <w:t>THE ACTIVE MATHEMATICS HYPOTHESIS</w:t>
        </w:r>
        <w:r>
          <w:rPr>
            <w:noProof/>
            <w:webHidden/>
          </w:rPr>
          <w:tab/>
        </w:r>
        <w:r>
          <w:rPr>
            <w:noProof/>
            <w:webHidden/>
          </w:rPr>
          <w:fldChar w:fldCharType="begin"/>
        </w:r>
        <w:r>
          <w:rPr>
            <w:noProof/>
            <w:webHidden/>
          </w:rPr>
          <w:instrText xml:space="preserve"> PAGEREF _Toc242177950 \h </w:instrText>
        </w:r>
        <w:r>
          <w:rPr>
            <w:noProof/>
            <w:webHidden/>
          </w:rPr>
        </w:r>
        <w:r>
          <w:rPr>
            <w:noProof/>
            <w:webHidden/>
          </w:rPr>
          <w:fldChar w:fldCharType="separate"/>
        </w:r>
        <w:r>
          <w:rPr>
            <w:noProof/>
            <w:webHidden/>
          </w:rPr>
          <w:t>302</w:t>
        </w:r>
        <w:r>
          <w:rPr>
            <w:noProof/>
            <w:webHidden/>
          </w:rPr>
          <w:fldChar w:fldCharType="end"/>
        </w:r>
      </w:hyperlink>
    </w:p>
    <w:p w14:paraId="2E575974" w14:textId="361EA76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1" w:history="1">
        <w:r w:rsidRPr="00FE23C8">
          <w:rPr>
            <w:rStyle w:val="Hyperlink"/>
            <w:noProof/>
          </w:rPr>
          <w:t>EXPERIMENTAL PREDICTIONS</w:t>
        </w:r>
        <w:r>
          <w:rPr>
            <w:noProof/>
            <w:webHidden/>
          </w:rPr>
          <w:tab/>
        </w:r>
        <w:r>
          <w:rPr>
            <w:noProof/>
            <w:webHidden/>
          </w:rPr>
          <w:fldChar w:fldCharType="begin"/>
        </w:r>
        <w:r>
          <w:rPr>
            <w:noProof/>
            <w:webHidden/>
          </w:rPr>
          <w:instrText xml:space="preserve"> PAGEREF _Toc242177951 \h </w:instrText>
        </w:r>
        <w:r>
          <w:rPr>
            <w:noProof/>
            <w:webHidden/>
          </w:rPr>
        </w:r>
        <w:r>
          <w:rPr>
            <w:noProof/>
            <w:webHidden/>
          </w:rPr>
          <w:fldChar w:fldCharType="separate"/>
        </w:r>
        <w:r>
          <w:rPr>
            <w:noProof/>
            <w:webHidden/>
          </w:rPr>
          <w:t>303</w:t>
        </w:r>
        <w:r>
          <w:rPr>
            <w:noProof/>
            <w:webHidden/>
          </w:rPr>
          <w:fldChar w:fldCharType="end"/>
        </w:r>
      </w:hyperlink>
    </w:p>
    <w:p w14:paraId="680F8FDB" w14:textId="0E1741B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2"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_Toc242177952 \h </w:instrText>
        </w:r>
        <w:r>
          <w:rPr>
            <w:noProof/>
            <w:webHidden/>
          </w:rPr>
        </w:r>
        <w:r>
          <w:rPr>
            <w:noProof/>
            <w:webHidden/>
          </w:rPr>
          <w:fldChar w:fldCharType="separate"/>
        </w:r>
        <w:r>
          <w:rPr>
            <w:noProof/>
            <w:webHidden/>
          </w:rPr>
          <w:t>304</w:t>
        </w:r>
        <w:r>
          <w:rPr>
            <w:noProof/>
            <w:webHidden/>
          </w:rPr>
          <w:fldChar w:fldCharType="end"/>
        </w:r>
      </w:hyperlink>
    </w:p>
    <w:p w14:paraId="380EA0CC" w14:textId="37E5D92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3"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_Toc242177953 \h </w:instrText>
        </w:r>
        <w:r>
          <w:rPr>
            <w:noProof/>
            <w:webHidden/>
          </w:rPr>
        </w:r>
        <w:r>
          <w:rPr>
            <w:noProof/>
            <w:webHidden/>
          </w:rPr>
          <w:fldChar w:fldCharType="separate"/>
        </w:r>
        <w:r>
          <w:rPr>
            <w:noProof/>
            <w:webHidden/>
          </w:rPr>
          <w:t>305</w:t>
        </w:r>
        <w:r>
          <w:rPr>
            <w:noProof/>
            <w:webHidden/>
          </w:rPr>
          <w:fldChar w:fldCharType="end"/>
        </w:r>
      </w:hyperlink>
    </w:p>
    <w:p w14:paraId="243B7C97" w14:textId="343D9A6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54" w:history="1">
        <w:r w:rsidRPr="00FE23C8">
          <w:rPr>
            <w:rStyle w:val="Hyperlink"/>
            <w:noProof/>
          </w:rPr>
          <w:t>Element 15: Information and Spacetime</w:t>
        </w:r>
        <w:r>
          <w:rPr>
            <w:noProof/>
            <w:webHidden/>
          </w:rPr>
          <w:tab/>
        </w:r>
        <w:r>
          <w:rPr>
            <w:noProof/>
            <w:webHidden/>
          </w:rPr>
          <w:fldChar w:fldCharType="begin"/>
        </w:r>
        <w:r>
          <w:rPr>
            <w:noProof/>
            <w:webHidden/>
          </w:rPr>
          <w:instrText xml:space="preserve"> PAGEREF _Toc242177954 \h </w:instrText>
        </w:r>
        <w:r>
          <w:rPr>
            <w:noProof/>
            <w:webHidden/>
          </w:rPr>
        </w:r>
        <w:r>
          <w:rPr>
            <w:noProof/>
            <w:webHidden/>
          </w:rPr>
          <w:fldChar w:fldCharType="separate"/>
        </w:r>
        <w:r>
          <w:rPr>
            <w:noProof/>
            <w:webHidden/>
          </w:rPr>
          <w:t>307</w:t>
        </w:r>
        <w:r>
          <w:rPr>
            <w:noProof/>
            <w:webHidden/>
          </w:rPr>
          <w:fldChar w:fldCharType="end"/>
        </w:r>
      </w:hyperlink>
    </w:p>
    <w:p w14:paraId="19277577" w14:textId="03CBC62A"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55" w:history="1">
        <w:r w:rsidRPr="00FE23C8">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_Toc242177955 \h </w:instrText>
        </w:r>
        <w:r>
          <w:rPr>
            <w:noProof/>
            <w:webHidden/>
          </w:rPr>
        </w:r>
        <w:r>
          <w:rPr>
            <w:noProof/>
            <w:webHidden/>
          </w:rPr>
          <w:fldChar w:fldCharType="separate"/>
        </w:r>
        <w:r>
          <w:rPr>
            <w:noProof/>
            <w:webHidden/>
          </w:rPr>
          <w:t>307</w:t>
        </w:r>
        <w:r>
          <w:rPr>
            <w:noProof/>
            <w:webHidden/>
          </w:rPr>
          <w:fldChar w:fldCharType="end"/>
        </w:r>
      </w:hyperlink>
    </w:p>
    <w:p w14:paraId="19D20A15" w14:textId="68D8BB0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6" w:history="1">
        <w:r w:rsidRPr="00FE23C8">
          <w:rPr>
            <w:rStyle w:val="Hyperlink"/>
            <w:noProof/>
          </w:rPr>
          <w:t>WHAT PHYSICS ASSUMES</w:t>
        </w:r>
        <w:r>
          <w:rPr>
            <w:noProof/>
            <w:webHidden/>
          </w:rPr>
          <w:tab/>
        </w:r>
        <w:r>
          <w:rPr>
            <w:noProof/>
            <w:webHidden/>
          </w:rPr>
          <w:fldChar w:fldCharType="begin"/>
        </w:r>
        <w:r>
          <w:rPr>
            <w:noProof/>
            <w:webHidden/>
          </w:rPr>
          <w:instrText xml:space="preserve"> PAGEREF _Toc242177956 \h </w:instrText>
        </w:r>
        <w:r>
          <w:rPr>
            <w:noProof/>
            <w:webHidden/>
          </w:rPr>
        </w:r>
        <w:r>
          <w:rPr>
            <w:noProof/>
            <w:webHidden/>
          </w:rPr>
          <w:fldChar w:fldCharType="separate"/>
        </w:r>
        <w:r>
          <w:rPr>
            <w:noProof/>
            <w:webHidden/>
          </w:rPr>
          <w:t>308</w:t>
        </w:r>
        <w:r>
          <w:rPr>
            <w:noProof/>
            <w:webHidden/>
          </w:rPr>
          <w:fldChar w:fldCharType="end"/>
        </w:r>
      </w:hyperlink>
    </w:p>
    <w:p w14:paraId="29D995C8" w14:textId="352739A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7" w:history="1">
        <w:r w:rsidRPr="00FE23C8">
          <w:rPr>
            <w:rStyle w:val="Hyperlink"/>
            <w:noProof/>
          </w:rPr>
          <w:t>THE PHYSICAL CHAIN FROM INFORMATION TO GEOMETRY</w:t>
        </w:r>
        <w:r>
          <w:rPr>
            <w:noProof/>
            <w:webHidden/>
          </w:rPr>
          <w:tab/>
        </w:r>
        <w:r>
          <w:rPr>
            <w:noProof/>
            <w:webHidden/>
          </w:rPr>
          <w:fldChar w:fldCharType="begin"/>
        </w:r>
        <w:r>
          <w:rPr>
            <w:noProof/>
            <w:webHidden/>
          </w:rPr>
          <w:instrText xml:space="preserve"> PAGEREF _Toc242177957 \h </w:instrText>
        </w:r>
        <w:r>
          <w:rPr>
            <w:noProof/>
            <w:webHidden/>
          </w:rPr>
        </w:r>
        <w:r>
          <w:rPr>
            <w:noProof/>
            <w:webHidden/>
          </w:rPr>
          <w:fldChar w:fldCharType="separate"/>
        </w:r>
        <w:r>
          <w:rPr>
            <w:noProof/>
            <w:webHidden/>
          </w:rPr>
          <w:t>310</w:t>
        </w:r>
        <w:r>
          <w:rPr>
            <w:noProof/>
            <w:webHidden/>
          </w:rPr>
          <w:fldChar w:fldCharType="end"/>
        </w:r>
      </w:hyperlink>
    </w:p>
    <w:p w14:paraId="1B53DE71" w14:textId="4B6017C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8" w:history="1">
        <w:r w:rsidRPr="00FE23C8">
          <w:rPr>
            <w:rStyle w:val="Hyperlink"/>
            <w:noProof/>
          </w:rPr>
          <w:t>WHEELER’S INSIGHT AND THE HOLOGRAPHIC PRINCIPLE</w:t>
        </w:r>
        <w:r>
          <w:rPr>
            <w:noProof/>
            <w:webHidden/>
          </w:rPr>
          <w:tab/>
        </w:r>
        <w:r>
          <w:rPr>
            <w:noProof/>
            <w:webHidden/>
          </w:rPr>
          <w:fldChar w:fldCharType="begin"/>
        </w:r>
        <w:r>
          <w:rPr>
            <w:noProof/>
            <w:webHidden/>
          </w:rPr>
          <w:instrText xml:space="preserve"> PAGEREF _Toc242177958 \h </w:instrText>
        </w:r>
        <w:r>
          <w:rPr>
            <w:noProof/>
            <w:webHidden/>
          </w:rPr>
        </w:r>
        <w:r>
          <w:rPr>
            <w:noProof/>
            <w:webHidden/>
          </w:rPr>
          <w:fldChar w:fldCharType="separate"/>
        </w:r>
        <w:r>
          <w:rPr>
            <w:noProof/>
            <w:webHidden/>
          </w:rPr>
          <w:t>311</w:t>
        </w:r>
        <w:r>
          <w:rPr>
            <w:noProof/>
            <w:webHidden/>
          </w:rPr>
          <w:fldChar w:fldCharType="end"/>
        </w:r>
      </w:hyperlink>
    </w:p>
    <w:p w14:paraId="7B896525" w14:textId="38D5357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59" w:history="1">
        <w:r w:rsidRPr="00FE23C8">
          <w:rPr>
            <w:rStyle w:val="Hyperlink"/>
            <w:noProof/>
          </w:rPr>
          <w:t>ENTANGLEMENT AS THE FABRIC OF SPACE</w:t>
        </w:r>
        <w:r>
          <w:rPr>
            <w:noProof/>
            <w:webHidden/>
          </w:rPr>
          <w:tab/>
        </w:r>
        <w:r>
          <w:rPr>
            <w:noProof/>
            <w:webHidden/>
          </w:rPr>
          <w:fldChar w:fldCharType="begin"/>
        </w:r>
        <w:r>
          <w:rPr>
            <w:noProof/>
            <w:webHidden/>
          </w:rPr>
          <w:instrText xml:space="preserve"> PAGEREF _Toc242177959 \h </w:instrText>
        </w:r>
        <w:r>
          <w:rPr>
            <w:noProof/>
            <w:webHidden/>
          </w:rPr>
        </w:r>
        <w:r>
          <w:rPr>
            <w:noProof/>
            <w:webHidden/>
          </w:rPr>
          <w:fldChar w:fldCharType="separate"/>
        </w:r>
        <w:r>
          <w:rPr>
            <w:noProof/>
            <w:webHidden/>
          </w:rPr>
          <w:t>312</w:t>
        </w:r>
        <w:r>
          <w:rPr>
            <w:noProof/>
            <w:webHidden/>
          </w:rPr>
          <w:fldChar w:fldCharType="end"/>
        </w:r>
      </w:hyperlink>
    </w:p>
    <w:p w14:paraId="60FA4350" w14:textId="756028A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0" w:history="1">
        <w:r w:rsidRPr="00FE23C8">
          <w:rPr>
            <w:rStyle w:val="Hyperlink"/>
            <w:noProof/>
          </w:rPr>
          <w:t>TIME FROM INFORMATION FLOW</w:t>
        </w:r>
        <w:r>
          <w:rPr>
            <w:noProof/>
            <w:webHidden/>
          </w:rPr>
          <w:tab/>
        </w:r>
        <w:r>
          <w:rPr>
            <w:noProof/>
            <w:webHidden/>
          </w:rPr>
          <w:fldChar w:fldCharType="begin"/>
        </w:r>
        <w:r>
          <w:rPr>
            <w:noProof/>
            <w:webHidden/>
          </w:rPr>
          <w:instrText xml:space="preserve"> PAGEREF _Toc242177960 \h </w:instrText>
        </w:r>
        <w:r>
          <w:rPr>
            <w:noProof/>
            <w:webHidden/>
          </w:rPr>
        </w:r>
        <w:r>
          <w:rPr>
            <w:noProof/>
            <w:webHidden/>
          </w:rPr>
          <w:fldChar w:fldCharType="separate"/>
        </w:r>
        <w:r>
          <w:rPr>
            <w:noProof/>
            <w:webHidden/>
          </w:rPr>
          <w:t>314</w:t>
        </w:r>
        <w:r>
          <w:rPr>
            <w:noProof/>
            <w:webHidden/>
          </w:rPr>
          <w:fldChar w:fldCharType="end"/>
        </w:r>
      </w:hyperlink>
    </w:p>
    <w:p w14:paraId="7BF52C1A" w14:textId="2E3FB41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1" w:history="1">
        <w:r w:rsidRPr="00FE23C8">
          <w:rPr>
            <w:rStyle w:val="Hyperlink"/>
            <w:noProof/>
          </w:rPr>
          <w:t>RECENT EXPERIMENTAL ADVANCES</w:t>
        </w:r>
        <w:r>
          <w:rPr>
            <w:noProof/>
            <w:webHidden/>
          </w:rPr>
          <w:tab/>
        </w:r>
        <w:r>
          <w:rPr>
            <w:noProof/>
            <w:webHidden/>
          </w:rPr>
          <w:fldChar w:fldCharType="begin"/>
        </w:r>
        <w:r>
          <w:rPr>
            <w:noProof/>
            <w:webHidden/>
          </w:rPr>
          <w:instrText xml:space="preserve"> PAGEREF _Toc242177961 \h </w:instrText>
        </w:r>
        <w:r>
          <w:rPr>
            <w:noProof/>
            <w:webHidden/>
          </w:rPr>
        </w:r>
        <w:r>
          <w:rPr>
            <w:noProof/>
            <w:webHidden/>
          </w:rPr>
          <w:fldChar w:fldCharType="separate"/>
        </w:r>
        <w:r>
          <w:rPr>
            <w:noProof/>
            <w:webHidden/>
          </w:rPr>
          <w:t>322</w:t>
        </w:r>
        <w:r>
          <w:rPr>
            <w:noProof/>
            <w:webHidden/>
          </w:rPr>
          <w:fldChar w:fldCharType="end"/>
        </w:r>
      </w:hyperlink>
    </w:p>
    <w:p w14:paraId="07A9CBB3" w14:textId="5249250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2" w:history="1">
        <w:r w:rsidRPr="00FE23C8">
          <w:rPr>
            <w:rStyle w:val="Hyperlink"/>
            <w:noProof/>
          </w:rPr>
          <w:t>THEORETICAL PREDICTIONS AND TESTS</w:t>
        </w:r>
        <w:r>
          <w:rPr>
            <w:noProof/>
            <w:webHidden/>
          </w:rPr>
          <w:tab/>
        </w:r>
        <w:r>
          <w:rPr>
            <w:noProof/>
            <w:webHidden/>
          </w:rPr>
          <w:fldChar w:fldCharType="begin"/>
        </w:r>
        <w:r>
          <w:rPr>
            <w:noProof/>
            <w:webHidden/>
          </w:rPr>
          <w:instrText xml:space="preserve"> PAGEREF _Toc242177962 \h </w:instrText>
        </w:r>
        <w:r>
          <w:rPr>
            <w:noProof/>
            <w:webHidden/>
          </w:rPr>
        </w:r>
        <w:r>
          <w:rPr>
            <w:noProof/>
            <w:webHidden/>
          </w:rPr>
          <w:fldChar w:fldCharType="separate"/>
        </w:r>
        <w:r>
          <w:rPr>
            <w:noProof/>
            <w:webHidden/>
          </w:rPr>
          <w:t>323</w:t>
        </w:r>
        <w:r>
          <w:rPr>
            <w:noProof/>
            <w:webHidden/>
          </w:rPr>
          <w:fldChar w:fldCharType="end"/>
        </w:r>
      </w:hyperlink>
    </w:p>
    <w:p w14:paraId="17F83506" w14:textId="1C90E1B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3" w:history="1">
        <w:r w:rsidRPr="00FE23C8">
          <w:rPr>
            <w:rStyle w:val="Hyperlink"/>
            <w:noProof/>
          </w:rPr>
          <w:t>THEORETICAL CHALLENGES</w:t>
        </w:r>
        <w:r>
          <w:rPr>
            <w:noProof/>
            <w:webHidden/>
          </w:rPr>
          <w:tab/>
        </w:r>
        <w:r>
          <w:rPr>
            <w:noProof/>
            <w:webHidden/>
          </w:rPr>
          <w:fldChar w:fldCharType="begin"/>
        </w:r>
        <w:r>
          <w:rPr>
            <w:noProof/>
            <w:webHidden/>
          </w:rPr>
          <w:instrText xml:space="preserve"> PAGEREF _Toc242177963 \h </w:instrText>
        </w:r>
        <w:r>
          <w:rPr>
            <w:noProof/>
            <w:webHidden/>
          </w:rPr>
        </w:r>
        <w:r>
          <w:rPr>
            <w:noProof/>
            <w:webHidden/>
          </w:rPr>
          <w:fldChar w:fldCharType="separate"/>
        </w:r>
        <w:r>
          <w:rPr>
            <w:noProof/>
            <w:webHidden/>
          </w:rPr>
          <w:t>325</w:t>
        </w:r>
        <w:r>
          <w:rPr>
            <w:noProof/>
            <w:webHidden/>
          </w:rPr>
          <w:fldChar w:fldCharType="end"/>
        </w:r>
      </w:hyperlink>
    </w:p>
    <w:p w14:paraId="2816D3FD" w14:textId="346CA47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4" w:history="1">
        <w:r w:rsidRPr="00FE23C8">
          <w:rPr>
            <w:rStyle w:val="Hyperlink"/>
            <w:noProof/>
          </w:rPr>
          <w:t>IMPLICATIONS IF VALIDATED</w:t>
        </w:r>
        <w:r>
          <w:rPr>
            <w:noProof/>
            <w:webHidden/>
          </w:rPr>
          <w:tab/>
        </w:r>
        <w:r>
          <w:rPr>
            <w:noProof/>
            <w:webHidden/>
          </w:rPr>
          <w:fldChar w:fldCharType="begin"/>
        </w:r>
        <w:r>
          <w:rPr>
            <w:noProof/>
            <w:webHidden/>
          </w:rPr>
          <w:instrText xml:space="preserve"> PAGEREF _Toc242177964 \h </w:instrText>
        </w:r>
        <w:r>
          <w:rPr>
            <w:noProof/>
            <w:webHidden/>
          </w:rPr>
        </w:r>
        <w:r>
          <w:rPr>
            <w:noProof/>
            <w:webHidden/>
          </w:rPr>
          <w:fldChar w:fldCharType="separate"/>
        </w:r>
        <w:r>
          <w:rPr>
            <w:noProof/>
            <w:webHidden/>
          </w:rPr>
          <w:t>326</w:t>
        </w:r>
        <w:r>
          <w:rPr>
            <w:noProof/>
            <w:webHidden/>
          </w:rPr>
          <w:fldChar w:fldCharType="end"/>
        </w:r>
      </w:hyperlink>
    </w:p>
    <w:p w14:paraId="0ECF5C37" w14:textId="14DEAFE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5" w:history="1">
        <w:r w:rsidRPr="00FE23C8">
          <w:rPr>
            <w:rStyle w:val="Hyperlink"/>
            <w:noProof/>
          </w:rPr>
          <w:t>INTEGRATION WITH THE COSMIC FRAMEWORK</w:t>
        </w:r>
        <w:r>
          <w:rPr>
            <w:noProof/>
            <w:webHidden/>
          </w:rPr>
          <w:tab/>
        </w:r>
        <w:r>
          <w:rPr>
            <w:noProof/>
            <w:webHidden/>
          </w:rPr>
          <w:fldChar w:fldCharType="begin"/>
        </w:r>
        <w:r>
          <w:rPr>
            <w:noProof/>
            <w:webHidden/>
          </w:rPr>
          <w:instrText xml:space="preserve"> PAGEREF _Toc242177965 \h </w:instrText>
        </w:r>
        <w:r>
          <w:rPr>
            <w:noProof/>
            <w:webHidden/>
          </w:rPr>
        </w:r>
        <w:r>
          <w:rPr>
            <w:noProof/>
            <w:webHidden/>
          </w:rPr>
          <w:fldChar w:fldCharType="separate"/>
        </w:r>
        <w:r>
          <w:rPr>
            <w:noProof/>
            <w:webHidden/>
          </w:rPr>
          <w:t>327</w:t>
        </w:r>
        <w:r>
          <w:rPr>
            <w:noProof/>
            <w:webHidden/>
          </w:rPr>
          <w:fldChar w:fldCharType="end"/>
        </w:r>
      </w:hyperlink>
    </w:p>
    <w:p w14:paraId="44117283" w14:textId="4CC13C2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66" w:history="1">
        <w:r w:rsidRPr="00FE23C8">
          <w:rPr>
            <w:rStyle w:val="Hyperlink"/>
            <w:noProof/>
          </w:rPr>
          <w:t>THE GROUND BENEATH THE GROUND</w:t>
        </w:r>
        <w:r>
          <w:rPr>
            <w:noProof/>
            <w:webHidden/>
          </w:rPr>
          <w:tab/>
        </w:r>
        <w:r>
          <w:rPr>
            <w:noProof/>
            <w:webHidden/>
          </w:rPr>
          <w:fldChar w:fldCharType="begin"/>
        </w:r>
        <w:r>
          <w:rPr>
            <w:noProof/>
            <w:webHidden/>
          </w:rPr>
          <w:instrText xml:space="preserve"> PAGEREF _Toc242177966 \h </w:instrText>
        </w:r>
        <w:r>
          <w:rPr>
            <w:noProof/>
            <w:webHidden/>
          </w:rPr>
        </w:r>
        <w:r>
          <w:rPr>
            <w:noProof/>
            <w:webHidden/>
          </w:rPr>
          <w:fldChar w:fldCharType="separate"/>
        </w:r>
        <w:r>
          <w:rPr>
            <w:noProof/>
            <w:webHidden/>
          </w:rPr>
          <w:t>328</w:t>
        </w:r>
        <w:r>
          <w:rPr>
            <w:noProof/>
            <w:webHidden/>
          </w:rPr>
          <w:fldChar w:fldCharType="end"/>
        </w:r>
      </w:hyperlink>
    </w:p>
    <w:p w14:paraId="6C62DED5" w14:textId="41CA1FBA"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67"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_Toc242177967 \h </w:instrText>
        </w:r>
        <w:r>
          <w:rPr>
            <w:noProof/>
            <w:webHidden/>
          </w:rPr>
        </w:r>
        <w:r>
          <w:rPr>
            <w:noProof/>
            <w:webHidden/>
          </w:rPr>
          <w:fldChar w:fldCharType="separate"/>
        </w:r>
        <w:r>
          <w:rPr>
            <w:noProof/>
            <w:webHidden/>
          </w:rPr>
          <w:t>330</w:t>
        </w:r>
        <w:r>
          <w:rPr>
            <w:noProof/>
            <w:webHidden/>
          </w:rPr>
          <w:fldChar w:fldCharType="end"/>
        </w:r>
      </w:hyperlink>
    </w:p>
    <w:p w14:paraId="280B8A04" w14:textId="07464A8F"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68" w:history="1">
        <w:r w:rsidRPr="00FE23C8">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_Toc242177968 \h </w:instrText>
        </w:r>
        <w:r>
          <w:rPr>
            <w:noProof/>
            <w:webHidden/>
          </w:rPr>
        </w:r>
        <w:r>
          <w:rPr>
            <w:noProof/>
            <w:webHidden/>
          </w:rPr>
          <w:fldChar w:fldCharType="separate"/>
        </w:r>
        <w:r>
          <w:rPr>
            <w:noProof/>
            <w:webHidden/>
          </w:rPr>
          <w:t>331</w:t>
        </w:r>
        <w:r>
          <w:rPr>
            <w:noProof/>
            <w:webHidden/>
          </w:rPr>
          <w:fldChar w:fldCharType="end"/>
        </w:r>
      </w:hyperlink>
    </w:p>
    <w:p w14:paraId="5DBA8003" w14:textId="5A074092"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69" w:history="1">
        <w:r w:rsidRPr="00FE23C8">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_Toc242177969 \h </w:instrText>
        </w:r>
        <w:r>
          <w:rPr>
            <w:noProof/>
            <w:webHidden/>
          </w:rPr>
        </w:r>
        <w:r>
          <w:rPr>
            <w:noProof/>
            <w:webHidden/>
          </w:rPr>
          <w:fldChar w:fldCharType="separate"/>
        </w:r>
        <w:r>
          <w:rPr>
            <w:noProof/>
            <w:webHidden/>
          </w:rPr>
          <w:t>331</w:t>
        </w:r>
        <w:r>
          <w:rPr>
            <w:noProof/>
            <w:webHidden/>
          </w:rPr>
          <w:fldChar w:fldCharType="end"/>
        </w:r>
      </w:hyperlink>
    </w:p>
    <w:p w14:paraId="56CDD4A5" w14:textId="694F206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0" w:history="1">
        <w:r w:rsidRPr="00FE23C8">
          <w:rPr>
            <w:rStyle w:val="Hyperlink"/>
            <w:noProof/>
          </w:rPr>
          <w:t>THE SCALE OF FINE-TUNING</w:t>
        </w:r>
        <w:r>
          <w:rPr>
            <w:noProof/>
            <w:webHidden/>
          </w:rPr>
          <w:tab/>
        </w:r>
        <w:r>
          <w:rPr>
            <w:noProof/>
            <w:webHidden/>
          </w:rPr>
          <w:fldChar w:fldCharType="begin"/>
        </w:r>
        <w:r>
          <w:rPr>
            <w:noProof/>
            <w:webHidden/>
          </w:rPr>
          <w:instrText xml:space="preserve"> PAGEREF _Toc242177970 \h </w:instrText>
        </w:r>
        <w:r>
          <w:rPr>
            <w:noProof/>
            <w:webHidden/>
          </w:rPr>
        </w:r>
        <w:r>
          <w:rPr>
            <w:noProof/>
            <w:webHidden/>
          </w:rPr>
          <w:fldChar w:fldCharType="separate"/>
        </w:r>
        <w:r>
          <w:rPr>
            <w:noProof/>
            <w:webHidden/>
          </w:rPr>
          <w:t>332</w:t>
        </w:r>
        <w:r>
          <w:rPr>
            <w:noProof/>
            <w:webHidden/>
          </w:rPr>
          <w:fldChar w:fldCharType="end"/>
        </w:r>
      </w:hyperlink>
    </w:p>
    <w:p w14:paraId="3163AAD0" w14:textId="0F18E84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1" w:history="1">
        <w:r w:rsidRPr="00FE23C8">
          <w:rPr>
            <w:rStyle w:val="Hyperlink"/>
            <w:noProof/>
          </w:rPr>
          <w:t>THE THRESHOLD INTERPRETATION</w:t>
        </w:r>
        <w:r>
          <w:rPr>
            <w:noProof/>
            <w:webHidden/>
          </w:rPr>
          <w:tab/>
        </w:r>
        <w:r>
          <w:rPr>
            <w:noProof/>
            <w:webHidden/>
          </w:rPr>
          <w:fldChar w:fldCharType="begin"/>
        </w:r>
        <w:r>
          <w:rPr>
            <w:noProof/>
            <w:webHidden/>
          </w:rPr>
          <w:instrText xml:space="preserve"> PAGEREF _Toc242177971 \h </w:instrText>
        </w:r>
        <w:r>
          <w:rPr>
            <w:noProof/>
            <w:webHidden/>
          </w:rPr>
        </w:r>
        <w:r>
          <w:rPr>
            <w:noProof/>
            <w:webHidden/>
          </w:rPr>
          <w:fldChar w:fldCharType="separate"/>
        </w:r>
        <w:r>
          <w:rPr>
            <w:noProof/>
            <w:webHidden/>
          </w:rPr>
          <w:t>335</w:t>
        </w:r>
        <w:r>
          <w:rPr>
            <w:noProof/>
            <w:webHidden/>
          </w:rPr>
          <w:fldChar w:fldCharType="end"/>
        </w:r>
      </w:hyperlink>
    </w:p>
    <w:p w14:paraId="579CC47A" w14:textId="43DB377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2" w:history="1">
        <w:r w:rsidRPr="00FE23C8">
          <w:rPr>
            <w:rStyle w:val="Hyperlink"/>
            <w:noProof/>
          </w:rPr>
          <w:t>WATER: THE UNIVERSAL PRECISION EXEMPLAR</w:t>
        </w:r>
        <w:r>
          <w:rPr>
            <w:noProof/>
            <w:webHidden/>
          </w:rPr>
          <w:tab/>
        </w:r>
        <w:r>
          <w:rPr>
            <w:noProof/>
            <w:webHidden/>
          </w:rPr>
          <w:fldChar w:fldCharType="begin"/>
        </w:r>
        <w:r>
          <w:rPr>
            <w:noProof/>
            <w:webHidden/>
          </w:rPr>
          <w:instrText xml:space="preserve"> PAGEREF _Toc242177972 \h </w:instrText>
        </w:r>
        <w:r>
          <w:rPr>
            <w:noProof/>
            <w:webHidden/>
          </w:rPr>
        </w:r>
        <w:r>
          <w:rPr>
            <w:noProof/>
            <w:webHidden/>
          </w:rPr>
          <w:fldChar w:fldCharType="separate"/>
        </w:r>
        <w:r>
          <w:rPr>
            <w:noProof/>
            <w:webHidden/>
          </w:rPr>
          <w:t>336</w:t>
        </w:r>
        <w:r>
          <w:rPr>
            <w:noProof/>
            <w:webHidden/>
          </w:rPr>
          <w:fldChar w:fldCharType="end"/>
        </w:r>
      </w:hyperlink>
    </w:p>
    <w:p w14:paraId="342A7122" w14:textId="50CAD1D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3" w:history="1">
        <w:r w:rsidRPr="00FE23C8">
          <w:rPr>
            <w:rStyle w:val="Hyperlink"/>
            <w:noProof/>
          </w:rPr>
          <w:t>EXOTIC WATER PHYSICS</w:t>
        </w:r>
        <w:r>
          <w:rPr>
            <w:noProof/>
            <w:webHidden/>
          </w:rPr>
          <w:tab/>
        </w:r>
        <w:r>
          <w:rPr>
            <w:noProof/>
            <w:webHidden/>
          </w:rPr>
          <w:fldChar w:fldCharType="begin"/>
        </w:r>
        <w:r>
          <w:rPr>
            <w:noProof/>
            <w:webHidden/>
          </w:rPr>
          <w:instrText xml:space="preserve"> PAGEREF _Toc242177973 \h </w:instrText>
        </w:r>
        <w:r>
          <w:rPr>
            <w:noProof/>
            <w:webHidden/>
          </w:rPr>
        </w:r>
        <w:r>
          <w:rPr>
            <w:noProof/>
            <w:webHidden/>
          </w:rPr>
          <w:fldChar w:fldCharType="separate"/>
        </w:r>
        <w:r>
          <w:rPr>
            <w:noProof/>
            <w:webHidden/>
          </w:rPr>
          <w:t>337</w:t>
        </w:r>
        <w:r>
          <w:rPr>
            <w:noProof/>
            <w:webHidden/>
          </w:rPr>
          <w:fldChar w:fldCharType="end"/>
        </w:r>
      </w:hyperlink>
    </w:p>
    <w:p w14:paraId="5B430602" w14:textId="6B44AA1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4" w:history="1">
        <w:r w:rsidRPr="00FE23C8">
          <w:rPr>
            <w:rStyle w:val="Hyperlink"/>
            <w:noProof/>
          </w:rPr>
          <w:t>BIOCHEMICAL PRECISION</w:t>
        </w:r>
        <w:r>
          <w:rPr>
            <w:noProof/>
            <w:webHidden/>
          </w:rPr>
          <w:tab/>
        </w:r>
        <w:r>
          <w:rPr>
            <w:noProof/>
            <w:webHidden/>
          </w:rPr>
          <w:fldChar w:fldCharType="begin"/>
        </w:r>
        <w:r>
          <w:rPr>
            <w:noProof/>
            <w:webHidden/>
          </w:rPr>
          <w:instrText xml:space="preserve"> PAGEREF _Toc242177974 \h </w:instrText>
        </w:r>
        <w:r>
          <w:rPr>
            <w:noProof/>
            <w:webHidden/>
          </w:rPr>
        </w:r>
        <w:r>
          <w:rPr>
            <w:noProof/>
            <w:webHidden/>
          </w:rPr>
          <w:fldChar w:fldCharType="separate"/>
        </w:r>
        <w:r>
          <w:rPr>
            <w:noProof/>
            <w:webHidden/>
          </w:rPr>
          <w:t>338</w:t>
        </w:r>
        <w:r>
          <w:rPr>
            <w:noProof/>
            <w:webHidden/>
          </w:rPr>
          <w:fldChar w:fldCharType="end"/>
        </w:r>
      </w:hyperlink>
    </w:p>
    <w:p w14:paraId="354A60B4" w14:textId="156F6E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5" w:history="1">
        <w:r w:rsidRPr="00FE23C8">
          <w:rPr>
            <w:rStyle w:val="Hyperlink"/>
            <w:noProof/>
          </w:rPr>
          <w:t>INFLATION: WHAT IT GOT RIGHT AND WHERE ITS MECHANISM FALLS SHORT</w:t>
        </w:r>
        <w:r>
          <w:rPr>
            <w:noProof/>
            <w:webHidden/>
          </w:rPr>
          <w:tab/>
        </w:r>
        <w:r>
          <w:rPr>
            <w:noProof/>
            <w:webHidden/>
          </w:rPr>
          <w:fldChar w:fldCharType="begin"/>
        </w:r>
        <w:r>
          <w:rPr>
            <w:noProof/>
            <w:webHidden/>
          </w:rPr>
          <w:instrText xml:space="preserve"> PAGEREF _Toc242177975 \h </w:instrText>
        </w:r>
        <w:r>
          <w:rPr>
            <w:noProof/>
            <w:webHidden/>
          </w:rPr>
        </w:r>
        <w:r>
          <w:rPr>
            <w:noProof/>
            <w:webHidden/>
          </w:rPr>
          <w:fldChar w:fldCharType="separate"/>
        </w:r>
        <w:r>
          <w:rPr>
            <w:noProof/>
            <w:webHidden/>
          </w:rPr>
          <w:t>339</w:t>
        </w:r>
        <w:r>
          <w:rPr>
            <w:noProof/>
            <w:webHidden/>
          </w:rPr>
          <w:fldChar w:fldCharType="end"/>
        </w:r>
      </w:hyperlink>
    </w:p>
    <w:p w14:paraId="016CBB67" w14:textId="6FA02B5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6" w:history="1">
        <w:r w:rsidRPr="00FE23C8">
          <w:rPr>
            <w:rStyle w:val="Hyperlink"/>
            <w:noProof/>
          </w:rPr>
          <w:t>THE FRAMEWORK ALTERNATIVE</w:t>
        </w:r>
        <w:r>
          <w:rPr>
            <w:noProof/>
            <w:webHidden/>
          </w:rPr>
          <w:tab/>
        </w:r>
        <w:r>
          <w:rPr>
            <w:noProof/>
            <w:webHidden/>
          </w:rPr>
          <w:fldChar w:fldCharType="begin"/>
        </w:r>
        <w:r>
          <w:rPr>
            <w:noProof/>
            <w:webHidden/>
          </w:rPr>
          <w:instrText xml:space="preserve"> PAGEREF _Toc242177976 \h </w:instrText>
        </w:r>
        <w:r>
          <w:rPr>
            <w:noProof/>
            <w:webHidden/>
          </w:rPr>
        </w:r>
        <w:r>
          <w:rPr>
            <w:noProof/>
            <w:webHidden/>
          </w:rPr>
          <w:fldChar w:fldCharType="separate"/>
        </w:r>
        <w:r>
          <w:rPr>
            <w:noProof/>
            <w:webHidden/>
          </w:rPr>
          <w:t>345</w:t>
        </w:r>
        <w:r>
          <w:rPr>
            <w:noProof/>
            <w:webHidden/>
          </w:rPr>
          <w:fldChar w:fldCharType="end"/>
        </w:r>
      </w:hyperlink>
    </w:p>
    <w:p w14:paraId="435E0202" w14:textId="2CF5B2D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7" w:history="1">
        <w:r w:rsidRPr="00FE23C8">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_Toc242177977 \h </w:instrText>
        </w:r>
        <w:r>
          <w:rPr>
            <w:noProof/>
            <w:webHidden/>
          </w:rPr>
        </w:r>
        <w:r>
          <w:rPr>
            <w:noProof/>
            <w:webHidden/>
          </w:rPr>
          <w:fldChar w:fldCharType="separate"/>
        </w:r>
        <w:r>
          <w:rPr>
            <w:noProof/>
            <w:webHidden/>
          </w:rPr>
          <w:t>347</w:t>
        </w:r>
        <w:r>
          <w:rPr>
            <w:noProof/>
            <w:webHidden/>
          </w:rPr>
          <w:fldChar w:fldCharType="end"/>
        </w:r>
      </w:hyperlink>
    </w:p>
    <w:p w14:paraId="087FEB49" w14:textId="04E8348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8" w:history="1">
        <w:r w:rsidRPr="00FE23C8">
          <w:rPr>
            <w:rStyle w:val="Hyperlink"/>
            <w:noProof/>
          </w:rPr>
          <w:t>WHAT WE OBSERVE AS THE BIG BANG</w:t>
        </w:r>
        <w:r>
          <w:rPr>
            <w:noProof/>
            <w:webHidden/>
          </w:rPr>
          <w:tab/>
        </w:r>
        <w:r>
          <w:rPr>
            <w:noProof/>
            <w:webHidden/>
          </w:rPr>
          <w:fldChar w:fldCharType="begin"/>
        </w:r>
        <w:r>
          <w:rPr>
            <w:noProof/>
            <w:webHidden/>
          </w:rPr>
          <w:instrText xml:space="preserve"> PAGEREF _Toc242177978 \h </w:instrText>
        </w:r>
        <w:r>
          <w:rPr>
            <w:noProof/>
            <w:webHidden/>
          </w:rPr>
        </w:r>
        <w:r>
          <w:rPr>
            <w:noProof/>
            <w:webHidden/>
          </w:rPr>
          <w:fldChar w:fldCharType="separate"/>
        </w:r>
        <w:r>
          <w:rPr>
            <w:noProof/>
            <w:webHidden/>
          </w:rPr>
          <w:t>349</w:t>
        </w:r>
        <w:r>
          <w:rPr>
            <w:noProof/>
            <w:webHidden/>
          </w:rPr>
          <w:fldChar w:fldCharType="end"/>
        </w:r>
      </w:hyperlink>
    </w:p>
    <w:p w14:paraId="2E720552" w14:textId="7E17921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79" w:history="1">
        <w:r w:rsidRPr="00FE23C8">
          <w:rPr>
            <w:rStyle w:val="Hyperlink"/>
            <w:noProof/>
          </w:rPr>
          <w:t>TIME AND THE FIRST ARRIVAL</w:t>
        </w:r>
        <w:r>
          <w:rPr>
            <w:noProof/>
            <w:webHidden/>
          </w:rPr>
          <w:tab/>
        </w:r>
        <w:r>
          <w:rPr>
            <w:noProof/>
            <w:webHidden/>
          </w:rPr>
          <w:fldChar w:fldCharType="begin"/>
        </w:r>
        <w:r>
          <w:rPr>
            <w:noProof/>
            <w:webHidden/>
          </w:rPr>
          <w:instrText xml:space="preserve"> PAGEREF _Toc242177979 \h </w:instrText>
        </w:r>
        <w:r>
          <w:rPr>
            <w:noProof/>
            <w:webHidden/>
          </w:rPr>
        </w:r>
        <w:r>
          <w:rPr>
            <w:noProof/>
            <w:webHidden/>
          </w:rPr>
          <w:fldChar w:fldCharType="separate"/>
        </w:r>
        <w:r>
          <w:rPr>
            <w:noProof/>
            <w:webHidden/>
          </w:rPr>
          <w:t>350</w:t>
        </w:r>
        <w:r>
          <w:rPr>
            <w:noProof/>
            <w:webHidden/>
          </w:rPr>
          <w:fldChar w:fldCharType="end"/>
        </w:r>
      </w:hyperlink>
    </w:p>
    <w:p w14:paraId="6742DE4C" w14:textId="2C2CC0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0" w:history="1">
        <w:r w:rsidRPr="00FE23C8">
          <w:rPr>
            <w:rStyle w:val="Hyperlink"/>
            <w:noProof/>
          </w:rPr>
          <w:t>NEW, NOT YOUNG</w:t>
        </w:r>
        <w:r>
          <w:rPr>
            <w:noProof/>
            <w:webHidden/>
          </w:rPr>
          <w:tab/>
        </w:r>
        <w:r>
          <w:rPr>
            <w:noProof/>
            <w:webHidden/>
          </w:rPr>
          <w:fldChar w:fldCharType="begin"/>
        </w:r>
        <w:r>
          <w:rPr>
            <w:noProof/>
            <w:webHidden/>
          </w:rPr>
          <w:instrText xml:space="preserve"> PAGEREF _Toc242177980 \h </w:instrText>
        </w:r>
        <w:r>
          <w:rPr>
            <w:noProof/>
            <w:webHidden/>
          </w:rPr>
        </w:r>
        <w:r>
          <w:rPr>
            <w:noProof/>
            <w:webHidden/>
          </w:rPr>
          <w:fldChar w:fldCharType="separate"/>
        </w:r>
        <w:r>
          <w:rPr>
            <w:noProof/>
            <w:webHidden/>
          </w:rPr>
          <w:t>352</w:t>
        </w:r>
        <w:r>
          <w:rPr>
            <w:noProof/>
            <w:webHidden/>
          </w:rPr>
          <w:fldChar w:fldCharType="end"/>
        </w:r>
      </w:hyperlink>
    </w:p>
    <w:p w14:paraId="0B56FCB4" w14:textId="4CA394F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1" w:history="1">
        <w:r w:rsidRPr="00FE23C8">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_Toc242177981 \h </w:instrText>
        </w:r>
        <w:r>
          <w:rPr>
            <w:noProof/>
            <w:webHidden/>
          </w:rPr>
        </w:r>
        <w:r>
          <w:rPr>
            <w:noProof/>
            <w:webHidden/>
          </w:rPr>
          <w:fldChar w:fldCharType="separate"/>
        </w:r>
        <w:r>
          <w:rPr>
            <w:noProof/>
            <w:webHidden/>
          </w:rPr>
          <w:t>355</w:t>
        </w:r>
        <w:r>
          <w:rPr>
            <w:noProof/>
            <w:webHidden/>
          </w:rPr>
          <w:fldChar w:fldCharType="end"/>
        </w:r>
      </w:hyperlink>
    </w:p>
    <w:p w14:paraId="232938DE" w14:textId="5A5ADD5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2" w:history="1">
        <w:r w:rsidRPr="00FE23C8">
          <w:rPr>
            <w:rStyle w:val="Hyperlink"/>
            <w:noProof/>
          </w:rPr>
          <w:t>THE MECHANISM: WHY THRESHOLDS ARE STRUCTURAL</w:t>
        </w:r>
        <w:r>
          <w:rPr>
            <w:noProof/>
            <w:webHidden/>
          </w:rPr>
          <w:tab/>
        </w:r>
        <w:r>
          <w:rPr>
            <w:noProof/>
            <w:webHidden/>
          </w:rPr>
          <w:fldChar w:fldCharType="begin"/>
        </w:r>
        <w:r>
          <w:rPr>
            <w:noProof/>
            <w:webHidden/>
          </w:rPr>
          <w:instrText xml:space="preserve"> PAGEREF _Toc242177982 \h </w:instrText>
        </w:r>
        <w:r>
          <w:rPr>
            <w:noProof/>
            <w:webHidden/>
          </w:rPr>
        </w:r>
        <w:r>
          <w:rPr>
            <w:noProof/>
            <w:webHidden/>
          </w:rPr>
          <w:fldChar w:fldCharType="separate"/>
        </w:r>
        <w:r>
          <w:rPr>
            <w:noProof/>
            <w:webHidden/>
          </w:rPr>
          <w:t>356</w:t>
        </w:r>
        <w:r>
          <w:rPr>
            <w:noProof/>
            <w:webHidden/>
          </w:rPr>
          <w:fldChar w:fldCharType="end"/>
        </w:r>
      </w:hyperlink>
    </w:p>
    <w:p w14:paraId="7F776E51" w14:textId="31E0A3C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3" w:history="1">
        <w:r w:rsidRPr="00FE23C8">
          <w:rPr>
            <w:rStyle w:val="Hyperlink"/>
            <w:noProof/>
          </w:rPr>
          <w:t>THE BIOLOGICAL RECORD</w:t>
        </w:r>
        <w:r>
          <w:rPr>
            <w:noProof/>
            <w:webHidden/>
          </w:rPr>
          <w:tab/>
        </w:r>
        <w:r>
          <w:rPr>
            <w:noProof/>
            <w:webHidden/>
          </w:rPr>
          <w:fldChar w:fldCharType="begin"/>
        </w:r>
        <w:r>
          <w:rPr>
            <w:noProof/>
            <w:webHidden/>
          </w:rPr>
          <w:instrText xml:space="preserve"> PAGEREF _Toc242177983 \h </w:instrText>
        </w:r>
        <w:r>
          <w:rPr>
            <w:noProof/>
            <w:webHidden/>
          </w:rPr>
        </w:r>
        <w:r>
          <w:rPr>
            <w:noProof/>
            <w:webHidden/>
          </w:rPr>
          <w:fldChar w:fldCharType="separate"/>
        </w:r>
        <w:r>
          <w:rPr>
            <w:noProof/>
            <w:webHidden/>
          </w:rPr>
          <w:t>357</w:t>
        </w:r>
        <w:r>
          <w:rPr>
            <w:noProof/>
            <w:webHidden/>
          </w:rPr>
          <w:fldChar w:fldCharType="end"/>
        </w:r>
      </w:hyperlink>
    </w:p>
    <w:p w14:paraId="23D0192E" w14:textId="1706C66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4" w:history="1">
        <w:r w:rsidRPr="00FE23C8">
          <w:rPr>
            <w:rStyle w:val="Hyperlink"/>
            <w:noProof/>
          </w:rPr>
          <w:t>THE COSMOLOGICAL RECORD</w:t>
        </w:r>
        <w:r>
          <w:rPr>
            <w:noProof/>
            <w:webHidden/>
          </w:rPr>
          <w:tab/>
        </w:r>
        <w:r>
          <w:rPr>
            <w:noProof/>
            <w:webHidden/>
          </w:rPr>
          <w:fldChar w:fldCharType="begin"/>
        </w:r>
        <w:r>
          <w:rPr>
            <w:noProof/>
            <w:webHidden/>
          </w:rPr>
          <w:instrText xml:space="preserve"> PAGEREF _Toc242177984 \h </w:instrText>
        </w:r>
        <w:r>
          <w:rPr>
            <w:noProof/>
            <w:webHidden/>
          </w:rPr>
        </w:r>
        <w:r>
          <w:rPr>
            <w:noProof/>
            <w:webHidden/>
          </w:rPr>
          <w:fldChar w:fldCharType="separate"/>
        </w:r>
        <w:r>
          <w:rPr>
            <w:noProof/>
            <w:webHidden/>
          </w:rPr>
          <w:t>358</w:t>
        </w:r>
        <w:r>
          <w:rPr>
            <w:noProof/>
            <w:webHidden/>
          </w:rPr>
          <w:fldChar w:fldCharType="end"/>
        </w:r>
      </w:hyperlink>
    </w:p>
    <w:p w14:paraId="0162C804" w14:textId="6E83036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5" w:history="1">
        <w:r w:rsidRPr="00FE23C8">
          <w:rPr>
            <w:rStyle w:val="Hyperlink"/>
            <w:noProof/>
          </w:rPr>
          <w:t>THE PATTERN</w:t>
        </w:r>
        <w:r>
          <w:rPr>
            <w:noProof/>
            <w:webHidden/>
          </w:rPr>
          <w:tab/>
        </w:r>
        <w:r>
          <w:rPr>
            <w:noProof/>
            <w:webHidden/>
          </w:rPr>
          <w:fldChar w:fldCharType="begin"/>
        </w:r>
        <w:r>
          <w:rPr>
            <w:noProof/>
            <w:webHidden/>
          </w:rPr>
          <w:instrText xml:space="preserve"> PAGEREF _Toc242177985 \h </w:instrText>
        </w:r>
        <w:r>
          <w:rPr>
            <w:noProof/>
            <w:webHidden/>
          </w:rPr>
        </w:r>
        <w:r>
          <w:rPr>
            <w:noProof/>
            <w:webHidden/>
          </w:rPr>
          <w:fldChar w:fldCharType="separate"/>
        </w:r>
        <w:r>
          <w:rPr>
            <w:noProof/>
            <w:webHidden/>
          </w:rPr>
          <w:t>360</w:t>
        </w:r>
        <w:r>
          <w:rPr>
            <w:noProof/>
            <w:webHidden/>
          </w:rPr>
          <w:fldChar w:fldCharType="end"/>
        </w:r>
      </w:hyperlink>
    </w:p>
    <w:p w14:paraId="459FEDD0" w14:textId="77CB1DE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6" w:history="1">
        <w:r w:rsidRPr="00FE23C8">
          <w:rPr>
            <w:rStyle w:val="Hyperlink"/>
            <w:noProof/>
          </w:rPr>
          <w:t>WHY THIS RESOLVES THE FINE-TUNING PROBLEM</w:t>
        </w:r>
        <w:r>
          <w:rPr>
            <w:noProof/>
            <w:webHidden/>
          </w:rPr>
          <w:tab/>
        </w:r>
        <w:r>
          <w:rPr>
            <w:noProof/>
            <w:webHidden/>
          </w:rPr>
          <w:fldChar w:fldCharType="begin"/>
        </w:r>
        <w:r>
          <w:rPr>
            <w:noProof/>
            <w:webHidden/>
          </w:rPr>
          <w:instrText xml:space="preserve"> PAGEREF _Toc242177986 \h </w:instrText>
        </w:r>
        <w:r>
          <w:rPr>
            <w:noProof/>
            <w:webHidden/>
          </w:rPr>
        </w:r>
        <w:r>
          <w:rPr>
            <w:noProof/>
            <w:webHidden/>
          </w:rPr>
          <w:fldChar w:fldCharType="separate"/>
        </w:r>
        <w:r>
          <w:rPr>
            <w:noProof/>
            <w:webHidden/>
          </w:rPr>
          <w:t>361</w:t>
        </w:r>
        <w:r>
          <w:rPr>
            <w:noProof/>
            <w:webHidden/>
          </w:rPr>
          <w:fldChar w:fldCharType="end"/>
        </w:r>
      </w:hyperlink>
    </w:p>
    <w:p w14:paraId="23730C6C" w14:textId="5CF55B6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7" w:history="1">
        <w:r w:rsidRPr="00FE23C8">
          <w:rPr>
            <w:rStyle w:val="Hyperlink"/>
            <w:noProof/>
          </w:rPr>
          <w:t>WHY EXPANSION CONTINUES: DARK ENERGY EXPLAINED</w:t>
        </w:r>
        <w:r>
          <w:rPr>
            <w:noProof/>
            <w:webHidden/>
          </w:rPr>
          <w:tab/>
        </w:r>
        <w:r>
          <w:rPr>
            <w:noProof/>
            <w:webHidden/>
          </w:rPr>
          <w:fldChar w:fldCharType="begin"/>
        </w:r>
        <w:r>
          <w:rPr>
            <w:noProof/>
            <w:webHidden/>
          </w:rPr>
          <w:instrText xml:space="preserve"> PAGEREF _Toc242177987 \h </w:instrText>
        </w:r>
        <w:r>
          <w:rPr>
            <w:noProof/>
            <w:webHidden/>
          </w:rPr>
        </w:r>
        <w:r>
          <w:rPr>
            <w:noProof/>
            <w:webHidden/>
          </w:rPr>
          <w:fldChar w:fldCharType="separate"/>
        </w:r>
        <w:r>
          <w:rPr>
            <w:noProof/>
            <w:webHidden/>
          </w:rPr>
          <w:t>362</w:t>
        </w:r>
        <w:r>
          <w:rPr>
            <w:noProof/>
            <w:webHidden/>
          </w:rPr>
          <w:fldChar w:fldCharType="end"/>
        </w:r>
      </w:hyperlink>
    </w:p>
    <w:p w14:paraId="0FB05198" w14:textId="55F9F5F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8" w:history="1">
        <w:r w:rsidRPr="00FE23C8">
          <w:rPr>
            <w:rStyle w:val="Hyperlink"/>
            <w:noProof/>
          </w:rPr>
          <w:t>INTEGRATION WITH EARLIER ELEMENTS</w:t>
        </w:r>
        <w:r>
          <w:rPr>
            <w:noProof/>
            <w:webHidden/>
          </w:rPr>
          <w:tab/>
        </w:r>
        <w:r>
          <w:rPr>
            <w:noProof/>
            <w:webHidden/>
          </w:rPr>
          <w:fldChar w:fldCharType="begin"/>
        </w:r>
        <w:r>
          <w:rPr>
            <w:noProof/>
            <w:webHidden/>
          </w:rPr>
          <w:instrText xml:space="preserve"> PAGEREF _Toc242177988 \h </w:instrText>
        </w:r>
        <w:r>
          <w:rPr>
            <w:noProof/>
            <w:webHidden/>
          </w:rPr>
        </w:r>
        <w:r>
          <w:rPr>
            <w:noProof/>
            <w:webHidden/>
          </w:rPr>
          <w:fldChar w:fldCharType="separate"/>
        </w:r>
        <w:r>
          <w:rPr>
            <w:noProof/>
            <w:webHidden/>
          </w:rPr>
          <w:t>362</w:t>
        </w:r>
        <w:r>
          <w:rPr>
            <w:noProof/>
            <w:webHidden/>
          </w:rPr>
          <w:fldChar w:fldCharType="end"/>
        </w:r>
      </w:hyperlink>
    </w:p>
    <w:p w14:paraId="7A36FD32" w14:textId="687318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89" w:history="1">
        <w:r w:rsidRPr="00FE23C8">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_Toc242177989 \h </w:instrText>
        </w:r>
        <w:r>
          <w:rPr>
            <w:noProof/>
            <w:webHidden/>
          </w:rPr>
        </w:r>
        <w:r>
          <w:rPr>
            <w:noProof/>
            <w:webHidden/>
          </w:rPr>
          <w:fldChar w:fldCharType="separate"/>
        </w:r>
        <w:r>
          <w:rPr>
            <w:noProof/>
            <w:webHidden/>
          </w:rPr>
          <w:t>364</w:t>
        </w:r>
        <w:r>
          <w:rPr>
            <w:noProof/>
            <w:webHidden/>
          </w:rPr>
          <w:fldChar w:fldCharType="end"/>
        </w:r>
      </w:hyperlink>
    </w:p>
    <w:p w14:paraId="2A9C6439" w14:textId="66F029C4"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90" w:history="1">
        <w:r w:rsidRPr="00FE23C8">
          <w:rPr>
            <w:rStyle w:val="Hyperlink"/>
            <w:noProof/>
          </w:rPr>
          <w:t>Element 17: Vision as Reality Construction</w:t>
        </w:r>
        <w:r>
          <w:rPr>
            <w:noProof/>
            <w:webHidden/>
          </w:rPr>
          <w:tab/>
        </w:r>
        <w:r>
          <w:rPr>
            <w:noProof/>
            <w:webHidden/>
          </w:rPr>
          <w:fldChar w:fldCharType="begin"/>
        </w:r>
        <w:r>
          <w:rPr>
            <w:noProof/>
            <w:webHidden/>
          </w:rPr>
          <w:instrText xml:space="preserve"> PAGEREF _Toc242177990 \h </w:instrText>
        </w:r>
        <w:r>
          <w:rPr>
            <w:noProof/>
            <w:webHidden/>
          </w:rPr>
        </w:r>
        <w:r>
          <w:rPr>
            <w:noProof/>
            <w:webHidden/>
          </w:rPr>
          <w:fldChar w:fldCharType="separate"/>
        </w:r>
        <w:r>
          <w:rPr>
            <w:noProof/>
            <w:webHidden/>
          </w:rPr>
          <w:t>367</w:t>
        </w:r>
        <w:r>
          <w:rPr>
            <w:noProof/>
            <w:webHidden/>
          </w:rPr>
          <w:fldChar w:fldCharType="end"/>
        </w:r>
      </w:hyperlink>
    </w:p>
    <w:p w14:paraId="4CBD9854" w14:textId="76909394"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7991" w:history="1">
        <w:r w:rsidRPr="00FE23C8">
          <w:rPr>
            <w:rStyle w:val="Hyperlink"/>
            <w:noProof/>
            <w:lang w:bidi="en-US"/>
          </w:rPr>
          <w:t>How Your Brain Creates What You See</w:t>
        </w:r>
        <w:r>
          <w:rPr>
            <w:noProof/>
            <w:webHidden/>
          </w:rPr>
          <w:tab/>
        </w:r>
        <w:r>
          <w:rPr>
            <w:noProof/>
            <w:webHidden/>
          </w:rPr>
          <w:fldChar w:fldCharType="begin"/>
        </w:r>
        <w:r>
          <w:rPr>
            <w:noProof/>
            <w:webHidden/>
          </w:rPr>
          <w:instrText xml:space="preserve"> PAGEREF _Toc242177991 \h </w:instrText>
        </w:r>
        <w:r>
          <w:rPr>
            <w:noProof/>
            <w:webHidden/>
          </w:rPr>
        </w:r>
        <w:r>
          <w:rPr>
            <w:noProof/>
            <w:webHidden/>
          </w:rPr>
          <w:fldChar w:fldCharType="separate"/>
        </w:r>
        <w:r>
          <w:rPr>
            <w:noProof/>
            <w:webHidden/>
          </w:rPr>
          <w:t>367</w:t>
        </w:r>
        <w:r>
          <w:rPr>
            <w:noProof/>
            <w:webHidden/>
          </w:rPr>
          <w:fldChar w:fldCharType="end"/>
        </w:r>
      </w:hyperlink>
    </w:p>
    <w:p w14:paraId="20899C25" w14:textId="2E72D9B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2" w:history="1">
        <w:r w:rsidRPr="00FE23C8">
          <w:rPr>
            <w:rStyle w:val="Hyperlink"/>
            <w:noProof/>
          </w:rPr>
          <w:t>THE MATHEMATICAL ORGANIZATION OF VISION</w:t>
        </w:r>
        <w:r>
          <w:rPr>
            <w:noProof/>
            <w:webHidden/>
          </w:rPr>
          <w:tab/>
        </w:r>
        <w:r>
          <w:rPr>
            <w:noProof/>
            <w:webHidden/>
          </w:rPr>
          <w:fldChar w:fldCharType="begin"/>
        </w:r>
        <w:r>
          <w:rPr>
            <w:noProof/>
            <w:webHidden/>
          </w:rPr>
          <w:instrText xml:space="preserve"> PAGEREF _Toc242177992 \h </w:instrText>
        </w:r>
        <w:r>
          <w:rPr>
            <w:noProof/>
            <w:webHidden/>
          </w:rPr>
        </w:r>
        <w:r>
          <w:rPr>
            <w:noProof/>
            <w:webHidden/>
          </w:rPr>
          <w:fldChar w:fldCharType="separate"/>
        </w:r>
        <w:r>
          <w:rPr>
            <w:noProof/>
            <w:webHidden/>
          </w:rPr>
          <w:t>370</w:t>
        </w:r>
        <w:r>
          <w:rPr>
            <w:noProof/>
            <w:webHidden/>
          </w:rPr>
          <w:fldChar w:fldCharType="end"/>
        </w:r>
      </w:hyperlink>
    </w:p>
    <w:p w14:paraId="5A37F1CF" w14:textId="0F03A5C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3" w:history="1">
        <w:r w:rsidRPr="00FE23C8">
          <w:rPr>
            <w:rStyle w:val="Hyperlink"/>
            <w:noProof/>
          </w:rPr>
          <w:t>THE CONSTRUCTION PROCESS</w:t>
        </w:r>
        <w:r>
          <w:rPr>
            <w:noProof/>
            <w:webHidden/>
          </w:rPr>
          <w:tab/>
        </w:r>
        <w:r>
          <w:rPr>
            <w:noProof/>
            <w:webHidden/>
          </w:rPr>
          <w:fldChar w:fldCharType="begin"/>
        </w:r>
        <w:r>
          <w:rPr>
            <w:noProof/>
            <w:webHidden/>
          </w:rPr>
          <w:instrText xml:space="preserve"> PAGEREF _Toc242177993 \h </w:instrText>
        </w:r>
        <w:r>
          <w:rPr>
            <w:noProof/>
            <w:webHidden/>
          </w:rPr>
        </w:r>
        <w:r>
          <w:rPr>
            <w:noProof/>
            <w:webHidden/>
          </w:rPr>
          <w:fldChar w:fldCharType="separate"/>
        </w:r>
        <w:r>
          <w:rPr>
            <w:noProof/>
            <w:webHidden/>
          </w:rPr>
          <w:t>372</w:t>
        </w:r>
        <w:r>
          <w:rPr>
            <w:noProof/>
            <w:webHidden/>
          </w:rPr>
          <w:fldChar w:fldCharType="end"/>
        </w:r>
      </w:hyperlink>
    </w:p>
    <w:p w14:paraId="2F447F25" w14:textId="6A8A90AD"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4" w:history="1">
        <w:r w:rsidRPr="00FE23C8">
          <w:rPr>
            <w:rStyle w:val="Hyperlink"/>
            <w:noProof/>
          </w:rPr>
          <w:t>WHAT YOU’RE NOT SEEING</w:t>
        </w:r>
        <w:r>
          <w:rPr>
            <w:noProof/>
            <w:webHidden/>
          </w:rPr>
          <w:tab/>
        </w:r>
        <w:r>
          <w:rPr>
            <w:noProof/>
            <w:webHidden/>
          </w:rPr>
          <w:fldChar w:fldCharType="begin"/>
        </w:r>
        <w:r>
          <w:rPr>
            <w:noProof/>
            <w:webHidden/>
          </w:rPr>
          <w:instrText xml:space="preserve"> PAGEREF _Toc242177994 \h </w:instrText>
        </w:r>
        <w:r>
          <w:rPr>
            <w:noProof/>
            <w:webHidden/>
          </w:rPr>
        </w:r>
        <w:r>
          <w:rPr>
            <w:noProof/>
            <w:webHidden/>
          </w:rPr>
          <w:fldChar w:fldCharType="separate"/>
        </w:r>
        <w:r>
          <w:rPr>
            <w:noProof/>
            <w:webHidden/>
          </w:rPr>
          <w:t>375</w:t>
        </w:r>
        <w:r>
          <w:rPr>
            <w:noProof/>
            <w:webHidden/>
          </w:rPr>
          <w:fldChar w:fldCharType="end"/>
        </w:r>
      </w:hyperlink>
    </w:p>
    <w:p w14:paraId="71CE8C53" w14:textId="21CC954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5" w:history="1">
        <w:r w:rsidRPr="00FE23C8">
          <w:rPr>
            <w:rStyle w:val="Hyperlink"/>
            <w:noProof/>
          </w:rPr>
          <w:t>TEMPORAL LAYERS</w:t>
        </w:r>
        <w:r>
          <w:rPr>
            <w:noProof/>
            <w:webHidden/>
          </w:rPr>
          <w:tab/>
        </w:r>
        <w:r>
          <w:rPr>
            <w:noProof/>
            <w:webHidden/>
          </w:rPr>
          <w:fldChar w:fldCharType="begin"/>
        </w:r>
        <w:r>
          <w:rPr>
            <w:noProof/>
            <w:webHidden/>
          </w:rPr>
          <w:instrText xml:space="preserve"> PAGEREF _Toc242177995 \h </w:instrText>
        </w:r>
        <w:r>
          <w:rPr>
            <w:noProof/>
            <w:webHidden/>
          </w:rPr>
        </w:r>
        <w:r>
          <w:rPr>
            <w:noProof/>
            <w:webHidden/>
          </w:rPr>
          <w:fldChar w:fldCharType="separate"/>
        </w:r>
        <w:r>
          <w:rPr>
            <w:noProof/>
            <w:webHidden/>
          </w:rPr>
          <w:t>377</w:t>
        </w:r>
        <w:r>
          <w:rPr>
            <w:noProof/>
            <w:webHidden/>
          </w:rPr>
          <w:fldChar w:fldCharType="end"/>
        </w:r>
      </w:hyperlink>
    </w:p>
    <w:p w14:paraId="1BEA3CD9" w14:textId="36B9787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6" w:history="1">
        <w:r w:rsidRPr="00FE23C8">
          <w:rPr>
            <w:rStyle w:val="Hyperlink"/>
            <w:noProof/>
          </w:rPr>
          <w:t>ATTENTION AND SELECTION</w:t>
        </w:r>
        <w:r>
          <w:rPr>
            <w:noProof/>
            <w:webHidden/>
          </w:rPr>
          <w:tab/>
        </w:r>
        <w:r>
          <w:rPr>
            <w:noProof/>
            <w:webHidden/>
          </w:rPr>
          <w:fldChar w:fldCharType="begin"/>
        </w:r>
        <w:r>
          <w:rPr>
            <w:noProof/>
            <w:webHidden/>
          </w:rPr>
          <w:instrText xml:space="preserve"> PAGEREF _Toc242177996 \h </w:instrText>
        </w:r>
        <w:r>
          <w:rPr>
            <w:noProof/>
            <w:webHidden/>
          </w:rPr>
        </w:r>
        <w:r>
          <w:rPr>
            <w:noProof/>
            <w:webHidden/>
          </w:rPr>
          <w:fldChar w:fldCharType="separate"/>
        </w:r>
        <w:r>
          <w:rPr>
            <w:noProof/>
            <w:webHidden/>
          </w:rPr>
          <w:t>377</w:t>
        </w:r>
        <w:r>
          <w:rPr>
            <w:noProof/>
            <w:webHidden/>
          </w:rPr>
          <w:fldChar w:fldCharType="end"/>
        </w:r>
      </w:hyperlink>
    </w:p>
    <w:p w14:paraId="042D0B81" w14:textId="0E7B14C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7" w:history="1">
        <w:r w:rsidRPr="00FE23C8">
          <w:rPr>
            <w:rStyle w:val="Hyperlink"/>
            <w:noProof/>
          </w:rPr>
          <w:t>THE FRAMEWORK CONNECTION</w:t>
        </w:r>
        <w:r>
          <w:rPr>
            <w:noProof/>
            <w:webHidden/>
          </w:rPr>
          <w:tab/>
        </w:r>
        <w:r>
          <w:rPr>
            <w:noProof/>
            <w:webHidden/>
          </w:rPr>
          <w:fldChar w:fldCharType="begin"/>
        </w:r>
        <w:r>
          <w:rPr>
            <w:noProof/>
            <w:webHidden/>
          </w:rPr>
          <w:instrText xml:space="preserve"> PAGEREF _Toc242177997 \h </w:instrText>
        </w:r>
        <w:r>
          <w:rPr>
            <w:noProof/>
            <w:webHidden/>
          </w:rPr>
        </w:r>
        <w:r>
          <w:rPr>
            <w:noProof/>
            <w:webHidden/>
          </w:rPr>
          <w:fldChar w:fldCharType="separate"/>
        </w:r>
        <w:r>
          <w:rPr>
            <w:noProof/>
            <w:webHidden/>
          </w:rPr>
          <w:t>378</w:t>
        </w:r>
        <w:r>
          <w:rPr>
            <w:noProof/>
            <w:webHidden/>
          </w:rPr>
          <w:fldChar w:fldCharType="end"/>
        </w:r>
      </w:hyperlink>
    </w:p>
    <w:p w14:paraId="4F1F0FF5" w14:textId="4AB0FE2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7998" w:history="1">
        <w:r w:rsidRPr="00FE23C8">
          <w:rPr>
            <w:rStyle w:val="Hyperlink"/>
            <w:noProof/>
          </w:rPr>
          <w:t>IMPLICATIONS</w:t>
        </w:r>
        <w:r>
          <w:rPr>
            <w:noProof/>
            <w:webHidden/>
          </w:rPr>
          <w:tab/>
        </w:r>
        <w:r>
          <w:rPr>
            <w:noProof/>
            <w:webHidden/>
          </w:rPr>
          <w:fldChar w:fldCharType="begin"/>
        </w:r>
        <w:r>
          <w:rPr>
            <w:noProof/>
            <w:webHidden/>
          </w:rPr>
          <w:instrText xml:space="preserve"> PAGEREF _Toc242177998 \h </w:instrText>
        </w:r>
        <w:r>
          <w:rPr>
            <w:noProof/>
            <w:webHidden/>
          </w:rPr>
        </w:r>
        <w:r>
          <w:rPr>
            <w:noProof/>
            <w:webHidden/>
          </w:rPr>
          <w:fldChar w:fldCharType="separate"/>
        </w:r>
        <w:r>
          <w:rPr>
            <w:noProof/>
            <w:webHidden/>
          </w:rPr>
          <w:t>380</w:t>
        </w:r>
        <w:r>
          <w:rPr>
            <w:noProof/>
            <w:webHidden/>
          </w:rPr>
          <w:fldChar w:fldCharType="end"/>
        </w:r>
      </w:hyperlink>
    </w:p>
    <w:p w14:paraId="75B3F767" w14:textId="19542307"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7999" w:history="1">
        <w:r w:rsidRPr="00FE23C8">
          <w:rPr>
            <w:rStyle w:val="Hyperlink"/>
            <w:noProof/>
          </w:rPr>
          <w:t>Element 18: Enhancement Through Mathematical Fields</w:t>
        </w:r>
        <w:r>
          <w:rPr>
            <w:noProof/>
            <w:webHidden/>
          </w:rPr>
          <w:tab/>
        </w:r>
        <w:r>
          <w:rPr>
            <w:noProof/>
            <w:webHidden/>
          </w:rPr>
          <w:fldChar w:fldCharType="begin"/>
        </w:r>
        <w:r>
          <w:rPr>
            <w:noProof/>
            <w:webHidden/>
          </w:rPr>
          <w:instrText xml:space="preserve"> PAGEREF _Toc242177999 \h </w:instrText>
        </w:r>
        <w:r>
          <w:rPr>
            <w:noProof/>
            <w:webHidden/>
          </w:rPr>
        </w:r>
        <w:r>
          <w:rPr>
            <w:noProof/>
            <w:webHidden/>
          </w:rPr>
          <w:fldChar w:fldCharType="separate"/>
        </w:r>
        <w:r>
          <w:rPr>
            <w:noProof/>
            <w:webHidden/>
          </w:rPr>
          <w:t>383</w:t>
        </w:r>
        <w:r>
          <w:rPr>
            <w:noProof/>
            <w:webHidden/>
          </w:rPr>
          <w:fldChar w:fldCharType="end"/>
        </w:r>
      </w:hyperlink>
    </w:p>
    <w:p w14:paraId="14271C9D" w14:textId="176A43E2"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00" w:history="1">
        <w:r w:rsidRPr="00FE23C8">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_Toc242178000 \h </w:instrText>
        </w:r>
        <w:r>
          <w:rPr>
            <w:noProof/>
            <w:webHidden/>
          </w:rPr>
        </w:r>
        <w:r>
          <w:rPr>
            <w:noProof/>
            <w:webHidden/>
          </w:rPr>
          <w:fldChar w:fldCharType="separate"/>
        </w:r>
        <w:r>
          <w:rPr>
            <w:noProof/>
            <w:webHidden/>
          </w:rPr>
          <w:t>383</w:t>
        </w:r>
        <w:r>
          <w:rPr>
            <w:noProof/>
            <w:webHidden/>
          </w:rPr>
          <w:fldChar w:fldCharType="end"/>
        </w:r>
      </w:hyperlink>
    </w:p>
    <w:p w14:paraId="3B815F9E" w14:textId="37E6828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1" w:history="1">
        <w:r w:rsidRPr="00FE23C8">
          <w:rPr>
            <w:rStyle w:val="Hyperlink"/>
            <w:noProof/>
          </w:rPr>
          <w:t>QUANTUM COMPUTING CHALLENGES</w:t>
        </w:r>
        <w:r>
          <w:rPr>
            <w:noProof/>
            <w:webHidden/>
          </w:rPr>
          <w:tab/>
        </w:r>
        <w:r>
          <w:rPr>
            <w:noProof/>
            <w:webHidden/>
          </w:rPr>
          <w:fldChar w:fldCharType="begin"/>
        </w:r>
        <w:r>
          <w:rPr>
            <w:noProof/>
            <w:webHidden/>
          </w:rPr>
          <w:instrText xml:space="preserve"> PAGEREF _Toc242178001 \h </w:instrText>
        </w:r>
        <w:r>
          <w:rPr>
            <w:noProof/>
            <w:webHidden/>
          </w:rPr>
        </w:r>
        <w:r>
          <w:rPr>
            <w:noProof/>
            <w:webHidden/>
          </w:rPr>
          <w:fldChar w:fldCharType="separate"/>
        </w:r>
        <w:r>
          <w:rPr>
            <w:noProof/>
            <w:webHidden/>
          </w:rPr>
          <w:t>384</w:t>
        </w:r>
        <w:r>
          <w:rPr>
            <w:noProof/>
            <w:webHidden/>
          </w:rPr>
          <w:fldChar w:fldCharType="end"/>
        </w:r>
      </w:hyperlink>
    </w:p>
    <w:p w14:paraId="6D3E0D28" w14:textId="68D74E32"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2" w:history="1">
        <w:r w:rsidRPr="00FE23C8">
          <w:rPr>
            <w:rStyle w:val="Hyperlink"/>
            <w:noProof/>
          </w:rPr>
          <w:t>OPTIMAL QUANTUM CONTROL THEORY</w:t>
        </w:r>
        <w:r>
          <w:rPr>
            <w:noProof/>
            <w:webHidden/>
          </w:rPr>
          <w:tab/>
        </w:r>
        <w:r>
          <w:rPr>
            <w:noProof/>
            <w:webHidden/>
          </w:rPr>
          <w:fldChar w:fldCharType="begin"/>
        </w:r>
        <w:r>
          <w:rPr>
            <w:noProof/>
            <w:webHidden/>
          </w:rPr>
          <w:instrText xml:space="preserve"> PAGEREF _Toc242178002 \h </w:instrText>
        </w:r>
        <w:r>
          <w:rPr>
            <w:noProof/>
            <w:webHidden/>
          </w:rPr>
        </w:r>
        <w:r>
          <w:rPr>
            <w:noProof/>
            <w:webHidden/>
          </w:rPr>
          <w:fldChar w:fldCharType="separate"/>
        </w:r>
        <w:r>
          <w:rPr>
            <w:noProof/>
            <w:webHidden/>
          </w:rPr>
          <w:t>384</w:t>
        </w:r>
        <w:r>
          <w:rPr>
            <w:noProof/>
            <w:webHidden/>
          </w:rPr>
          <w:fldChar w:fldCharType="end"/>
        </w:r>
      </w:hyperlink>
    </w:p>
    <w:p w14:paraId="008BB2CB" w14:textId="6EF7E4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3" w:history="1">
        <w:r w:rsidRPr="00FE23C8">
          <w:rPr>
            <w:rStyle w:val="Hyperlink"/>
            <w:noProof/>
          </w:rPr>
          <w:t>GEOMETRIC QUANTUM COMPUTING</w:t>
        </w:r>
        <w:r>
          <w:rPr>
            <w:noProof/>
            <w:webHidden/>
          </w:rPr>
          <w:tab/>
        </w:r>
        <w:r>
          <w:rPr>
            <w:noProof/>
            <w:webHidden/>
          </w:rPr>
          <w:fldChar w:fldCharType="begin"/>
        </w:r>
        <w:r>
          <w:rPr>
            <w:noProof/>
            <w:webHidden/>
          </w:rPr>
          <w:instrText xml:space="preserve"> PAGEREF _Toc242178003 \h </w:instrText>
        </w:r>
        <w:r>
          <w:rPr>
            <w:noProof/>
            <w:webHidden/>
          </w:rPr>
        </w:r>
        <w:r>
          <w:rPr>
            <w:noProof/>
            <w:webHidden/>
          </w:rPr>
          <w:fldChar w:fldCharType="separate"/>
        </w:r>
        <w:r>
          <w:rPr>
            <w:noProof/>
            <w:webHidden/>
          </w:rPr>
          <w:t>386</w:t>
        </w:r>
        <w:r>
          <w:rPr>
            <w:noProof/>
            <w:webHidden/>
          </w:rPr>
          <w:fldChar w:fldCharType="end"/>
        </w:r>
      </w:hyperlink>
    </w:p>
    <w:p w14:paraId="0A56C195" w14:textId="435E98B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4" w:history="1">
        <w:r w:rsidRPr="00FE23C8">
          <w:rPr>
            <w:rStyle w:val="Hyperlink"/>
            <w:noProof/>
          </w:rPr>
          <w:t>DYNAMICAL DECOUPLING</w:t>
        </w:r>
        <w:r>
          <w:rPr>
            <w:noProof/>
            <w:webHidden/>
          </w:rPr>
          <w:tab/>
        </w:r>
        <w:r>
          <w:rPr>
            <w:noProof/>
            <w:webHidden/>
          </w:rPr>
          <w:fldChar w:fldCharType="begin"/>
        </w:r>
        <w:r>
          <w:rPr>
            <w:noProof/>
            <w:webHidden/>
          </w:rPr>
          <w:instrText xml:space="preserve"> PAGEREF _Toc242178004 \h </w:instrText>
        </w:r>
        <w:r>
          <w:rPr>
            <w:noProof/>
            <w:webHidden/>
          </w:rPr>
        </w:r>
        <w:r>
          <w:rPr>
            <w:noProof/>
            <w:webHidden/>
          </w:rPr>
          <w:fldChar w:fldCharType="separate"/>
        </w:r>
        <w:r>
          <w:rPr>
            <w:noProof/>
            <w:webHidden/>
          </w:rPr>
          <w:t>387</w:t>
        </w:r>
        <w:r>
          <w:rPr>
            <w:noProof/>
            <w:webHidden/>
          </w:rPr>
          <w:fldChar w:fldCharType="end"/>
        </w:r>
      </w:hyperlink>
    </w:p>
    <w:p w14:paraId="3D4D2E92" w14:textId="7FBC88E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5" w:history="1">
        <w:r w:rsidRPr="00FE23C8">
          <w:rPr>
            <w:rStyle w:val="Hyperlink"/>
            <w:noProof/>
          </w:rPr>
          <w:t>QUANTUM ANNEALING</w:t>
        </w:r>
        <w:r>
          <w:rPr>
            <w:noProof/>
            <w:webHidden/>
          </w:rPr>
          <w:tab/>
        </w:r>
        <w:r>
          <w:rPr>
            <w:noProof/>
            <w:webHidden/>
          </w:rPr>
          <w:fldChar w:fldCharType="begin"/>
        </w:r>
        <w:r>
          <w:rPr>
            <w:noProof/>
            <w:webHidden/>
          </w:rPr>
          <w:instrText xml:space="preserve"> PAGEREF _Toc242178005 \h </w:instrText>
        </w:r>
        <w:r>
          <w:rPr>
            <w:noProof/>
            <w:webHidden/>
          </w:rPr>
        </w:r>
        <w:r>
          <w:rPr>
            <w:noProof/>
            <w:webHidden/>
          </w:rPr>
          <w:fldChar w:fldCharType="separate"/>
        </w:r>
        <w:r>
          <w:rPr>
            <w:noProof/>
            <w:webHidden/>
          </w:rPr>
          <w:t>388</w:t>
        </w:r>
        <w:r>
          <w:rPr>
            <w:noProof/>
            <w:webHidden/>
          </w:rPr>
          <w:fldChar w:fldCharType="end"/>
        </w:r>
      </w:hyperlink>
    </w:p>
    <w:p w14:paraId="55007A48" w14:textId="73A4962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6" w:history="1">
        <w:r w:rsidRPr="00FE23C8">
          <w:rPr>
            <w:rStyle w:val="Hyperlink"/>
            <w:noProof/>
          </w:rPr>
          <w:t>MACHINE LEARNING FOR QUANTUM OPTIMIZATION</w:t>
        </w:r>
        <w:r>
          <w:rPr>
            <w:noProof/>
            <w:webHidden/>
          </w:rPr>
          <w:tab/>
        </w:r>
        <w:r>
          <w:rPr>
            <w:noProof/>
            <w:webHidden/>
          </w:rPr>
          <w:fldChar w:fldCharType="begin"/>
        </w:r>
        <w:r>
          <w:rPr>
            <w:noProof/>
            <w:webHidden/>
          </w:rPr>
          <w:instrText xml:space="preserve"> PAGEREF _Toc242178006 \h </w:instrText>
        </w:r>
        <w:r>
          <w:rPr>
            <w:noProof/>
            <w:webHidden/>
          </w:rPr>
        </w:r>
        <w:r>
          <w:rPr>
            <w:noProof/>
            <w:webHidden/>
          </w:rPr>
          <w:fldChar w:fldCharType="separate"/>
        </w:r>
        <w:r>
          <w:rPr>
            <w:noProof/>
            <w:webHidden/>
          </w:rPr>
          <w:t>389</w:t>
        </w:r>
        <w:r>
          <w:rPr>
            <w:noProof/>
            <w:webHidden/>
          </w:rPr>
          <w:fldChar w:fldCharType="end"/>
        </w:r>
      </w:hyperlink>
    </w:p>
    <w:p w14:paraId="0E5FF938" w14:textId="05129E73"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7" w:history="1">
        <w:r w:rsidRPr="00FE23C8">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_Toc242178007 \h </w:instrText>
        </w:r>
        <w:r>
          <w:rPr>
            <w:noProof/>
            <w:webHidden/>
          </w:rPr>
        </w:r>
        <w:r>
          <w:rPr>
            <w:noProof/>
            <w:webHidden/>
          </w:rPr>
          <w:fldChar w:fldCharType="separate"/>
        </w:r>
        <w:r>
          <w:rPr>
            <w:noProof/>
            <w:webHidden/>
          </w:rPr>
          <w:t>389</w:t>
        </w:r>
        <w:r>
          <w:rPr>
            <w:noProof/>
            <w:webHidden/>
          </w:rPr>
          <w:fldChar w:fldCharType="end"/>
        </w:r>
      </w:hyperlink>
    </w:p>
    <w:p w14:paraId="12E8A3C0" w14:textId="01869DD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08" w:history="1">
        <w:r w:rsidRPr="00FE23C8">
          <w:rPr>
            <w:rStyle w:val="Hyperlink"/>
            <w:noProof/>
          </w:rPr>
          <w:t>THE TECHNOLOGY REALITY</w:t>
        </w:r>
        <w:r>
          <w:rPr>
            <w:noProof/>
            <w:webHidden/>
          </w:rPr>
          <w:tab/>
        </w:r>
        <w:r>
          <w:rPr>
            <w:noProof/>
            <w:webHidden/>
          </w:rPr>
          <w:fldChar w:fldCharType="begin"/>
        </w:r>
        <w:r>
          <w:rPr>
            <w:noProof/>
            <w:webHidden/>
          </w:rPr>
          <w:instrText xml:space="preserve"> PAGEREF _Toc242178008 \h </w:instrText>
        </w:r>
        <w:r>
          <w:rPr>
            <w:noProof/>
            <w:webHidden/>
          </w:rPr>
        </w:r>
        <w:r>
          <w:rPr>
            <w:noProof/>
            <w:webHidden/>
          </w:rPr>
          <w:fldChar w:fldCharType="separate"/>
        </w:r>
        <w:r>
          <w:rPr>
            <w:noProof/>
            <w:webHidden/>
          </w:rPr>
          <w:t>391</w:t>
        </w:r>
        <w:r>
          <w:rPr>
            <w:noProof/>
            <w:webHidden/>
          </w:rPr>
          <w:fldChar w:fldCharType="end"/>
        </w:r>
      </w:hyperlink>
    </w:p>
    <w:p w14:paraId="01DEBE64" w14:textId="06B8C89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09" w:history="1">
        <w:r w:rsidRPr="00FE23C8">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_Toc242178009 \h </w:instrText>
        </w:r>
        <w:r>
          <w:rPr>
            <w:noProof/>
            <w:webHidden/>
          </w:rPr>
        </w:r>
        <w:r>
          <w:rPr>
            <w:noProof/>
            <w:webHidden/>
          </w:rPr>
          <w:fldChar w:fldCharType="separate"/>
        </w:r>
        <w:r>
          <w:rPr>
            <w:noProof/>
            <w:webHidden/>
          </w:rPr>
          <w:t>394</w:t>
        </w:r>
        <w:r>
          <w:rPr>
            <w:noProof/>
            <w:webHidden/>
          </w:rPr>
          <w:fldChar w:fldCharType="end"/>
        </w:r>
      </w:hyperlink>
    </w:p>
    <w:p w14:paraId="593ABA4C" w14:textId="17ED6928"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10" w:history="1">
        <w:r w:rsidRPr="00FE23C8">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_Toc242178010 \h </w:instrText>
        </w:r>
        <w:r>
          <w:rPr>
            <w:noProof/>
            <w:webHidden/>
          </w:rPr>
        </w:r>
        <w:r>
          <w:rPr>
            <w:noProof/>
            <w:webHidden/>
          </w:rPr>
          <w:fldChar w:fldCharType="separate"/>
        </w:r>
        <w:r>
          <w:rPr>
            <w:noProof/>
            <w:webHidden/>
          </w:rPr>
          <w:t>394</w:t>
        </w:r>
        <w:r>
          <w:rPr>
            <w:noProof/>
            <w:webHidden/>
          </w:rPr>
          <w:fldChar w:fldCharType="end"/>
        </w:r>
      </w:hyperlink>
    </w:p>
    <w:p w14:paraId="3D09E9C0" w14:textId="1E97B4B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1" w:history="1">
        <w:r w:rsidRPr="00FE23C8">
          <w:rPr>
            <w:rStyle w:val="Hyperlink"/>
            <w:noProof/>
          </w:rPr>
          <w:t>THE INFORMATION PARADOX</w:t>
        </w:r>
        <w:r>
          <w:rPr>
            <w:noProof/>
            <w:webHidden/>
          </w:rPr>
          <w:tab/>
        </w:r>
        <w:r>
          <w:rPr>
            <w:noProof/>
            <w:webHidden/>
          </w:rPr>
          <w:fldChar w:fldCharType="begin"/>
        </w:r>
        <w:r>
          <w:rPr>
            <w:noProof/>
            <w:webHidden/>
          </w:rPr>
          <w:instrText xml:space="preserve"> PAGEREF _Toc242178011 \h </w:instrText>
        </w:r>
        <w:r>
          <w:rPr>
            <w:noProof/>
            <w:webHidden/>
          </w:rPr>
        </w:r>
        <w:r>
          <w:rPr>
            <w:noProof/>
            <w:webHidden/>
          </w:rPr>
          <w:fldChar w:fldCharType="separate"/>
        </w:r>
        <w:r>
          <w:rPr>
            <w:noProof/>
            <w:webHidden/>
          </w:rPr>
          <w:t>396</w:t>
        </w:r>
        <w:r>
          <w:rPr>
            <w:noProof/>
            <w:webHidden/>
          </w:rPr>
          <w:fldChar w:fldCharType="end"/>
        </w:r>
      </w:hyperlink>
    </w:p>
    <w:p w14:paraId="40594A0F" w14:textId="6D0F45F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2" w:history="1">
        <w:r w:rsidRPr="00FE23C8">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_Toc242178012 \h </w:instrText>
        </w:r>
        <w:r>
          <w:rPr>
            <w:noProof/>
            <w:webHidden/>
          </w:rPr>
        </w:r>
        <w:r>
          <w:rPr>
            <w:noProof/>
            <w:webHidden/>
          </w:rPr>
          <w:fldChar w:fldCharType="separate"/>
        </w:r>
        <w:r>
          <w:rPr>
            <w:noProof/>
            <w:webHidden/>
          </w:rPr>
          <w:t>397</w:t>
        </w:r>
        <w:r>
          <w:rPr>
            <w:noProof/>
            <w:webHidden/>
          </w:rPr>
          <w:fldChar w:fldCharType="end"/>
        </w:r>
      </w:hyperlink>
    </w:p>
    <w:p w14:paraId="3C7AFD16" w14:textId="1EA0E2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3" w:history="1">
        <w:r w:rsidRPr="00FE23C8">
          <w:rPr>
            <w:rStyle w:val="Hyperlink"/>
            <w:noProof/>
          </w:rPr>
          <w:t>RECENT THEORETICAL PROGRESS</w:t>
        </w:r>
        <w:r>
          <w:rPr>
            <w:noProof/>
            <w:webHidden/>
          </w:rPr>
          <w:tab/>
        </w:r>
        <w:r>
          <w:rPr>
            <w:noProof/>
            <w:webHidden/>
          </w:rPr>
          <w:fldChar w:fldCharType="begin"/>
        </w:r>
        <w:r>
          <w:rPr>
            <w:noProof/>
            <w:webHidden/>
          </w:rPr>
          <w:instrText xml:space="preserve"> PAGEREF _Toc242178013 \h </w:instrText>
        </w:r>
        <w:r>
          <w:rPr>
            <w:noProof/>
            <w:webHidden/>
          </w:rPr>
        </w:r>
        <w:r>
          <w:rPr>
            <w:noProof/>
            <w:webHidden/>
          </w:rPr>
          <w:fldChar w:fldCharType="separate"/>
        </w:r>
        <w:r>
          <w:rPr>
            <w:noProof/>
            <w:webHidden/>
          </w:rPr>
          <w:t>403</w:t>
        </w:r>
        <w:r>
          <w:rPr>
            <w:noProof/>
            <w:webHidden/>
          </w:rPr>
          <w:fldChar w:fldCharType="end"/>
        </w:r>
      </w:hyperlink>
    </w:p>
    <w:p w14:paraId="554C1473" w14:textId="04CC099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4" w:history="1">
        <w:r w:rsidRPr="00FE23C8">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_Toc242178014 \h </w:instrText>
        </w:r>
        <w:r>
          <w:rPr>
            <w:noProof/>
            <w:webHidden/>
          </w:rPr>
        </w:r>
        <w:r>
          <w:rPr>
            <w:noProof/>
            <w:webHidden/>
          </w:rPr>
          <w:fldChar w:fldCharType="separate"/>
        </w:r>
        <w:r>
          <w:rPr>
            <w:noProof/>
            <w:webHidden/>
          </w:rPr>
          <w:t>404</w:t>
        </w:r>
        <w:r>
          <w:rPr>
            <w:noProof/>
            <w:webHidden/>
          </w:rPr>
          <w:fldChar w:fldCharType="end"/>
        </w:r>
      </w:hyperlink>
    </w:p>
    <w:p w14:paraId="62B96959" w14:textId="316769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5" w:history="1">
        <w:r w:rsidRPr="00FE23C8">
          <w:rPr>
            <w:rStyle w:val="Hyperlink"/>
            <w:noProof/>
          </w:rPr>
          <w:t>OPEN QUESTIONS FROM AN INFORMATION-FIRST PERSPECTIVE</w:t>
        </w:r>
        <w:r>
          <w:rPr>
            <w:noProof/>
            <w:webHidden/>
          </w:rPr>
          <w:tab/>
        </w:r>
        <w:r>
          <w:rPr>
            <w:noProof/>
            <w:webHidden/>
          </w:rPr>
          <w:fldChar w:fldCharType="begin"/>
        </w:r>
        <w:r>
          <w:rPr>
            <w:noProof/>
            <w:webHidden/>
          </w:rPr>
          <w:instrText xml:space="preserve"> PAGEREF _Toc242178015 \h </w:instrText>
        </w:r>
        <w:r>
          <w:rPr>
            <w:noProof/>
            <w:webHidden/>
          </w:rPr>
        </w:r>
        <w:r>
          <w:rPr>
            <w:noProof/>
            <w:webHidden/>
          </w:rPr>
          <w:fldChar w:fldCharType="separate"/>
        </w:r>
        <w:r>
          <w:rPr>
            <w:noProof/>
            <w:webHidden/>
          </w:rPr>
          <w:t>406</w:t>
        </w:r>
        <w:r>
          <w:rPr>
            <w:noProof/>
            <w:webHidden/>
          </w:rPr>
          <w:fldChar w:fldCharType="end"/>
        </w:r>
      </w:hyperlink>
    </w:p>
    <w:p w14:paraId="7E0B78E9" w14:textId="43895F1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6" w:history="1">
        <w:r w:rsidRPr="00FE23C8">
          <w:rPr>
            <w:rStyle w:val="Hyperlink"/>
            <w:noProof/>
          </w:rPr>
          <w:t>THE RENEWAL FUNCTION: WHAT FALLS IN AND WHY</w:t>
        </w:r>
        <w:r>
          <w:rPr>
            <w:noProof/>
            <w:webHidden/>
          </w:rPr>
          <w:tab/>
        </w:r>
        <w:r>
          <w:rPr>
            <w:noProof/>
            <w:webHidden/>
          </w:rPr>
          <w:fldChar w:fldCharType="begin"/>
        </w:r>
        <w:r>
          <w:rPr>
            <w:noProof/>
            <w:webHidden/>
          </w:rPr>
          <w:instrText xml:space="preserve"> PAGEREF _Toc242178016 \h </w:instrText>
        </w:r>
        <w:r>
          <w:rPr>
            <w:noProof/>
            <w:webHidden/>
          </w:rPr>
        </w:r>
        <w:r>
          <w:rPr>
            <w:noProof/>
            <w:webHidden/>
          </w:rPr>
          <w:fldChar w:fldCharType="separate"/>
        </w:r>
        <w:r>
          <w:rPr>
            <w:noProof/>
            <w:webHidden/>
          </w:rPr>
          <w:t>410</w:t>
        </w:r>
        <w:r>
          <w:rPr>
            <w:noProof/>
            <w:webHidden/>
          </w:rPr>
          <w:fldChar w:fldCharType="end"/>
        </w:r>
      </w:hyperlink>
    </w:p>
    <w:p w14:paraId="192A6CF8" w14:textId="5E0A9C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7" w:history="1">
        <w:r w:rsidRPr="00FE23C8">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_Toc242178017 \h </w:instrText>
        </w:r>
        <w:r>
          <w:rPr>
            <w:noProof/>
            <w:webHidden/>
          </w:rPr>
        </w:r>
        <w:r>
          <w:rPr>
            <w:noProof/>
            <w:webHidden/>
          </w:rPr>
          <w:fldChar w:fldCharType="separate"/>
        </w:r>
        <w:r>
          <w:rPr>
            <w:noProof/>
            <w:webHidden/>
          </w:rPr>
          <w:t>412</w:t>
        </w:r>
        <w:r>
          <w:rPr>
            <w:noProof/>
            <w:webHidden/>
          </w:rPr>
          <w:fldChar w:fldCharType="end"/>
        </w:r>
      </w:hyperlink>
    </w:p>
    <w:p w14:paraId="0BA33658" w14:textId="54B81625"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8" w:history="1">
        <w:r w:rsidRPr="00FE23C8">
          <w:rPr>
            <w:rStyle w:val="Hyperlink"/>
            <w:noProof/>
          </w:rPr>
          <w:t>A TEST THE ENTIRE FIELD NEEDS</w:t>
        </w:r>
        <w:r>
          <w:rPr>
            <w:noProof/>
            <w:webHidden/>
          </w:rPr>
          <w:tab/>
        </w:r>
        <w:r>
          <w:rPr>
            <w:noProof/>
            <w:webHidden/>
          </w:rPr>
          <w:fldChar w:fldCharType="begin"/>
        </w:r>
        <w:r>
          <w:rPr>
            <w:noProof/>
            <w:webHidden/>
          </w:rPr>
          <w:instrText xml:space="preserve"> PAGEREF _Toc242178018 \h </w:instrText>
        </w:r>
        <w:r>
          <w:rPr>
            <w:noProof/>
            <w:webHidden/>
          </w:rPr>
        </w:r>
        <w:r>
          <w:rPr>
            <w:noProof/>
            <w:webHidden/>
          </w:rPr>
          <w:fldChar w:fldCharType="separate"/>
        </w:r>
        <w:r>
          <w:rPr>
            <w:noProof/>
            <w:webHidden/>
          </w:rPr>
          <w:t>414</w:t>
        </w:r>
        <w:r>
          <w:rPr>
            <w:noProof/>
            <w:webHidden/>
          </w:rPr>
          <w:fldChar w:fldCharType="end"/>
        </w:r>
      </w:hyperlink>
    </w:p>
    <w:p w14:paraId="0F68960E" w14:textId="03494A4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19" w:history="1">
        <w:r w:rsidRPr="00FE23C8">
          <w:rPr>
            <w:rStyle w:val="Hyperlink"/>
            <w:noProof/>
          </w:rPr>
          <w:t>EXPERIMENTAL APPROACHES</w:t>
        </w:r>
        <w:r>
          <w:rPr>
            <w:noProof/>
            <w:webHidden/>
          </w:rPr>
          <w:tab/>
        </w:r>
        <w:r>
          <w:rPr>
            <w:noProof/>
            <w:webHidden/>
          </w:rPr>
          <w:fldChar w:fldCharType="begin"/>
        </w:r>
        <w:r>
          <w:rPr>
            <w:noProof/>
            <w:webHidden/>
          </w:rPr>
          <w:instrText xml:space="preserve"> PAGEREF _Toc242178019 \h </w:instrText>
        </w:r>
        <w:r>
          <w:rPr>
            <w:noProof/>
            <w:webHidden/>
          </w:rPr>
        </w:r>
        <w:r>
          <w:rPr>
            <w:noProof/>
            <w:webHidden/>
          </w:rPr>
          <w:fldChar w:fldCharType="separate"/>
        </w:r>
        <w:r>
          <w:rPr>
            <w:noProof/>
            <w:webHidden/>
          </w:rPr>
          <w:t>417</w:t>
        </w:r>
        <w:r>
          <w:rPr>
            <w:noProof/>
            <w:webHidden/>
          </w:rPr>
          <w:fldChar w:fldCharType="end"/>
        </w:r>
      </w:hyperlink>
    </w:p>
    <w:p w14:paraId="3A514086" w14:textId="6BD2196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0" w:history="1">
        <w:r w:rsidRPr="00FE23C8">
          <w:rPr>
            <w:rStyle w:val="Hyperlink"/>
            <w:noProof/>
          </w:rPr>
          <w:t>WHAT THIS MEANS FOR THE FRAMEWORK</w:t>
        </w:r>
        <w:r>
          <w:rPr>
            <w:noProof/>
            <w:webHidden/>
          </w:rPr>
          <w:tab/>
        </w:r>
        <w:r>
          <w:rPr>
            <w:noProof/>
            <w:webHidden/>
          </w:rPr>
          <w:fldChar w:fldCharType="begin"/>
        </w:r>
        <w:r>
          <w:rPr>
            <w:noProof/>
            <w:webHidden/>
          </w:rPr>
          <w:instrText xml:space="preserve"> PAGEREF _Toc242178020 \h </w:instrText>
        </w:r>
        <w:r>
          <w:rPr>
            <w:noProof/>
            <w:webHidden/>
          </w:rPr>
        </w:r>
        <w:r>
          <w:rPr>
            <w:noProof/>
            <w:webHidden/>
          </w:rPr>
          <w:fldChar w:fldCharType="separate"/>
        </w:r>
        <w:r>
          <w:rPr>
            <w:noProof/>
            <w:webHidden/>
          </w:rPr>
          <w:t>418</w:t>
        </w:r>
        <w:r>
          <w:rPr>
            <w:noProof/>
            <w:webHidden/>
          </w:rPr>
          <w:fldChar w:fldCharType="end"/>
        </w:r>
      </w:hyperlink>
    </w:p>
    <w:p w14:paraId="5A251950" w14:textId="025E76C9"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21" w:history="1">
        <w:r w:rsidRPr="00FE23C8">
          <w:rPr>
            <w:rStyle w:val="Hyperlink"/>
            <w:noProof/>
          </w:rPr>
          <w:t>Element 20: Quantum Information Scrambling: How Fast Does Information Spread?</w:t>
        </w:r>
        <w:r>
          <w:rPr>
            <w:noProof/>
            <w:webHidden/>
          </w:rPr>
          <w:tab/>
        </w:r>
        <w:r>
          <w:rPr>
            <w:noProof/>
            <w:webHidden/>
          </w:rPr>
          <w:fldChar w:fldCharType="begin"/>
        </w:r>
        <w:r>
          <w:rPr>
            <w:noProof/>
            <w:webHidden/>
          </w:rPr>
          <w:instrText xml:space="preserve"> PAGEREF _Toc242178021 \h </w:instrText>
        </w:r>
        <w:r>
          <w:rPr>
            <w:noProof/>
            <w:webHidden/>
          </w:rPr>
        </w:r>
        <w:r>
          <w:rPr>
            <w:noProof/>
            <w:webHidden/>
          </w:rPr>
          <w:fldChar w:fldCharType="separate"/>
        </w:r>
        <w:r>
          <w:rPr>
            <w:noProof/>
            <w:webHidden/>
          </w:rPr>
          <w:t>420</w:t>
        </w:r>
        <w:r>
          <w:rPr>
            <w:noProof/>
            <w:webHidden/>
          </w:rPr>
          <w:fldChar w:fldCharType="end"/>
        </w:r>
      </w:hyperlink>
    </w:p>
    <w:p w14:paraId="5C48FA96" w14:textId="7A9B2D5B"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22" w:history="1">
        <w:r w:rsidRPr="00FE23C8">
          <w:rPr>
            <w:rStyle w:val="Hyperlink"/>
            <w:noProof/>
            <w:lang w:bidi="en-US"/>
          </w:rPr>
          <w:t>When Chaos Meets Quantum Mechanics</w:t>
        </w:r>
        <w:r>
          <w:rPr>
            <w:noProof/>
            <w:webHidden/>
          </w:rPr>
          <w:tab/>
        </w:r>
        <w:r>
          <w:rPr>
            <w:noProof/>
            <w:webHidden/>
          </w:rPr>
          <w:fldChar w:fldCharType="begin"/>
        </w:r>
        <w:r>
          <w:rPr>
            <w:noProof/>
            <w:webHidden/>
          </w:rPr>
          <w:instrText xml:space="preserve"> PAGEREF _Toc242178022 \h </w:instrText>
        </w:r>
        <w:r>
          <w:rPr>
            <w:noProof/>
            <w:webHidden/>
          </w:rPr>
        </w:r>
        <w:r>
          <w:rPr>
            <w:noProof/>
            <w:webHidden/>
          </w:rPr>
          <w:fldChar w:fldCharType="separate"/>
        </w:r>
        <w:r>
          <w:rPr>
            <w:noProof/>
            <w:webHidden/>
          </w:rPr>
          <w:t>420</w:t>
        </w:r>
        <w:r>
          <w:rPr>
            <w:noProof/>
            <w:webHidden/>
          </w:rPr>
          <w:fldChar w:fldCharType="end"/>
        </w:r>
      </w:hyperlink>
    </w:p>
    <w:p w14:paraId="76C2353D" w14:textId="4EC62AE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3" w:history="1">
        <w:r w:rsidRPr="00FE23C8">
          <w:rPr>
            <w:rStyle w:val="Hyperlink"/>
            <w:noProof/>
          </w:rPr>
          <w:t>WHAT IS QUANTUM SCRAMBLING?</w:t>
        </w:r>
        <w:r>
          <w:rPr>
            <w:noProof/>
            <w:webHidden/>
          </w:rPr>
          <w:tab/>
        </w:r>
        <w:r>
          <w:rPr>
            <w:noProof/>
            <w:webHidden/>
          </w:rPr>
          <w:fldChar w:fldCharType="begin"/>
        </w:r>
        <w:r>
          <w:rPr>
            <w:noProof/>
            <w:webHidden/>
          </w:rPr>
          <w:instrText xml:space="preserve"> PAGEREF _Toc242178023 \h </w:instrText>
        </w:r>
        <w:r>
          <w:rPr>
            <w:noProof/>
            <w:webHidden/>
          </w:rPr>
        </w:r>
        <w:r>
          <w:rPr>
            <w:noProof/>
            <w:webHidden/>
          </w:rPr>
          <w:fldChar w:fldCharType="separate"/>
        </w:r>
        <w:r>
          <w:rPr>
            <w:noProof/>
            <w:webHidden/>
          </w:rPr>
          <w:t>421</w:t>
        </w:r>
        <w:r>
          <w:rPr>
            <w:noProof/>
            <w:webHidden/>
          </w:rPr>
          <w:fldChar w:fldCharType="end"/>
        </w:r>
      </w:hyperlink>
    </w:p>
    <w:p w14:paraId="138162D1" w14:textId="2EFA065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4" w:history="1">
        <w:r w:rsidRPr="00FE23C8">
          <w:rPr>
            <w:rStyle w:val="Hyperlink"/>
            <w:noProof/>
          </w:rPr>
          <w:t>THE SCRAMBLING SPEED LIMIT</w:t>
        </w:r>
        <w:r>
          <w:rPr>
            <w:noProof/>
            <w:webHidden/>
          </w:rPr>
          <w:tab/>
        </w:r>
        <w:r>
          <w:rPr>
            <w:noProof/>
            <w:webHidden/>
          </w:rPr>
          <w:fldChar w:fldCharType="begin"/>
        </w:r>
        <w:r>
          <w:rPr>
            <w:noProof/>
            <w:webHidden/>
          </w:rPr>
          <w:instrText xml:space="preserve"> PAGEREF _Toc242178024 \h </w:instrText>
        </w:r>
        <w:r>
          <w:rPr>
            <w:noProof/>
            <w:webHidden/>
          </w:rPr>
        </w:r>
        <w:r>
          <w:rPr>
            <w:noProof/>
            <w:webHidden/>
          </w:rPr>
          <w:fldChar w:fldCharType="separate"/>
        </w:r>
        <w:r>
          <w:rPr>
            <w:noProof/>
            <w:webHidden/>
          </w:rPr>
          <w:t>423</w:t>
        </w:r>
        <w:r>
          <w:rPr>
            <w:noProof/>
            <w:webHidden/>
          </w:rPr>
          <w:fldChar w:fldCharType="end"/>
        </w:r>
      </w:hyperlink>
    </w:p>
    <w:p w14:paraId="65B8B6ED" w14:textId="3C02CA7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5" w:history="1">
        <w:r w:rsidRPr="00FE23C8">
          <w:rPr>
            <w:rStyle w:val="Hyperlink"/>
            <w:noProof/>
          </w:rPr>
          <w:t>EXPERIMENTAL VALIDATION</w:t>
        </w:r>
        <w:r>
          <w:rPr>
            <w:noProof/>
            <w:webHidden/>
          </w:rPr>
          <w:tab/>
        </w:r>
        <w:r>
          <w:rPr>
            <w:noProof/>
            <w:webHidden/>
          </w:rPr>
          <w:fldChar w:fldCharType="begin"/>
        </w:r>
        <w:r>
          <w:rPr>
            <w:noProof/>
            <w:webHidden/>
          </w:rPr>
          <w:instrText xml:space="preserve"> PAGEREF _Toc242178025 \h </w:instrText>
        </w:r>
        <w:r>
          <w:rPr>
            <w:noProof/>
            <w:webHidden/>
          </w:rPr>
        </w:r>
        <w:r>
          <w:rPr>
            <w:noProof/>
            <w:webHidden/>
          </w:rPr>
          <w:fldChar w:fldCharType="separate"/>
        </w:r>
        <w:r>
          <w:rPr>
            <w:noProof/>
            <w:webHidden/>
          </w:rPr>
          <w:t>424</w:t>
        </w:r>
        <w:r>
          <w:rPr>
            <w:noProof/>
            <w:webHidden/>
          </w:rPr>
          <w:fldChar w:fldCharType="end"/>
        </w:r>
      </w:hyperlink>
    </w:p>
    <w:p w14:paraId="7A4E9B7A" w14:textId="5E4C6FB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6" w:history="1">
        <w:r w:rsidRPr="00FE23C8">
          <w:rPr>
            <w:rStyle w:val="Hyperlink"/>
            <w:noProof/>
          </w:rPr>
          <w:t>CONNECTION TO BLACK HOLES</w:t>
        </w:r>
        <w:r>
          <w:rPr>
            <w:noProof/>
            <w:webHidden/>
          </w:rPr>
          <w:tab/>
        </w:r>
        <w:r>
          <w:rPr>
            <w:noProof/>
            <w:webHidden/>
          </w:rPr>
          <w:fldChar w:fldCharType="begin"/>
        </w:r>
        <w:r>
          <w:rPr>
            <w:noProof/>
            <w:webHidden/>
          </w:rPr>
          <w:instrText xml:space="preserve"> PAGEREF _Toc242178026 \h </w:instrText>
        </w:r>
        <w:r>
          <w:rPr>
            <w:noProof/>
            <w:webHidden/>
          </w:rPr>
        </w:r>
        <w:r>
          <w:rPr>
            <w:noProof/>
            <w:webHidden/>
          </w:rPr>
          <w:fldChar w:fldCharType="separate"/>
        </w:r>
        <w:r>
          <w:rPr>
            <w:noProof/>
            <w:webHidden/>
          </w:rPr>
          <w:t>424</w:t>
        </w:r>
        <w:r>
          <w:rPr>
            <w:noProof/>
            <w:webHidden/>
          </w:rPr>
          <w:fldChar w:fldCharType="end"/>
        </w:r>
      </w:hyperlink>
    </w:p>
    <w:p w14:paraId="34AFA16A" w14:textId="6D069CBA"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7" w:history="1">
        <w:r w:rsidRPr="00FE23C8">
          <w:rPr>
            <w:rStyle w:val="Hyperlink"/>
            <w:noProof/>
          </w:rPr>
          <w:t>IMPLICATIONS FOR THE INFORMATION-FIRST FRAMEWORK</w:t>
        </w:r>
        <w:r>
          <w:rPr>
            <w:noProof/>
            <w:webHidden/>
          </w:rPr>
          <w:tab/>
        </w:r>
        <w:r>
          <w:rPr>
            <w:noProof/>
            <w:webHidden/>
          </w:rPr>
          <w:fldChar w:fldCharType="begin"/>
        </w:r>
        <w:r>
          <w:rPr>
            <w:noProof/>
            <w:webHidden/>
          </w:rPr>
          <w:instrText xml:space="preserve"> PAGEREF _Toc242178027 \h </w:instrText>
        </w:r>
        <w:r>
          <w:rPr>
            <w:noProof/>
            <w:webHidden/>
          </w:rPr>
        </w:r>
        <w:r>
          <w:rPr>
            <w:noProof/>
            <w:webHidden/>
          </w:rPr>
          <w:fldChar w:fldCharType="separate"/>
        </w:r>
        <w:r>
          <w:rPr>
            <w:noProof/>
            <w:webHidden/>
          </w:rPr>
          <w:t>425</w:t>
        </w:r>
        <w:r>
          <w:rPr>
            <w:noProof/>
            <w:webHidden/>
          </w:rPr>
          <w:fldChar w:fldCharType="end"/>
        </w:r>
      </w:hyperlink>
    </w:p>
    <w:p w14:paraId="50D0305B" w14:textId="67F5EE0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28" w:history="1">
        <w:r w:rsidRPr="00FE23C8">
          <w:rPr>
            <w:rStyle w:val="Hyperlink"/>
            <w:noProof/>
          </w:rPr>
          <w:t>PRACTICAL APPLICATIONS</w:t>
        </w:r>
        <w:r>
          <w:rPr>
            <w:noProof/>
            <w:webHidden/>
          </w:rPr>
          <w:tab/>
        </w:r>
        <w:r>
          <w:rPr>
            <w:noProof/>
            <w:webHidden/>
          </w:rPr>
          <w:fldChar w:fldCharType="begin"/>
        </w:r>
        <w:r>
          <w:rPr>
            <w:noProof/>
            <w:webHidden/>
          </w:rPr>
          <w:instrText xml:space="preserve"> PAGEREF _Toc242178028 \h </w:instrText>
        </w:r>
        <w:r>
          <w:rPr>
            <w:noProof/>
            <w:webHidden/>
          </w:rPr>
        </w:r>
        <w:r>
          <w:rPr>
            <w:noProof/>
            <w:webHidden/>
          </w:rPr>
          <w:fldChar w:fldCharType="separate"/>
        </w:r>
        <w:r>
          <w:rPr>
            <w:noProof/>
            <w:webHidden/>
          </w:rPr>
          <w:t>426</w:t>
        </w:r>
        <w:r>
          <w:rPr>
            <w:noProof/>
            <w:webHidden/>
          </w:rPr>
          <w:fldChar w:fldCharType="end"/>
        </w:r>
      </w:hyperlink>
    </w:p>
    <w:p w14:paraId="5DDBEC85" w14:textId="72E95B17"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29" w:history="1">
        <w:r w:rsidRPr="00FE23C8">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_Toc242178029 \h </w:instrText>
        </w:r>
        <w:r>
          <w:rPr>
            <w:noProof/>
            <w:webHidden/>
          </w:rPr>
        </w:r>
        <w:r>
          <w:rPr>
            <w:noProof/>
            <w:webHidden/>
          </w:rPr>
          <w:fldChar w:fldCharType="separate"/>
        </w:r>
        <w:r>
          <w:rPr>
            <w:noProof/>
            <w:webHidden/>
          </w:rPr>
          <w:t>429</w:t>
        </w:r>
        <w:r>
          <w:rPr>
            <w:noProof/>
            <w:webHidden/>
          </w:rPr>
          <w:fldChar w:fldCharType="end"/>
        </w:r>
      </w:hyperlink>
    </w:p>
    <w:p w14:paraId="590DA5DF" w14:textId="47947AF1"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30" w:history="1">
        <w:r w:rsidRPr="00FE23C8">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_Toc242178030 \h </w:instrText>
        </w:r>
        <w:r>
          <w:rPr>
            <w:noProof/>
            <w:webHidden/>
          </w:rPr>
        </w:r>
        <w:r>
          <w:rPr>
            <w:noProof/>
            <w:webHidden/>
          </w:rPr>
          <w:fldChar w:fldCharType="separate"/>
        </w:r>
        <w:r>
          <w:rPr>
            <w:noProof/>
            <w:webHidden/>
          </w:rPr>
          <w:t>429</w:t>
        </w:r>
        <w:r>
          <w:rPr>
            <w:noProof/>
            <w:webHidden/>
          </w:rPr>
          <w:fldChar w:fldCharType="end"/>
        </w:r>
      </w:hyperlink>
    </w:p>
    <w:p w14:paraId="7BA14A01" w14:textId="15DF6DE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1" w:history="1">
        <w:r w:rsidRPr="00FE23C8">
          <w:rPr>
            <w:rStyle w:val="Hyperlink"/>
            <w:noProof/>
          </w:rPr>
          <w:t>WHAT WILLOW SHOWS</w:t>
        </w:r>
        <w:r>
          <w:rPr>
            <w:noProof/>
            <w:webHidden/>
          </w:rPr>
          <w:tab/>
        </w:r>
        <w:r>
          <w:rPr>
            <w:noProof/>
            <w:webHidden/>
          </w:rPr>
          <w:fldChar w:fldCharType="begin"/>
        </w:r>
        <w:r>
          <w:rPr>
            <w:noProof/>
            <w:webHidden/>
          </w:rPr>
          <w:instrText xml:space="preserve"> PAGEREF _Toc242178031 \h </w:instrText>
        </w:r>
        <w:r>
          <w:rPr>
            <w:noProof/>
            <w:webHidden/>
          </w:rPr>
        </w:r>
        <w:r>
          <w:rPr>
            <w:noProof/>
            <w:webHidden/>
          </w:rPr>
          <w:fldChar w:fldCharType="separate"/>
        </w:r>
        <w:r>
          <w:rPr>
            <w:noProof/>
            <w:webHidden/>
          </w:rPr>
          <w:t>430</w:t>
        </w:r>
        <w:r>
          <w:rPr>
            <w:noProof/>
            <w:webHidden/>
          </w:rPr>
          <w:fldChar w:fldCharType="end"/>
        </w:r>
      </w:hyperlink>
    </w:p>
    <w:p w14:paraId="75A0FB13" w14:textId="7620A060"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2" w:history="1">
        <w:r w:rsidRPr="00FE23C8">
          <w:rPr>
            <w:rStyle w:val="Hyperlink"/>
            <w:noProof/>
          </w:rPr>
          <w:t>THE 30-YEAR CHALLENGE</w:t>
        </w:r>
        <w:r>
          <w:rPr>
            <w:noProof/>
            <w:webHidden/>
          </w:rPr>
          <w:tab/>
        </w:r>
        <w:r>
          <w:rPr>
            <w:noProof/>
            <w:webHidden/>
          </w:rPr>
          <w:fldChar w:fldCharType="begin"/>
        </w:r>
        <w:r>
          <w:rPr>
            <w:noProof/>
            <w:webHidden/>
          </w:rPr>
          <w:instrText xml:space="preserve"> PAGEREF _Toc242178032 \h </w:instrText>
        </w:r>
        <w:r>
          <w:rPr>
            <w:noProof/>
            <w:webHidden/>
          </w:rPr>
        </w:r>
        <w:r>
          <w:rPr>
            <w:noProof/>
            <w:webHidden/>
          </w:rPr>
          <w:fldChar w:fldCharType="separate"/>
        </w:r>
        <w:r>
          <w:rPr>
            <w:noProof/>
            <w:webHidden/>
          </w:rPr>
          <w:t>431</w:t>
        </w:r>
        <w:r>
          <w:rPr>
            <w:noProof/>
            <w:webHidden/>
          </w:rPr>
          <w:fldChar w:fldCharType="end"/>
        </w:r>
      </w:hyperlink>
    </w:p>
    <w:p w14:paraId="3BCD0BB4" w14:textId="38DFFA1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3" w:history="1">
        <w:r w:rsidRPr="00FE23C8">
          <w:rPr>
            <w:rStyle w:val="Hyperlink"/>
            <w:noProof/>
          </w:rPr>
          <w:t>WILLOW’S BREAKTHROUGH</w:t>
        </w:r>
        <w:r>
          <w:rPr>
            <w:noProof/>
            <w:webHidden/>
          </w:rPr>
          <w:tab/>
        </w:r>
        <w:r>
          <w:rPr>
            <w:noProof/>
            <w:webHidden/>
          </w:rPr>
          <w:fldChar w:fldCharType="begin"/>
        </w:r>
        <w:r>
          <w:rPr>
            <w:noProof/>
            <w:webHidden/>
          </w:rPr>
          <w:instrText xml:space="preserve"> PAGEREF _Toc242178033 \h </w:instrText>
        </w:r>
        <w:r>
          <w:rPr>
            <w:noProof/>
            <w:webHidden/>
          </w:rPr>
        </w:r>
        <w:r>
          <w:rPr>
            <w:noProof/>
            <w:webHidden/>
          </w:rPr>
          <w:fldChar w:fldCharType="separate"/>
        </w:r>
        <w:r>
          <w:rPr>
            <w:noProof/>
            <w:webHidden/>
          </w:rPr>
          <w:t>432</w:t>
        </w:r>
        <w:r>
          <w:rPr>
            <w:noProof/>
            <w:webHidden/>
          </w:rPr>
          <w:fldChar w:fldCharType="end"/>
        </w:r>
      </w:hyperlink>
    </w:p>
    <w:p w14:paraId="4446BF59" w14:textId="0E26F87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4" w:history="1">
        <w:r w:rsidRPr="00FE23C8">
          <w:rPr>
            <w:rStyle w:val="Hyperlink"/>
            <w:noProof/>
          </w:rPr>
          <w:t>THE INFORMATION-THEORETIC FOUNDATION</w:t>
        </w:r>
        <w:r>
          <w:rPr>
            <w:noProof/>
            <w:webHidden/>
          </w:rPr>
          <w:tab/>
        </w:r>
        <w:r>
          <w:rPr>
            <w:noProof/>
            <w:webHidden/>
          </w:rPr>
          <w:fldChar w:fldCharType="begin"/>
        </w:r>
        <w:r>
          <w:rPr>
            <w:noProof/>
            <w:webHidden/>
          </w:rPr>
          <w:instrText xml:space="preserve"> PAGEREF _Toc242178034 \h </w:instrText>
        </w:r>
        <w:r>
          <w:rPr>
            <w:noProof/>
            <w:webHidden/>
          </w:rPr>
        </w:r>
        <w:r>
          <w:rPr>
            <w:noProof/>
            <w:webHidden/>
          </w:rPr>
          <w:fldChar w:fldCharType="separate"/>
        </w:r>
        <w:r>
          <w:rPr>
            <w:noProof/>
            <w:webHidden/>
          </w:rPr>
          <w:t>433</w:t>
        </w:r>
        <w:r>
          <w:rPr>
            <w:noProof/>
            <w:webHidden/>
          </w:rPr>
          <w:fldChar w:fldCharType="end"/>
        </w:r>
      </w:hyperlink>
    </w:p>
    <w:p w14:paraId="692793B2" w14:textId="17F53EF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5" w:history="1">
        <w:r w:rsidRPr="00FE23C8">
          <w:rPr>
            <w:rStyle w:val="Hyperlink"/>
            <w:noProof/>
          </w:rPr>
          <w:t>WHAT MADE WILLOW WORK</w:t>
        </w:r>
        <w:r>
          <w:rPr>
            <w:noProof/>
            <w:webHidden/>
          </w:rPr>
          <w:tab/>
        </w:r>
        <w:r>
          <w:rPr>
            <w:noProof/>
            <w:webHidden/>
          </w:rPr>
          <w:fldChar w:fldCharType="begin"/>
        </w:r>
        <w:r>
          <w:rPr>
            <w:noProof/>
            <w:webHidden/>
          </w:rPr>
          <w:instrText xml:space="preserve"> PAGEREF _Toc242178035 \h </w:instrText>
        </w:r>
        <w:r>
          <w:rPr>
            <w:noProof/>
            <w:webHidden/>
          </w:rPr>
        </w:r>
        <w:r>
          <w:rPr>
            <w:noProof/>
            <w:webHidden/>
          </w:rPr>
          <w:fldChar w:fldCharType="separate"/>
        </w:r>
        <w:r>
          <w:rPr>
            <w:noProof/>
            <w:webHidden/>
          </w:rPr>
          <w:t>434</w:t>
        </w:r>
        <w:r>
          <w:rPr>
            <w:noProof/>
            <w:webHidden/>
          </w:rPr>
          <w:fldChar w:fldCharType="end"/>
        </w:r>
      </w:hyperlink>
    </w:p>
    <w:p w14:paraId="2E59EFC1" w14:textId="24C948F8"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6" w:history="1">
        <w:r w:rsidRPr="00FE23C8">
          <w:rPr>
            <w:rStyle w:val="Hyperlink"/>
            <w:noProof/>
          </w:rPr>
          <w:t>VALIDATION OF INFORMATION PRINCIPLES</w:t>
        </w:r>
        <w:r>
          <w:rPr>
            <w:noProof/>
            <w:webHidden/>
          </w:rPr>
          <w:tab/>
        </w:r>
        <w:r>
          <w:rPr>
            <w:noProof/>
            <w:webHidden/>
          </w:rPr>
          <w:fldChar w:fldCharType="begin"/>
        </w:r>
        <w:r>
          <w:rPr>
            <w:noProof/>
            <w:webHidden/>
          </w:rPr>
          <w:instrText xml:space="preserve"> PAGEREF _Toc242178036 \h </w:instrText>
        </w:r>
        <w:r>
          <w:rPr>
            <w:noProof/>
            <w:webHidden/>
          </w:rPr>
        </w:r>
        <w:r>
          <w:rPr>
            <w:noProof/>
            <w:webHidden/>
          </w:rPr>
          <w:fldChar w:fldCharType="separate"/>
        </w:r>
        <w:r>
          <w:rPr>
            <w:noProof/>
            <w:webHidden/>
          </w:rPr>
          <w:t>435</w:t>
        </w:r>
        <w:r>
          <w:rPr>
            <w:noProof/>
            <w:webHidden/>
          </w:rPr>
          <w:fldChar w:fldCharType="end"/>
        </w:r>
      </w:hyperlink>
    </w:p>
    <w:p w14:paraId="4B4F7BA8" w14:textId="199848AF"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7" w:history="1">
        <w:r w:rsidRPr="00FE23C8">
          <w:rPr>
            <w:rStyle w:val="Hyperlink"/>
            <w:noProof/>
          </w:rPr>
          <w:t>IMPLICATIONS FOR QUANTUM COMPUTING</w:t>
        </w:r>
        <w:r>
          <w:rPr>
            <w:noProof/>
            <w:webHidden/>
          </w:rPr>
          <w:tab/>
        </w:r>
        <w:r>
          <w:rPr>
            <w:noProof/>
            <w:webHidden/>
          </w:rPr>
          <w:fldChar w:fldCharType="begin"/>
        </w:r>
        <w:r>
          <w:rPr>
            <w:noProof/>
            <w:webHidden/>
          </w:rPr>
          <w:instrText xml:space="preserve"> PAGEREF _Toc242178037 \h </w:instrText>
        </w:r>
        <w:r>
          <w:rPr>
            <w:noProof/>
            <w:webHidden/>
          </w:rPr>
        </w:r>
        <w:r>
          <w:rPr>
            <w:noProof/>
            <w:webHidden/>
          </w:rPr>
          <w:fldChar w:fldCharType="separate"/>
        </w:r>
        <w:r>
          <w:rPr>
            <w:noProof/>
            <w:webHidden/>
          </w:rPr>
          <w:t>435</w:t>
        </w:r>
        <w:r>
          <w:rPr>
            <w:noProof/>
            <w:webHidden/>
          </w:rPr>
          <w:fldChar w:fldCharType="end"/>
        </w:r>
      </w:hyperlink>
    </w:p>
    <w:p w14:paraId="4347ACE1" w14:textId="002FE1D6"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8" w:history="1">
        <w:r w:rsidRPr="00FE23C8">
          <w:rPr>
            <w:rStyle w:val="Hyperlink"/>
            <w:noProof/>
          </w:rPr>
          <w:t>OPEN QUESTIONS AND RESEARCH DIRECTIONS</w:t>
        </w:r>
        <w:r>
          <w:rPr>
            <w:noProof/>
            <w:webHidden/>
          </w:rPr>
          <w:tab/>
        </w:r>
        <w:r>
          <w:rPr>
            <w:noProof/>
            <w:webHidden/>
          </w:rPr>
          <w:fldChar w:fldCharType="begin"/>
        </w:r>
        <w:r>
          <w:rPr>
            <w:noProof/>
            <w:webHidden/>
          </w:rPr>
          <w:instrText xml:space="preserve"> PAGEREF _Toc242178038 \h </w:instrText>
        </w:r>
        <w:r>
          <w:rPr>
            <w:noProof/>
            <w:webHidden/>
          </w:rPr>
        </w:r>
        <w:r>
          <w:rPr>
            <w:noProof/>
            <w:webHidden/>
          </w:rPr>
          <w:fldChar w:fldCharType="separate"/>
        </w:r>
        <w:r>
          <w:rPr>
            <w:noProof/>
            <w:webHidden/>
          </w:rPr>
          <w:t>436</w:t>
        </w:r>
        <w:r>
          <w:rPr>
            <w:noProof/>
            <w:webHidden/>
          </w:rPr>
          <w:fldChar w:fldCharType="end"/>
        </w:r>
      </w:hyperlink>
    </w:p>
    <w:p w14:paraId="2FC00D34" w14:textId="7A1E0B9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39" w:history="1">
        <w:r w:rsidRPr="00FE23C8">
          <w:rPr>
            <w:rStyle w:val="Hyperlink"/>
            <w:noProof/>
          </w:rPr>
          <w:t>WHAT WILLOW MEANS FOR THE FRAMEWORK</w:t>
        </w:r>
        <w:r>
          <w:rPr>
            <w:noProof/>
            <w:webHidden/>
          </w:rPr>
          <w:tab/>
        </w:r>
        <w:r>
          <w:rPr>
            <w:noProof/>
            <w:webHidden/>
          </w:rPr>
          <w:fldChar w:fldCharType="begin"/>
        </w:r>
        <w:r>
          <w:rPr>
            <w:noProof/>
            <w:webHidden/>
          </w:rPr>
          <w:instrText xml:space="preserve"> PAGEREF _Toc242178039 \h </w:instrText>
        </w:r>
        <w:r>
          <w:rPr>
            <w:noProof/>
            <w:webHidden/>
          </w:rPr>
        </w:r>
        <w:r>
          <w:rPr>
            <w:noProof/>
            <w:webHidden/>
          </w:rPr>
          <w:fldChar w:fldCharType="separate"/>
        </w:r>
        <w:r>
          <w:rPr>
            <w:noProof/>
            <w:webHidden/>
          </w:rPr>
          <w:t>437</w:t>
        </w:r>
        <w:r>
          <w:rPr>
            <w:noProof/>
            <w:webHidden/>
          </w:rPr>
          <w:fldChar w:fldCharType="end"/>
        </w:r>
      </w:hyperlink>
    </w:p>
    <w:p w14:paraId="75C75915" w14:textId="20CB5806"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40" w:history="1">
        <w:r w:rsidRPr="00FE23C8">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_Toc242178040 \h </w:instrText>
        </w:r>
        <w:r>
          <w:rPr>
            <w:noProof/>
            <w:webHidden/>
          </w:rPr>
        </w:r>
        <w:r>
          <w:rPr>
            <w:noProof/>
            <w:webHidden/>
          </w:rPr>
          <w:fldChar w:fldCharType="separate"/>
        </w:r>
        <w:r>
          <w:rPr>
            <w:noProof/>
            <w:webHidden/>
          </w:rPr>
          <w:t>440</w:t>
        </w:r>
        <w:r>
          <w:rPr>
            <w:noProof/>
            <w:webHidden/>
          </w:rPr>
          <w:fldChar w:fldCharType="end"/>
        </w:r>
      </w:hyperlink>
    </w:p>
    <w:p w14:paraId="7BB1689F" w14:textId="00B96EAA" w:rsidR="004E35A1" w:rsidRDefault="004E35A1">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2178041" w:history="1">
        <w:r w:rsidRPr="00FE23C8">
          <w:rPr>
            <w:rStyle w:val="Hyperlink"/>
            <w:noProof/>
            <w:lang w:bidi="en-US"/>
          </w:rPr>
          <w:t>What Twenty-One Elements Have Built</w:t>
        </w:r>
        <w:r>
          <w:rPr>
            <w:noProof/>
            <w:webHidden/>
          </w:rPr>
          <w:tab/>
        </w:r>
        <w:r>
          <w:rPr>
            <w:noProof/>
            <w:webHidden/>
          </w:rPr>
          <w:fldChar w:fldCharType="begin"/>
        </w:r>
        <w:r>
          <w:rPr>
            <w:noProof/>
            <w:webHidden/>
          </w:rPr>
          <w:instrText xml:space="preserve"> PAGEREF _Toc242178041 \h </w:instrText>
        </w:r>
        <w:r>
          <w:rPr>
            <w:noProof/>
            <w:webHidden/>
          </w:rPr>
        </w:r>
        <w:r>
          <w:rPr>
            <w:noProof/>
            <w:webHidden/>
          </w:rPr>
          <w:fldChar w:fldCharType="separate"/>
        </w:r>
        <w:r>
          <w:rPr>
            <w:noProof/>
            <w:webHidden/>
          </w:rPr>
          <w:t>440</w:t>
        </w:r>
        <w:r>
          <w:rPr>
            <w:noProof/>
            <w:webHidden/>
          </w:rPr>
          <w:fldChar w:fldCharType="end"/>
        </w:r>
      </w:hyperlink>
    </w:p>
    <w:p w14:paraId="60078E7A" w14:textId="2E13339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2" w:history="1">
        <w:r w:rsidRPr="00FE23C8">
          <w:rPr>
            <w:rStyle w:val="Hyperlink"/>
            <w:noProof/>
          </w:rPr>
          <w:t>THE ARGUMENT IN FULL</w:t>
        </w:r>
        <w:r>
          <w:rPr>
            <w:noProof/>
            <w:webHidden/>
          </w:rPr>
          <w:tab/>
        </w:r>
        <w:r>
          <w:rPr>
            <w:noProof/>
            <w:webHidden/>
          </w:rPr>
          <w:fldChar w:fldCharType="begin"/>
        </w:r>
        <w:r>
          <w:rPr>
            <w:noProof/>
            <w:webHidden/>
          </w:rPr>
          <w:instrText xml:space="preserve"> PAGEREF _Toc242178042 \h </w:instrText>
        </w:r>
        <w:r>
          <w:rPr>
            <w:noProof/>
            <w:webHidden/>
          </w:rPr>
        </w:r>
        <w:r>
          <w:rPr>
            <w:noProof/>
            <w:webHidden/>
          </w:rPr>
          <w:fldChar w:fldCharType="separate"/>
        </w:r>
        <w:r>
          <w:rPr>
            <w:noProof/>
            <w:webHidden/>
          </w:rPr>
          <w:t>440</w:t>
        </w:r>
        <w:r>
          <w:rPr>
            <w:noProof/>
            <w:webHidden/>
          </w:rPr>
          <w:fldChar w:fldCharType="end"/>
        </w:r>
      </w:hyperlink>
    </w:p>
    <w:p w14:paraId="1CF1BBC2" w14:textId="1F995597"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3" w:history="1">
        <w:r w:rsidRPr="00FE23C8">
          <w:rPr>
            <w:rStyle w:val="Hyperlink"/>
            <w:noProof/>
          </w:rPr>
          <w:t>RESULTS SO FAR: WHEN THEORY MEETS REALITY</w:t>
        </w:r>
        <w:r>
          <w:rPr>
            <w:noProof/>
            <w:webHidden/>
          </w:rPr>
          <w:tab/>
        </w:r>
        <w:r>
          <w:rPr>
            <w:noProof/>
            <w:webHidden/>
          </w:rPr>
          <w:fldChar w:fldCharType="begin"/>
        </w:r>
        <w:r>
          <w:rPr>
            <w:noProof/>
            <w:webHidden/>
          </w:rPr>
          <w:instrText xml:space="preserve"> PAGEREF _Toc242178043 \h </w:instrText>
        </w:r>
        <w:r>
          <w:rPr>
            <w:noProof/>
            <w:webHidden/>
          </w:rPr>
        </w:r>
        <w:r>
          <w:rPr>
            <w:noProof/>
            <w:webHidden/>
          </w:rPr>
          <w:fldChar w:fldCharType="separate"/>
        </w:r>
        <w:r>
          <w:rPr>
            <w:noProof/>
            <w:webHidden/>
          </w:rPr>
          <w:t>442</w:t>
        </w:r>
        <w:r>
          <w:rPr>
            <w:noProof/>
            <w:webHidden/>
          </w:rPr>
          <w:fldChar w:fldCharType="end"/>
        </w:r>
      </w:hyperlink>
    </w:p>
    <w:p w14:paraId="00BCC85D" w14:textId="281DBAEB"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4" w:history="1">
        <w:r w:rsidRPr="00FE23C8">
          <w:rPr>
            <w:rStyle w:val="Hyperlink"/>
            <w:noProof/>
          </w:rPr>
          <w:t>INDEPENDENT CONVERGENCE</w:t>
        </w:r>
        <w:r>
          <w:rPr>
            <w:noProof/>
            <w:webHidden/>
          </w:rPr>
          <w:tab/>
        </w:r>
        <w:r>
          <w:rPr>
            <w:noProof/>
            <w:webHidden/>
          </w:rPr>
          <w:fldChar w:fldCharType="begin"/>
        </w:r>
        <w:r>
          <w:rPr>
            <w:noProof/>
            <w:webHidden/>
          </w:rPr>
          <w:instrText xml:space="preserve"> PAGEREF _Toc242178044 \h </w:instrText>
        </w:r>
        <w:r>
          <w:rPr>
            <w:noProof/>
            <w:webHidden/>
          </w:rPr>
        </w:r>
        <w:r>
          <w:rPr>
            <w:noProof/>
            <w:webHidden/>
          </w:rPr>
          <w:fldChar w:fldCharType="separate"/>
        </w:r>
        <w:r>
          <w:rPr>
            <w:noProof/>
            <w:webHidden/>
          </w:rPr>
          <w:t>445</w:t>
        </w:r>
        <w:r>
          <w:rPr>
            <w:noProof/>
            <w:webHidden/>
          </w:rPr>
          <w:fldChar w:fldCharType="end"/>
        </w:r>
      </w:hyperlink>
    </w:p>
    <w:p w14:paraId="655F44D1" w14:textId="518430C9"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5" w:history="1">
        <w:r w:rsidRPr="00FE23C8">
          <w:rPr>
            <w:rStyle w:val="Hyperlink"/>
            <w:noProof/>
          </w:rPr>
          <w:t>WHAT THE EVIDENCE ESTABLISHES</w:t>
        </w:r>
        <w:r>
          <w:rPr>
            <w:noProof/>
            <w:webHidden/>
          </w:rPr>
          <w:tab/>
        </w:r>
        <w:r>
          <w:rPr>
            <w:noProof/>
            <w:webHidden/>
          </w:rPr>
          <w:fldChar w:fldCharType="begin"/>
        </w:r>
        <w:r>
          <w:rPr>
            <w:noProof/>
            <w:webHidden/>
          </w:rPr>
          <w:instrText xml:space="preserve"> PAGEREF _Toc242178045 \h </w:instrText>
        </w:r>
        <w:r>
          <w:rPr>
            <w:noProof/>
            <w:webHidden/>
          </w:rPr>
        </w:r>
        <w:r>
          <w:rPr>
            <w:noProof/>
            <w:webHidden/>
          </w:rPr>
          <w:fldChar w:fldCharType="separate"/>
        </w:r>
        <w:r>
          <w:rPr>
            <w:noProof/>
            <w:webHidden/>
          </w:rPr>
          <w:t>445</w:t>
        </w:r>
        <w:r>
          <w:rPr>
            <w:noProof/>
            <w:webHidden/>
          </w:rPr>
          <w:fldChar w:fldCharType="end"/>
        </w:r>
      </w:hyperlink>
    </w:p>
    <w:p w14:paraId="12DFE623" w14:textId="44631F9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6" w:history="1">
        <w:r w:rsidRPr="00FE23C8">
          <w:rPr>
            <w:rStyle w:val="Hyperlink"/>
            <w:noProof/>
          </w:rPr>
          <w:t>A WORD ABOUT INDEPENDENCE</w:t>
        </w:r>
        <w:r>
          <w:rPr>
            <w:noProof/>
            <w:webHidden/>
          </w:rPr>
          <w:tab/>
        </w:r>
        <w:r>
          <w:rPr>
            <w:noProof/>
            <w:webHidden/>
          </w:rPr>
          <w:fldChar w:fldCharType="begin"/>
        </w:r>
        <w:r>
          <w:rPr>
            <w:noProof/>
            <w:webHidden/>
          </w:rPr>
          <w:instrText xml:space="preserve"> PAGEREF _Toc242178046 \h </w:instrText>
        </w:r>
        <w:r>
          <w:rPr>
            <w:noProof/>
            <w:webHidden/>
          </w:rPr>
        </w:r>
        <w:r>
          <w:rPr>
            <w:noProof/>
            <w:webHidden/>
          </w:rPr>
          <w:fldChar w:fldCharType="separate"/>
        </w:r>
        <w:r>
          <w:rPr>
            <w:noProof/>
            <w:webHidden/>
          </w:rPr>
          <w:t>446</w:t>
        </w:r>
        <w:r>
          <w:rPr>
            <w:noProof/>
            <w:webHidden/>
          </w:rPr>
          <w:fldChar w:fldCharType="end"/>
        </w:r>
      </w:hyperlink>
    </w:p>
    <w:p w14:paraId="328C9459" w14:textId="646EB41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7" w:history="1">
        <w:r w:rsidRPr="00FE23C8">
          <w:rPr>
            <w:rStyle w:val="Hyperlink"/>
            <w:noProof/>
          </w:rPr>
          <w:t>THE INVITATION</w:t>
        </w:r>
        <w:r>
          <w:rPr>
            <w:noProof/>
            <w:webHidden/>
          </w:rPr>
          <w:tab/>
        </w:r>
        <w:r>
          <w:rPr>
            <w:noProof/>
            <w:webHidden/>
          </w:rPr>
          <w:fldChar w:fldCharType="begin"/>
        </w:r>
        <w:r>
          <w:rPr>
            <w:noProof/>
            <w:webHidden/>
          </w:rPr>
          <w:instrText xml:space="preserve"> PAGEREF _Toc242178047 \h </w:instrText>
        </w:r>
        <w:r>
          <w:rPr>
            <w:noProof/>
            <w:webHidden/>
          </w:rPr>
        </w:r>
        <w:r>
          <w:rPr>
            <w:noProof/>
            <w:webHidden/>
          </w:rPr>
          <w:fldChar w:fldCharType="separate"/>
        </w:r>
        <w:r>
          <w:rPr>
            <w:noProof/>
            <w:webHidden/>
          </w:rPr>
          <w:t>447</w:t>
        </w:r>
        <w:r>
          <w:rPr>
            <w:noProof/>
            <w:webHidden/>
          </w:rPr>
          <w:fldChar w:fldCharType="end"/>
        </w:r>
      </w:hyperlink>
    </w:p>
    <w:p w14:paraId="5623E6AF" w14:textId="30DCECAC"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8" w:history="1">
        <w:r w:rsidRPr="00FE23C8">
          <w:rPr>
            <w:rStyle w:val="Hyperlink"/>
            <w:noProof/>
          </w:rPr>
          <w:t>THE PATH FORWARD</w:t>
        </w:r>
        <w:r>
          <w:rPr>
            <w:noProof/>
            <w:webHidden/>
          </w:rPr>
          <w:tab/>
        </w:r>
        <w:r>
          <w:rPr>
            <w:noProof/>
            <w:webHidden/>
          </w:rPr>
          <w:fldChar w:fldCharType="begin"/>
        </w:r>
        <w:r>
          <w:rPr>
            <w:noProof/>
            <w:webHidden/>
          </w:rPr>
          <w:instrText xml:space="preserve"> PAGEREF _Toc242178048 \h </w:instrText>
        </w:r>
        <w:r>
          <w:rPr>
            <w:noProof/>
            <w:webHidden/>
          </w:rPr>
        </w:r>
        <w:r>
          <w:rPr>
            <w:noProof/>
            <w:webHidden/>
          </w:rPr>
          <w:fldChar w:fldCharType="separate"/>
        </w:r>
        <w:r>
          <w:rPr>
            <w:noProof/>
            <w:webHidden/>
          </w:rPr>
          <w:t>449</w:t>
        </w:r>
        <w:r>
          <w:rPr>
            <w:noProof/>
            <w:webHidden/>
          </w:rPr>
          <w:fldChar w:fldCharType="end"/>
        </w:r>
      </w:hyperlink>
    </w:p>
    <w:p w14:paraId="3A55A4EF" w14:textId="3F678FC4"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49" w:history="1">
        <w:r w:rsidRPr="00FE23C8">
          <w:rPr>
            <w:rStyle w:val="Hyperlink"/>
            <w:noProof/>
          </w:rPr>
          <w:t>THE SAME PROCESS</w:t>
        </w:r>
        <w:r>
          <w:rPr>
            <w:noProof/>
            <w:webHidden/>
          </w:rPr>
          <w:tab/>
        </w:r>
        <w:r>
          <w:rPr>
            <w:noProof/>
            <w:webHidden/>
          </w:rPr>
          <w:fldChar w:fldCharType="begin"/>
        </w:r>
        <w:r>
          <w:rPr>
            <w:noProof/>
            <w:webHidden/>
          </w:rPr>
          <w:instrText xml:space="preserve"> PAGEREF _Toc242178049 \h </w:instrText>
        </w:r>
        <w:r>
          <w:rPr>
            <w:noProof/>
            <w:webHidden/>
          </w:rPr>
        </w:r>
        <w:r>
          <w:rPr>
            <w:noProof/>
            <w:webHidden/>
          </w:rPr>
          <w:fldChar w:fldCharType="separate"/>
        </w:r>
        <w:r>
          <w:rPr>
            <w:noProof/>
            <w:webHidden/>
          </w:rPr>
          <w:t>451</w:t>
        </w:r>
        <w:r>
          <w:rPr>
            <w:noProof/>
            <w:webHidden/>
          </w:rPr>
          <w:fldChar w:fldCharType="end"/>
        </w:r>
      </w:hyperlink>
    </w:p>
    <w:p w14:paraId="02A54B1B" w14:textId="29702E2E"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50" w:history="1">
        <w:r w:rsidRPr="00FE23C8">
          <w:rPr>
            <w:rStyle w:val="Hyperlink"/>
            <w:noProof/>
          </w:rPr>
          <w:t>A QUEST, NOT A CONCLUSION</w:t>
        </w:r>
        <w:r>
          <w:rPr>
            <w:noProof/>
            <w:webHidden/>
          </w:rPr>
          <w:tab/>
        </w:r>
        <w:r>
          <w:rPr>
            <w:noProof/>
            <w:webHidden/>
          </w:rPr>
          <w:fldChar w:fldCharType="begin"/>
        </w:r>
        <w:r>
          <w:rPr>
            <w:noProof/>
            <w:webHidden/>
          </w:rPr>
          <w:instrText xml:space="preserve"> PAGEREF _Toc242178050 \h </w:instrText>
        </w:r>
        <w:r>
          <w:rPr>
            <w:noProof/>
            <w:webHidden/>
          </w:rPr>
        </w:r>
        <w:r>
          <w:rPr>
            <w:noProof/>
            <w:webHidden/>
          </w:rPr>
          <w:fldChar w:fldCharType="separate"/>
        </w:r>
        <w:r>
          <w:rPr>
            <w:noProof/>
            <w:webHidden/>
          </w:rPr>
          <w:t>454</w:t>
        </w:r>
        <w:r>
          <w:rPr>
            <w:noProof/>
            <w:webHidden/>
          </w:rPr>
          <w:fldChar w:fldCharType="end"/>
        </w:r>
      </w:hyperlink>
    </w:p>
    <w:p w14:paraId="1A3EFBF7" w14:textId="0C9A8D41" w:rsidR="004E35A1" w:rsidRDefault="004E35A1">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2178051" w:history="1">
        <w:r w:rsidRPr="00FE23C8">
          <w:rPr>
            <w:rStyle w:val="Hyperlink"/>
            <w:noProof/>
          </w:rPr>
          <w:t>ACKNOWLEDGMENTS</w:t>
        </w:r>
        <w:r>
          <w:rPr>
            <w:noProof/>
            <w:webHidden/>
          </w:rPr>
          <w:tab/>
        </w:r>
        <w:r>
          <w:rPr>
            <w:noProof/>
            <w:webHidden/>
          </w:rPr>
          <w:fldChar w:fldCharType="begin"/>
        </w:r>
        <w:r>
          <w:rPr>
            <w:noProof/>
            <w:webHidden/>
          </w:rPr>
          <w:instrText xml:space="preserve"> PAGEREF _Toc242178051 \h </w:instrText>
        </w:r>
        <w:r>
          <w:rPr>
            <w:noProof/>
            <w:webHidden/>
          </w:rPr>
        </w:r>
        <w:r>
          <w:rPr>
            <w:noProof/>
            <w:webHidden/>
          </w:rPr>
          <w:fldChar w:fldCharType="separate"/>
        </w:r>
        <w:r>
          <w:rPr>
            <w:noProof/>
            <w:webHidden/>
          </w:rPr>
          <w:t>456</w:t>
        </w:r>
        <w:r>
          <w:rPr>
            <w:noProof/>
            <w:webHidden/>
          </w:rPr>
          <w:fldChar w:fldCharType="end"/>
        </w:r>
      </w:hyperlink>
    </w:p>
    <w:p w14:paraId="7D54EC33" w14:textId="7AAB37CC" w:rsidR="004E35A1" w:rsidRDefault="004E35A1">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2178052" w:history="1">
        <w:r w:rsidRPr="00FE23C8">
          <w:rPr>
            <w:rStyle w:val="Hyperlink"/>
            <w:noProof/>
          </w:rPr>
          <w:t>HONOR SYSTEM DISTRIBUTION</w:t>
        </w:r>
        <w:r>
          <w:rPr>
            <w:noProof/>
            <w:webHidden/>
          </w:rPr>
          <w:tab/>
        </w:r>
        <w:r>
          <w:rPr>
            <w:noProof/>
            <w:webHidden/>
          </w:rPr>
          <w:fldChar w:fldCharType="begin"/>
        </w:r>
        <w:r>
          <w:rPr>
            <w:noProof/>
            <w:webHidden/>
          </w:rPr>
          <w:instrText xml:space="preserve"> PAGEREF _Toc242178052 \h </w:instrText>
        </w:r>
        <w:r>
          <w:rPr>
            <w:noProof/>
            <w:webHidden/>
          </w:rPr>
        </w:r>
        <w:r>
          <w:rPr>
            <w:noProof/>
            <w:webHidden/>
          </w:rPr>
          <w:fldChar w:fldCharType="separate"/>
        </w:r>
        <w:r>
          <w:rPr>
            <w:noProof/>
            <w:webHidden/>
          </w:rPr>
          <w:t>458</w:t>
        </w:r>
        <w:r>
          <w:rPr>
            <w:noProof/>
            <w:webHidden/>
          </w:rPr>
          <w:fldChar w:fldCharType="end"/>
        </w:r>
      </w:hyperlink>
    </w:p>
    <w:p w14:paraId="70D67800" w14:textId="3DF65D95"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6EC69308" w14:textId="77777777"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6"/>
          <w:footerReference w:type="default" r:id="rId27"/>
          <w:footerReference w:type="first" r:id="rId28"/>
          <w:pgSz w:w="8640" w:h="12960"/>
          <w:pgMar w:top="936" w:right="864" w:bottom="792" w:left="864" w:header="576" w:footer="432" w:gutter="288"/>
          <w:cols w:space="720"/>
          <w:titlePg/>
          <w:docGrid w:linePitch="360"/>
        </w:sectPr>
      </w:pPr>
    </w:p>
    <w:p w14:paraId="53037DA3" w14:textId="77777777" w:rsidR="000E70B2" w:rsidRPr="009D39C9" w:rsidRDefault="00AA7C44" w:rsidP="00961160">
      <w:pPr>
        <w:pStyle w:val="ChapterTitle0"/>
        <w:rPr>
          <w:b w:val="0"/>
          <w:bCs w:val="0"/>
        </w:rPr>
      </w:pPr>
      <w:bookmarkStart w:id="21" w:name="_Toc242177755"/>
      <w:r w:rsidRPr="009D39C9">
        <w:rPr>
          <w:b w:val="0"/>
          <w:bCs w:val="0"/>
        </w:rPr>
        <w:t>INTRODUCTION</w:t>
      </w:r>
      <w:r w:rsidR="000E70B2" w:rsidRPr="009D39C9">
        <w:rPr>
          <w:b w:val="0"/>
          <w:bCs w:val="0"/>
        </w:rPr>
        <w:t>: THE FIRST DISTINCTION</w:t>
      </w:r>
      <w:bookmarkEnd w:id="21"/>
    </w:p>
    <w:p w14:paraId="47F7A710" w14:textId="77777777" w:rsidR="000E70B2" w:rsidRPr="00C153BC" w:rsidRDefault="000E70B2" w:rsidP="00F32C8A">
      <w:pPr>
        <w:pStyle w:val="ChapterSubtitle"/>
      </w:pPr>
      <w:bookmarkStart w:id="22" w:name="_Toc242177756"/>
      <w:r w:rsidRPr="00C153BC">
        <w:t>Where One Thing Becomes Everything</w:t>
      </w:r>
      <w:bookmarkEnd w:id="22"/>
    </w:p>
    <w:p w14:paraId="02D0EA48" w14:textId="77777777"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23B87AFD"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753038A" w14:textId="77777777" w:rsidR="006D27E2" w:rsidRPr="006D27E2" w:rsidRDefault="006D27E2" w:rsidP="00A635FB">
      <w:pPr>
        <w:pStyle w:val="subchapter"/>
      </w:pPr>
      <w:bookmarkStart w:id="23" w:name="_Toc242177757"/>
      <w:r w:rsidRPr="006D27E2">
        <w:t>THE UNIFICATION PROBLEM</w:t>
      </w:r>
      <w:bookmarkEnd w:id="23"/>
    </w:p>
    <w:p w14:paraId="46BBCEDA"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2DFB55A4" w14:textId="77777777" w:rsidR="006D27E2" w:rsidRPr="006D27E2" w:rsidRDefault="006D27E2" w:rsidP="006D27E2">
      <w:pPr>
        <w:pStyle w:val="mainbody"/>
      </w:pPr>
      <w:r w:rsidRPr="006D27E2">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1E114341"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174DE3D1" w14:textId="77777777" w:rsidR="006D27E2" w:rsidRPr="006D27E2" w:rsidRDefault="00EB7C21" w:rsidP="006D27E2">
      <w:pPr>
        <w:pStyle w:val="mainbody"/>
      </w:pPr>
      <w:r>
        <w:t>These are not four separate problems.</w:t>
      </w:r>
      <w:r w:rsidR="006D27E2" w:rsidRPr="006D27E2">
        <w:t xml:space="preserve"> They share a root. Every one of them attempts to solve the unification problem by adding more structure to existing frameworks:</w:t>
      </w:r>
    </w:p>
    <w:p w14:paraId="22297C2E" w14:textId="77777777" w:rsidR="006D27E2" w:rsidRPr="006D27E2" w:rsidRDefault="006D27E2">
      <w:pPr>
        <w:pStyle w:val="mainbody"/>
        <w:numPr>
          <w:ilvl w:val="0"/>
          <w:numId w:val="7"/>
        </w:numPr>
        <w:spacing w:line="240" w:lineRule="auto"/>
        <w:ind w:left="965"/>
      </w:pPr>
      <w:r w:rsidRPr="006D27E2">
        <w:t>more dimensions</w:t>
      </w:r>
    </w:p>
    <w:p w14:paraId="2C8DAD7B" w14:textId="77777777" w:rsidR="006D27E2" w:rsidRPr="006D27E2" w:rsidRDefault="006D27E2">
      <w:pPr>
        <w:pStyle w:val="mainbody"/>
        <w:numPr>
          <w:ilvl w:val="0"/>
          <w:numId w:val="7"/>
        </w:numPr>
        <w:spacing w:line="240" w:lineRule="auto"/>
        <w:ind w:left="965"/>
      </w:pPr>
      <w:r w:rsidRPr="006D27E2">
        <w:t>more particles</w:t>
      </w:r>
    </w:p>
    <w:p w14:paraId="52450712" w14:textId="77777777" w:rsidR="006D27E2" w:rsidRPr="006D27E2" w:rsidRDefault="006D27E2">
      <w:pPr>
        <w:pStyle w:val="mainbody"/>
        <w:numPr>
          <w:ilvl w:val="0"/>
          <w:numId w:val="7"/>
        </w:numPr>
        <w:spacing w:line="240" w:lineRule="auto"/>
        <w:ind w:left="965"/>
      </w:pPr>
      <w:r w:rsidRPr="006D27E2">
        <w:t>more universes</w:t>
      </w:r>
    </w:p>
    <w:p w14:paraId="3D2D3101" w14:textId="77777777" w:rsidR="006D27E2" w:rsidRPr="006D27E2" w:rsidRDefault="006D27E2">
      <w:pPr>
        <w:pStyle w:val="mainbody"/>
        <w:numPr>
          <w:ilvl w:val="0"/>
          <w:numId w:val="7"/>
        </w:numPr>
        <w:spacing w:line="240" w:lineRule="auto"/>
        <w:ind w:left="965"/>
      </w:pPr>
      <w:r w:rsidRPr="006D27E2">
        <w:t>more fields</w:t>
      </w:r>
    </w:p>
    <w:p w14:paraId="09BDC9AF" w14:textId="77777777" w:rsidR="006D27E2" w:rsidRPr="006D27E2" w:rsidRDefault="006D27E2" w:rsidP="006D27E2">
      <w:pPr>
        <w:pStyle w:val="mainbody"/>
      </w:pPr>
      <w:r w:rsidRPr="006D27E2">
        <w:t>None of them asks whether the frameworks themselves rest on a mistaken assumption about what is fundamental.</w:t>
      </w:r>
    </w:p>
    <w:p w14:paraId="50EEFBA4" w14:textId="77777777" w:rsidR="006D27E2" w:rsidRPr="006D27E2" w:rsidRDefault="006D27E2" w:rsidP="002B3C38">
      <w:pPr>
        <w:pStyle w:val="subchapter"/>
      </w:pPr>
      <w:bookmarkStart w:id="24" w:name="_Toc242177758"/>
      <w:r w:rsidRPr="006D27E2">
        <w:t>THE CONTRADICTION AT THE ORIGIN</w:t>
      </w:r>
      <w:bookmarkEnd w:id="24"/>
    </w:p>
    <w:p w14:paraId="7B389DD6"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temporal evolution </w:t>
      </w:r>
      <w:r w:rsidRPr="00922F89">
        <w:rPr>
          <w:vertAlign w:val="superscript"/>
        </w:rPr>
        <w:t>[11]</w:t>
      </w:r>
      <w:r w:rsidRPr="006D27E2">
        <w:t>. We are asked to believe in processes happening before time exists.</w:t>
      </w:r>
    </w:p>
    <w:p w14:paraId="460C2416"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5AD137E2"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759B56A" w14:textId="77777777" w:rsidR="006D27E2" w:rsidRPr="006D27E2" w:rsidRDefault="006D27E2" w:rsidP="00A635FB">
      <w:pPr>
        <w:pStyle w:val="subchapter"/>
      </w:pPr>
      <w:bookmarkStart w:id="25" w:name="_Toc242177759"/>
      <w:r w:rsidRPr="006D27E2">
        <w:t>THE CONSCIOUSNESS GAP</w:t>
      </w:r>
      <w:bookmarkEnd w:id="25"/>
    </w:p>
    <w:p w14:paraId="379174F5"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62409F7D"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643358FF" w14:textId="77777777" w:rsidR="006D27E2" w:rsidRDefault="006D27E2" w:rsidP="006D27E2">
      <w:pPr>
        <w:pStyle w:val="mainbody"/>
      </w:pPr>
      <w:r w:rsidRPr="006D27E2">
        <w:t>What these problems have in common is that they all point to the same missing piece. A framework more fundamental than spacetime, matter, or energy, from which all three can emerge as consequences.</w:t>
      </w:r>
    </w:p>
    <w:p w14:paraId="20EA1FA1" w14:textId="77777777" w:rsidR="007C7F12" w:rsidRPr="007C7F12" w:rsidRDefault="007C7F12" w:rsidP="006D27E2">
      <w:pPr>
        <w:pStyle w:val="mainbody"/>
        <w:rPr>
          <w:b/>
          <w:bCs/>
        </w:rPr>
      </w:pPr>
      <w:r w:rsidRPr="007C7F12">
        <w:rPr>
          <w:b/>
          <w:bCs/>
        </w:rPr>
        <w:t>Where The Framework Begins</w:t>
      </w:r>
    </w:p>
    <w:p w14:paraId="50CC3A08"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45DB16E1" w14:textId="77777777"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010984A4" w14:textId="77777777"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65324551" w14:textId="77777777"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That proof, now confirmed in laboratories worldwide, is what makes the question tractable in a way it was not before. If information is physical, it is a candidate for that missing substrate. The sections that follow build the case that it is not just a candidate; it may be a logical necessity.</w:t>
      </w:r>
    </w:p>
    <w:p w14:paraId="549A280A" w14:textId="77777777" w:rsidR="006D27E2" w:rsidRPr="006D27E2" w:rsidRDefault="006D27E2" w:rsidP="0010709D">
      <w:pPr>
        <w:pStyle w:val="subchapter"/>
      </w:pPr>
      <w:bookmarkStart w:id="26" w:name="_Toc242177760"/>
      <w:r w:rsidRPr="006D27E2">
        <w:t>THE SIMPLEST POSSIBLE THING</w:t>
      </w:r>
      <w:bookmarkEnd w:id="26"/>
    </w:p>
    <w:p w14:paraId="38FEF75A"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28640ADE"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2101B1F4"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5914A62C" w14:textId="77777777" w:rsidR="006D27E2" w:rsidRPr="006D27E2" w:rsidRDefault="006D27E2" w:rsidP="006D27E2">
      <w:pPr>
        <w:pStyle w:val="mainbody"/>
      </w:pPr>
      <w:r w:rsidRPr="006D27E2">
        <w:t>The first thing that exists arrives already optimized, not by process, not by selection, but by logical necessity.</w:t>
      </w:r>
    </w:p>
    <w:p w14:paraId="0837B93C" w14:textId="77777777" w:rsidR="006D27E2" w:rsidRPr="006D27E2" w:rsidRDefault="006D27E2" w:rsidP="0010709D">
      <w:pPr>
        <w:pStyle w:val="subchapter"/>
      </w:pPr>
      <w:bookmarkStart w:id="27" w:name="_Toc242177761"/>
      <w:r w:rsidRPr="006D27E2">
        <w:t>WHY THE SPHERE CARRIES INCOMPLETENESS</w:t>
      </w:r>
      <w:bookmarkEnd w:id="27"/>
    </w:p>
    <w:p w14:paraId="5CC9DEB4"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47718A2A"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69CE40E0" w14:textId="77777777" w:rsidR="006D27E2" w:rsidRPr="006D27E2" w:rsidRDefault="006D27E2" w:rsidP="006D27E2">
      <w:pPr>
        <w:pStyle w:val="mainbody"/>
      </w:pPr>
      <w:r w:rsidRPr="006D27E2">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289BC67D" w14:textId="77777777" w:rsidR="006D27E2" w:rsidRPr="006D27E2" w:rsidRDefault="006D27E2" w:rsidP="00B40430">
      <w:pPr>
        <w:pStyle w:val="subchapter"/>
      </w:pPr>
      <w:bookmarkStart w:id="28" w:name="_Toc242177762"/>
      <w:r w:rsidRPr="006D27E2">
        <w:t>WHY CONCEPTS HAVE ENERGY WITHOUT BEING COMPUTED</w:t>
      </w:r>
      <w:bookmarkEnd w:id="28"/>
    </w:p>
    <w:p w14:paraId="7B1A7F93"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429D2642"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confirmed. Information is not a description of physical reality layered on top of it; information has energy. It is physical </w:t>
      </w:r>
      <w:r w:rsidRPr="00922F89">
        <w:rPr>
          <w:vertAlign w:val="superscript"/>
        </w:rPr>
        <w:t>[15, 16]</w:t>
      </w:r>
      <w:r w:rsidRPr="006D27E2">
        <w:t>.</w:t>
      </w:r>
    </w:p>
    <w:p w14:paraId="21D1958F"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006351CA" w14:textId="77777777" w:rsidR="006D27E2" w:rsidRPr="006D27E2" w:rsidRDefault="006D27E2" w:rsidP="006D27E2">
      <w:pPr>
        <w:pStyle w:val="mainbody"/>
      </w:pPr>
      <w:r w:rsidRPr="006D27E2">
        <w:t>What this means for the first distinction is critical. The moment one thing exists, a set of concepts exists with it. Not 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7D4566C1"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6A83F90A"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63F5F7AE" w14:textId="77777777" w:rsidR="006D27E2" w:rsidRPr="006D27E2" w:rsidRDefault="006D27E2" w:rsidP="0010709D">
      <w:pPr>
        <w:pStyle w:val="subchapter"/>
      </w:pPr>
      <w:bookmarkStart w:id="29" w:name="_Toc242177763"/>
      <w:r w:rsidRPr="006D27E2">
        <w:t>THE BINARY CONDITION AND CONSERVATION</w:t>
      </w:r>
      <w:bookmarkEnd w:id="29"/>
    </w:p>
    <w:p w14:paraId="6E2BC27F" w14:textId="77777777" w:rsidR="006D27E2" w:rsidRPr="006D27E2" w:rsidRDefault="006D27E2" w:rsidP="006D27E2">
      <w:pPr>
        <w:pStyle w:val="mainbody"/>
      </w:pPr>
      <w:r w:rsidRPr="006D27E2">
        <w:t>The moment one thing exists, its complement exists by logical necessity. Not-one is not a second creation; it is an entailment of the first. You cannot have a distinction without two sides.</w:t>
      </w:r>
    </w:p>
    <w:p w14:paraId="1FD17EBF"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42F81B8F" w14:textId="77777777" w:rsidR="006D27E2" w:rsidRPr="006D27E2" w:rsidRDefault="006D27E2" w:rsidP="006D27E2">
      <w:pPr>
        <w:pStyle w:val="mainbody"/>
      </w:pPr>
      <w:r w:rsidRPr="006D27E2">
        <w:t>Emmy Noether proved in 1915 that every conservation law in physics corresponds to a continuous symmetry. You have just derived your first symmetry. The perfect complementarity of a thing and its negation, and therefore your first conservation law, without assuming any physics at all. Conservation emerges from the logic of distinction-making.</w:t>
      </w:r>
    </w:p>
    <w:p w14:paraId="4346234D" w14:textId="77777777"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74C51F74" w14:textId="77777777"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The complement is not a second creation. It is an entailment of the first. The constraint that produces the first distinction writes both sides into existence as a single event. The specification precedes the thing specified.</w:t>
      </w:r>
    </w:p>
    <w:p w14:paraId="4954A737" w14:textId="77777777" w:rsidR="006D27E2" w:rsidRPr="006D27E2" w:rsidRDefault="006D27E2" w:rsidP="00EB09FD">
      <w:pPr>
        <w:pStyle w:val="subchapter"/>
      </w:pPr>
      <w:bookmarkStart w:id="30" w:name="_Toc242177764"/>
      <w:r w:rsidRPr="006D27E2">
        <w:t>DUALITY, NON-DUALITY, AND THE FIRST DISTINCTION</w:t>
      </w:r>
      <w:bookmarkEnd w:id="30"/>
    </w:p>
    <w:p w14:paraId="4F9FCF68" w14:textId="77777777" w:rsidR="006D27E2" w:rsidRPr="006D27E2" w:rsidRDefault="006D27E2" w:rsidP="006D27E2">
      <w:pPr>
        <w:pStyle w:val="mainbody"/>
      </w:pPr>
      <w:r w:rsidRPr="006D27E2">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40E4AE3C" w14:textId="77777777" w:rsidR="006D27E2" w:rsidRPr="006D27E2" w:rsidRDefault="006D27E2" w:rsidP="006D27E2">
      <w:pPr>
        <w:pStyle w:val="mainbody"/>
      </w:pPr>
      <w:r w:rsidRPr="006D27E2">
        <w:t>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universe; it is the universe’s first structural property, the direct and unavoidable consequence of the first distinction.</w:t>
      </w:r>
    </w:p>
    <w:p w14:paraId="1FFD0B64"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1FFD0B64" w14:textId="77777777" w:rsidR="006D27E2" w:rsidRPr="006D27E2" w:rsidRDefault="006D27E2" w:rsidP="006D27E2">
      <w:pPr>
        <w:pStyle w:val="mainbody"/>
      </w:pPr>
      <w:r w:rsidRPr="006D27E2">
        <w:t>People found that twoness long before physics did. Egyptian scribes multiplied by doubling: to multiply by 23, they doubled the other number four times and added the rows for 16, 4, 2 and 1, which is writing 23 in binary. The Rhind papyrus, copied around 1550 BCE from an older text, records the method, and a halving-and-doubling form of it is still taught in Ethiopia and Eritrea [60].</w:t>
      </w:r>
    </w:p>
    <w:p w14:paraId="49AABBC4" w14:textId="77777777" w:rsidR="006D27E2" w:rsidRPr="006D27E2" w:rsidRDefault="006D27E2" w:rsidP="006D27E2">
      <w:pPr>
        <w:pStyle w:val="mainbody"/>
      </w:pPr>
      <w:r w:rsidRPr="006D27E2">
        <w:t>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the original whole. Every distinction contains its own undoing. This will matter when we reach consciousness.</w:t>
      </w:r>
    </w:p>
    <w:p w14:paraId="35F23023"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272D71B4" w14:textId="77777777" w:rsidR="006D27E2" w:rsidRPr="006D27E2" w:rsidRDefault="006D27E2" w:rsidP="006D27E2">
      <w:pPr>
        <w:pStyle w:val="mainbody"/>
      </w:pPr>
      <w:r w:rsidRPr="006D27E2">
        <w:t xml:space="preserve">The sphere can be approached but never completed through any finite process. A universe that began in perfect symmetry between matter and antimatter should have annihilated itself back to nothing. The fact that it did not </w:t>
      </w:r>
      <w:r w:rsidR="00EB7C21">
        <w:t>is not a flaw in the logic;</w:t>
      </w:r>
      <w:r w:rsidRPr="006D27E2">
        <w:t xml:space="preserve"> it is a consequence of it. The incompleteness built into the first thing is the same incompleteness that left a residue of matter behind. We will return to this in Element 16.</w:t>
      </w:r>
    </w:p>
    <w:p w14:paraId="156FC8B5" w14:textId="77777777" w:rsidR="006D27E2" w:rsidRPr="006D27E2" w:rsidRDefault="006D27E2" w:rsidP="00220DF4">
      <w:pPr>
        <w:pStyle w:val="subchapter"/>
      </w:pPr>
      <w:bookmarkStart w:id="31" w:name="_Toc242177765"/>
      <w:r w:rsidRPr="006D27E2">
        <w:t>FIBONACCI, PHI, AND FORCED COMPLEXITY</w:t>
      </w:r>
      <w:bookmarkEnd w:id="31"/>
    </w:p>
    <w:p w14:paraId="7C7371B6" w14:textId="77777777" w:rsidR="006D27E2" w:rsidRPr="006D27E2" w:rsidRDefault="006D27E2" w:rsidP="006D27E2">
      <w:pPr>
        <w:pStyle w:val="mainbody"/>
      </w:pPr>
      <w:r w:rsidRPr="006D27E2">
        <w:t>The first two things have a relationship. That relationship is itself a thing: a third distinction. The third distinction can only reference what already exists, so its value is the sum of the previous two. The fourth references the second and third. This isn’t a model imposed on reality; it is the only arithmetically consistent way for new distinctions to emerge from existing ones without importing information from nowhere.</w:t>
      </w:r>
    </w:p>
    <w:p w14:paraId="73DE4887" w14:textId="77777777" w:rsidR="006D27E2" w:rsidRPr="006D27E2" w:rsidRDefault="006D27E2" w:rsidP="006D27E2">
      <w:pPr>
        <w:pStyle w:val="mainbody"/>
      </w:pPr>
      <w:r w:rsidRPr="006D27E2">
        <w:t>This is the Fibonacci sequence: 1, 1, 2, 3, 5, 8, 13. It carries the name of Leonardo of Pisa, who brought it to Europe in 1202, but Indian scholars of poetic meter had described it centuries earlier, from Pingala to Virahanka and Hemachandra [59]. As it extends, the ratio between consecutive terms converges to phi, approximately 1.618, the golden ratio. This convergence is mathematically proven and inevitable regardless of the starting values, provided the same additive rule applies.</w:t>
      </w:r>
    </w:p>
    <w:p w14:paraId="31915529" w14:textId="77777777" w:rsidR="006D27E2" w:rsidRPr="006D27E2" w:rsidRDefault="006D27E2" w:rsidP="006D27E2">
      <w:pPr>
        <w:pStyle w:val="mainbody"/>
      </w:pPr>
      <w:r w:rsidRPr="006D27E2">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2F7CD1F3"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628F18C3" w14:textId="77777777" w:rsidR="006D27E2" w:rsidRPr="006D27E2" w:rsidRDefault="006D27E2" w:rsidP="006D27E2">
      <w:pPr>
        <w:pStyle w:val="mainbody"/>
      </w:pPr>
      <w:r w:rsidRPr="006D27E2">
        <w:t>The same logic is visible in the body you are reading this with. Most animals are bilaterally symmetrical; they have one left 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26B5E79A"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2B82D4F7" w14:textId="77777777" w:rsidR="006D27E2" w:rsidRPr="006D27E2" w:rsidRDefault="006D27E2" w:rsidP="006D27E2">
      <w:pPr>
        <w:pStyle w:val="mainbody"/>
      </w:pPr>
      <w:r w:rsidRPr="006D27E2">
        <w:t>The genome does not specify a left limb and a right limb independently. It runs one program twice, mirrored. Breaking that symmetry requires additional information. Maintaining it requires none.</w:t>
      </w:r>
    </w:p>
    <w:p w14:paraId="5530CF49"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4C8D0F44" w14:textId="77777777" w:rsidR="006D27E2" w:rsidRPr="006D27E2" w:rsidRDefault="006D27E2" w:rsidP="006D27E2">
      <w:pPr>
        <w:pStyle w:val="mainbody"/>
      </w:pPr>
      <w:r w:rsidRPr="006D27E2">
        <w:t>Fibonacci is addition applied recursively to its own outputs. Addition has an inverse: subtraction. From these four operations, the entirety of arithmetic follows, and from arithmetic all formal mathematics.</w:t>
      </w:r>
    </w:p>
    <w:p w14:paraId="5A8F852F"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4EF541FA" w14:textId="77777777" w:rsidR="006D27E2" w:rsidRPr="006D27E2" w:rsidRDefault="006D27E2" w:rsidP="006D27E2">
      <w:pPr>
        <w:pStyle w:val="mainbody"/>
      </w:pPr>
      <w:r w:rsidRPr="006D27E2">
        <w:t>This is the same logic that opened this Element. A point with no preferred direction resolves to a sphere. A process with no preferred side resolves to bilateral symmetry. The output in both cases is not chosen; it is forced.</w:t>
      </w:r>
    </w:p>
    <w:p w14:paraId="31F0EEDC"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03083C00" w14:textId="77777777" w:rsidR="006D27E2" w:rsidRPr="006D27E2" w:rsidRDefault="006D27E2" w:rsidP="006D27E2">
      <w:pPr>
        <w:pStyle w:val="mainbody"/>
      </w:pPr>
      <w:r w:rsidRPr="006D27E2">
        <w:t>The Fibonacci sequence in a sunflower and the Fibonacci sequence in a galaxy are not analogies; they are the same 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6DF289D0" w14:textId="77777777" w:rsidR="006D27E2" w:rsidRPr="006D27E2" w:rsidRDefault="006D27E2" w:rsidP="006D27E2">
      <w:pPr>
        <w:pStyle w:val="mainbody"/>
      </w:pPr>
      <w:r w:rsidRPr="006D27E2">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0C9DEB27" w14:textId="77777777" w:rsidR="006D27E2" w:rsidRPr="006D27E2" w:rsidRDefault="006D27E2" w:rsidP="006D27E2">
      <w:pPr>
        <w:pStyle w:val="mainbody"/>
      </w:pPr>
      <w:r w:rsidRPr="006D27E2">
        <w:t>Every time you see a symmetric body in nature, you are seeing the first distinction’s logic operating in flesh. The universe is not using biology to do something new. It is doing what it has always done, locally, temporarily, and in a form that breathes.</w:t>
      </w:r>
    </w:p>
    <w:p w14:paraId="2152E1A8" w14:textId="77777777" w:rsidR="006D27E2" w:rsidRPr="006D27E2" w:rsidRDefault="006D27E2" w:rsidP="00220DF4">
      <w:pPr>
        <w:pStyle w:val="subchapter"/>
      </w:pPr>
      <w:bookmarkStart w:id="32" w:name="_Toc242177766"/>
      <w:r w:rsidRPr="006D27E2">
        <w:t>HEAT, GRADIENTS, AND STRUCTURE</w:t>
      </w:r>
      <w:bookmarkEnd w:id="32"/>
    </w:p>
    <w:p w14:paraId="03A79D23" w14:textId="77777777" w:rsidR="006D27E2" w:rsidRPr="006D27E2" w:rsidRDefault="006D27E2" w:rsidP="006D27E2">
      <w:pPr>
        <w:pStyle w:val="mainbody"/>
      </w:pPr>
      <w:r w:rsidRPr="006D27E2">
        <w:t>The energy of all these concepts does not distribute uniformly. To understand why that matters, it helps to be precise about what energy, heat, and a gradient actually are in this context.</w:t>
      </w:r>
    </w:p>
    <w:p w14:paraId="5043F68B"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5A56207D"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35294E20" w14:textId="77777777" w:rsidR="006D27E2" w:rsidRPr="006D27E2" w:rsidRDefault="006D27E2" w:rsidP="006D27E2">
      <w:pPr>
        <w:pStyle w:val="mainbody"/>
      </w:pPr>
      <w:r w:rsidRPr="006D27E2">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0CA6FEFD" w14:textId="77777777" w:rsidR="006D27E2" w:rsidRPr="006D27E2" w:rsidRDefault="006D27E2" w:rsidP="006D27E2">
      <w:pPr>
        <w:pStyle w:val="mainbody"/>
      </w:pPr>
      <w:r w:rsidRPr="006D27E2">
        <w:t>The Fibonacci sequence generates terms of different magnitudes, and those differences are energy differentials: gradients. Thermodynamics tells us gradients are unstable. Energy flows from high concentration to low, and that flow does work. Work organizes.</w:t>
      </w:r>
    </w:p>
    <w:p w14:paraId="7D90EFD2"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3C4D492B" w14:textId="77777777" w:rsidR="006D27E2" w:rsidRPr="006D27E2" w:rsidRDefault="006D27E2" w:rsidP="006D27E2">
      <w:pPr>
        <w:pStyle w:val="mainbody"/>
      </w:pPr>
      <w:r w:rsidRPr="006D27E2">
        <w:t>The gradients were not imposed; they were generated by the geometry of the first distinction’s logical entailments. The universe could not have remained a featureless uniform state because its own information structure forbade it.</w:t>
      </w:r>
    </w:p>
    <w:p w14:paraId="7BFCD673" w14:textId="77777777" w:rsidR="006D27E2" w:rsidRPr="006D27E2" w:rsidRDefault="006D27E2" w:rsidP="00662861">
      <w:pPr>
        <w:pStyle w:val="subchapter"/>
      </w:pPr>
      <w:bookmarkStart w:id="33" w:name="_Toc242177767"/>
      <w:r w:rsidRPr="006D27E2">
        <w:t>WHAT THIS IS NOT CLAIMING</w:t>
      </w:r>
      <w:bookmarkEnd w:id="33"/>
    </w:p>
    <w:p w14:paraId="2DBC0632"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21466EED" w14:textId="77777777" w:rsidR="006D27E2" w:rsidRPr="006D27E2" w:rsidRDefault="006D27E2" w:rsidP="006D27E2">
      <w:pPr>
        <w:pStyle w:val="mainbody"/>
      </w:pPr>
      <w:r w:rsidRPr="006D27E2">
        <w:t>The Fibonacci sequence does not need a processor. It exists because the rule cannot produce anything else. We are the clearest proof: we are made entirely of universal constituents, and we think. The universe calculates through us at minimum, and nothing in the evidence limits the calculation to us.</w:t>
      </w:r>
    </w:p>
    <w:p w14:paraId="261A4DDF" w14:textId="77777777" w:rsidR="006D27E2" w:rsidRPr="006D27E2" w:rsidRDefault="006D27E2" w:rsidP="006D27E2">
      <w:pPr>
        <w:pStyle w:val="mainbody"/>
      </w:pPr>
      <w:r w:rsidRPr="006D27E2">
        <w:t>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consequences of that single event rather than separate phenomena requiring separate explanations.</w:t>
      </w:r>
    </w:p>
    <w:p w14:paraId="5A2A1A55" w14:textId="77777777" w:rsidR="006D27E2" w:rsidRPr="006D27E2" w:rsidRDefault="006D27E2" w:rsidP="006D27E2">
      <w:pPr>
        <w:pStyle w:val="mainbody"/>
      </w:pPr>
      <w:r w:rsidRPr="006D27E2">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w:t>
      </w:r>
    </w:p>
    <w:p w14:paraId="1C41232C"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09EEFEDE" w14:textId="77777777" w:rsidR="006D27E2" w:rsidRPr="006D27E2" w:rsidRDefault="00EB7C21" w:rsidP="006D27E2">
      <w:pPr>
        <w:pStyle w:val="mainbody"/>
      </w:pPr>
      <w:r>
        <w:t>The unsolved unification problems share a common origin.</w:t>
      </w:r>
      <w:r w:rsidR="006D27E2" w:rsidRPr="006D27E2">
        <w:t xml:space="preserve"> They attempt to unify frameworks that are already downstream of something more fundamental. No amount of elaboration at the level of spacetime and particles will reach what lies beneath them.</w:t>
      </w:r>
    </w:p>
    <w:p w14:paraId="30B440BF" w14:textId="77777777" w:rsidR="006D27E2" w:rsidRPr="006D27E2" w:rsidRDefault="006D27E2" w:rsidP="006D27E2">
      <w:pPr>
        <w:pStyle w:val="mainbody"/>
      </w:pPr>
      <w:r w:rsidRPr="006D27E2">
        <w:t xml:space="preserve">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w:t>
      </w:r>
      <w:r w:rsidR="00EB7C21">
        <w:t>That boundary is not a weakness.</w:t>
      </w:r>
      <w:r w:rsidRPr="006D27E2">
        <w:t xml:space="preserve"> It is an honest recognition of where the framework’s scope ends and an invitation. Readers are encouraged to continue the conversation in the discussion section on the website.</w:t>
      </w:r>
    </w:p>
    <w:p w14:paraId="0E24BEC6" w14:textId="77777777" w:rsidR="006D27E2" w:rsidRPr="006D27E2" w:rsidRDefault="006D27E2" w:rsidP="006D27E2">
      <w:pPr>
        <w:pStyle w:val="mainbody"/>
      </w:pPr>
      <w:r w:rsidRPr="006D27E2">
        <w:t>They are left open not as an oversight but as honest recognition of where the framework’s scope ends. That boundary is also an invitation. Readers are encouraged to continue the conversation at https://eequalsicsquared.com/</w:t>
      </w:r>
    </w:p>
    <w:p w14:paraId="32B76E2C" w14:textId="77777777" w:rsidR="006D27E2" w:rsidRPr="006D27E2" w:rsidRDefault="006D27E2" w:rsidP="0005610F">
      <w:pPr>
        <w:pStyle w:val="subchapter"/>
      </w:pPr>
      <w:bookmarkStart w:id="34" w:name="_Toc242177768"/>
      <w:r w:rsidRPr="006D27E2">
        <w:t>THE CONVERGENCE PROPERTY</w:t>
      </w:r>
      <w:bookmarkEnd w:id="34"/>
    </w:p>
    <w:p w14:paraId="420A6952" w14:textId="77777777" w:rsidR="006D27E2" w:rsidRPr="006D27E2" w:rsidRDefault="006D27E2" w:rsidP="006D27E2">
      <w:pPr>
        <w:pStyle w:val="mainbody"/>
      </w:pPr>
      <w:r w:rsidRPr="006D27E2">
        <w:t>Here is something remarkable about the framework that follows. It does not matter where you start. You can begin with Landauer’s principle and follow the logical chain to relational reality. You can start with quantum entanglement and arrive at the same place.</w:t>
      </w:r>
    </w:p>
    <w:p w14:paraId="247758BD"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11941E5C"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7A5D5EC6"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6B09CA56"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71A4418C"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45737EE3" w14:textId="77777777" w:rsidR="006D27E2" w:rsidRPr="006D27E2" w:rsidRDefault="006D27E2">
      <w:pPr>
        <w:pStyle w:val="mainbody"/>
        <w:numPr>
          <w:ilvl w:val="0"/>
          <w:numId w:val="6"/>
        </w:numPr>
        <w:spacing w:line="240" w:lineRule="auto"/>
      </w:pPr>
      <w:r w:rsidRPr="006D27E2">
        <w:t xml:space="preserve">E=mc² in relativity </w:t>
      </w:r>
      <w:r w:rsidRPr="00922F89">
        <w:rPr>
          <w:vertAlign w:val="superscript"/>
        </w:rPr>
        <w:t>[27]</w:t>
      </w:r>
    </w:p>
    <w:p w14:paraId="7AD79B02"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3C62A60B"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2F88D9D3" w14:textId="77777777" w:rsidR="006D27E2" w:rsidRPr="006D27E2" w:rsidRDefault="006D27E2" w:rsidP="006D27E2">
      <w:pPr>
        <w:pStyle w:val="mainbody"/>
      </w:pPr>
      <w:r w:rsidRPr="006D27E2">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301947B9" w14:textId="77777777" w:rsidR="006D27E2" w:rsidRPr="006D27E2" w:rsidRDefault="006D27E2" w:rsidP="0005610F">
      <w:pPr>
        <w:pStyle w:val="subchapter"/>
      </w:pPr>
      <w:bookmarkStart w:id="35" w:name="_Toc242177769"/>
      <w:r w:rsidRPr="006D27E2">
        <w:t>WHAT THE FRAMEWORK RESOLVES</w:t>
      </w:r>
      <w:bookmarkEnd w:id="35"/>
    </w:p>
    <w:p w14:paraId="54E15667"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63BC9138"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541C0F72"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forces. The constants may not be finely tuned; they may be what fine-tuning looks like from the inside </w:t>
      </w:r>
      <w:r w:rsidRPr="00922F89">
        <w:rPr>
          <w:vertAlign w:val="superscript"/>
        </w:rPr>
        <w:t>[42, 43, 44]</w:t>
      </w:r>
      <w:r w:rsidRPr="006D27E2">
        <w:t>.</w:t>
      </w:r>
    </w:p>
    <w:p w14:paraId="53897D27" w14:textId="77777777"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5C931ADB" w14:textId="77777777" w:rsidR="006D27E2" w:rsidRPr="006D27E2" w:rsidRDefault="006D27E2" w:rsidP="006D27E2">
      <w:pPr>
        <w:pStyle w:val="mainbody"/>
      </w:pPr>
      <w:r w:rsidRPr="006D27E2">
        <w:t xml:space="preserve">Expansion continues because the process that created space has never stopped; what we call dark energy is not a new field but the ongoing creation of space by the same substrate dynamics that generated it initially </w:t>
      </w:r>
      <w:r w:rsidRPr="00922F89">
        <w:rPr>
          <w:vertAlign w:val="superscript"/>
        </w:rPr>
        <w:t>[47, 48, 49]</w:t>
      </w:r>
      <w:r w:rsidRPr="006D27E2">
        <w:t>.</w:t>
      </w:r>
    </w:p>
    <w:p w14:paraId="127A2DA9"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coherence, and the relationship between information integration and subjective experience </w:t>
      </w:r>
      <w:r w:rsidRPr="00922F89">
        <w:rPr>
          <w:vertAlign w:val="superscript"/>
        </w:rPr>
        <w:t>[50, 51, 52]</w:t>
      </w:r>
      <w:r w:rsidRPr="006D27E2">
        <w:t>.</w:t>
      </w:r>
    </w:p>
    <w:p w14:paraId="743667A9"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6633B23B"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68497ABE" w14:textId="77777777"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65F6A7C8" w14:textId="77777777"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428F9EEA" w14:textId="77777777" w:rsidR="006D27E2" w:rsidRPr="006D27E2" w:rsidRDefault="006D27E2" w:rsidP="006D27E2">
      <w:pPr>
        <w:pStyle w:val="mainbody"/>
      </w:pPr>
      <w:r w:rsidRPr="006D27E2">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1AD04922" w14:textId="77777777" w:rsidR="006D27E2" w:rsidRPr="006D27E2" w:rsidRDefault="006D27E2" w:rsidP="006D27E2">
      <w:pPr>
        <w:pStyle w:val="mainbody"/>
      </w:pPr>
      <w:r w:rsidRPr="006D27E2">
        <w:t xml:space="preserve">If gravity describes the geometry of the substrate itself rather than a transaction occurring within it, then it is not a force in the same sense as the other three, and </w:t>
      </w:r>
      <w:r w:rsidR="00EB7C21">
        <w:t>the century-long difficulty of unifying it with them</w:t>
      </w:r>
      <w:r w:rsidRPr="006D27E2">
        <w:t xml:space="preserve"> is not a technical problem waiting to be solved but a signal about its nature.</w:t>
      </w:r>
    </w:p>
    <w:p w14:paraId="439253D3" w14:textId="77777777" w:rsidR="006D27E2" w:rsidRPr="006D27E2" w:rsidRDefault="006D27E2" w:rsidP="0005610F">
      <w:pPr>
        <w:pStyle w:val="subchapter"/>
      </w:pPr>
      <w:bookmarkStart w:id="36" w:name="_Toc242177770"/>
      <w:r w:rsidRPr="006D27E2">
        <w:t>THE VALIDATION JOURNEY</w:t>
      </w:r>
      <w:bookmarkEnd w:id="36"/>
    </w:p>
    <w:p w14:paraId="5FA6A183"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168F12F5" w14:textId="77777777" w:rsidR="006D27E2" w:rsidRPr="006D27E2" w:rsidRDefault="006D27E2" w:rsidP="006D27E2">
      <w:pPr>
        <w:pStyle w:val="mainbody"/>
      </w:pPr>
      <w:r>
        <w:t>Four published results are consistent with the framework: DESI’s evidence that dark energy evolves, Google Willow’s quantum error correction, JWST’s massive early galaxies, and ALMA’s hot intracluster gas in SPT2349-56. None of them was predicted in advance: the framework’s written record of each comes after the result. They are recorded as consistent, not as confirmations. The framework’s first true tests are the pre-registered predictions listed in the testing schedule, beginning with DESI’s five-year results in 2027.</w:t>
      </w:r>
    </w:p>
    <w:p w14:paraId="09D6F7DB"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t>[38]</w:t>
      </w:r>
      <w:r w:rsidRPr="006D27E2">
        <w:t xml:space="preserve">. Laboratory predictions for enhanced quantum coherence await experimental testing </w:t>
      </w:r>
      <w:r w:rsidRPr="00922F89">
        <w:rPr>
          <w:vertAlign w:val="superscript"/>
        </w:rPr>
        <w:t>[39]</w:t>
      </w:r>
      <w:r w:rsidRPr="006D27E2">
        <w:t>.</w:t>
      </w:r>
    </w:p>
    <w:p w14:paraId="16EF3E8A" w14:textId="77777777" w:rsidR="006918F3" w:rsidRDefault="006918F3" w:rsidP="006D27E2">
      <w:pPr>
        <w:pStyle w:val="mainbody"/>
      </w:pPr>
      <w:r>
        <w:rPr>
          <w:noProof/>
        </w:rPr>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733EED86" w14:textId="7777777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502B3320" w14:textId="77777777" w:rsidR="006D27E2" w:rsidRPr="006D27E2" w:rsidRDefault="006D27E2">
      <w:pPr>
        <w:pStyle w:val="mainbody"/>
        <w:numPr>
          <w:ilvl w:val="0"/>
          <w:numId w:val="8"/>
        </w:numPr>
        <w:spacing w:line="240" w:lineRule="auto"/>
      </w:pPr>
      <w:r w:rsidRPr="006D27E2">
        <w:t>preferred axes in galaxy spin directions</w:t>
      </w:r>
    </w:p>
    <w:p w14:paraId="24553FCC" w14:textId="77777777" w:rsidR="006D27E2" w:rsidRPr="006D27E2" w:rsidRDefault="006D27E2">
      <w:pPr>
        <w:pStyle w:val="mainbody"/>
        <w:numPr>
          <w:ilvl w:val="0"/>
          <w:numId w:val="8"/>
        </w:numPr>
        <w:spacing w:line="240" w:lineRule="auto"/>
      </w:pPr>
      <w:r w:rsidRPr="006D27E2">
        <w:t>directional variations in cosmological parameters</w:t>
      </w:r>
    </w:p>
    <w:p w14:paraId="757D4189" w14:textId="77777777" w:rsidR="006D27E2" w:rsidRPr="006D27E2" w:rsidRDefault="006D27E2">
      <w:pPr>
        <w:pStyle w:val="mainbody"/>
        <w:numPr>
          <w:ilvl w:val="0"/>
          <w:numId w:val="8"/>
        </w:numPr>
        <w:spacing w:line="240" w:lineRule="auto"/>
      </w:pPr>
      <w:r w:rsidRPr="006D27E2">
        <w:t>hemispherical asymmetries in CMB temperature patterns</w:t>
      </w:r>
    </w:p>
    <w:p w14:paraId="61480919"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2391E651" w14:textId="77777777" w:rsidR="006D27E2" w:rsidRPr="006D27E2" w:rsidRDefault="006D27E2" w:rsidP="006D27E2">
      <w:pPr>
        <w:pStyle w:val="mainbody"/>
      </w:pPr>
      <w:r w:rsidRPr="006D27E2">
        <w:t>The COSMIC Framework holds that the substrate’s initial information configuration would imprint directional structure on large-scale cosmic organization. These findings are consistent with that expectation. They are not yet a confirmed validation. The signal levels fall short of the 5σ discovery threshold, and alternative explanations have not been ruled out.</w:t>
      </w:r>
    </w:p>
    <w:p w14:paraId="2F3D69EC" w14:textId="77777777" w:rsidR="006D27E2" w:rsidRPr="006D27E2" w:rsidRDefault="006D27E2" w:rsidP="006D27E2">
      <w:pPr>
        <w:pStyle w:val="mainbody"/>
      </w:pPr>
      <w:r w:rsidRPr="006D27E2">
        <w:t>The Euclid mission, currently gathering data, will provide the precision needed to test whether the asymmetry is real and whether its axis matches the framework’s predictions. This is noted here not as a fourth confirmation but as a fourth active test, one that the framework expects to pass.</w:t>
      </w:r>
    </w:p>
    <w:p w14:paraId="62155AEC" w14:textId="77777777" w:rsidR="006D27E2" w:rsidRPr="006D27E2" w:rsidRDefault="006D27E2" w:rsidP="006D27E2">
      <w:pPr>
        <w:pStyle w:val="mainbody"/>
      </w:pPr>
      <w:r w:rsidRPr="006D27E2">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684E07EB"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1492A9B3" w14:textId="77777777" w:rsidR="006D27E2" w:rsidRPr="006D27E2" w:rsidRDefault="006D27E2" w:rsidP="00D745CB">
      <w:pPr>
        <w:pStyle w:val="subchapter"/>
      </w:pPr>
      <w:bookmarkStart w:id="37" w:name="_Toc242177771"/>
      <w:r w:rsidRPr="006D27E2">
        <w:t>HOW TO USE THIS BOOK</w:t>
      </w:r>
      <w:bookmarkEnd w:id="37"/>
    </w:p>
    <w:p w14:paraId="5984FE02"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5E118597"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613EDD27"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43B6FF34"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5E694628"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07B54553" w14:textId="77777777" w:rsidR="006D27E2" w:rsidRPr="006D27E2" w:rsidRDefault="006D27E2" w:rsidP="006D27E2">
      <w:pPr>
        <w:pStyle w:val="mainbody"/>
      </w:pPr>
      <w:r w:rsidRPr="006D27E2">
        <w:t>Return to this introduction when the framework feels abstract. Every element traces back to one thing appearing from nothing, and the cascade of logical and physical consequences that follow. If you lose the thread anywhere in the 21 elements, the thread begins here.</w:t>
      </w:r>
    </w:p>
    <w:p w14:paraId="50313DFE" w14:textId="77777777" w:rsidR="006D27E2" w:rsidRPr="006D27E2" w:rsidRDefault="006D27E2" w:rsidP="006D27E2">
      <w:pPr>
        <w:pStyle w:val="mainbody"/>
      </w:pPr>
      <w:r w:rsidRPr="006D27E2">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0C2425FF"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61D2709D"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61373417" w14:textId="77777777"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1DD63644" w14:textId="77777777" w:rsidR="006D27E2" w:rsidRPr="006D27E2" w:rsidRDefault="006D27E2" w:rsidP="00D745CB">
      <w:pPr>
        <w:pStyle w:val="subchapter"/>
      </w:pPr>
      <w:bookmarkStart w:id="38" w:name="_Toc242177772"/>
      <w:r w:rsidRPr="006D27E2">
        <w:t>STATE OF THE FRAMEWORK</w:t>
      </w:r>
      <w:bookmarkEnd w:id="38"/>
    </w:p>
    <w:p w14:paraId="3DEC955C" w14:textId="77777777" w:rsidR="003A2157" w:rsidRDefault="009C473D" w:rsidP="009C473D">
      <w:pPr>
        <w:pStyle w:val="mainbody"/>
        <w:rPr>
          <w:i/>
          <w:iCs/>
          <w:sz w:val="16"/>
          <w:szCs w:val="16"/>
        </w:rPr>
      </w:pPr>
      <w:bookmarkStart w:id="39" w:name="_Hlk206974776"/>
      <w:r w:rsidRPr="00234A88">
        <w:rPr>
          <w:i/>
          <w:iCs/>
          <w:sz w:val="16"/>
          <w:szCs w:val="16"/>
        </w:rPr>
        <w:t>Current evidentiary status — updated with each public release</w:t>
      </w:r>
    </w:p>
    <w:p w14:paraId="382ACF47"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5D5E9D00" w14:textId="77777777" w:rsidR="008B5C08" w:rsidRPr="008B5C08" w:rsidRDefault="008B5C08" w:rsidP="008B5C08">
      <w:pPr>
        <w:pStyle w:val="Caption"/>
        <w:jc w:val="left"/>
        <w:rPr>
          <w:sz w:val="16"/>
          <w:szCs w:val="16"/>
        </w:rPr>
      </w:pPr>
      <w:r>
        <w:t xml:space="preserve">Table Intro - </w:t>
      </w:r>
      <w:fldSimple w:instr=" SEQ Table_Intro_- \* ARABIC ">
        <w:r w:rsidR="00E95535">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11B9EA69" w14:textId="7777777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246276B8" w14:textId="77777777" w:rsidR="007940AF" w:rsidRPr="007940AF" w:rsidRDefault="007940AF" w:rsidP="007940AF">
      <w:pPr>
        <w:pStyle w:val="mainbody"/>
      </w:pPr>
      <w:r w:rsidRPr="007940AF">
        <w:rPr>
          <w:b/>
          <w:bCs/>
        </w:rPr>
        <w:t xml:space="preserve">Mathematical Details Available </w:t>
      </w:r>
    </w:p>
    <w:p w14:paraId="707129A3" w14:textId="77777777" w:rsidR="007940AF" w:rsidRDefault="007940AF" w:rsidP="007940AF">
      <w:pPr>
        <w:pStyle w:val="mainbody"/>
      </w:pPr>
      <w:r w:rsidRPr="007940AF">
        <w:t xml:space="preserve">See: </w:t>
      </w:r>
      <w:hyperlink r:id="rId30" w:history="1">
        <w:r w:rsidRPr="004A4C90">
          <w:rPr>
            <w:rStyle w:val="Hyperlink"/>
          </w:rPr>
          <w:t>https://eequalsicsquared.com/appendix.html</w:t>
        </w:r>
      </w:hyperlink>
    </w:p>
    <w:p w14:paraId="40574647" w14:textId="77777777" w:rsidR="007940AF" w:rsidRPr="007940AF" w:rsidRDefault="007940AF" w:rsidP="007940AF">
      <w:pPr>
        <w:pStyle w:val="mainbody"/>
        <w:rPr>
          <w:b/>
          <w:bCs/>
        </w:rPr>
      </w:pPr>
      <w:r w:rsidRPr="007940AF">
        <w:rPr>
          <w:b/>
          <w:bCs/>
        </w:rPr>
        <w:t>References Available</w:t>
      </w:r>
    </w:p>
    <w:p w14:paraId="6F2FF991" w14:textId="77777777" w:rsidR="007940AF" w:rsidRDefault="007940AF" w:rsidP="007940AF">
      <w:pPr>
        <w:pStyle w:val="mainbody"/>
      </w:pPr>
      <w:r w:rsidRPr="007940AF">
        <w:rPr>
          <w:bCs/>
        </w:rPr>
        <w:t>See:</w:t>
      </w:r>
      <w:r>
        <w:rPr>
          <w:b/>
        </w:rPr>
        <w:t xml:space="preserve"> </w:t>
      </w:r>
      <w:hyperlink r:id="rId31" w:history="1">
        <w:r w:rsidRPr="004A4C90">
          <w:rPr>
            <w:rStyle w:val="Hyperlink"/>
          </w:rPr>
          <w:t>https://eequalsicsquared.com/references.html</w:t>
        </w:r>
      </w:hyperlink>
      <w:r>
        <w:t xml:space="preserve"> </w:t>
      </w:r>
    </w:p>
    <w:p w14:paraId="1E861F79" w14:textId="77777777" w:rsidR="007940AF" w:rsidRDefault="007940AF" w:rsidP="007940AF">
      <w:pPr>
        <w:pStyle w:val="mainbody"/>
        <w:rPr>
          <w:b/>
          <w:bCs/>
        </w:rPr>
      </w:pPr>
      <w:r w:rsidRPr="007940AF">
        <w:rPr>
          <w:b/>
          <w:bCs/>
        </w:rPr>
        <w:t>Glossary of Terms</w:t>
      </w:r>
      <w:r>
        <w:rPr>
          <w:b/>
          <w:bCs/>
        </w:rPr>
        <w:t xml:space="preserve"> Available</w:t>
      </w:r>
    </w:p>
    <w:p w14:paraId="1A7218BC" w14:textId="77777777" w:rsidR="007940AF" w:rsidRPr="007940AF" w:rsidRDefault="007940AF" w:rsidP="007940AF">
      <w:pPr>
        <w:pStyle w:val="mainbody"/>
      </w:pPr>
      <w:r w:rsidRPr="007940AF">
        <w:t>See:</w:t>
      </w:r>
      <w:r>
        <w:rPr>
          <w:b/>
          <w:bCs/>
        </w:rPr>
        <w:t xml:space="preserve"> </w:t>
      </w:r>
      <w:hyperlink r:id="rId32" w:history="1">
        <w:r w:rsidRPr="004A4C90">
          <w:rPr>
            <w:rStyle w:val="Hyperlink"/>
          </w:rPr>
          <w:t>https://eequalsicsquared.com/glossary.html</w:t>
        </w:r>
      </w:hyperlink>
      <w:r>
        <w:t xml:space="preserve"> </w:t>
      </w:r>
    </w:p>
    <w:p w14:paraId="262BAB7B" w14:textId="77777777" w:rsidR="00814682" w:rsidRPr="00A64CDE" w:rsidRDefault="00814682" w:rsidP="00A64CDE">
      <w:pPr>
        <w:pStyle w:val="mainbody"/>
      </w:pPr>
      <w:r w:rsidRPr="00C153BC">
        <w:br w:type="page"/>
      </w:r>
    </w:p>
    <w:p w14:paraId="745E5696" w14:textId="77777777" w:rsidR="005A3E87" w:rsidRDefault="005A3E87" w:rsidP="00FF0F66">
      <w:pPr>
        <w:pStyle w:val="ChapterTitle0"/>
        <w:rPr>
          <w:b w:val="0"/>
          <w:bCs w:val="0"/>
        </w:rPr>
        <w:sectPr w:rsidR="005A3E87" w:rsidSect="00D25AF9">
          <w:headerReference w:type="even" r:id="rId33"/>
          <w:headerReference w:type="default" r:id="rId34"/>
          <w:headerReference w:type="first" r:id="rId35"/>
          <w:pgSz w:w="8640" w:h="12960"/>
          <w:pgMar w:top="936" w:right="864" w:bottom="792" w:left="864" w:header="576" w:footer="432" w:gutter="288"/>
          <w:cols w:space="720"/>
          <w:titlePg/>
          <w:docGrid w:linePitch="360"/>
        </w:sectPr>
      </w:pPr>
    </w:p>
    <w:p w14:paraId="622CAE94" w14:textId="77777777" w:rsidR="00391175" w:rsidRPr="009D39C9" w:rsidRDefault="00391175" w:rsidP="00FF0F66">
      <w:pPr>
        <w:pStyle w:val="ChapterTitle0"/>
        <w:rPr>
          <w:rFonts w:ascii="Calibri" w:hAnsi="Calibri" w:cs="Times New Roman"/>
          <w:b w:val="0"/>
          <w:bCs w:val="0"/>
        </w:rPr>
      </w:pPr>
      <w:bookmarkStart w:id="40" w:name="_Toc242177773"/>
      <w:r w:rsidRPr="009D39C9">
        <w:rPr>
          <w:b w:val="0"/>
          <w:bCs w:val="0"/>
        </w:rPr>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0"/>
    </w:p>
    <w:p w14:paraId="673247CB" w14:textId="77777777" w:rsidR="00531502" w:rsidRPr="00C153BC" w:rsidRDefault="00DB69EB" w:rsidP="00C555D5">
      <w:pPr>
        <w:pStyle w:val="ChapterSubtitle"/>
      </w:pPr>
      <w:bookmarkStart w:id="41" w:name="_Toc242177774"/>
      <w:r w:rsidRPr="00C153BC">
        <w:t>The Foundation That Changes Everything</w:t>
      </w:r>
      <w:bookmarkEnd w:id="39"/>
      <w:bookmarkEnd w:id="4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06CF9BB5"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EF92365"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65952334" w14:textId="77777777" w:rsidR="007940AF" w:rsidRPr="007940AF" w:rsidRDefault="007940AF" w:rsidP="007940AF">
      <w:pPr>
        <w:pStyle w:val="mainbody"/>
      </w:pPr>
    </w:p>
    <w:p w14:paraId="2574616D"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7CCA5CC6" w14:textId="77777777" w:rsidR="00295081" w:rsidRPr="00295081" w:rsidRDefault="00295081" w:rsidP="00295081">
      <w:pPr>
        <w:pStyle w:val="mainbody"/>
      </w:pPr>
      <w:r w:rsidRPr="00295081">
        <w:rPr>
          <w:b/>
          <w:bCs/>
        </w:rPr>
        <w:t>Your senses are wrong.</w:t>
      </w:r>
    </w:p>
    <w:p w14:paraId="7A561163" w14:textId="77777777" w:rsidR="00295081" w:rsidRPr="00295081" w:rsidRDefault="00295081" w:rsidP="00295081">
      <w:pPr>
        <w:pStyle w:val="mainbody"/>
      </w:pPr>
      <w:r w:rsidRPr="00295081">
        <w:t xml:space="preserve">Nothing is touching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52E5EDBD" w14:textId="77777777" w:rsidR="00295081" w:rsidRPr="00295081" w:rsidRDefault="00295081" w:rsidP="00295081">
      <w:pPr>
        <w:pStyle w:val="mainbody"/>
      </w:pPr>
      <w:r w:rsidRPr="00295081">
        <w:t>The sensation of “solid contact” is your nervous system’s interpretation of a dynamic equilibrium between repulsive fields, a relationship rather than a collision. There is no touch. There is only the appearance of touch, assembled in real time by your brain from information about forces it can never directly perceive.</w:t>
      </w:r>
    </w:p>
    <w:p w14:paraId="59DE3F5B" w14:textId="77777777" w:rsidR="00295081" w:rsidRPr="00295081" w:rsidRDefault="00295081" w:rsidP="00295081">
      <w:pPr>
        <w:pStyle w:val="mainbody"/>
      </w:pPr>
      <w:r w:rsidRPr="00295081">
        <w:t>That’s the deepest illusion in existence. And it runs all the way down.</w:t>
      </w:r>
    </w:p>
    <w:p w14:paraId="3E315BC7" w14:textId="77777777" w:rsidR="00295081" w:rsidRPr="00295081" w:rsidRDefault="00295081" w:rsidP="00CF0ED0">
      <w:pPr>
        <w:pStyle w:val="subchapter"/>
      </w:pPr>
      <w:bookmarkStart w:id="42" w:name="_Toc242177775"/>
      <w:r w:rsidRPr="00295081">
        <w:t>WHAT PHYSICS THOUGHT IT KNEW</w:t>
      </w:r>
      <w:bookmarkEnd w:id="42"/>
    </w:p>
    <w:p w14:paraId="069AB358"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77DEE678" w14:textId="77777777" w:rsidR="00295081" w:rsidRPr="00295081" w:rsidRDefault="00507DA8" w:rsidP="00295081">
      <w:pPr>
        <w:pStyle w:val="mainbody"/>
      </w:pPr>
      <w:r>
        <w:t>(</w:t>
      </w:r>
      <w:r w:rsidR="00295081" w:rsidRPr="00295081">
        <w:t>see Appendix Element 1, Section A</w:t>
      </w:r>
      <w:r>
        <w:t>)</w:t>
      </w:r>
    </w:p>
    <w:p w14:paraId="3D3C8FF1"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576ADE40"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39DD24F4" w14:textId="77777777" w:rsidR="00295081" w:rsidRPr="00295081" w:rsidRDefault="00295081" w:rsidP="00295081">
      <w:pPr>
        <w:pStyle w:val="mainbody"/>
      </w:pPr>
      <w:r w:rsidRPr="00295081">
        <w:t>Then quantum mechanics arrived and quietly demolished it.</w:t>
      </w:r>
    </w:p>
    <w:p w14:paraId="73DF6719" w14:textId="77777777" w:rsidR="00295081" w:rsidRPr="00295081" w:rsidRDefault="00295081" w:rsidP="00295081">
      <w:pPr>
        <w:pStyle w:val="mainbody"/>
      </w:pPr>
      <w:r w:rsidRPr="00295081">
        <w:t>The clearest challenge came from quantum entanglement. Consider two particles created together and then separated. Measure a property of one, and you instantly know the corresponding property of the other, regardless of the distance between them. Not approximately. Not usually. Every single time, with perfect correlation, whether the particles are across a lab bench or across a galaxy.</w:t>
      </w:r>
    </w:p>
    <w:p w14:paraId="5C832EB4" w14:textId="77777777" w:rsidR="00295081" w:rsidRPr="00295081" w:rsidRDefault="00295081" w:rsidP="00295081">
      <w:pPr>
        <w:pStyle w:val="mainbody"/>
      </w:pPr>
      <w:r w:rsidRPr="00295081">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2FA39CB6"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32BFCC7B" w14:textId="77777777" w:rsidR="00295081" w:rsidRPr="00295081" w:rsidRDefault="00295081" w:rsidP="00295081">
      <w:pPr>
        <w:pStyle w:val="mainbody"/>
      </w:pPr>
      <w:r w:rsidRPr="00295081">
        <w:t>Then he showed that quantum mechanics predicts correlations that exceed those predicted by classical mechanics. Not by a small amount. Decisively, systematically, and in a pattern that no hidden instruction scheme can reproduce.</w:t>
      </w:r>
    </w:p>
    <w:p w14:paraId="031466C6"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40B77679" w14:textId="77777777" w:rsidR="00295081" w:rsidRPr="00295081" w:rsidRDefault="00295081" w:rsidP="00295081">
      <w:pPr>
        <w:pStyle w:val="mainbody"/>
      </w:pPr>
      <w:r w:rsidRPr="00295081">
        <w:t>One clarification matters here because Bell’s result is widely misread. Showing that hidden instructions cannot explain the correlations is not the same as showing that information travels faster than the speed of light. It does not. An observer measuring particle A learns something about what particle B will show, but only after comparing results through an ordinary channel operating at light speed or below. Without that comparison, each measurement result looks completely random.</w:t>
      </w:r>
    </w:p>
    <w:p w14:paraId="5948D0CE" w14:textId="77777777" w:rsidR="00295081" w:rsidRPr="00295081" w:rsidRDefault="00295081" w:rsidP="00295081">
      <w:pPr>
        <w:pStyle w:val="mainbody"/>
      </w:pPr>
      <w:r w:rsidRPr="00295081">
        <w:t>Entanglement cannot be used to send a message because quantum mechanics gives you no control over which outcome you get. Bell’s theorem closes the door on hidden instructions. It does not open the door to faster-than-light signaling. The experiments establish that two particles cannot be understood as two separate objects with independent properties.</w:t>
      </w:r>
    </w:p>
    <w:p w14:paraId="597F5F4D"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0677FF78" w14:textId="77777777"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449040B0" w14:textId="77777777" w:rsidR="006C1D9A" w:rsidRDefault="00EB7C21" w:rsidP="006C1D9A">
      <w:pPr>
        <w:pStyle w:val="mainbody"/>
      </w:pPr>
      <w:r>
        <w:t>What remains, once local hidden variables are ruled out,</w:t>
      </w:r>
      <w:r w:rsidR="006C1D9A" w:rsidRPr="00295081">
        <w:t xml:space="preserve"> is a question the standard model is not equipped to answer. Every major interpretation of quantum mechanics, whether Copenhagen, Many Worlds, or pilot wave theory, is essentially a different strategy for living with Bell’s result rather than explaining it </w:t>
      </w:r>
      <w:r w:rsidR="006C1D9A" w:rsidRPr="00922F89">
        <w:rPr>
          <w:vertAlign w:val="superscript"/>
        </w:rPr>
        <w:t>[5]</w:t>
      </w:r>
      <w:r w:rsidR="006C1D9A" w:rsidRPr="00295081">
        <w:t>.</w:t>
      </w:r>
    </w:p>
    <w:p w14:paraId="6D0E6C36" w14:textId="77777777" w:rsidR="006C1D9A" w:rsidRPr="000E1F1C" w:rsidRDefault="00EB7C21" w:rsidP="0030350B">
      <w:pPr>
        <w:pStyle w:val="mainbody"/>
      </w:pPr>
      <w:r>
        <w:t>Copenhagen, the oldest interpretation, says that measurement collapses the wavefunction, the mathematical description of all possible states a quantum system can be in, but never defines what counts as a measurement. Later readings, following John von Neumann and Eugene Wigner, drew that line at the conscious observer. This is where the picture quietly breaks down.</w:t>
      </w:r>
      <w:r w:rsidR="007C6FF6" w:rsidRPr="00295081">
        <w:t xml:space="preserve"> If conscious observers are doing the collapsing, then reality depends on the quality of our choices, our attention, our decisions. The universe would be sustained by minds that are demonstrably fallible, partial, and late to the scene.</w:t>
      </w:r>
    </w:p>
    <w:p w14:paraId="5D5A505F"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6CCA36FB" w14:textId="77777777" w:rsidR="0030350B" w:rsidRDefault="0030350B" w:rsidP="0030350B">
      <w:pPr>
        <w:pStyle w:val="Caption"/>
        <w:jc w:val="left"/>
      </w:pPr>
      <w:r>
        <w:t xml:space="preserve">Figure 1 - </w:t>
      </w:r>
      <w:fldSimple w:instr=" SEQ Figure_1_- \* ARABIC ">
        <w:r w:rsidR="00E95535">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24AC3FA9"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7F12EF43" w14:textId="77777777" w:rsidR="00295081" w:rsidRPr="00295081" w:rsidRDefault="00295081" w:rsidP="00295081">
      <w:pPr>
        <w:pStyle w:val="mainbody"/>
      </w:pPr>
      <w:r w:rsidRPr="00295081">
        <w:t>This reframing carries a precise consequence. If observation is just interaction, and interaction is information exchange, then it changes the question completely. The question is no longer who is looking. It is what information is being transferred, between which systems, and under what constraints.</w:t>
      </w:r>
    </w:p>
    <w:p w14:paraId="1471D860"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6E86983D"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3C8B534C" w14:textId="77777777" w:rsidR="00295081" w:rsidRPr="00295081" w:rsidRDefault="00295081" w:rsidP="00846E2D">
      <w:pPr>
        <w:pStyle w:val="subchapter"/>
      </w:pPr>
      <w:bookmarkStart w:id="43" w:name="_Toc242177776"/>
      <w:r w:rsidRPr="00295081">
        <w:t>THE RELATIONAL REVOLUTION</w:t>
      </w:r>
      <w:bookmarkEnd w:id="43"/>
    </w:p>
    <w:p w14:paraId="48075D41" w14:textId="77777777" w:rsidR="00295081" w:rsidRPr="00295081" w:rsidRDefault="00295081" w:rsidP="00295081">
      <w:pPr>
        <w:pStyle w:val="mainbody"/>
      </w:pPr>
      <w:r w:rsidRPr="00295081">
        <w:t>Here’s what that actually means in practice, and it is stranger than it first sounds.</w:t>
      </w:r>
    </w:p>
    <w:p w14:paraId="5D916DDD" w14:textId="77777777"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2F309CAA" w14:textId="7777777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76F6F661"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The apple carries reflectance properties. The color is the meeting.</w:t>
      </w:r>
    </w:p>
    <w:p w14:paraId="7B56D228" w14:textId="77777777" w:rsidR="00295081" w:rsidRPr="00295081" w:rsidRDefault="00295081" w:rsidP="00295081">
      <w:pPr>
        <w:pStyle w:val="mainbody"/>
      </w:pPr>
      <w:r w:rsidRPr="00295081">
        <w:t>Structural coloration makes this even more precise. The Morpho butterfly’s wings contain no blue pigment. Their iridescent blue exists entirely in the geometry of microscopic, layered structures that interact with light through interference.</w:t>
      </w:r>
    </w:p>
    <w:p w14:paraId="4CC95087"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62231898" w14:textId="77777777"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777358FB" w14:textId="77777777"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1F298641"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171022D7"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6115408F" w14:textId="77777777" w:rsidR="001A3C0D" w:rsidRDefault="001A3C0D" w:rsidP="001A3C0D">
      <w:pPr>
        <w:pStyle w:val="subchapter"/>
      </w:pPr>
      <w:bookmarkStart w:id="44" w:name="_Toc242177777"/>
      <w:r w:rsidRPr="00B943AA">
        <w:t>EVERY PROPERTY, WITHOUT EXCEPTION, IS A RELATIONSHIP IN DISGUISE</w:t>
      </w:r>
      <w:bookmarkEnd w:id="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2AB8B29F"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5A9F78"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AA47930"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52CA01ED"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4A9E1AA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AA9493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B6A9973"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38D9BC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271B31E1"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72429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70F88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38FB98A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2B83251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95552F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5C997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3078F60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11A2E878"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31AB5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86B18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F552CC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69AE3E9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1BCFCD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C954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136AD9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3D66031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A309CE"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BC087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99D94E5"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591A231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D9234EC" w14:textId="77777777"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3D04FCDA" w14:textId="77777777"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3651D1A" w14:textId="77777777"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5AC22A56" w14:textId="77777777" w:rsidR="001A3C0D" w:rsidRDefault="001A3C0D" w:rsidP="001A3C0D">
      <w:pPr>
        <w:pStyle w:val="mainbody"/>
        <w:keepNext/>
      </w:pPr>
    </w:p>
    <w:p w14:paraId="65DF096B" w14:textId="77777777" w:rsidR="001A3C0D" w:rsidRDefault="001A3C0D" w:rsidP="001A3C0D">
      <w:pPr>
        <w:pStyle w:val="Caption"/>
        <w:jc w:val="left"/>
      </w:pPr>
      <w:r>
        <w:t xml:space="preserve">Table 1 - </w:t>
      </w:r>
      <w:fldSimple w:instr=" SEQ Table_1_- \* ARABIC ">
        <w:r w:rsidR="00E95535">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38794874" w14:textId="77777777" w:rsidR="001A3C0D" w:rsidRPr="00B943AA" w:rsidRDefault="001A3C0D" w:rsidP="001A3C0D">
      <w:pPr>
        <w:pStyle w:val="mainbody"/>
      </w:pPr>
    </w:p>
    <w:p w14:paraId="1FDD6A47" w14:textId="77777777" w:rsidR="00B3610E" w:rsidRDefault="00B3610E" w:rsidP="00B3610E">
      <w:pPr>
        <w:pStyle w:val="mainbody"/>
      </w:pPr>
      <w:r>
        <w:t xml:space="preserve">Time deserves particular attention in this list because it is the property most commonly assumed to be the container rather than the content. The others: mass, charge, spin, temperature, and position, feel like they belong to things. Time feels like it belongs to everything, the stage on which all of them perform. However, the stage is the same kind of fiction as the properties it hosts. </w:t>
      </w:r>
    </w:p>
    <w:p w14:paraId="0C42DAFF" w14:textId="77777777"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 Not because we cannot measure it, but because there is nothing for it to point at.</w:t>
      </w:r>
    </w:p>
    <w:p w14:paraId="7BD81AC3" w14:textId="77777777" w:rsidR="001A3C0D" w:rsidRDefault="00B3610E" w:rsidP="00B3610E">
      <w:pPr>
        <w:pStyle w:val="mainbody"/>
      </w:pPr>
      <w:r>
        <w:t xml:space="preserve">The substrate is the model. Spacetime is the part. Time is the tolerance. A mathematical circle does not age because it has no tolerances; it is a pure information relationship, the constraint that every point on the boundary is equidistant from the center. That constraint does not change. Nothing about it differs from one moment to the next because there is no next. The moment a circle is instantiated physically, cut from metal, drawn on paper, or expressed as a planetary orbit, it acquires tolerances. No physical circle is perfect. That deviation from the ideal </w:t>
      </w:r>
      <w:r w:rsidR="00EB7C21">
        <w:t>is not a manufacturing defect.</w:t>
      </w:r>
      <w:r>
        <w:t xml:space="preserve"> It is the gradient. It is what makes the physical object exist in time rather than outside it. The substrate shares the character of the mathematical circle. Below it, there are no tolerances, no gradients, no deviations from the relationships. No time. (Element 12 develops the full consequences of this for the time gradient and the arrow of time.)</w:t>
      </w:r>
    </w:p>
    <w:p w14:paraId="2C879889" w14:textId="77777777" w:rsidR="00295081" w:rsidRPr="00295081" w:rsidRDefault="00295081" w:rsidP="001A3C0D">
      <w:pPr>
        <w:pStyle w:val="mainbody"/>
      </w:pPr>
      <w:r w:rsidRPr="00295081">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That relationship was pursued independently across the ancient and medieval world. Egyptian scribes worked with a value close to 3.16 in a text first written about 1850 BCE. Archimedes bounded it with polygons. Liu Hui and Zu Chongzhi in China carried the polygon method to seven decimal places by the fifth century. Madhava in Kerala found an infinite series for it around 1400, and in 1424 al-Kashi in Samarkand computed it to sixteen decimal places, a record that stood for nearly two centuries [30, 31, 32, 33].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68F3969C"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63E5CC84"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01E3C8BC" w14:textId="77777777" w:rsidR="00295081" w:rsidRPr="00295081" w:rsidRDefault="00295081" w:rsidP="00295081">
      <w:pPr>
        <w:pStyle w:val="mainbody"/>
      </w:pPr>
      <w:r w:rsidRPr="00295081">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They stumble onto relationships that were already there waiting. They feel surprise, sometimes shock, at what they find.</w:t>
      </w:r>
    </w:p>
    <w:p w14:paraId="1A98938A" w14:textId="77777777" w:rsidR="00295081" w:rsidRPr="00295081" w:rsidRDefault="00295081" w:rsidP="00295081">
      <w:pPr>
        <w:pStyle w:val="mainbody"/>
      </w:pPr>
      <w:r w:rsidRPr="00295081">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6A60D44C"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1FBD5D2D"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3EAC3A99" w14:textId="77777777" w:rsidR="00295081" w:rsidRPr="00295081" w:rsidRDefault="00295081" w:rsidP="00295081">
      <w:pPr>
        <w:pStyle w:val="mainbody"/>
      </w:pPr>
      <w:r w:rsidRPr="00295081">
        <w:t>Geometric relationships are clearly something. They constrain what is possible. They produce measurable outcomes. They were there before any human mind encountered them, as every mathematician who has experienced genuine discovery will tell you. Therefore, they are informational. Therefore, they are real.</w:t>
      </w:r>
    </w:p>
    <w:p w14:paraId="7050E2B6" w14:textId="77777777" w:rsidR="00295081" w:rsidRPr="00295081" w:rsidRDefault="00295081" w:rsidP="00295081">
      <w:pPr>
        <w:pStyle w:val="mainbody"/>
      </w:pPr>
      <w:r w:rsidRPr="00295081">
        <w:t>Consider a shadow. Traditional thinking: an object with the property of opacity blocks light, creating an absence called a shadow. Relational thinking: electromagnetic radiation 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6A1645DE" w14:textId="77777777" w:rsidR="00295081" w:rsidRPr="00295081" w:rsidRDefault="00295081" w:rsidP="006D3A12">
      <w:pPr>
        <w:pStyle w:val="subchapter"/>
      </w:pPr>
      <w:bookmarkStart w:id="45" w:name="_Toc242177778"/>
      <w:r w:rsidRPr="00295081">
        <w:t>THE SCIENTIFIC EVIDENCE</w:t>
      </w:r>
      <w:bookmarkEnd w:id="45"/>
    </w:p>
    <w:p w14:paraId="73834943" w14:textId="77777777" w:rsidR="00295081" w:rsidRPr="00295081" w:rsidRDefault="00295081" w:rsidP="00295081">
      <w:pPr>
        <w:pStyle w:val="mainbody"/>
      </w:pPr>
      <w:r w:rsidRPr="00295081">
        <w:t>This isn’t philosophical preference; it’s where three distinct lines of experimental evidence converge.</w:t>
      </w:r>
    </w:p>
    <w:p w14:paraId="0E9E7399" w14:textId="77777777" w:rsidR="00295081" w:rsidRPr="00295081" w:rsidRDefault="00EB7C21" w:rsidP="00295081">
      <w:pPr>
        <w:pStyle w:val="mainbody"/>
      </w:pPr>
      <w:r>
        <w:t>Relational quantum mechanics, developed by Carlo Rovelli, offers one of the most promising routes through the long-standing measurement problem in quantum theory [18].</w:t>
      </w:r>
      <w:r w:rsidR="00295081"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00295081" w:rsidRPr="00922F89">
        <w:rPr>
          <w:vertAlign w:val="superscript"/>
        </w:rPr>
        <w:t>[19]</w:t>
      </w:r>
      <w:r w:rsidR="00295081" w:rsidRPr="00295081">
        <w:t xml:space="preserve">. Since information is demonstrably physical and requires energy to process </w:t>
      </w:r>
      <w:r w:rsidR="00FE7664">
        <w:t>(</w:t>
      </w:r>
      <w:r w:rsidR="00295081" w:rsidRPr="00295081">
        <w:t>see Appendix Element 1, Section G</w:t>
      </w:r>
      <w:r w:rsidR="00FE7664">
        <w:t>)</w:t>
      </w:r>
      <w:r w:rsidR="00295081" w:rsidRPr="00295081">
        <w:t xml:space="preserve"> </w:t>
      </w:r>
      <w:r w:rsidR="00295081" w:rsidRPr="00922F89">
        <w:rPr>
          <w:vertAlign w:val="superscript"/>
        </w:rPr>
        <w:t>[20]</w:t>
      </w:r>
      <w:r w:rsidR="00295081" w:rsidRPr="00295081">
        <w:t>, physical reality must operate through relational structures to support information at all.</w:t>
      </w:r>
    </w:p>
    <w:p w14:paraId="6FC5698E"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922F89">
        <w:rPr>
          <w:vertAlign w:val="superscript"/>
        </w:rPr>
        <w:t>[21]</w:t>
      </w:r>
      <w:r w:rsidRPr="00295081">
        <w:t>.</w:t>
      </w:r>
    </w:p>
    <w:p w14:paraId="036F568A"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6157999D" w14:textId="77777777" w:rsidR="00295081" w:rsidRPr="00295081" w:rsidRDefault="00295081" w:rsidP="00295081">
      <w:pPr>
        <w:pStyle w:val="mainbody"/>
      </w:pPr>
      <w:r w:rsidRPr="00295081">
        <w:t xml:space="preserve">The holographic principle adds a final, striking piece of evidence. The maximum information content of any region of 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78ACFFB0" w14:textId="77777777" w:rsidR="00295081" w:rsidRPr="00295081" w:rsidRDefault="00295081" w:rsidP="006D3A12">
      <w:pPr>
        <w:pStyle w:val="subchapter"/>
      </w:pPr>
      <w:bookmarkStart w:id="46" w:name="_Toc242177779"/>
      <w:r w:rsidRPr="00295081">
        <w:t>WHY THIS CHANGES EVERYTHING</w:t>
      </w:r>
      <w:bookmarkEnd w:id="46"/>
    </w:p>
    <w:p w14:paraId="1FD9F31C"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07502981"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2954F369"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3B0AC9CD" w14:textId="77777777" w:rsidR="00295081" w:rsidRPr="00295081" w:rsidRDefault="00295081" w:rsidP="00295081">
      <w:pPr>
        <w:pStyle w:val="mainbody"/>
      </w:pPr>
      <w:r w:rsidRPr="00295081">
        <w:t xml:space="preserve">Free will emerges naturally from information-processing relationships rather than requiring a separate mental substance outside the physical world </w:t>
      </w:r>
      <w:r w:rsidRPr="00922F89">
        <w:rPr>
          <w:vertAlign w:val="superscript"/>
        </w:rPr>
        <w:t>[27]</w:t>
      </w:r>
      <w:r w:rsidRPr="00295081">
        <w:t>. That it has a physical basis does not close the question.</w:t>
      </w:r>
    </w:p>
    <w:p w14:paraId="27ECA254" w14:textId="77777777" w:rsidR="00295081" w:rsidRPr="00295081" w:rsidRDefault="00295081" w:rsidP="00295081">
      <w:pPr>
        <w:pStyle w:val="mainbody"/>
      </w:pPr>
      <w:r w:rsidRPr="00295081">
        <w:t>How information-processing relationships give rise to the experience of genuine choice, to the felt reality of deciding, remains as deep and as consequential as it ever was. The framework locates the phenomenon. It does not diminish it.</w:t>
      </w:r>
    </w:p>
    <w:p w14:paraId="3C1C36B9" w14:textId="77777777" w:rsidR="00295081" w:rsidRPr="00295081" w:rsidRDefault="00295081" w:rsidP="00295081">
      <w:pPr>
        <w:pStyle w:val="mainbody"/>
      </w:pPr>
      <w:r w:rsidRPr="00295081">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216C389E" w14:textId="77777777" w:rsidR="00295081" w:rsidRPr="00295081" w:rsidRDefault="00295081" w:rsidP="006D3A12">
      <w:pPr>
        <w:pStyle w:val="subchapter"/>
      </w:pPr>
      <w:bookmarkStart w:id="47" w:name="_Toc242177780"/>
      <w:r w:rsidRPr="00295081">
        <w:t>A CRITICAL QUESTION EMERGES</w:t>
      </w:r>
      <w:bookmarkEnd w:id="47"/>
    </w:p>
    <w:p w14:paraId="4FC4BDF8"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49B8B241"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4D9B3550"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565925C3" w14:textId="77777777" w:rsidR="00295081" w:rsidRPr="00295081" w:rsidRDefault="00295081" w:rsidP="00295081">
      <w:pPr>
        <w:pStyle w:val="mainbody"/>
      </w:pPr>
      <w:r w:rsidRPr="00295081">
        <w:t>If reality is fundamentally relational, what are these relationships made of? What is the substrate that allows them to exist, change, and generate everything we observe?</w:t>
      </w:r>
    </w:p>
    <w:p w14:paraId="350A92AA" w14:textId="77777777" w:rsidR="00295081" w:rsidRPr="00295081" w:rsidRDefault="00295081" w:rsidP="00295081">
      <w:pPr>
        <w:pStyle w:val="mainbody"/>
      </w:pPr>
      <w:r w:rsidRPr="00295081">
        <w:t>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w:t>
      </w:r>
    </w:p>
    <w:p w14:paraId="71A96204" w14:textId="77777777" w:rsidR="00295081" w:rsidRPr="00295081" w:rsidRDefault="00295081" w:rsidP="00295081">
      <w:pPr>
        <w:pStyle w:val="mainbody"/>
      </w:pPr>
      <w:r w:rsidRPr="00295081">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0A2220A1"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5A4A66A0"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734FF36B"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5D3A5445" w14:textId="77777777" w:rsidR="00295081" w:rsidRPr="00295081" w:rsidRDefault="00295081" w:rsidP="00295081">
      <w:pPr>
        <w:pStyle w:val="mainbody"/>
      </w:pPr>
      <w:r w:rsidRPr="00295081">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22F89">
        <w:rPr>
          <w:vertAlign w:val="superscript"/>
        </w:rPr>
        <w:t>[29]</w:t>
      </w:r>
      <w:r w:rsidRPr="00295081">
        <w:t>.</w:t>
      </w:r>
    </w:p>
    <w:p w14:paraId="21BFB369" w14:textId="77777777" w:rsidR="00295081" w:rsidRPr="00295081" w:rsidRDefault="00295081" w:rsidP="00295081">
      <w:pPr>
        <w:pStyle w:val="mainbody"/>
      </w:pPr>
      <w:r w:rsidRPr="00295081">
        <w:t>If reality is fundamentally relational, and relationships are fundamentally informational, then information must be physically real, not a description we impose on nature, but a constituent of nature itself. This generates a testable prediction. If information is physical, processing information should require measurable energy and produce observable physical effects.</w:t>
      </w:r>
    </w:p>
    <w:p w14:paraId="52527C8A"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41809938" w14:textId="77777777" w:rsidR="00295081" w:rsidRPr="00295081" w:rsidRDefault="00295081" w:rsidP="00295081">
      <w:pPr>
        <w:pStyle w:val="mainbody"/>
      </w:pPr>
      <w:r w:rsidRPr="00295081">
        <w:rPr>
          <w:b/>
          <w:bCs/>
        </w:rPr>
        <w:t xml:space="preserve">Mathematical Details </w:t>
      </w:r>
    </w:p>
    <w:p w14:paraId="7D82C013" w14:textId="77777777" w:rsidR="00295081" w:rsidRPr="00295081" w:rsidRDefault="00295081" w:rsidP="00295081">
      <w:pPr>
        <w:pStyle w:val="mainbody"/>
      </w:pPr>
      <w:r w:rsidRPr="00295081">
        <w:t xml:space="preserve">See: </w:t>
      </w:r>
      <w:hyperlink r:id="rId37">
        <w:r w:rsidRPr="00295081">
          <w:rPr>
            <w:rStyle w:val="Hyperlink"/>
          </w:rPr>
          <w:t>https://eequalsicsquared.com/appendix.html</w:t>
        </w:r>
      </w:hyperlink>
    </w:p>
    <w:p w14:paraId="1C0F84BA" w14:textId="77777777" w:rsidR="00295081" w:rsidRPr="00295081" w:rsidRDefault="00295081" w:rsidP="00295081">
      <w:pPr>
        <w:pStyle w:val="mainbody"/>
      </w:pPr>
      <w:r w:rsidRPr="00295081">
        <w:rPr>
          <w:b/>
          <w:bCs/>
        </w:rPr>
        <w:t>References</w:t>
      </w:r>
    </w:p>
    <w:p w14:paraId="1A6395BC" w14:textId="77777777" w:rsidR="00295081" w:rsidRPr="00295081" w:rsidRDefault="00295081" w:rsidP="00295081">
      <w:pPr>
        <w:pStyle w:val="mainbody"/>
      </w:pPr>
      <w:r w:rsidRPr="00295081">
        <w:t>See:</w:t>
      </w:r>
      <w:r w:rsidR="005235FD">
        <w:t xml:space="preserve"> </w:t>
      </w:r>
      <w:hyperlink r:id="rId38" w:history="1">
        <w:r w:rsidR="005235FD" w:rsidRPr="00025591">
          <w:rPr>
            <w:rStyle w:val="Hyperlink"/>
          </w:rPr>
          <w:t>https://eequalsicsquared.com/references.html</w:t>
        </w:r>
      </w:hyperlink>
    </w:p>
    <w:p w14:paraId="79740FAE" w14:textId="77777777" w:rsidR="00295081" w:rsidRPr="00295081" w:rsidRDefault="00295081" w:rsidP="00295081">
      <w:pPr>
        <w:pStyle w:val="mainbody"/>
      </w:pPr>
      <w:r w:rsidRPr="00295081">
        <w:rPr>
          <w:b/>
          <w:bCs/>
        </w:rPr>
        <w:t>Glossary of Terms</w:t>
      </w:r>
    </w:p>
    <w:p w14:paraId="748A83DD" w14:textId="77777777" w:rsidR="00D80CF6" w:rsidRDefault="00295081" w:rsidP="00295081">
      <w:pPr>
        <w:pStyle w:val="mainbody"/>
      </w:pPr>
      <w:r w:rsidRPr="00295081">
        <w:t>See:</w:t>
      </w:r>
      <w:r w:rsidR="005235FD">
        <w:t xml:space="preserve"> </w:t>
      </w:r>
      <w:hyperlink r:id="rId39" w:history="1">
        <w:r w:rsidR="005235FD" w:rsidRPr="00025591">
          <w:rPr>
            <w:rStyle w:val="Hyperlink"/>
          </w:rPr>
          <w:t>https://eequalsicsquared.com/glossary.html</w:t>
        </w:r>
      </w:hyperlink>
    </w:p>
    <w:p w14:paraId="00F1A6A8" w14:textId="77777777" w:rsidR="00D80CF6" w:rsidRDefault="00D80CF6" w:rsidP="007940AF">
      <w:pPr>
        <w:pStyle w:val="mainbody"/>
      </w:pPr>
    </w:p>
    <w:p w14:paraId="519327C3"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15694E8B" w14:textId="77777777" w:rsidR="00154E2F" w:rsidRPr="009D39C9" w:rsidRDefault="00154E2F" w:rsidP="00154E2F">
      <w:pPr>
        <w:pStyle w:val="ChapterTitle0"/>
        <w:rPr>
          <w:b w:val="0"/>
          <w:bCs w:val="0"/>
        </w:rPr>
      </w:pPr>
      <w:bookmarkStart w:id="48" w:name="_Toc242177781"/>
      <w:r w:rsidRPr="009D39C9">
        <w:rPr>
          <w:b w:val="0"/>
          <w:bCs w:val="0"/>
        </w:rPr>
        <w:t>Element 2</w:t>
      </w:r>
      <w:r w:rsidR="00534BDE">
        <w:rPr>
          <w:b w:val="0"/>
          <w:bCs w:val="0"/>
        </w:rPr>
        <w:t>:</w:t>
      </w:r>
      <w:r w:rsidRPr="009D39C9">
        <w:rPr>
          <w:b w:val="0"/>
          <w:bCs w:val="0"/>
        </w:rPr>
        <w:t xml:space="preserve"> Landauer Principle Physical Information</w:t>
      </w:r>
      <w:bookmarkEnd w:id="48"/>
    </w:p>
    <w:p w14:paraId="03F6DC41" w14:textId="77777777" w:rsidR="006B6A55" w:rsidRPr="00C153BC" w:rsidRDefault="00154E2F" w:rsidP="00D3750A">
      <w:pPr>
        <w:pStyle w:val="ChapterSubtitle"/>
      </w:pPr>
      <w:bookmarkStart w:id="49" w:name="_Toc242177782"/>
      <w:r w:rsidRPr="00C153BC">
        <w:t>When Thinking Literally Heats Up the Universe</w:t>
      </w:r>
      <w:bookmarkEnd w:id="4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45FD26E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06C4E1B"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1BC9E4CD" w14:textId="77777777" w:rsidR="007940AF" w:rsidRPr="007940AF" w:rsidRDefault="007940AF" w:rsidP="007940AF">
      <w:pPr>
        <w:pStyle w:val="mainbody"/>
      </w:pPr>
    </w:p>
    <w:p w14:paraId="2B5B5C7F" w14:textId="77777777"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6AF84DAC" w14:textId="77777777" w:rsidR="00631B20" w:rsidRPr="00F2265E" w:rsidRDefault="00631B20" w:rsidP="00631B20">
      <w:pPr>
        <w:pStyle w:val="mainbody"/>
        <w:rPr>
          <w:b/>
          <w:bCs/>
        </w:rPr>
      </w:pPr>
      <w:r w:rsidRPr="00F2265E">
        <w:rPr>
          <w:b/>
          <w:bCs/>
        </w:rPr>
        <w:t>Not metaphorically. Not approximately. Literally.</w:t>
      </w:r>
    </w:p>
    <w:p w14:paraId="52C8C202"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7AC7B0BF" w14:textId="77777777" w:rsidR="00C26856" w:rsidRDefault="00631B20" w:rsidP="00631B20">
      <w:pPr>
        <w:pStyle w:val="mainbody"/>
        <w:sectPr w:rsidR="00C26856" w:rsidSect="00D25AF9">
          <w:headerReference w:type="default" r:id="rId40"/>
          <w:headerReference w:type="first" r:id="rId41"/>
          <w:pgSz w:w="8640" w:h="12960"/>
          <w:pgMar w:top="936" w:right="864" w:bottom="792" w:left="864" w:header="576" w:footer="432" w:gutter="288"/>
          <w:cols w:space="720"/>
          <w:titlePg/>
          <w:docGrid w:linePitch="360"/>
        </w:sectPr>
      </w:pPr>
      <w:r w:rsidRPr="00631B20">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59D49069" w14:textId="77777777" w:rsidR="00631B20" w:rsidRPr="00631B20" w:rsidRDefault="00631B20" w:rsidP="00631B20">
      <w:pPr>
        <w:pStyle w:val="mainbody"/>
      </w:pPr>
      <w:r w:rsidRPr="00631B20">
        <w:t>star, the universe demands an energy payment of at least kT ln(2),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4AB50441"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1D7111F9" w14:textId="77777777" w:rsidR="00631B20" w:rsidRPr="00631B20" w:rsidRDefault="00631B20" w:rsidP="001F64DA">
      <w:pPr>
        <w:pStyle w:val="subchapter"/>
      </w:pPr>
      <w:bookmarkStart w:id="50" w:name="_Toc242177783"/>
      <w:r w:rsidRPr="00631B20">
        <w:t>WHAT PHYSICS PREVIOUSLY ASSUMED</w:t>
      </w:r>
      <w:bookmarkEnd w:id="50"/>
    </w:p>
    <w:p w14:paraId="15CB4790"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32852B71"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39E05682"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6E638580" w14:textId="77777777" w:rsidR="00631B20" w:rsidRPr="00631B20" w:rsidRDefault="00631B20" w:rsidP="00631B20">
      <w:pPr>
        <w:pStyle w:val="mainbody"/>
      </w:pPr>
      <w:r w:rsidRPr="00631B20">
        <w:t>At the time, it came across as elegant mathematical formalism. Entropy appeared in both fields, but the shared equations seemed like a coincidence instead of a connection.</w:t>
      </w:r>
    </w:p>
    <w:p w14:paraId="7B057C41"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1C7CB417"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77158E2D" w14:textId="77777777" w:rsidR="00631B20" w:rsidRPr="00631B20" w:rsidRDefault="00631B20" w:rsidP="00631B20">
      <w:pPr>
        <w:pStyle w:val="mainbody"/>
      </w:pPr>
      <w:r w:rsidRPr="00631B20">
        <w:t>Then Rolf Landauer, working at IBM in 1961, dropped a paper that quietly changed everything.</w:t>
      </w:r>
    </w:p>
    <w:p w14:paraId="10FC3A8E" w14:textId="77777777" w:rsidR="00631B20" w:rsidRPr="00631B20" w:rsidRDefault="00631B20" w:rsidP="0079346F">
      <w:pPr>
        <w:pStyle w:val="subchapter"/>
      </w:pPr>
      <w:bookmarkStart w:id="51" w:name="_Toc242177784"/>
      <w:r w:rsidRPr="00631B20">
        <w:t>LANDAUER’S PRINCIPLE: THE FOUNDATION</w:t>
      </w:r>
      <w:bookmarkEnd w:id="51"/>
    </w:p>
    <w:p w14:paraId="375F03C5"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53208085" w14:textId="77777777" w:rsidR="00631B20" w:rsidRPr="00631B20" w:rsidRDefault="00631B20" w:rsidP="00631B20">
      <w:pPr>
        <w:pStyle w:val="mainbody"/>
      </w:pPr>
      <w:r w:rsidRPr="00631B20">
        <w:t>A reasonable question arises here. If information must be encoded in a physical system, what exactly is a non-physical system? People commonly place abstract thought, pure space, energy without matter, and consciousness itself in that category. But examine each one. Abstract thoughts produce 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20EF53FF" w14:textId="77777777" w:rsidR="00631B20" w:rsidRPr="00631B20" w:rsidRDefault="00631B20" w:rsidP="00631B20">
      <w:pPr>
        <w:pStyle w:val="mainbody"/>
      </w:pPr>
      <w:r w:rsidRPr="00631B20">
        <w:t>This is not a dismissal of anything people value in that category. Thoughts, meaning, experience, and the sense of will are all real. The point is that they are also physical, in the only sense physical has ever coherently meant: they obey conservation laws, require energy, leave measurable traces, and have causal consequences. The framework does not shrink what is real. It expands what we understand physical to mean.</w:t>
      </w:r>
    </w:p>
    <w:p w14:paraId="187623C6"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07471702" w14:textId="77777777" w:rsidR="00631B20" w:rsidRPr="00631B20" w:rsidRDefault="00631B20" w:rsidP="00631B20">
      <w:pPr>
        <w:pStyle w:val="mainbody"/>
      </w:pPr>
      <w:r w:rsidRPr="00631B20">
        <w:t>His principle makes a specific, testable prediction. Any logically irreversible computation must dissipate at least kT ln(2) energy per bit of information erased. Each piece of that equation earns its place.</w:t>
      </w:r>
    </w:p>
    <w:p w14:paraId="4D4A646B"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39FB3BA8" w14:textId="77777777" w:rsidR="00631B20" w:rsidRPr="00631B20" w:rsidRDefault="00631B20" w:rsidP="00631B20">
      <w:pPr>
        <w:pStyle w:val="mainbody"/>
      </w:pPr>
      <w:r w:rsidRPr="00631B20">
        <w:t>At room temperature, T is about 300 Kelvin. And ln(2), approximately 0.693, is the natural logarithm of 2, capturing the information content of a single binary choice: the irreducible difference between yes and no, zero and one, heads and tails.</w:t>
      </w:r>
    </w:p>
    <w:p w14:paraId="762C6D40" w14:textId="77777777"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21682C8F"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42">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34822A9D" w14:textId="77777777" w:rsidR="00052301" w:rsidRPr="00C153BC" w:rsidRDefault="00052301" w:rsidP="00052301">
      <w:pPr>
        <w:pStyle w:val="Caption"/>
        <w:jc w:val="left"/>
      </w:pPr>
      <w:r w:rsidRPr="00C153BC">
        <w:t xml:space="preserve">Figure 2 - </w:t>
      </w:r>
      <w:fldSimple w:instr=" SEQ Figure_2_- \* ARABIC ">
        <w:r w:rsidR="00E95535">
          <w:rPr>
            <w:noProof/>
          </w:rPr>
          <w:t>1</w:t>
        </w:r>
      </w:fldSimple>
      <w:r w:rsidRPr="00C153BC">
        <w:t xml:space="preserve"> Every erasure of one bit of information releases at a minimum kT ln(2) of energy as heat. Confirmed experimentally to within 2–5% using trapped ions and colloidal particles. Information is physical</w:t>
      </w:r>
    </w:p>
    <w:p w14:paraId="00A99983" w14:textId="77777777" w:rsidR="001072A3" w:rsidRDefault="00631B20" w:rsidP="00052301">
      <w:pPr>
        <w:pStyle w:val="mainbody"/>
      </w:pPr>
      <w:r w:rsidRPr="00631B20">
        <w:t>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to exist, and the universe charges for this service in heat, every single time, without exception</w:t>
      </w:r>
      <w:r w:rsidR="00DA5094">
        <w:t>.</w:t>
      </w:r>
      <w:r w:rsidRPr="00631B20">
        <w:t xml:space="preserve"> </w:t>
      </w:r>
    </w:p>
    <w:p w14:paraId="0572ED37" w14:textId="77777777"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25031A6B" w14:textId="77777777" w:rsidR="00631B20" w:rsidRPr="00631B20" w:rsidRDefault="00631B20" w:rsidP="00D31517">
      <w:pPr>
        <w:pStyle w:val="subchapter"/>
      </w:pPr>
      <w:bookmarkStart w:id="52" w:name="_Toc242177785"/>
      <w:r w:rsidRPr="00631B20">
        <w:t>CONSERVATION LAWS UNITE</w:t>
      </w:r>
      <w:bookmarkEnd w:id="52"/>
    </w:p>
    <w:p w14:paraId="03194C21"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7C8A4C96" w14:textId="77777777" w:rsidR="00631B20" w:rsidRPr="00631B20" w:rsidRDefault="00631B20" w:rsidP="00631B20">
      <w:pPr>
        <w:pStyle w:val="mainbody"/>
      </w:pPr>
      <w:r w:rsidRPr="00631B20">
        <w:t>Energy conservation says energy cannot be created or destroyed, only transformed. It is among the most extensively validated principles in physics, from subatomic particle interactions to the orbital mechanics of galaxies.</w:t>
      </w:r>
    </w:p>
    <w:p w14:paraId="60A920B3" w14:textId="3681CE94"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xml:space="preserve">. </w:t>
      </w:r>
      <w:r w:rsidR="006401C1">
        <w:t>Whether the universe as a whole behaves as one closed quantum system, so that its total information stays constant, is an open question.</w:t>
      </w:r>
    </w:p>
    <w:p w14:paraId="5358521C"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7E52E944" w14:textId="77777777" w:rsidR="00631B20" w:rsidRPr="00631B20" w:rsidRDefault="00631B20" w:rsidP="00631B20">
      <w:pPr>
        <w:pStyle w:val="mainbody"/>
      </w:pPr>
      <w:r w:rsidRPr="00631B20">
        <w:t>The information goes from organized and accessible to disorganized and inaccessible. The kT ln(2) energy cost is exactly the price of that transaction.</w:t>
      </w:r>
    </w:p>
    <w:p w14:paraId="4DCBC186"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1CCC1A35" w14:textId="77777777" w:rsidR="00631B20" w:rsidRPr="00631B20" w:rsidRDefault="00631B20" w:rsidP="00631B20">
      <w:pPr>
        <w:pStyle w:val="mainbody"/>
      </w:pPr>
      <w:r w:rsidRPr="00631B20">
        <w:t>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conserves information for the same reason it conserves energy, because underlying symmetries demand it.</w:t>
      </w:r>
    </w:p>
    <w:p w14:paraId="5D1625A4" w14:textId="77777777" w:rsidR="00631B20" w:rsidRPr="00631B20" w:rsidRDefault="00C15763" w:rsidP="00631B20">
      <w:pPr>
        <w:pStyle w:val="mainbody"/>
      </w:pPr>
      <w:r>
        <w:t>(</w:t>
      </w:r>
      <w:r w:rsidR="00631B20" w:rsidRPr="00631B20">
        <w:t>see Noether’s theorem, Appendix Element 2, Section A</w:t>
      </w:r>
      <w:r>
        <w:t>)</w:t>
      </w:r>
    </w:p>
    <w:p w14:paraId="35AEDBDF" w14:textId="77777777" w:rsidR="00631B20" w:rsidRPr="00631B20" w:rsidRDefault="00631B20" w:rsidP="00631B20">
      <w:pPr>
        <w:pStyle w:val="mainbody"/>
      </w:pPr>
      <w:r w:rsidRPr="00631B20">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1035C4F1" w14:textId="77777777" w:rsidR="00631B20" w:rsidRPr="00631B20" w:rsidRDefault="00631B20" w:rsidP="00697B2F">
      <w:pPr>
        <w:pStyle w:val="subchapter"/>
      </w:pPr>
      <w:bookmarkStart w:id="53" w:name="_Toc242177786"/>
      <w:r w:rsidRPr="00631B20">
        <w:t>THE DEMON THAT COULDN’T CHEAT</w:t>
      </w:r>
      <w:bookmarkEnd w:id="53"/>
    </w:p>
    <w:p w14:paraId="79D11D9A"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666984CB"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791856A7"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The demon must store information about each molecule it measures. To keep operating, it must eventually erase that record from its memory. That erasure costs exactly kT ln(2) per bit, and this cost precisely accounts for the entropy the demon appeared to create for free.</w:t>
      </w:r>
    </w:p>
    <w:p w14:paraId="35C14EFD" w14:textId="77777777" w:rsidR="00631B20" w:rsidRPr="00631B20" w:rsidRDefault="00631B20" w:rsidP="00631B20">
      <w:pPr>
        <w:pStyle w:val="mainbody"/>
      </w:pPr>
      <w:r w:rsidRPr="00631B20">
        <w:t>The demon cannot win, not because of engineering limitations but because information and thermodynamics are the same physics wearing different clothing. The second law is safe. The demon loses. Thermodynamics, it turns out, already knew about information; it just hadn’t been introduced properly until 1961.</w:t>
      </w:r>
    </w:p>
    <w:p w14:paraId="53FFFF60" w14:textId="77777777" w:rsidR="00631B20" w:rsidRPr="00631B20" w:rsidRDefault="00631B20" w:rsidP="00697B2F">
      <w:pPr>
        <w:pStyle w:val="subchapter"/>
      </w:pPr>
      <w:bookmarkStart w:id="54" w:name="_Toc242177787"/>
      <w:r w:rsidRPr="00631B20">
        <w:t>EXPERIMENTAL CONFIRMATION</w:t>
      </w:r>
      <w:bookmarkEnd w:id="54"/>
    </w:p>
    <w:p w14:paraId="1EF4D9F2" w14:textId="77777777" w:rsidR="00631B20" w:rsidRPr="00631B20" w:rsidRDefault="00631B20" w:rsidP="00631B20">
      <w:pPr>
        <w:pStyle w:val="mainbody"/>
      </w:pPr>
      <w:r w:rsidRPr="00631B20">
        <w:t>What elevates Landauer’s Principle from theoretical elegance to physics is the experiment.</w:t>
      </w:r>
    </w:p>
    <w:p w14:paraId="3259EB1D"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3E9D74FA" w14:textId="31ACCA20"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w:t>
      </w:r>
      <w:r w:rsidR="00505C45">
        <w:t>Seth Lloyd’s analysis in Nature brought Landauer’s results together with the Margolus-Levitin and Bekenstein limits on computation</w:t>
      </w:r>
      <w:r w:rsidRPr="00631B20">
        <w:t xml:space="preserve"> </w:t>
      </w:r>
      <w:r w:rsidRPr="00922F89">
        <w:rPr>
          <w:vertAlign w:val="superscript"/>
        </w:rPr>
        <w:t>[12]</w:t>
      </w:r>
      <w:r w:rsidRPr="00631B20">
        <w:t>. The conclusion was unambiguous: Landauer’s Principle is foundational physics.</w:t>
      </w:r>
    </w:p>
    <w:p w14:paraId="399D7290" w14:textId="54D4FF4E" w:rsidR="00631B20" w:rsidRPr="00631B20" w:rsidRDefault="00631B20" w:rsidP="00631B20">
      <w:pPr>
        <w:pStyle w:val="mainbody"/>
      </w:pPr>
      <w:r w:rsidRPr="00631B20">
        <w:t xml:space="preserve">Biological systems obey the same constraint. </w:t>
      </w:r>
      <w:r w:rsidR="00505C45">
        <w:t xml:space="preserve">Neurons pay a measurable metabolic cost for every bit they transmit, so biological information processing respects thermodynamic limits just as silicon does </w:t>
      </w:r>
      <w:r w:rsidR="00B45FB4">
        <w:rPr>
          <w:vertAlign w:val="superscript"/>
        </w:rPr>
        <w:t>[27]</w:t>
      </w:r>
      <w:r w:rsidRPr="00631B20">
        <w:t>.</w:t>
      </w:r>
    </w:p>
    <w:p w14:paraId="6840CCAF" w14:textId="5442CF63" w:rsidR="00631B20" w:rsidRPr="00631B20" w:rsidRDefault="00505C45" w:rsidP="00631B20">
      <w:pPr>
        <w:pStyle w:val="mainbody"/>
      </w:pPr>
      <w:r>
        <w:t>Modern processors still dissipate thousands of times the Landauer limit per operation, but the gap has been closing for decades, and as transistors shrink toward the atomic scale, thermodynamics rather than engineering sets the final floor</w:t>
      </w:r>
      <w:r w:rsidR="00631B20" w:rsidRPr="00631B20">
        <w:t xml:space="preserve"> </w:t>
      </w:r>
      <w:r w:rsidR="00631B20" w:rsidRPr="00922F89">
        <w:rPr>
          <w:vertAlign w:val="superscript"/>
        </w:rPr>
        <w:t>[13]</w:t>
      </w:r>
      <w:r w:rsidR="00631B20" w:rsidRPr="00631B20">
        <w:t>.</w:t>
      </w:r>
    </w:p>
    <w:p w14:paraId="18F955A1" w14:textId="77777777"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3056C53A" w14:textId="77777777" w:rsidR="00631B20" w:rsidRPr="00631B20" w:rsidRDefault="00631B20" w:rsidP="002E1687">
      <w:pPr>
        <w:pStyle w:val="subchapter"/>
      </w:pPr>
      <w:bookmarkStart w:id="55" w:name="_Toc242177788"/>
      <w:r w:rsidRPr="00631B20">
        <w:t>RESEARCH FRONTIERS</w:t>
      </w:r>
      <w:bookmarkEnd w:id="55"/>
    </w:p>
    <w:p w14:paraId="0BD8FD58"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1E7BC015" w14:textId="77777777"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0C84B86E" w14:textId="7F3EEAB1" w:rsidR="00631B20" w:rsidRPr="00631B20" w:rsidRDefault="00505C45" w:rsidP="00631B20">
      <w:pPr>
        <w:pStyle w:val="mainbody"/>
      </w:pPr>
      <w:r>
        <w:t>The proposal remains unconfirmed. No experiment has yet measured the mass of information, and a proposed test still awaits a laboratory</w:t>
      </w:r>
      <w:r w:rsidR="00631B20" w:rsidRPr="00631B20">
        <w:t xml:space="preserve"> </w:t>
      </w:r>
      <w:r w:rsidR="00631B20" w:rsidRPr="00922F89">
        <w:rPr>
          <w:vertAlign w:val="superscript"/>
        </w:rPr>
        <w:t>[15]</w:t>
      </w:r>
      <w:r>
        <w:t>; the required measurement precision currently exceeds what is available in technology.</w:t>
      </w:r>
      <w:r w:rsidR="00631B20" w:rsidRPr="00631B20">
        <w:t xml:space="preserve"> Independent theoretical support comes from an unexpected direction.</w:t>
      </w:r>
    </w:p>
    <w:p w14:paraId="5AA3FC6C"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6017985E"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Thermodynamic computing uses thermal equilibrium directly for information processing rather than digital logic </w:t>
      </w:r>
      <w:r w:rsidRPr="00922F89">
        <w:rPr>
          <w:vertAlign w:val="superscript"/>
        </w:rPr>
        <w:t>[17]</w:t>
      </w:r>
      <w:r w:rsidRPr="00631B20">
        <w:t>.</w:t>
      </w:r>
    </w:p>
    <w:p w14:paraId="043D45E3" w14:textId="77777777" w:rsidR="00631B20" w:rsidRPr="00631B20" w:rsidRDefault="00631B20" w:rsidP="00631B20">
      <w:pPr>
        <w:pStyle w:val="mainbody"/>
      </w:pPr>
      <w:r w:rsidRPr="00631B20">
        <w:t>Research groups have built working thermodynamic computers that perform computational tasks with potential-energy advantages over conventional digital systems, theoretically approaching the Landauer limit in ways that traditional architectures cannot.</w:t>
      </w:r>
    </w:p>
    <w:p w14:paraId="3DAED2FB"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76E0C5E4" w14:textId="77777777" w:rsidR="00631B20" w:rsidRPr="00631B20" w:rsidRDefault="00631B20" w:rsidP="00631B20">
      <w:pPr>
        <w:pStyle w:val="mainbody"/>
      </w:pPr>
      <w:r w:rsidRPr="00631B20">
        <w:t xml:space="preserve">Reversible computing offers a related path. By designing algorithms (the word comes from al-Khwarizmi, the ninth-century Persian scholar in Baghdad whose name was Latinized as Algoritmi, and whose book on equations also gave us “algebra” [28])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2814AC72" w14:textId="77777777"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3C286B8E" w14:textId="77777777" w:rsidR="00631B20" w:rsidRPr="00631B20" w:rsidRDefault="0029306A" w:rsidP="00631B20">
      <w:pPr>
        <w:pStyle w:val="mainbody"/>
      </w:pPr>
      <w:r w:rsidRPr="0029306A">
        <w:t>Black holes are not the exception here. The relationship runs through information and spacetime at every scale</w:t>
      </w:r>
      <w:r w:rsidR="00631B20" w:rsidRPr="00631B20">
        <w:t>.</w:t>
      </w:r>
    </w:p>
    <w:p w14:paraId="75B2EDC4" w14:textId="77777777" w:rsidR="00631B20" w:rsidRPr="00631B20" w:rsidRDefault="00631B20" w:rsidP="00631B20">
      <w:pPr>
        <w:pStyle w:val="mainbody"/>
      </w:pPr>
      <w:r w:rsidRPr="00631B20">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This initially created a paradox. The 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6C586778"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16865CC2"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3BA14330" w14:textId="77777777" w:rsidR="00631B20" w:rsidRPr="00631B20" w:rsidRDefault="00631B20" w:rsidP="008A2BB7">
      <w:pPr>
        <w:pStyle w:val="subchapter"/>
      </w:pPr>
      <w:bookmarkStart w:id="56" w:name="_Toc242177789"/>
      <w:r w:rsidRPr="00631B20">
        <w:t>FROM THOUGHTS TO STARS</w:t>
      </w:r>
      <w:bookmarkEnd w:id="56"/>
    </w:p>
    <w:p w14:paraId="349B5192" w14:textId="77777777" w:rsidR="00631B20" w:rsidRPr="00631B20" w:rsidRDefault="00631B20" w:rsidP="00631B20">
      <w:pPr>
        <w:pStyle w:val="mainbody"/>
      </w:pPr>
      <w:r w:rsidRPr="00631B20">
        <w:t>Landauer’s Principle applies to any physical system that processes information, because all information is physical. This carries consequences at every scale.</w:t>
      </w:r>
    </w:p>
    <w:p w14:paraId="45950C4E" w14:textId="77777777" w:rsidR="00631B20" w:rsidRPr="00631B20" w:rsidRDefault="00631B20" w:rsidP="00631B20">
      <w:pPr>
        <w:pStyle w:val="mainbody"/>
      </w:pPr>
      <w:r w:rsidRPr="00631B20">
        <w:t xml:space="preserve">Your brain’s synapses continuously process information at costs determined by Landauer’s Principle. Every thought, 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0205E402" w14:textId="77777777" w:rsidR="00631B20" w:rsidRPr="00631B20" w:rsidRDefault="00631B20" w:rsidP="00631B20">
      <w:pPr>
        <w:pStyle w:val="mainbody"/>
      </w:pPr>
      <w:r w:rsidRPr="00631B20">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3708C1C5"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65FE8061" w14:textId="2BBE77B9"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w:t>
      </w:r>
      <w:r w:rsidR="00505C45">
        <w:t>The mental practice group, without a single physical repetition, improved by about 22 percent</w:t>
      </w:r>
      <w:r w:rsidRPr="00631B20">
        <w:t xml:space="preserve"> </w:t>
      </w:r>
      <w:r w:rsidRPr="00922F89">
        <w:rPr>
          <w:vertAlign w:val="superscript"/>
        </w:rPr>
        <w:t>[26]</w:t>
      </w:r>
      <w:r w:rsidRPr="00631B20">
        <w:t>.</w:t>
      </w:r>
    </w:p>
    <w:p w14:paraId="6F8FE399" w14:textId="77777777" w:rsidR="00631B20" w:rsidRPr="00631B20" w:rsidRDefault="00631B20" w:rsidP="00631B20">
      <w:pPr>
        <w:pStyle w:val="mainbody"/>
      </w:pPr>
      <w:r w:rsidRPr="00631B20">
        <w:t>The mind directed focused attention at an outcome, and the body physically reorganized itself in response. No motion. No exertion. Pure information processing, and the physical system changed. This is consistent with Landauer’s Principle that mental information processing produces real, measurable physical consequences because information is not separate from the physical world. It is part of it.</w:t>
      </w:r>
    </w:p>
    <w:p w14:paraId="7E1B6707" w14:textId="77777777" w:rsidR="00631B20" w:rsidRPr="00631B20" w:rsidRDefault="00631B20" w:rsidP="00631B20">
      <w:pPr>
        <w:pStyle w:val="mainbody"/>
      </w:pPr>
      <w:r w:rsidRPr="00631B20">
        <w:t>Landauer’s Principle does not stop at the boundary of biology. It applies to any physical system that processes information, at any scale. Stars perform nuclear fusion, processing information about nuclear states and interaction probabilities with each reaction. Planets process gravitational information continuously as they orbit, contributing to tidal heating and orbital evolution through information exchange as much as through energy exchange.</w:t>
      </w:r>
    </w:p>
    <w:p w14:paraId="7C4C80E2"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1DF95C5C" w14:textId="77777777" w:rsidR="00631B20" w:rsidRPr="00631B20" w:rsidRDefault="00631B20" w:rsidP="00631B20">
      <w:pPr>
        <w:pStyle w:val="mainbody"/>
      </w:pPr>
      <w:r w:rsidRPr="00631B20">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0258EB73" w14:textId="77777777" w:rsidR="00631B20" w:rsidRPr="00631B20" w:rsidRDefault="00631B20" w:rsidP="008A2BB7">
      <w:pPr>
        <w:pStyle w:val="subchapter"/>
      </w:pPr>
      <w:bookmarkStart w:id="57" w:name="_Toc242177790"/>
      <w:r w:rsidRPr="00631B20">
        <w:t>LOOKING FORWARD</w:t>
      </w:r>
      <w:bookmarkEnd w:id="57"/>
    </w:p>
    <w:p w14:paraId="284D4CD5"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388947BF" w14:textId="77777777" w:rsidR="00631B20" w:rsidRPr="00631B20" w:rsidRDefault="00631B20" w:rsidP="00631B20">
      <w:pPr>
        <w:pStyle w:val="mainbody"/>
      </w:pPr>
      <w:r w:rsidRPr="00631B20">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059235FE" w14:textId="77777777" w:rsidR="00631B20" w:rsidRPr="00631B20" w:rsidRDefault="00631B20" w:rsidP="00631B20">
      <w:pPr>
        <w:pStyle w:val="mainbody"/>
      </w:pPr>
      <w:r w:rsidRPr="00631B20">
        <w:t>The same conservation laws that govern your thoughts also govern the formation of galaxies. The accounting runs continuously, from the scale of your synapses to the scale of the cosmos, in the same currency, at the same exchange rate.</w:t>
      </w:r>
    </w:p>
    <w:p w14:paraId="552E0F50" w14:textId="77777777" w:rsidR="00631B20" w:rsidRPr="00631B20" w:rsidRDefault="00631B20" w:rsidP="00631B20">
      <w:pPr>
        <w:pStyle w:val="mainbody"/>
      </w:pPr>
      <w:r w:rsidRPr="00631B20">
        <w:t>That’s not a metaphor. That’s Landauer’s Principle.</w:t>
      </w:r>
    </w:p>
    <w:p w14:paraId="630E592F" w14:textId="77777777" w:rsidR="00631B20" w:rsidRPr="00631B20" w:rsidRDefault="00631B20" w:rsidP="00631B20">
      <w:pPr>
        <w:pStyle w:val="mainbody"/>
      </w:pPr>
      <w:r w:rsidRPr="00631B20">
        <w:t>Now comes the harder question. We’ve established that information is physical and that processing it requires energy throughout the universe. But does the universe as a whole necessarily process information?</w:t>
      </w:r>
    </w:p>
    <w:p w14:paraId="38805A35"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2F117FF1" w14:textId="77777777" w:rsidR="00631B20" w:rsidRPr="00631B20" w:rsidRDefault="00631B20" w:rsidP="00631B20">
      <w:pPr>
        <w:pStyle w:val="mainbody"/>
      </w:pPr>
      <w:r w:rsidRPr="00631B20">
        <w:rPr>
          <w:b/>
          <w:bCs/>
        </w:rPr>
        <w:t xml:space="preserve">Mathematical Details </w:t>
      </w:r>
    </w:p>
    <w:p w14:paraId="4D660E7A" w14:textId="77777777" w:rsidR="00631B20" w:rsidRPr="00631B20" w:rsidRDefault="00631B20" w:rsidP="00631B20">
      <w:pPr>
        <w:pStyle w:val="mainbody"/>
      </w:pPr>
      <w:r w:rsidRPr="00631B20">
        <w:t xml:space="preserve">See: </w:t>
      </w:r>
      <w:hyperlink r:id="rId43">
        <w:r w:rsidRPr="00631B20">
          <w:rPr>
            <w:rStyle w:val="Hyperlink"/>
          </w:rPr>
          <w:t>https://eequalsicsquared.com/appendix.html</w:t>
        </w:r>
      </w:hyperlink>
    </w:p>
    <w:p w14:paraId="5F463490" w14:textId="77777777" w:rsidR="00631B20" w:rsidRPr="00631B20" w:rsidRDefault="00631B20" w:rsidP="00631B20">
      <w:pPr>
        <w:pStyle w:val="mainbody"/>
      </w:pPr>
      <w:r w:rsidRPr="00631B20">
        <w:rPr>
          <w:b/>
          <w:bCs/>
        </w:rPr>
        <w:t xml:space="preserve">References </w:t>
      </w:r>
    </w:p>
    <w:p w14:paraId="235B54C7" w14:textId="77777777" w:rsidR="00631B20" w:rsidRPr="00631B20" w:rsidRDefault="00631B20" w:rsidP="00631B20">
      <w:pPr>
        <w:pStyle w:val="mainbody"/>
      </w:pPr>
      <w:r w:rsidRPr="00631B20">
        <w:t>See:</w:t>
      </w:r>
      <w:r w:rsidR="00D2213F">
        <w:t xml:space="preserve"> </w:t>
      </w:r>
      <w:hyperlink r:id="rId44" w:history="1">
        <w:r w:rsidR="00F15527" w:rsidRPr="00025591">
          <w:rPr>
            <w:rStyle w:val="Hyperlink"/>
          </w:rPr>
          <w:t>https://eequalsicsquared.com/references.html</w:t>
        </w:r>
      </w:hyperlink>
    </w:p>
    <w:p w14:paraId="01D00F51" w14:textId="77777777" w:rsidR="00631B20" w:rsidRPr="00631B20" w:rsidRDefault="00631B20" w:rsidP="00631B20">
      <w:pPr>
        <w:pStyle w:val="mainbody"/>
      </w:pPr>
      <w:r w:rsidRPr="00631B20">
        <w:rPr>
          <w:b/>
          <w:bCs/>
        </w:rPr>
        <w:t>Glossary of Terms</w:t>
      </w:r>
    </w:p>
    <w:p w14:paraId="25E852AC" w14:textId="77777777" w:rsidR="008F3581" w:rsidRPr="00CB3628" w:rsidRDefault="00631B20" w:rsidP="00CB3628">
      <w:pPr>
        <w:pStyle w:val="mainbody"/>
        <w:sectPr w:rsidR="008F3581" w:rsidRPr="00CB3628" w:rsidSect="00C26856">
          <w:headerReference w:type="default" r:id="rId45"/>
          <w:headerReference w:type="first" r:id="rId46"/>
          <w:type w:val="continuous"/>
          <w:pgSz w:w="8640" w:h="12960"/>
          <w:pgMar w:top="936" w:right="864" w:bottom="792" w:left="864" w:header="576" w:footer="432" w:gutter="288"/>
          <w:cols w:space="720"/>
          <w:titlePg/>
          <w:docGrid w:linePitch="360"/>
        </w:sectPr>
      </w:pPr>
      <w:r w:rsidRPr="00631B20">
        <w:t>See:</w:t>
      </w:r>
      <w:r w:rsidR="00D2213F">
        <w:t xml:space="preserve"> </w:t>
      </w:r>
      <w:hyperlink r:id="rId47">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5CB84576" w14:textId="77777777" w:rsidR="003B4E18" w:rsidRPr="009D39C9" w:rsidRDefault="003B4E18" w:rsidP="007940AF">
      <w:pPr>
        <w:pStyle w:val="ChapterTitle0"/>
        <w:rPr>
          <w:rFonts w:ascii="Calibri" w:hAnsi="Calibri"/>
          <w:b w:val="0"/>
          <w:bCs w:val="0"/>
          <w:iCs/>
        </w:rPr>
      </w:pPr>
      <w:bookmarkStart w:id="58" w:name="_Toc242177791"/>
      <w:r w:rsidRPr="009D39C9">
        <w:rPr>
          <w:b w:val="0"/>
          <w:bCs w:val="0"/>
        </w:rPr>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8"/>
    </w:p>
    <w:p w14:paraId="244D9A75" w14:textId="77777777" w:rsidR="003B4E18" w:rsidRPr="00C153BC" w:rsidRDefault="004A7687" w:rsidP="004A7687">
      <w:pPr>
        <w:pStyle w:val="ChapterSubtitle"/>
      </w:pPr>
      <w:bookmarkStart w:id="59" w:name="_Toc242177792"/>
      <w:r w:rsidRPr="00C153BC">
        <w:t xml:space="preserve">How Your </w:t>
      </w:r>
      <w:r w:rsidR="00AF0153">
        <w:t>Brain Proves the Universe is a Processor</w:t>
      </w:r>
      <w:bookmarkEnd w:id="5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2707FFE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02B4522" w14:textId="77777777" w:rsidR="00B64046" w:rsidRPr="00B64046" w:rsidRDefault="00B64046" w:rsidP="00B64046">
            <w:pPr>
              <w:pStyle w:val="mainbody"/>
            </w:pPr>
            <w:bookmarkStart w:id="60"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78F0C629" w14:textId="77777777" w:rsidR="00B64046" w:rsidRDefault="00B64046" w:rsidP="00B64046">
      <w:pPr>
        <w:pStyle w:val="mainbody"/>
        <w:rPr>
          <w:rFonts w:ascii="Segoe UI Emoji" w:hAnsi="Segoe UI Emoji" w:cs="Segoe UI Emoji"/>
        </w:rPr>
      </w:pPr>
    </w:p>
    <w:p w14:paraId="47EF0828"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3818CAB6"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The carbon, hydrogen, oxygen, and nitrogen in your neurons are the same elements found in stars, rocks, and empty space, obeying exactly the same physical laws everywhere they exist. Your consciousness runs on the same physics as everything else in the universe.</w:t>
      </w:r>
    </w:p>
    <w:p w14:paraId="2A257C57"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7B1FCF5F" w14:textId="77777777" w:rsidR="004A50DA" w:rsidRPr="004A50DA" w:rsidRDefault="004A50DA" w:rsidP="00753137">
      <w:pPr>
        <w:pStyle w:val="mainbody"/>
      </w:pPr>
      <w:r w:rsidRPr="004A50DA">
        <w:t>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follows from natural law. That is the source of the awe. The rules themselves lead here.</w:t>
      </w:r>
    </w:p>
    <w:p w14:paraId="0E637171"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1803AE55" w14:textId="77777777" w:rsidR="004A50DA" w:rsidRPr="004A50DA" w:rsidRDefault="004A50DA" w:rsidP="00607DFD">
      <w:pPr>
        <w:pStyle w:val="subchapter"/>
      </w:pPr>
      <w:bookmarkStart w:id="61" w:name="_Toc242177793"/>
      <w:r w:rsidRPr="004A50DA">
        <w:t>WHAT PHYSICS PREVIOUSLY ASSUMED</w:t>
      </w:r>
      <w:bookmarkEnd w:id="61"/>
    </w:p>
    <w:p w14:paraId="6043A1C8"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1DA26A9F" w14:textId="77777777" w:rsidR="004A50DA" w:rsidRPr="004A50DA" w:rsidRDefault="004A50DA" w:rsidP="00753137">
      <w:pPr>
        <w:pStyle w:val="mainbody"/>
      </w:pPr>
      <w:r w:rsidRPr="004A50DA">
        <w:t xml:space="preserve">Newton’s laws, thermodynamics, and electromagnetic theory all operated as if information were human commentary 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Wave functions encoded information about quantum systems, but the information itself wasn’t considered a physical entity. Probability amplitudes described what we might observe. They seemed to live in some abstract mathematical space rather than in physical reality.</w:t>
      </w:r>
    </w:p>
    <w:p w14:paraId="7AE11DFD"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29487703" w14:textId="77777777" w:rsidR="004A50DA" w:rsidRPr="004A50DA" w:rsidRDefault="004A50DA" w:rsidP="00225152">
      <w:pPr>
        <w:pStyle w:val="subchapter"/>
      </w:pPr>
      <w:bookmarkStart w:id="62" w:name="_Toc242177794"/>
      <w:r w:rsidRPr="004A50DA">
        <w:t>THE LOGICAL CHAIN</w:t>
      </w:r>
      <w:bookmarkEnd w:id="62"/>
    </w:p>
    <w:p w14:paraId="5C0A6A8E"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16A6B9D5" w14:textId="77777777" w:rsidR="00865F86" w:rsidRDefault="004A50DA" w:rsidP="00753137">
      <w:pPr>
        <w:pStyle w:val="mainbody"/>
      </w:pPr>
      <w:r w:rsidRPr="004A50DA">
        <w:rPr>
          <w:b/>
          <w:bCs/>
        </w:rPr>
        <w:t xml:space="preserve">Link one: Information processing requires energy. </w:t>
      </w:r>
      <w:r w:rsidRPr="004A50DA">
        <w:t>Landauer’s Principle has been confirmed experimentally across multiple independent systems and scales</w:t>
      </w:r>
      <w:r w:rsidR="00DA5094">
        <w:t>.</w:t>
      </w:r>
      <w:r w:rsidRPr="004A50DA">
        <w:t xml:space="preserve"> </w:t>
      </w:r>
    </w:p>
    <w:p w14:paraId="1533D79B" w14:textId="77777777" w:rsidR="00865F86" w:rsidRDefault="004007B7" w:rsidP="00753137">
      <w:pPr>
        <w:pStyle w:val="mainbody"/>
      </w:pPr>
      <w:r>
        <w:t>(</w:t>
      </w:r>
      <w:r w:rsidR="004A50DA" w:rsidRPr="004A50DA">
        <w:t>see Appendix Element 3, Section A</w:t>
      </w:r>
      <w:r>
        <w:t>)</w:t>
      </w:r>
    </w:p>
    <w:p w14:paraId="00E303C5" w14:textId="77777777" w:rsidR="004A50DA" w:rsidRPr="004A50DA" w:rsidRDefault="004A50DA" w:rsidP="00753137">
      <w:pPr>
        <w:pStyle w:val="mainbody"/>
      </w:pPr>
      <w:r w:rsidRPr="004A50DA">
        <w:t xml:space="preserve"> Every computational operation that is logically irreversible, every decision, every erasure, every memory overwrite, dissipates at minimum kT ln(2) joules per bit </w:t>
      </w:r>
      <w:r w:rsidRPr="00922F89">
        <w:rPr>
          <w:vertAlign w:val="superscript"/>
        </w:rPr>
        <w:t>[7, 8, 9, 10]</w:t>
      </w:r>
      <w:r w:rsidRPr="004A50DA">
        <w:t>.</w:t>
      </w:r>
    </w:p>
    <w:p w14:paraId="2014415C"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²³ joules per Kelvin, the number that connects the microscopic world of individual particles to the macroscopic world of temperature. The variable T is the absolute temperature in Kelvin, where zero denotes the point at which all molecular motion ceases. The term ln(2), approximately 0.693, is the natural logarithm of 2, capturing the information content of a 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441C2104" w14:textId="77777777" w:rsidR="004A50DA" w:rsidRPr="004A50DA" w:rsidRDefault="004A50DA" w:rsidP="00753137">
      <w:pPr>
        <w:pStyle w:val="mainbody"/>
      </w:pPr>
      <w:r w:rsidRPr="004A50DA">
        <w:t>That is extraordinarily small. But it is not zero, and that makes all the difference.</w:t>
      </w:r>
    </w:p>
    <w:p w14:paraId="062B7D72" w14:textId="4503AB94" w:rsidR="004A50DA" w:rsidRPr="004A50DA" w:rsidRDefault="004A50DA" w:rsidP="00753137">
      <w:pPr>
        <w:pStyle w:val="mainbody"/>
      </w:pPr>
      <w:r w:rsidRPr="004A50DA">
        <w:t xml:space="preserve">This is not a theoretical inference. </w:t>
      </w:r>
      <w:r w:rsidR="00505C45">
        <w:t>Researchers in Lyon and Augsburg used laser tweezers</w:t>
      </w:r>
      <w:r w:rsidRPr="004A50DA">
        <w:t xml:space="preserve"> to manipulate individual colloidal particles and force them to erase information, measuring exactly the predicted energy dissipation </w:t>
      </w:r>
      <w:r w:rsidRPr="00922F89">
        <w:rPr>
          <w:vertAlign w:val="superscript"/>
        </w:rPr>
        <w:t>[9]</w:t>
      </w:r>
      <w:r w:rsidRPr="004A50DA">
        <w:t>.</w:t>
      </w:r>
    </w:p>
    <w:p w14:paraId="4D783842" w14:textId="38DA2F86" w:rsidR="004A50DA" w:rsidRPr="004A50DA" w:rsidRDefault="00505C45" w:rsidP="00753137">
      <w:pPr>
        <w:pStyle w:val="mainbody"/>
      </w:pPr>
      <w:r>
        <w:t>Engineers at the University of California, Berkeley, flipped single nanomagnetic memory bits and measured energy dissipation close to the minimum Landauer’s principle predicts</w:t>
      </w:r>
      <w:r w:rsidR="004A50DA" w:rsidRPr="004A50DA">
        <w:t xml:space="preserve"> </w:t>
      </w:r>
      <w:r w:rsidR="004A50DA" w:rsidRPr="00922F89">
        <w:rPr>
          <w:vertAlign w:val="superscript"/>
        </w:rPr>
        <w:t>[10]</w:t>
      </w:r>
      <w:r w:rsidR="004A50DA" w:rsidRPr="004A50DA">
        <w:t>. The boundary between “information” and “physics” did not simply blur. It dissolved.</w:t>
      </w:r>
    </w:p>
    <w:p w14:paraId="18131E83"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make a decision, the prefrontal cortex integrates signals from multiple brain regions </w:t>
      </w:r>
      <w:r w:rsidRPr="00922F89">
        <w:rPr>
          <w:vertAlign w:val="superscript"/>
        </w:rPr>
        <w:t>[12]</w:t>
      </w:r>
      <w:r w:rsidRPr="004A50DA">
        <w:t>.</w:t>
      </w:r>
    </w:p>
    <w:p w14:paraId="30863599"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27C2F64A"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7D6F4833" w14:textId="77777777" w:rsidR="004A50DA" w:rsidRPr="004A50DA" w:rsidRDefault="004A50DA" w:rsidP="00753137">
      <w:pPr>
        <w:pStyle w:val="mainbody"/>
      </w:pPr>
      <w:r w:rsidRPr="004A50DA">
        <w:rPr>
          <w:b/>
          <w:bCs/>
        </w:rPr>
        <w:t xml:space="preserve">Link three: You consist entirely of universal constituents. </w:t>
      </w:r>
      <w:r w:rsidRPr="004A50DA">
        <w:t xml:space="preserve">Every atom in your body appears in the periodic table </w:t>
      </w:r>
      <w:r w:rsidRPr="00922F89">
        <w:rPr>
          <w:vertAlign w:val="superscript"/>
        </w:rPr>
        <w:t>[13]</w:t>
      </w:r>
      <w:r w:rsidRPr="004A50DA">
        <w:t>. Every force operating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3131CC22"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5E70F4B7" w14:textId="77777777" w:rsidR="004A50DA" w:rsidRPr="004A50DA" w:rsidRDefault="004A50DA" w:rsidP="00753137">
      <w:pPr>
        <w:pStyle w:val="mainbody"/>
      </w:pPr>
      <w:r w:rsidRPr="004A50DA">
        <w:t>A graphic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w:t>
      </w:r>
    </w:p>
    <w:p w14:paraId="2E68EB72"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0A1D3B86" w14:textId="77777777"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1E81459E" w14:textId="77777777"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then the organizational patterns that constitute life and consciousness are as real and as physically grounded as anything in the periodic table.</w:t>
      </w:r>
    </w:p>
    <w:p w14:paraId="6058923E" w14:textId="77777777" w:rsidR="004A50DA" w:rsidRPr="004A50DA" w:rsidRDefault="004A50DA" w:rsidP="00753137">
      <w:pPr>
        <w:pStyle w:val="mainbody"/>
      </w:pPr>
      <w:r w:rsidRPr="004A50DA">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w:t>
      </w:r>
      <w:r w:rsidR="00DA5094">
        <w:t xml:space="preserve"> senses</w:t>
      </w:r>
      <w:r w:rsidRPr="004A50DA">
        <w:t xml:space="preserve"> a pressure wave through its lateral line and turns toward it before any conscious decision is made.</w:t>
      </w:r>
    </w:p>
    <w:p w14:paraId="40EF382E"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344B0684"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3D45CC92"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39C5D5FB" w14:textId="77777777" w:rsidR="00D771D3" w:rsidRPr="00D771D3" w:rsidRDefault="00D771D3" w:rsidP="005700B7">
      <w:pPr>
        <w:pStyle w:val="subchapter"/>
      </w:pPr>
      <w:bookmarkStart w:id="63" w:name="_Toc242177795"/>
      <w:r w:rsidRPr="00D771D3">
        <w:t>FROM ATOMS TO LIVING SYSTEMS</w:t>
      </w:r>
      <w:bookmarkEnd w:id="63"/>
    </w:p>
    <w:p w14:paraId="75AEC8F6" w14:textId="77777777" w:rsidR="00D771D3" w:rsidRPr="00D771D3" w:rsidRDefault="00D771D3" w:rsidP="00D771D3">
      <w:pPr>
        <w:pStyle w:val="mainbody"/>
      </w:pPr>
      <w:r w:rsidRPr="00D771D3">
        <w:t>The claim that life crystallizes from universal physics is not simply asserted here. It is traceable, step by step, through the scientific literature, with each step evaluated honestly against what has and has not been confirmed. A critic pulling on this thread deserves a precise answer. Here is one.</w:t>
      </w:r>
    </w:p>
    <w:p w14:paraId="4D6069D8" w14:textId="77777777" w:rsidR="00D77DF3" w:rsidRDefault="00D771D3" w:rsidP="00D771D3">
      <w:pPr>
        <w:pStyle w:val="mainbody"/>
      </w:pPr>
      <w:r w:rsidRPr="00D771D3">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06C973A4" w14:textId="1EFD8490"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xml:space="preserve">. </w:t>
      </w:r>
      <w:r w:rsidR="00505C45">
        <w:t>The Bennu samples also contain 14 of the 20 amino acids life uses to build proteins, formed without life before any planet existed</w:t>
      </w:r>
      <w:r w:rsidRPr="00D771D3">
        <w:t xml:space="preserve"> </w:t>
      </w:r>
      <w:r w:rsidRPr="00922F89">
        <w:rPr>
          <w:vertAlign w:val="superscript"/>
        </w:rPr>
        <w:t>[29]</w:t>
      </w:r>
      <w:r w:rsidRPr="00D771D3">
        <w:t xml:space="preserve">. </w:t>
      </w:r>
    </w:p>
    <w:p w14:paraId="79660AD4" w14:textId="77777777"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ABA6651"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t>[31]</w:t>
      </w:r>
      <w:r w:rsidRPr="00D771D3">
        <w:t>. The chemical plausibility of these steps is real. Whether they represent the actual historical path, rather than one of many possible paths, remains unconfirmed.</w:t>
      </w:r>
    </w:p>
    <w:p w14:paraId="3BF422A5"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1FE1D907"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either existing first is unresolved. </w:t>
      </w:r>
    </w:p>
    <w:p w14:paraId="364FA727" w14:textId="77777777"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28CC5331"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folding because thermodynamics drives it, </w:t>
      </w:r>
      <w:r w:rsidR="00382D84">
        <w:t xml:space="preserve">and </w:t>
      </w:r>
      <w:r w:rsidRPr="00D771D3">
        <w:t xml:space="preserve">autocatalytic networks forming because chemistry permits it. </w:t>
      </w:r>
    </w:p>
    <w:p w14:paraId="41A05857" w14:textId="77777777" w:rsidR="00D771D3" w:rsidRPr="00D771D3" w:rsidRDefault="00D771D3" w:rsidP="00D771D3">
      <w:pPr>
        <w:pStyle w:val="mainbody"/>
      </w:pPr>
      <w:r w:rsidRPr="00D771D3">
        <w:t xml:space="preserve">The genuine gaps all share a common character. They concern the transition from chemistry that follows rules to 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3F69DDC5"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5B6D9213"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1589D5FF" w14:textId="77777777"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63E34B1C" w14:textId="77777777" w:rsidR="006A7140" w:rsidRDefault="006A7140" w:rsidP="006A7140">
      <w:pPr>
        <w:pStyle w:val="mainbody"/>
        <w:keepNext/>
      </w:pPr>
      <w:r>
        <w:rPr>
          <w:rFonts w:ascii="Segoe UI Emoji" w:hAnsi="Segoe UI Emoji" w:cs="Segoe UI Emoji"/>
          <w:noProof/>
        </w:rPr>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21C56936" w14:textId="77777777" w:rsidR="006A7140" w:rsidRDefault="006A7140" w:rsidP="006A7140">
      <w:pPr>
        <w:pStyle w:val="Caption"/>
        <w:jc w:val="left"/>
      </w:pPr>
      <w:r>
        <w:t xml:space="preserve">Figure 3 - </w:t>
      </w:r>
      <w:fldSimple w:instr=" SEQ Figure_3_- \* ARABIC ">
        <w:r w:rsidR="00E95535">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2D61EFA5" w14:textId="77777777" w:rsidR="004A50DA" w:rsidRPr="004A50DA" w:rsidRDefault="004A50DA" w:rsidP="00722A8A">
      <w:pPr>
        <w:pStyle w:val="subchapter"/>
      </w:pPr>
      <w:bookmarkStart w:id="64" w:name="_Toc242177796"/>
      <w:r w:rsidRPr="004A50DA">
        <w:t>THE ENTROPY-EFFICIENCY TRADE-OFF</w:t>
      </w:r>
      <w:bookmarkEnd w:id="64"/>
    </w:p>
    <w:p w14:paraId="21335B2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4A3D4C60"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2CA7CADB"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3C1DEE14"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Think of it as a massively parallel processor running at maximum speed, with extraordinary throughput, very simple operations. At temperatures exceeding 10³² Kelvin near the Planck time, particles and fields interacted so rapidly that information exchange was maximized.</w:t>
      </w:r>
    </w:p>
    <w:p w14:paraId="634349C8" w14:textId="77777777" w:rsidR="004A50DA" w:rsidRPr="004A50DA" w:rsidRDefault="004A50DA" w:rsidP="00753137">
      <w:pPr>
        <w:pStyle w:val="mainbody"/>
      </w:pPr>
      <w:r w:rsidRPr="004A50DA">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277279AA"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6DB239D5"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6961A0BB"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6160059E"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3BC45684"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7637D0CE" w14:textId="77777777" w:rsidR="00E86FCD" w:rsidRDefault="004A50DA" w:rsidP="00E86FCD">
      <w:pPr>
        <w:pStyle w:val="mainbody"/>
      </w:pPr>
      <w:r w:rsidRPr="004A50DA">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56525A48"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9">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305E6847" w14:textId="77777777" w:rsidR="00E86FCD" w:rsidRDefault="00E86FCD" w:rsidP="00E86FCD">
      <w:pPr>
        <w:pStyle w:val="Caption"/>
        <w:jc w:val="left"/>
      </w:pPr>
      <w:r>
        <w:t xml:space="preserve">Figure 3 - </w:t>
      </w:r>
      <w:fldSimple w:instr=" SEQ Figure_3_- \* ARABIC ">
        <w:r w:rsidR="00E95535">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30D349C1" w14:textId="77777777"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34C14269" w14:textId="77777777" w:rsidR="004A50DA" w:rsidRPr="004A50DA" w:rsidRDefault="004A50DA" w:rsidP="00753137">
      <w:pPr>
        <w:pStyle w:val="mainbody"/>
      </w:pPr>
      <w:r w:rsidRPr="004A50DA">
        <w:t>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We are, in a precise thermodynamic sense, borrowing against the sun’s entropy budget to maintain our local complexity.</w:t>
      </w:r>
    </w:p>
    <w:p w14:paraId="751D930D" w14:textId="77777777" w:rsidR="004A50DA" w:rsidRPr="004A50DA" w:rsidRDefault="004A50DA" w:rsidP="00753137">
      <w:pPr>
        <w:pStyle w:val="mainbody"/>
      </w:pPr>
      <w:r w:rsidRPr="004A50DA">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0A9F62EC"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1FA29B54" w14:textId="77777777" w:rsidR="004A50DA" w:rsidRPr="004A50DA" w:rsidRDefault="001A4992" w:rsidP="00753137">
      <w:pPr>
        <w:pStyle w:val="mainbody"/>
      </w:pPr>
      <w:r>
        <w:t>(</w:t>
      </w:r>
      <w:r w:rsidR="004A50DA" w:rsidRPr="004A50DA">
        <w:t>see Appendix Element 3, Section B</w:t>
      </w:r>
      <w:r>
        <w:t>)</w:t>
      </w:r>
      <w:r w:rsidR="004A50DA" w:rsidRPr="004A50DA">
        <w:t>.</w:t>
      </w:r>
    </w:p>
    <w:p w14:paraId="3C2DA3B5" w14:textId="77777777" w:rsidR="004A50DA" w:rsidRPr="004A50DA" w:rsidRDefault="004A50DA" w:rsidP="00D71D42">
      <w:pPr>
        <w:pStyle w:val="subchapter"/>
      </w:pPr>
      <w:bookmarkStart w:id="65" w:name="_Toc242177797"/>
      <w:r w:rsidRPr="004A50DA">
        <w:t>THE EVIDENCE CASCADES</w:t>
      </w:r>
      <w:bookmarkEnd w:id="65"/>
    </w:p>
    <w:p w14:paraId="3DEE2774"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746C58AA"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7B92758E"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3CB4B5E8" w14:textId="77777777" w:rsidR="004A50DA" w:rsidRPr="004A50DA" w:rsidRDefault="004A50DA" w:rsidP="00753137">
      <w:pPr>
        <w:pStyle w:val="mainbody"/>
      </w:pPr>
      <w:r w:rsidRPr="004A50DA">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7BB35FB7" w14:textId="77777777"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2B6BF8E7" w14:textId="7777777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68386E7D"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57F39091"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35FDFEBE" w14:textId="77777777" w:rsidR="0080345E" w:rsidRDefault="0080345E" w:rsidP="0080345E">
      <w:pPr>
        <w:pStyle w:val="mainbody"/>
        <w:keepNext/>
      </w:pPr>
      <w:r>
        <w:rPr>
          <w:noProof/>
        </w:rPr>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50">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6C22805C" w14:textId="77777777" w:rsidR="0080345E" w:rsidRDefault="0080345E" w:rsidP="0080345E">
      <w:pPr>
        <w:pStyle w:val="Caption"/>
        <w:jc w:val="left"/>
      </w:pPr>
      <w:r>
        <w:t xml:space="preserve">Figure 3 - </w:t>
      </w:r>
      <w:fldSimple w:instr=" SEQ Figure_3_- \* ARABIC ">
        <w:r w:rsidR="00E95535">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02A33240" w14:textId="77777777"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49CB7939"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1DF64D7D" w14:textId="77777777" w:rsidR="004A50DA" w:rsidRPr="004A50DA" w:rsidRDefault="004A50DA" w:rsidP="00D43AF0">
      <w:pPr>
        <w:pStyle w:val="subchapter"/>
      </w:pPr>
      <w:bookmarkStart w:id="66" w:name="_Toc242177798"/>
      <w:r w:rsidRPr="004A50DA">
        <w:t>THE CONSCIOUSNESS INTERFACE</w:t>
      </w:r>
      <w:bookmarkEnd w:id="66"/>
    </w:p>
    <w:p w14:paraId="0D076D5C"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70FB17B1" w14:textId="77777777" w:rsidR="004A50DA" w:rsidRPr="004A50DA" w:rsidRDefault="004A50DA" w:rsidP="00753137">
      <w:pPr>
        <w:pStyle w:val="mainbody"/>
      </w:pPr>
      <w:r w:rsidRPr="004A50DA">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6BC8E71F"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155779FD"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57EF9DC6"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1E849DFB" w14:textId="7ED35CC1" w:rsidR="004A50DA" w:rsidRPr="004A50DA" w:rsidRDefault="004A50DA" w:rsidP="00753137">
      <w:pPr>
        <w:pStyle w:val="mainbody"/>
      </w:pPr>
      <w:r w:rsidRPr="004A50DA">
        <w:t xml:space="preserve">IIT captures something genuine: consciousness correlates with information integration, and the measure provides at least one quantitative handle on an otherwise elusive phenomenon. The picture is not settled, however. </w:t>
      </w:r>
      <w:r w:rsidR="00505C45">
        <w:t>A pre-registered adversarial collaboration published in Nature in 2025, the most rigorous comparative test of IIT and Global Workspace Theory to date, found that key predictions of both theories were challenged by the data</w:t>
      </w:r>
      <w:r w:rsidRPr="004A50DA">
        <w:t xml:space="preserve"> </w:t>
      </w:r>
      <w:r w:rsidRPr="00922F89">
        <w:rPr>
          <w:vertAlign w:val="superscript"/>
        </w:rPr>
        <w:t>[27]</w:t>
      </w:r>
      <w:r w:rsidRPr="004A50DA">
        <w:t>.</w:t>
      </w:r>
    </w:p>
    <w:p w14:paraId="60AD72FC"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9210E5A"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0430869D"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54A8E883"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6EECBB42" w14:textId="77777777" w:rsidR="004A50DA" w:rsidRPr="004A50DA" w:rsidRDefault="004A50DA" w:rsidP="00753137">
      <w:pPr>
        <w:pStyle w:val="mainbody"/>
      </w:pPr>
      <w:r w:rsidRPr="004A50DA">
        <w:t>When that model becomes temporally deep, spanning past and anticipated future, and counterfactually rich, capable of simulating alternatives that have not occurred, and self-referential, the model includes a model of itself. At that point, something functions as experience. The universe manages states. Embodied consciousness models, anticipates, and knows. Landauer’s Principle makes both physically real. Structure makes them qualitatively different.</w:t>
      </w:r>
    </w:p>
    <w:p w14:paraId="0AD8D2BC" w14:textId="77777777" w:rsidR="004A50DA" w:rsidRPr="004A50DA" w:rsidRDefault="004A50DA" w:rsidP="00381B9F">
      <w:pPr>
        <w:pStyle w:val="subchapter"/>
      </w:pPr>
      <w:bookmarkStart w:id="67" w:name="_Toc242177799"/>
      <w:r w:rsidRPr="004A50DA">
        <w:t>WHAT THIS OPENS UP</w:t>
      </w:r>
      <w:bookmarkEnd w:id="67"/>
    </w:p>
    <w:p w14:paraId="3B191E3C"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4DA9B684" w14:textId="77777777" w:rsidR="004A50DA" w:rsidRPr="004A50DA" w:rsidRDefault="004A50DA" w:rsidP="00753137">
      <w:pPr>
        <w:pStyle w:val="mainbody"/>
      </w:pPr>
      <w:r w:rsidRPr="004A50DA">
        <w:t>In quantum computing, the standard approach treats decoherence as an engineering obstacle to be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02CBD42D"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60977D3D"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2EAC8486" w14:textId="77777777" w:rsidR="004A50DA" w:rsidRPr="004A50DA" w:rsidRDefault="004A50DA" w:rsidP="00753137">
      <w:pPr>
        <w:pStyle w:val="mainbody"/>
      </w:pPr>
      <w:r w:rsidRPr="004A50DA">
        <w:t>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solved the hard problem, but it provides tools for making progress on it.</w:t>
      </w:r>
    </w:p>
    <w:p w14:paraId="2B64E0B9"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580DDD17" w14:textId="77777777" w:rsidR="004A50DA" w:rsidRPr="004A50DA" w:rsidRDefault="004A50DA" w:rsidP="00C55189">
      <w:pPr>
        <w:pStyle w:val="subchapter"/>
      </w:pPr>
      <w:bookmarkStart w:id="68" w:name="_Toc242177800"/>
      <w:r w:rsidRPr="004A50DA">
        <w:t>THE SCIENTIFIC IMPERATIVE</w:t>
      </w:r>
      <w:bookmarkEnd w:id="68"/>
    </w:p>
    <w:p w14:paraId="26E7AAED" w14:textId="77777777" w:rsidR="004A50DA" w:rsidRPr="004A50DA" w:rsidRDefault="004A50DA" w:rsidP="00753137">
      <w:pPr>
        <w:pStyle w:val="mainbody"/>
      </w:pPr>
      <w:r w:rsidRPr="004A50DA">
        <w:t xml:space="preserve">A framework that generates patterns is interesting. </w:t>
      </w:r>
      <w:r w:rsidR="00EB7C21">
        <w:t>A framework that can be proven wrong is science.</w:t>
      </w:r>
    </w:p>
    <w:p w14:paraId="20950B55"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10E08F6D"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11EB1062"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01E03388" w14:textId="77777777" w:rsidR="004A50DA" w:rsidRPr="004A50DA" w:rsidRDefault="004A50DA" w:rsidP="00753137">
      <w:pPr>
        <w:pStyle w:val="mainbody"/>
      </w:pPr>
      <w:r w:rsidRPr="004A50DA">
        <w:t>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w:t>
      </w:r>
    </w:p>
    <w:p w14:paraId="1125972A" w14:textId="77777777" w:rsidR="004A50DA" w:rsidRPr="004A50DA" w:rsidRDefault="004A50DA" w:rsidP="00753137">
      <w:pPr>
        <w:pStyle w:val="mainbody"/>
      </w:pPr>
      <w:r w:rsidRPr="004A50DA">
        <w:t>The test is whether brain-cosmos similarity is generic network efficiency or something more specific to information processing. The two interpretations make different predictions about which network properties match and which diverge.</w:t>
      </w:r>
    </w:p>
    <w:p w14:paraId="6A24E6EC"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24BBD336"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54A29289" w14:textId="77777777" w:rsidR="004A50DA" w:rsidRPr="004A50DA" w:rsidRDefault="004A50DA">
      <w:pPr>
        <w:pStyle w:val="mainbody"/>
        <w:numPr>
          <w:ilvl w:val="0"/>
          <w:numId w:val="12"/>
        </w:numPr>
        <w:spacing w:line="240" w:lineRule="auto"/>
      </w:pPr>
      <w:r w:rsidRPr="004A50DA">
        <w:t>deep anesthesia</w:t>
      </w:r>
    </w:p>
    <w:p w14:paraId="7BDC7C64" w14:textId="77777777" w:rsidR="004A50DA" w:rsidRPr="004A50DA" w:rsidRDefault="004A50DA">
      <w:pPr>
        <w:pStyle w:val="mainbody"/>
        <w:numPr>
          <w:ilvl w:val="0"/>
          <w:numId w:val="12"/>
        </w:numPr>
        <w:spacing w:line="240" w:lineRule="auto"/>
      </w:pPr>
      <w:r w:rsidRPr="004A50DA">
        <w:t>psychedelic states</w:t>
      </w:r>
    </w:p>
    <w:p w14:paraId="549CF460" w14:textId="77777777" w:rsidR="004A50DA" w:rsidRPr="004A50DA" w:rsidRDefault="004A50DA">
      <w:pPr>
        <w:pStyle w:val="mainbody"/>
        <w:numPr>
          <w:ilvl w:val="0"/>
          <w:numId w:val="12"/>
        </w:numPr>
        <w:spacing w:line="240" w:lineRule="auto"/>
      </w:pPr>
      <w:r w:rsidRPr="004A50DA">
        <w:t>minimally conscious states</w:t>
      </w:r>
    </w:p>
    <w:p w14:paraId="2457DE05" w14:textId="77777777" w:rsidR="004A50DA" w:rsidRPr="004A50DA" w:rsidRDefault="004A50DA">
      <w:pPr>
        <w:pStyle w:val="mainbody"/>
        <w:numPr>
          <w:ilvl w:val="0"/>
          <w:numId w:val="12"/>
        </w:numPr>
        <w:spacing w:line="240" w:lineRule="auto"/>
      </w:pPr>
      <w:r w:rsidRPr="004A50DA">
        <w:t>advanced meditation</w:t>
      </w:r>
    </w:p>
    <w:p w14:paraId="59ED22CF" w14:textId="77777777" w:rsidR="004A50DA" w:rsidRPr="004A50DA" w:rsidRDefault="004A50DA" w:rsidP="00753137">
      <w:pPr>
        <w:pStyle w:val="mainbody"/>
      </w:pPr>
      <w:r w:rsidRPr="004A50DA">
        <w:t>not just the comparison between awake and asleep.</w:t>
      </w:r>
    </w:p>
    <w:p w14:paraId="795D337E" w14:textId="77777777" w:rsidR="004A50DA" w:rsidRPr="004A50DA" w:rsidRDefault="004A50DA" w:rsidP="00753137">
      <w:pPr>
        <w:pStyle w:val="mainbody"/>
      </w:pPr>
      <w:r w:rsidRPr="004A50DA">
        <w:t xml:space="preserve">A genuine information-processing account should predict the ordering of those states, not just distinguish the endpoints. </w:t>
      </w:r>
      <w:r w:rsidR="00EB7C21">
        <w:t>These are the grounds on which the framework is tested.</w:t>
      </w:r>
    </w:p>
    <w:p w14:paraId="078D4FE1" w14:textId="77777777" w:rsidR="004A50DA" w:rsidRDefault="004A50DA" w:rsidP="00753137">
      <w:pPr>
        <w:pStyle w:val="mainbody"/>
      </w:pPr>
      <w:r w:rsidRPr="004A50DA">
        <w:t>That is not a weakness. It is exactly what distinguishes a scientific hypothesis from a philosophical position, and it is what makes this investigation worth the effort of the elements that follow.</w:t>
      </w:r>
    </w:p>
    <w:p w14:paraId="533E1BD1" w14:textId="77777777" w:rsidR="002B1B68" w:rsidRDefault="007B742F" w:rsidP="007B742F">
      <w:pPr>
        <w:pStyle w:val="mainbody"/>
      </w:pPr>
      <w:r w:rsidRPr="007B742F">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10BDF9CB" w14:textId="77777777" w:rsidR="007B742F" w:rsidRPr="007B742F" w:rsidRDefault="007B742F" w:rsidP="007B742F">
      <w:pPr>
        <w:pStyle w:val="mainbody"/>
      </w:pPr>
      <w:r w:rsidRPr="007B742F">
        <w:t xml:space="preserve">The moment consistent relationships </w:t>
      </w:r>
      <w:r w:rsidR="002B1B68" w:rsidRPr="007B742F">
        <w:t>exist</w:t>
      </w:r>
      <w:r w:rsidR="002B1B68">
        <w:t>,</w:t>
      </w:r>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w:t>
      </w:r>
      <w:r w:rsidR="00DA5094">
        <w:t xml:space="preserve">Euclid’s </w:t>
      </w:r>
      <w:r w:rsidRPr="007B742F">
        <w:t>Elements derives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6324A48E"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0FC9C430" w14:textId="77777777" w:rsidR="007B742F" w:rsidRPr="007B742F" w:rsidRDefault="007B742F" w:rsidP="007B742F">
      <w:pPr>
        <w:pStyle w:val="mainbody"/>
      </w:pPr>
      <w:r w:rsidRPr="007B742F">
        <w:t>The universe does not choose to process information. At the threshold where pure relational structure acquires metric content, processing is what that transition is. Necessity was never about physics demanding it. The relational structure, operating below any metric, made it the only available description once the threshold was crossed.</w:t>
      </w:r>
    </w:p>
    <w:p w14:paraId="4A782ECB" w14:textId="77777777" w:rsidR="007B742F" w:rsidRPr="004A50DA" w:rsidRDefault="00C13057" w:rsidP="00587127">
      <w:pPr>
        <w:pStyle w:val="mainbody"/>
      </w:pPr>
      <w:r>
        <w:pict w14:anchorId="365D6380">
          <v:rect id="_x0000_i1027" style="width:0;height:1.5pt" o:hralign="center" o:hrstd="t" o:hr="t" fillcolor="#a0a0a0" stroked="f"/>
        </w:pict>
      </w:r>
    </w:p>
    <w:p w14:paraId="7FA7F4EA" w14:textId="77777777" w:rsidR="004A50DA" w:rsidRPr="004A50DA" w:rsidRDefault="004A50DA" w:rsidP="00304947">
      <w:pPr>
        <w:pStyle w:val="subchapter"/>
      </w:pPr>
      <w:bookmarkStart w:id="69" w:name="_Toc242177801"/>
      <w:r w:rsidRPr="004A50DA">
        <w:t>LOOKING FORWARD</w:t>
      </w:r>
      <w:bookmarkEnd w:id="69"/>
    </w:p>
    <w:p w14:paraId="696BA6AC"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61E60374"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501F535B"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5CCD9835"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56551466" w14:textId="77777777" w:rsidR="008E61C6" w:rsidRDefault="008E61C6" w:rsidP="00B64046">
      <w:pPr>
        <w:pStyle w:val="mainbody"/>
        <w:rPr>
          <w:rFonts w:ascii="Segoe UI Emoji" w:hAnsi="Segoe UI Emoji" w:cs="Segoe UI Emoji"/>
        </w:rPr>
      </w:pPr>
    </w:p>
    <w:p w14:paraId="18FC8385" w14:textId="77777777" w:rsidR="008E61C6" w:rsidRDefault="008E61C6" w:rsidP="00B64046">
      <w:pPr>
        <w:pStyle w:val="mainbody"/>
        <w:rPr>
          <w:rFonts w:ascii="Segoe UI Emoji" w:hAnsi="Segoe UI Emoji" w:cs="Segoe UI Emoji"/>
        </w:rPr>
      </w:pPr>
    </w:p>
    <w:p w14:paraId="2A4E3F76" w14:textId="77777777" w:rsidR="008E61C6" w:rsidRPr="00B64046" w:rsidRDefault="008E61C6" w:rsidP="00B64046">
      <w:pPr>
        <w:pStyle w:val="mainbody"/>
        <w:rPr>
          <w:rFonts w:ascii="Segoe UI Emoji" w:hAnsi="Segoe UI Emoji" w:cs="Segoe UI Emoji"/>
        </w:rPr>
      </w:pPr>
    </w:p>
    <w:p w14:paraId="16E569E9" w14:textId="77777777" w:rsidR="004C3E9B" w:rsidRPr="00C153BC" w:rsidRDefault="00461032" w:rsidP="00CE3E9E">
      <w:pPr>
        <w:pStyle w:val="mainbody"/>
      </w:pPr>
      <w:r w:rsidRPr="00C153BC">
        <w:t>.</w:t>
      </w:r>
      <w:r w:rsidR="004C3E9B" w:rsidRPr="00C153BC">
        <w:br w:type="page"/>
      </w:r>
    </w:p>
    <w:p w14:paraId="7A1CD387" w14:textId="77777777" w:rsidR="008F3581" w:rsidRDefault="008F3581" w:rsidP="00BD6DF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3EEBD19D" w14:textId="77777777" w:rsidR="003B4E18" w:rsidRPr="00222821" w:rsidRDefault="003B4E18" w:rsidP="00BD6DF0">
      <w:pPr>
        <w:pStyle w:val="ChapterTitle0"/>
        <w:rPr>
          <w:b w:val="0"/>
          <w:bCs w:val="0"/>
        </w:rPr>
      </w:pPr>
      <w:bookmarkStart w:id="70" w:name="_Toc242177802"/>
      <w:r w:rsidRPr="00222821">
        <w:rPr>
          <w:b w:val="0"/>
          <w:bCs w:val="0"/>
        </w:rPr>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0"/>
    </w:p>
    <w:p w14:paraId="77D53957" w14:textId="77777777" w:rsidR="00D775F1" w:rsidRPr="00C153BC" w:rsidRDefault="00D775F1" w:rsidP="00E8547D">
      <w:pPr>
        <w:pStyle w:val="ChapterSubtitle"/>
      </w:pPr>
      <w:bookmarkStart w:id="71" w:name="_Toc242177803"/>
      <w:r w:rsidRPr="00C153BC">
        <w:t>A Ubiquitous Pattern Across All Scales</w:t>
      </w:r>
      <w:bookmarkEnd w:id="7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598FBBB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0"/>
          <w:p w14:paraId="4A05BF7B"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7A20E96A" w14:textId="77777777" w:rsidR="00B64046" w:rsidRPr="002055F3" w:rsidRDefault="00B64046" w:rsidP="00B64046">
      <w:pPr>
        <w:pStyle w:val="mainbody"/>
        <w:keepNext/>
        <w:rPr>
          <w:rFonts w:ascii="Segoe UI Emoji" w:hAnsi="Segoe UI Emoji" w:cs="Segoe UI Emoji"/>
        </w:rPr>
      </w:pPr>
    </w:p>
    <w:p w14:paraId="5BA77F77"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43D1F117"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681AD8AB" w14:textId="77777777" w:rsidR="002055F3" w:rsidRPr="002055F3" w:rsidRDefault="002055F3">
      <w:pPr>
        <w:pStyle w:val="mainbody"/>
        <w:numPr>
          <w:ilvl w:val="0"/>
          <w:numId w:val="13"/>
        </w:numPr>
        <w:spacing w:line="240" w:lineRule="auto"/>
      </w:pPr>
      <w:r w:rsidRPr="002055F3">
        <w:t>The Moon traces a near-circle overhead every 27 days.</w:t>
      </w:r>
    </w:p>
    <w:p w14:paraId="68F705BD"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67A419E5" w14:textId="77777777" w:rsidR="002055F3" w:rsidRPr="002055F3" w:rsidRDefault="002055F3">
      <w:pPr>
        <w:pStyle w:val="mainbody"/>
        <w:numPr>
          <w:ilvl w:val="0"/>
          <w:numId w:val="13"/>
        </w:numPr>
        <w:spacing w:line="240" w:lineRule="auto"/>
      </w:pPr>
      <w:r w:rsidRPr="002055F3">
        <w:t>That center is the hub of a massive spiral.</w:t>
      </w:r>
    </w:p>
    <w:p w14:paraId="1D825829" w14:textId="77777777" w:rsidR="00823628" w:rsidRPr="00B64046" w:rsidRDefault="002055F3" w:rsidP="00823628">
      <w:pPr>
        <w:pStyle w:val="mainbody"/>
      </w:pPr>
      <w:r w:rsidRPr="002055F3">
        <w:t>That spiral rotates in the larger dance of the local group of galaxies.</w:t>
      </w:r>
    </w:p>
    <w:p w14:paraId="2C7CDAF0" w14:textId="77777777" w:rsidR="00823628" w:rsidRPr="00C153BC" w:rsidRDefault="00823628" w:rsidP="00823628">
      <w:pPr>
        <w:pStyle w:val="mainbody"/>
        <w:keepNext/>
      </w:pPr>
      <w:r w:rsidRPr="00C153BC">
        <w:rPr>
          <w:noProof/>
        </w:rPr>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3">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4CE7EBF3" w14:textId="77777777" w:rsidR="00823628" w:rsidRPr="00C153BC" w:rsidRDefault="00823628" w:rsidP="00823628">
      <w:pPr>
        <w:pStyle w:val="Caption"/>
        <w:jc w:val="left"/>
      </w:pPr>
      <w:r w:rsidRPr="00C153BC">
        <w:t xml:space="preserve">Figure 4 - </w:t>
      </w:r>
      <w:fldSimple w:instr=" SEQ Figure_4_- \* ARABIC ">
        <w:r w:rsidR="00E95535">
          <w:rPr>
            <w:noProof/>
          </w:rPr>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78539D0B" w14:textId="77777777"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3ABCB20C"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7407445B"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55D65AA2" w14:textId="77777777" w:rsidR="002055F3" w:rsidRPr="002055F3" w:rsidRDefault="002055F3" w:rsidP="002055F3">
      <w:pPr>
        <w:pStyle w:val="mainbody"/>
      </w:pPr>
      <w:r w:rsidRPr="002055F3">
        <w:t>This cannot be a coincidence. But explaining it is less straightforward than it might appear.</w:t>
      </w:r>
    </w:p>
    <w:p w14:paraId="1B5FD132" w14:textId="77777777" w:rsidR="002055F3" w:rsidRPr="002055F3" w:rsidRDefault="002055F3" w:rsidP="00823628">
      <w:pPr>
        <w:pStyle w:val="subchapter"/>
      </w:pPr>
      <w:bookmarkStart w:id="72" w:name="_Toc242177804"/>
      <w:r w:rsidRPr="002055F3">
        <w:t>WHAT WE KNOW, AND WHERE THE EXPLANATIONS STOP</w:t>
      </w:r>
      <w:bookmarkEnd w:id="72"/>
    </w:p>
    <w:p w14:paraId="45E9248F" w14:textId="77777777" w:rsidR="002055F3" w:rsidRPr="002055F3" w:rsidRDefault="002055F3" w:rsidP="002055F3">
      <w:pPr>
        <w:pStyle w:val="mainbody"/>
      </w:pPr>
      <w:r w:rsidRPr="002055F3">
        <w:t>Physics offers clear and well-tested explanations for many instances of rotation, and intellectual honesty requires starting there.</w:t>
      </w:r>
    </w:p>
    <w:p w14:paraId="1C2C6109"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6D935D00" w14:textId="77777777"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4963B4D2" w14:textId="77777777" w:rsidR="002055F3" w:rsidRPr="002055F3" w:rsidRDefault="002055F3" w:rsidP="002055F3">
      <w:pPr>
        <w:pStyle w:val="mainbody"/>
      </w:pPr>
      <w:r w:rsidRPr="002055F3">
        <w:t>These are real, well-established explanations. The framework doesn’t dispute them.</w:t>
      </w:r>
    </w:p>
    <w:p w14:paraId="111CC4D1"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17B74851" w14:textId="7777777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they might not be. That is </w:t>
      </w:r>
      <w:r w:rsidR="004C00A5">
        <w:t>exact</w:t>
      </w:r>
      <w:r w:rsidRPr="002055F3">
        <w:t>ly the question this element is investigating.</w:t>
      </w:r>
    </w:p>
    <w:p w14:paraId="6D5DFC5A" w14:textId="77777777" w:rsidR="002055F3" w:rsidRPr="002055F3" w:rsidRDefault="002055F3" w:rsidP="00823628">
      <w:pPr>
        <w:pStyle w:val="subchapter"/>
      </w:pPr>
      <w:bookmarkStart w:id="73" w:name="_Toc242177805"/>
      <w:r w:rsidRPr="002055F3">
        <w:t>THE MISSING INFORMATION COMPONENT</w:t>
      </w:r>
      <w:bookmarkEnd w:id="73"/>
    </w:p>
    <w:p w14:paraId="49A6F9FD" w14:textId="77777777" w:rsidR="002055F3" w:rsidRPr="002055F3" w:rsidRDefault="002055F3" w:rsidP="002055F3">
      <w:pPr>
        <w:pStyle w:val="mainbody"/>
      </w:pPr>
      <w:r w:rsidRPr="002055F3">
        <w:t>Consider what the standard energy-based explanations leave untouched.</w:t>
      </w:r>
    </w:p>
    <w:p w14:paraId="25D12AF7"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646A0737"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52A3BFBE"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6EFFB20A"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625E178D" w14:textId="77777777" w:rsidR="002055F3" w:rsidRPr="002055F3" w:rsidRDefault="002055F3" w:rsidP="002055F3">
      <w:pPr>
        <w:pStyle w:val="mainbody"/>
      </w:pPr>
      <w:r w:rsidRPr="002055F3">
        <w:t>The field treats this as a convenient measurement technique. The deeper question of whether the encoding itself reflects something fundamental about the relationship between rotation and information has not been asked.</w:t>
      </w:r>
    </w:p>
    <w:p w14:paraId="4EBA680B"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60365672" w14:textId="77777777" w:rsidR="002055F3" w:rsidRPr="002055F3" w:rsidRDefault="002055F3" w:rsidP="00C5525B">
      <w:pPr>
        <w:pStyle w:val="subchapter"/>
      </w:pPr>
      <w:bookmarkStart w:id="74" w:name="_Toc242177806"/>
      <w:r w:rsidRPr="002055F3">
        <w:t>RECENT OBSERVATIONAL CHALLENGES</w:t>
      </w:r>
      <w:bookmarkEnd w:id="74"/>
    </w:p>
    <w:p w14:paraId="1F9F3533" w14:textId="77777777" w:rsidR="002055F3" w:rsidRPr="002055F3" w:rsidRDefault="002055F3" w:rsidP="002055F3">
      <w:pPr>
        <w:pStyle w:val="mainbody"/>
      </w:pPr>
      <w:r w:rsidRPr="002055F3">
        <w:t>Standard models face a specific challenge that bears directly on this element’s questions.</w:t>
      </w:r>
    </w:p>
    <w:p w14:paraId="39C89A94"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5FDEEA51"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05D01B5E"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1BB694E1" w14:textId="77777777" w:rsidR="002055F3" w:rsidRPr="002055F3" w:rsidRDefault="002055F3" w:rsidP="002055F3">
      <w:pPr>
        <w:pStyle w:val="mainbody"/>
      </w:pPr>
      <w:r w:rsidRPr="002055F3">
        <w:t>The information-processing perspective, at minimum, generates a testable hypothesis. It states that information density optimization contributes to structure formation alongside gravitational energy minimization, with the JWST data providing the testing ground.</w:t>
      </w:r>
    </w:p>
    <w:p w14:paraId="467A4A43"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5C7FD3F7" w14:textId="77777777" w:rsidR="002055F3" w:rsidRPr="002055F3" w:rsidRDefault="002055F3" w:rsidP="002055F3">
      <w:pPr>
        <w:pStyle w:val="mainbody"/>
      </w:pPr>
      <w:r>
        <w:t>The JWST findings are not an anomaly requiring a patch to the standard model. They are what the framework expects. The framework’s written account of them came after the observations, so they are recorded as consistent with it, not as a prediction.</w:t>
      </w:r>
    </w:p>
    <w:p w14:paraId="2EF38C97" w14:textId="77777777" w:rsidR="002055F3" w:rsidRPr="002055F3" w:rsidRDefault="002055F3" w:rsidP="002055F3">
      <w:pPr>
        <w:pStyle w:val="mainbody"/>
      </w:pPr>
      <w:r>
        <w:t>In March 2025, DESI’s second data release strengthened the dark energy evolution signal to between 2.8σ and 4.2σ, depending on which supernova data are combined. This lends further support to the view that the universe’s expansion reflects ongoing substrate dynamics rather than a fixed vacuum energy.</w:t>
      </w:r>
    </w:p>
    <w:p w14:paraId="506538DF"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5643AFCE" w14:textId="77777777" w:rsidR="002055F3" w:rsidRPr="002055F3" w:rsidRDefault="002055F3" w:rsidP="00677678">
      <w:pPr>
        <w:pStyle w:val="subchapter"/>
      </w:pPr>
      <w:bookmarkStart w:id="75" w:name="_Toc242177807"/>
      <w:r w:rsidRPr="002055F3">
        <w:t>QUANTUM MECHANICS AND SPHERICAL SYMMETRY</w:t>
      </w:r>
      <w:bookmarkEnd w:id="75"/>
    </w:p>
    <w:p w14:paraId="7DBC6825"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3FF44C60" w14:textId="77777777" w:rsidR="002055F3" w:rsidRPr="002055F3" w:rsidRDefault="002055F3" w:rsidP="00677678">
      <w:pPr>
        <w:pStyle w:val="subchapter"/>
      </w:pPr>
      <w:bookmarkStart w:id="76" w:name="_Toc242177808"/>
      <w:r w:rsidRPr="002055F3">
        <w:t>THE ROLE OF Π</w:t>
      </w:r>
      <w:bookmarkEnd w:id="76"/>
    </w:p>
    <w:p w14:paraId="1A22DF4F"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46DDAAC6" w14:textId="77777777"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40ED35F0" w14:textId="77777777" w:rsidR="002055F3" w:rsidRPr="002055F3" w:rsidRDefault="002055F3" w:rsidP="00677678">
      <w:pPr>
        <w:pStyle w:val="subchapter"/>
      </w:pPr>
      <w:bookmarkStart w:id="77" w:name="_Toc242177809"/>
      <w:r w:rsidRPr="002055F3">
        <w:t>Π AS A POTENTIAL INFORMATION SUBSTRATE</w:t>
      </w:r>
      <w:bookmarkEnd w:id="77"/>
    </w:p>
    <w:p w14:paraId="673B0104"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5DA2E592"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4D4DFA30" w14:textId="77777777" w:rsidR="002055F3" w:rsidRPr="002055F3" w:rsidRDefault="002055F3" w:rsidP="002055F3">
      <w:pPr>
        <w:pStyle w:val="mainbody"/>
      </w:pPr>
      <w:r w:rsidRPr="002055F3">
        <w:t>This is not mysticism. It is a mathematical property of normal numbers, the same reason that flipping an infinite fair coin will eventually produce any sequence of heads and tails you care to name. The information is in the arrangement, not some special substance.</w:t>
      </w:r>
    </w:p>
    <w:p w14:paraId="4383EFB6" w14:textId="77777777" w:rsidR="002055F3" w:rsidRPr="002055F3" w:rsidRDefault="002055F3" w:rsidP="002055F3">
      <w:pPr>
        <w:pStyle w:val="mainbody"/>
      </w:pPr>
      <w:r w:rsidRPr="002055F3">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378FDEA7" w14:textId="77777777" w:rsidR="002055F3" w:rsidRPr="002055F3" w:rsidRDefault="002055F3" w:rsidP="002055F3">
      <w:pPr>
        <w:pStyle w:val="mainbody"/>
      </w:pPr>
      <w:r w:rsidRPr="002055F3">
        <w:t>The fact that those circular relationships keep appearing across:</w:t>
      </w:r>
    </w:p>
    <w:p w14:paraId="255D75BA" w14:textId="77777777" w:rsidR="002055F3" w:rsidRPr="002055F3" w:rsidRDefault="002055F3">
      <w:pPr>
        <w:pStyle w:val="mainbody"/>
        <w:numPr>
          <w:ilvl w:val="0"/>
          <w:numId w:val="14"/>
        </w:numPr>
        <w:spacing w:line="240" w:lineRule="auto"/>
      </w:pPr>
      <w:r w:rsidRPr="002055F3">
        <w:t>quantum wave functions</w:t>
      </w:r>
    </w:p>
    <w:p w14:paraId="0D7A17DF" w14:textId="77777777" w:rsidR="002055F3" w:rsidRPr="002055F3" w:rsidRDefault="002055F3">
      <w:pPr>
        <w:pStyle w:val="mainbody"/>
        <w:numPr>
          <w:ilvl w:val="0"/>
          <w:numId w:val="14"/>
        </w:numPr>
        <w:spacing w:line="240" w:lineRule="auto"/>
      </w:pPr>
      <w:r w:rsidRPr="002055F3">
        <w:t>orbital mechanics</w:t>
      </w:r>
    </w:p>
    <w:p w14:paraId="1FF27B70" w14:textId="77777777" w:rsidR="002055F3" w:rsidRPr="002055F3" w:rsidRDefault="002055F3">
      <w:pPr>
        <w:pStyle w:val="mainbody"/>
        <w:numPr>
          <w:ilvl w:val="0"/>
          <w:numId w:val="14"/>
        </w:numPr>
        <w:spacing w:line="240" w:lineRule="auto"/>
      </w:pPr>
      <w:r w:rsidRPr="002055F3">
        <w:t>cortical organization</w:t>
      </w:r>
    </w:p>
    <w:p w14:paraId="34763EB8" w14:textId="77777777" w:rsidR="002055F3" w:rsidRPr="002055F3" w:rsidRDefault="002055F3">
      <w:pPr>
        <w:pStyle w:val="mainbody"/>
        <w:numPr>
          <w:ilvl w:val="0"/>
          <w:numId w:val="14"/>
        </w:numPr>
        <w:spacing w:line="240" w:lineRule="auto"/>
      </w:pPr>
      <w:r w:rsidRPr="002055F3">
        <w:t>cosmic structure</w:t>
      </w:r>
    </w:p>
    <w:p w14:paraId="3750FA2D" w14:textId="77777777" w:rsidR="002055F3" w:rsidRPr="002055F3" w:rsidRDefault="002055F3" w:rsidP="002055F3">
      <w:pPr>
        <w:pStyle w:val="mainbody"/>
      </w:pPr>
      <w:r w:rsidRPr="002055F3">
        <w:t>may mean that similar optimization constraints are operating at every scale. π is the signature of that constraint wherever it appears, not the mechanism.</w:t>
      </w:r>
    </w:p>
    <w:p w14:paraId="389A6850"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16A0A858"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2C67054C" w14:textId="77777777" w:rsidR="002055F3" w:rsidRPr="002055F3" w:rsidRDefault="002055F3" w:rsidP="002F1D37">
      <w:pPr>
        <w:pStyle w:val="subchapter"/>
      </w:pPr>
      <w:bookmarkStart w:id="78" w:name="_Toc242177810"/>
      <w:r w:rsidRPr="002055F3">
        <w:t>OPTIMIZATION AND INFORMATION PROCESSING</w:t>
      </w:r>
      <w:bookmarkEnd w:id="78"/>
    </w:p>
    <w:p w14:paraId="0742F979" w14:textId="77777777" w:rsidR="002055F3" w:rsidRPr="002055F3" w:rsidRDefault="002055F3" w:rsidP="002055F3">
      <w:pPr>
        <w:pStyle w:val="mainbody"/>
      </w:pPr>
      <w:r w:rsidRPr="002055F3">
        <w:t>The connection to Elements 2 and 3 is what makes the following more than an analogy. Landauer’s Principle establishes that energy and information are not simply related but equivalent. Information processing is physical work, and physical work is information processing.</w:t>
      </w:r>
    </w:p>
    <w:p w14:paraId="2F6947A9"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74EEFAC7" w14:textId="77777777" w:rsidR="002055F3" w:rsidRPr="002055F3" w:rsidRDefault="002055F3" w:rsidP="002055F3">
      <w:pPr>
        <w:pStyle w:val="mainbody"/>
      </w:pPr>
      <w:r w:rsidRPr="002055F3">
        <w:t>The three pillars below apply physics through an information lens, not claims added on top of it.</w:t>
      </w:r>
    </w:p>
    <w:p w14:paraId="0F17A313"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18D7D045"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2A5D9BAB"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because oscillation is the language of information carried through fields.</w:t>
      </w:r>
    </w:p>
    <w:p w14:paraId="6429B63A" w14:textId="77777777" w:rsidR="002055F3" w:rsidRPr="002055F3" w:rsidRDefault="002055F3" w:rsidP="002055F3">
      <w:pPr>
        <w:pStyle w:val="mainbody"/>
      </w:pPr>
      <w:r w:rsidRPr="002055F3">
        <w:t>The sine and cosine are not human mathematical conveniences imposed on nature; they are the shapes that propagating disturbances take when the medium is homogeneous. Wherever information travels through a field, circular mathematics follows.</w:t>
      </w:r>
    </w:p>
    <w:p w14:paraId="2F40B75F"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60C78B5B" w14:textId="77777777" w:rsidR="002055F3" w:rsidRPr="002055F3" w:rsidRDefault="002055F3" w:rsidP="00445160">
      <w:pPr>
        <w:pStyle w:val="subchapter"/>
      </w:pPr>
      <w:bookmarkStart w:id="79" w:name="_Toc242177811"/>
      <w:r w:rsidRPr="002055F3">
        <w:t>THE COMPUTATIONAL PARALLEL</w:t>
      </w:r>
      <w:bookmarkEnd w:id="79"/>
    </w:p>
    <w:p w14:paraId="623A05B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66FA0748"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20F65224" w14:textId="77777777" w:rsidR="002055F3" w:rsidRPr="002055F3" w:rsidRDefault="002055F3" w:rsidP="002055F3">
      <w:pPr>
        <w:pStyle w:val="mainbody"/>
      </w:pPr>
      <w:r w:rsidRPr="002055F3">
        <w:t>Quantum computers go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xml:space="preserve">. A Hadamard gate rotates a qubit from a definite state, a coin showing heads, </w:t>
      </w:r>
      <w:r w:rsidR="00EB7C21">
        <w:t>into a superposition: not a coin secretly showing one face, and not a coin showing both, but a state whose two possibilities can still interfere with each other.</w:t>
      </w:r>
    </w:p>
    <w:p w14:paraId="24B9E1A8" w14:textId="77777777" w:rsidR="002055F3" w:rsidRPr="002055F3" w:rsidRDefault="002055F3" w:rsidP="002055F3">
      <w:pPr>
        <w:pStyle w:val="mainbody"/>
      </w:pPr>
      <w:r w:rsidRPr="002055F3">
        <w:t>A phase gate introduces a rotational phase shift. These are not metaphorical rotations. They are literal rotations in the mathematical space that describe</w:t>
      </w:r>
      <w:r w:rsidR="00DA5094">
        <w:t>s</w:t>
      </w:r>
      <w:r w:rsidRPr="002055F3">
        <w:t xml:space="preserve"> quantum states. Every quantum computation is, at its mathematical foundation, a sequence of rotations.</w:t>
      </w:r>
    </w:p>
    <w:p w14:paraId="0A12B4D0" w14:textId="77777777" w:rsidR="002055F3" w:rsidRPr="002055F3" w:rsidRDefault="002055F3" w:rsidP="002055F3">
      <w:pPr>
        <w:pStyle w:val="mainbody"/>
      </w:pPr>
      <w:r w:rsidRPr="002055F3">
        <w:t>Why rotation? Rotations are the mathematical operations that preserve information while transforming it.</w:t>
      </w:r>
    </w:p>
    <w:p w14:paraId="0AAF4DAE"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0243D5F2"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7F734E32"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058BD798" w14:textId="77777777" w:rsidR="002055F3" w:rsidRPr="002055F3" w:rsidRDefault="002055F3" w:rsidP="00445160">
      <w:pPr>
        <w:pStyle w:val="subchapter"/>
      </w:pPr>
      <w:bookmarkStart w:id="80" w:name="_Toc242177812"/>
      <w:r w:rsidRPr="002055F3">
        <w:t>PHYSICAL ROTATION AS STATE SPACE ROTATION</w:t>
      </w:r>
      <w:bookmarkEnd w:id="80"/>
    </w:p>
    <w:p w14:paraId="60DA9D56" w14:textId="77777777" w:rsidR="002055F3" w:rsidRPr="002055F3" w:rsidRDefault="002055F3" w:rsidP="002055F3">
      <w:pPr>
        <w:pStyle w:val="mainbody"/>
      </w:pPr>
      <w:r w:rsidRPr="002055F3">
        <w:t>Here is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3DD2D225" w14:textId="77777777" w:rsidR="002055F3" w:rsidRPr="002055F3" w:rsidRDefault="002055F3" w:rsidP="002055F3">
      <w:pPr>
        <w:pStyle w:val="mainbody"/>
      </w:pPr>
      <w:r w:rsidRPr="002055F3">
        <w:t>Planetary orbits arise from angular momentum conservation. But angular momentum is also a form of rotational information. It encodes a system’s speed, distance, and orbital history in a single conserved quantity.</w:t>
      </w:r>
    </w:p>
    <w:p w14:paraId="5BD4B07A" w14:textId="77777777" w:rsidR="002055F3" w:rsidRPr="002055F3" w:rsidRDefault="002055F3" w:rsidP="002055F3">
      <w:pPr>
        <w:pStyle w:val="mainbody"/>
      </w:pPr>
      <w:r w:rsidRPr="002055F3">
        <w:t>When you see a spiral galaxy, you are seeing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09832CC3"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0858F2A9"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5761EB40"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628AD662" w14:textId="77777777"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golden angle, that is natural. When an ant colony solves the travelling salesman problem, that is natural. The moment a process is described as intelligent, the category shifts. Intelligence implies direction. Direction implies an external agent. </w:t>
      </w:r>
      <w:r w:rsidR="00EB7C21">
        <w:t>This inferential chain breaks at the first step.</w:t>
      </w:r>
    </w:p>
    <w:p w14:paraId="034F492B"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13B6A8C0"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61749515" w14:textId="77777777" w:rsidR="002055F3" w:rsidRPr="002055F3" w:rsidRDefault="002055F3" w:rsidP="002055F3">
      <w:pPr>
        <w:pStyle w:val="mainbody"/>
      </w:pPr>
      <w:r w:rsidRPr="002055F3">
        <w:t>Directed constraint is natural. Direction is not the signature of an external agent. It is the signature of a constraint space with attractors. Every process that converges to a specific output rather than wandering randomly is directed by its constraints.</w:t>
      </w:r>
    </w:p>
    <w:p w14:paraId="50883479" w14:textId="77777777" w:rsidR="002055F3" w:rsidRPr="002055F3" w:rsidRDefault="002055F3" w:rsidP="002055F3">
      <w:pPr>
        <w:pStyle w:val="mainbody"/>
      </w:pPr>
      <w:r w:rsidRPr="002055F3">
        <w:t>That is as true of quark pair production as it is of natural language comprehension, and for the same reason.</w:t>
      </w:r>
    </w:p>
    <w:p w14:paraId="1451EABD" w14:textId="77777777"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25A713E7" w14:textId="77777777" w:rsidR="002055F3" w:rsidRPr="002055F3" w:rsidRDefault="002055F3" w:rsidP="00045740">
      <w:pPr>
        <w:pStyle w:val="subchapter"/>
      </w:pPr>
      <w:bookmarkStart w:id="81" w:name="_Toc242177813"/>
      <w:r w:rsidRPr="002055F3">
        <w:t>OBSERVABLE PATTERNS ACROSS SCALES</w:t>
      </w:r>
      <w:bookmarkEnd w:id="81"/>
    </w:p>
    <w:p w14:paraId="15B34416" w14:textId="77777777" w:rsidR="002055F3" w:rsidRPr="002055F3" w:rsidRDefault="002055F3" w:rsidP="002055F3">
      <w:pPr>
        <w:pStyle w:val="mainbody"/>
      </w:pPr>
      <w:r w:rsidRPr="002055F3">
        <w:t>The consistency of circular and spherical patterns across scales is stunning, regardless of how it is ultimately explained.</w:t>
      </w:r>
    </w:p>
    <w:p w14:paraId="1947B831" w14:textId="77777777" w:rsidR="002055F3" w:rsidRPr="002055F3" w:rsidRDefault="002055F3" w:rsidP="002055F3">
      <w:pPr>
        <w:pStyle w:val="mainbody"/>
      </w:pPr>
      <w:r w:rsidRPr="002055F3">
        <w:t>At the quantum scale, electron orbitals exhibit spherical symmetry described by spherical harmonic functions, and quantum states map onto spherical geometry through the Bloch sphere.</w:t>
      </w:r>
    </w:p>
    <w:p w14:paraId="6F71EC1E"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007C1D35"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347939B8" w14:textId="77777777"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29A81BEB" w14:textId="77777777" w:rsidR="002055F3" w:rsidRPr="002055F3" w:rsidRDefault="002055F3" w:rsidP="002055F3">
      <w:pPr>
        <w:pStyle w:val="mainbody"/>
      </w:pPr>
      <w:r w:rsidRPr="002055F3">
        <w:t>This pattern connects directly to the three optimization pillars. Spherical geometries (atoms, cells, stars) dominate storage. Circular functions govern transmission. Every wave phenomenon, from quantum probability to gravitational radiation.</w:t>
      </w:r>
    </w:p>
    <w:p w14:paraId="3143BDB5" w14:textId="77777777" w:rsidR="002055F3" w:rsidRPr="002055F3" w:rsidRDefault="002055F3" w:rsidP="002055F3">
      <w:pPr>
        <w:pStyle w:val="mainbody"/>
      </w:pPr>
      <w:r w:rsidRPr="002055F3">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0ED194D9" w14:textId="77777777" w:rsidR="002055F3" w:rsidRPr="002055F3" w:rsidRDefault="002055F3" w:rsidP="004C2499">
      <w:pPr>
        <w:pStyle w:val="subchapter"/>
      </w:pPr>
      <w:bookmarkStart w:id="82" w:name="_Toc242177814"/>
      <w:r w:rsidRPr="002055F3">
        <w:t>RESEARCH QUESTIONS</w:t>
      </w:r>
      <w:bookmarkEnd w:id="82"/>
    </w:p>
    <w:p w14:paraId="1947FAA0"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79668747"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6D60AB5C"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309AD4B2" w14:textId="77777777" w:rsidR="002055F3" w:rsidRPr="002055F3" w:rsidRDefault="002055F3" w:rsidP="002055F3">
      <w:pPr>
        <w:pStyle w:val="mainbody"/>
      </w:pPr>
      <w:r w:rsidRPr="002055F3">
        <w:t>These questions are investigable by concrete methods:</w:t>
      </w:r>
    </w:p>
    <w:p w14:paraId="3EDE7646" w14:textId="77777777" w:rsidR="002055F3" w:rsidRPr="002055F3" w:rsidRDefault="002055F3">
      <w:pPr>
        <w:pStyle w:val="mainbody"/>
        <w:numPr>
          <w:ilvl w:val="0"/>
          <w:numId w:val="15"/>
        </w:numPr>
        <w:spacing w:line="240" w:lineRule="auto"/>
      </w:pPr>
      <w:r w:rsidRPr="002055F3">
        <w:t>analysis of JWST data using information-theoretic models</w:t>
      </w:r>
    </w:p>
    <w:p w14:paraId="776C2B73" w14:textId="77777777" w:rsidR="002055F3" w:rsidRPr="002055F3" w:rsidRDefault="002055F3">
      <w:pPr>
        <w:pStyle w:val="mainbody"/>
        <w:numPr>
          <w:ilvl w:val="0"/>
          <w:numId w:val="15"/>
        </w:numPr>
        <w:spacing w:line="240" w:lineRule="auto"/>
      </w:pPr>
      <w:r w:rsidRPr="002055F3">
        <w:t>theoretical comparison of information-processing efficiency versus energy efficiency in rotational systems</w:t>
      </w:r>
    </w:p>
    <w:p w14:paraId="0BCBDAAF"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26912173" w14:textId="77777777" w:rsidR="002055F3" w:rsidRPr="002055F3" w:rsidRDefault="00AC6275" w:rsidP="002055F3">
      <w:pPr>
        <w:pStyle w:val="mainbody"/>
      </w:pPr>
      <w:r>
        <w:t>(</w:t>
      </w:r>
      <w:r w:rsidR="002055F3" w:rsidRPr="002055F3">
        <w:t>see Appendix Element 4, Section C</w:t>
      </w:r>
      <w:r>
        <w:t>)</w:t>
      </w:r>
      <w:r w:rsidR="002055F3" w:rsidRPr="002055F3">
        <w:t>.</w:t>
      </w:r>
    </w:p>
    <w:p w14:paraId="28BD0342" w14:textId="77777777" w:rsidR="002055F3" w:rsidRPr="002055F3" w:rsidRDefault="002055F3" w:rsidP="004C2499">
      <w:pPr>
        <w:pStyle w:val="subchapter"/>
      </w:pPr>
      <w:bookmarkStart w:id="83" w:name="_Toc242177815"/>
      <w:r w:rsidRPr="002055F3">
        <w:t>DISTINGUISHING HYPOTHESES</w:t>
      </w:r>
      <w:bookmarkEnd w:id="83"/>
    </w:p>
    <w:p w14:paraId="7632C394" w14:textId="77777777" w:rsidR="002055F3" w:rsidRPr="002055F3" w:rsidRDefault="002055F3" w:rsidP="002055F3">
      <w:pPr>
        <w:pStyle w:val="mainbody"/>
      </w:pPr>
      <w:r w:rsidRPr="002055F3">
        <w:t>The prevailing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14860558"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7487CF1E"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19219D0C" w14:textId="77777777"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r w:rsidR="00DA5094">
        <w:t>.</w:t>
      </w:r>
    </w:p>
    <w:p w14:paraId="3992A59C"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49E819C1" w14:textId="77777777" w:rsidR="002055F3" w:rsidRPr="002055F3" w:rsidRDefault="002055F3" w:rsidP="002055F3">
      <w:pPr>
        <w:pStyle w:val="mainbody"/>
      </w:pPr>
      <w:r w:rsidRPr="002055F3">
        <w:t>Most centrally, it proposes that energy optimization and information optimization may be two descriptions of the same underlying principle, connected through Landauer’s relationship and requiring investigation rather than assumption.</w:t>
      </w:r>
    </w:p>
    <w:p w14:paraId="6830D0E9" w14:textId="77777777" w:rsidR="002055F3" w:rsidRPr="002055F3" w:rsidRDefault="002055F3" w:rsidP="002055F3">
      <w:pPr>
        <w:pStyle w:val="mainbody"/>
      </w:pPr>
      <w:r w:rsidRPr="002055F3">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33CB65A5" w14:textId="77777777" w:rsidR="002055F3" w:rsidRPr="002055F3" w:rsidRDefault="002055F3" w:rsidP="003F16A3">
      <w:pPr>
        <w:pStyle w:val="subchapter"/>
      </w:pPr>
      <w:bookmarkStart w:id="84" w:name="_Toc242177816"/>
      <w:r w:rsidRPr="002055F3">
        <w:t>TECHNOLOGICAL IMPLICATIONS</w:t>
      </w:r>
      <w:bookmarkEnd w:id="84"/>
    </w:p>
    <w:p w14:paraId="1D072D1B"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375A2732"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189E8075"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13B2D36F" w14:textId="77777777" w:rsidR="002055F3" w:rsidRPr="002055F3" w:rsidRDefault="002055F3" w:rsidP="002055F3">
      <w:pPr>
        <w:pStyle w:val="mainbody"/>
      </w:pPr>
      <w:r w:rsidRPr="002055F3">
        <w:t>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favors may achieve density advantages that current architectures cannot reach.</w:t>
      </w:r>
    </w:p>
    <w:p w14:paraId="4E661560"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3D4EEBBA" w14:textId="77777777" w:rsidR="002055F3" w:rsidRPr="002055F3" w:rsidRDefault="002055F3" w:rsidP="003F16A3">
      <w:pPr>
        <w:pStyle w:val="subchapter"/>
      </w:pPr>
      <w:bookmarkStart w:id="85" w:name="_Toc242177817"/>
      <w:r w:rsidRPr="002055F3">
        <w:t>LOOKING FORWARD</w:t>
      </w:r>
      <w:bookmarkEnd w:id="85"/>
    </w:p>
    <w:p w14:paraId="17B60EF9"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3E69161D"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60821E17"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7AC94419" w14:textId="77777777" w:rsidR="00F53C07" w:rsidRPr="002055F3" w:rsidRDefault="002055F3" w:rsidP="002055F3">
      <w:pPr>
        <w:pStyle w:val="mainbody"/>
      </w:pPr>
      <w:r w:rsidRPr="002055F3">
        <w:t>The argument that follows is that they are not four separate phenomena requiring four separate explanations. They are four operations of a single information-processing system, and together they are complete</w:t>
      </w:r>
      <w:r w:rsidR="00DA5094">
        <w:t>.</w:t>
      </w:r>
    </w:p>
    <w:p w14:paraId="16467AEE" w14:textId="77777777" w:rsidR="00F53C07" w:rsidRPr="002055F3" w:rsidRDefault="00F53C07" w:rsidP="003C6D17">
      <w:pPr>
        <w:pStyle w:val="mainbody"/>
      </w:pPr>
    </w:p>
    <w:p w14:paraId="28E6BC14" w14:textId="77777777" w:rsidR="00F53C07" w:rsidRPr="002055F3" w:rsidRDefault="00F53C07" w:rsidP="003C6D17">
      <w:pPr>
        <w:pStyle w:val="mainbody"/>
      </w:pPr>
    </w:p>
    <w:p w14:paraId="36CA06E9" w14:textId="77777777" w:rsidR="00F53C07" w:rsidRDefault="00F53C07" w:rsidP="003C6D17">
      <w:pPr>
        <w:pStyle w:val="mainbody"/>
        <w:rPr>
          <w:b/>
          <w:bCs/>
        </w:rPr>
      </w:pPr>
    </w:p>
    <w:p w14:paraId="7F77E298" w14:textId="77777777" w:rsidR="008F3581" w:rsidRDefault="008F3581" w:rsidP="00327C50">
      <w:pPr>
        <w:pStyle w:val="ChapterTitle0"/>
        <w:rPr>
          <w:b w:val="0"/>
          <w:bCs w:val="0"/>
        </w:rPr>
        <w:sectPr w:rsidR="008F3581" w:rsidSect="00D25AF9">
          <w:headerReference w:type="default" r:id="rId54"/>
          <w:headerReference w:type="first" r:id="rId55"/>
          <w:pgSz w:w="8640" w:h="12960"/>
          <w:pgMar w:top="936" w:right="864" w:bottom="792" w:left="864" w:header="576" w:footer="432" w:gutter="288"/>
          <w:cols w:space="720"/>
          <w:titlePg/>
          <w:docGrid w:linePitch="360"/>
        </w:sectPr>
      </w:pPr>
    </w:p>
    <w:p w14:paraId="353CEC23" w14:textId="77777777" w:rsidR="001573D7" w:rsidRPr="00222821" w:rsidRDefault="00296AF1" w:rsidP="00327C50">
      <w:pPr>
        <w:pStyle w:val="ChapterTitle0"/>
        <w:rPr>
          <w:b w:val="0"/>
          <w:bCs w:val="0"/>
        </w:rPr>
      </w:pPr>
      <w:bookmarkStart w:id="86" w:name="_Toc242177818"/>
      <w:r w:rsidRPr="00222821">
        <w:rPr>
          <w:b w:val="0"/>
          <w:bCs w:val="0"/>
        </w:rPr>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6"/>
    </w:p>
    <w:p w14:paraId="7D3BCB8F" w14:textId="77777777" w:rsidR="00C84B6C" w:rsidRPr="00C153BC" w:rsidRDefault="00C84B6C" w:rsidP="00E84408">
      <w:pPr>
        <w:pStyle w:val="ChapterSubtitle"/>
      </w:pPr>
      <w:bookmarkStart w:id="87" w:name="_Toc242177819"/>
      <w:r w:rsidRPr="00C153BC">
        <w:t>A Framework for Understanding Nature's Architecture</w:t>
      </w:r>
      <w:bookmarkEnd w:id="8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0ABA3A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79FD2CC6" w14:textId="77777777" w:rsidR="00B64046" w:rsidRPr="00B64046" w:rsidRDefault="00B64046" w:rsidP="00B64046">
            <w:pPr>
              <w:pStyle w:val="mainbody"/>
            </w:pPr>
            <w:bookmarkStart w:id="88"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53B179DB" w14:textId="77777777" w:rsidR="00B64046" w:rsidRDefault="00B64046" w:rsidP="00B64046">
      <w:pPr>
        <w:pStyle w:val="mainbody"/>
      </w:pPr>
    </w:p>
    <w:p w14:paraId="5A9CB800"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494BBD74" w14:textId="77777777" w:rsidR="00222D88" w:rsidRPr="00222D88" w:rsidRDefault="00222D88" w:rsidP="00222D88">
      <w:pPr>
        <w:pStyle w:val="mainbody"/>
      </w:pPr>
      <w:r w:rsidRPr="00222D88">
        <w:t>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nuclear force is enabling the nuclear reactions in the sun that produced the energy you ate this morning.</w:t>
      </w:r>
    </w:p>
    <w:p w14:paraId="79AFE2BB"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6B9A06BC"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0F013C3B"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3D70667F" w14:textId="77777777" w:rsidR="00222D88" w:rsidRPr="00222D88" w:rsidRDefault="00222D88" w:rsidP="00222D88">
      <w:pPr>
        <w:pStyle w:val="mainbody"/>
      </w:pPr>
      <w:r w:rsidRPr="00222D88">
        <w:rPr>
          <w:b/>
          <w:bCs/>
        </w:rPr>
        <w:t>This is not poetry. It’s quantum field theory.</w:t>
      </w:r>
    </w:p>
    <w:p w14:paraId="1C18DF6B" w14:textId="77777777" w:rsidR="00222D88" w:rsidRPr="00222D88" w:rsidRDefault="00222D88" w:rsidP="00222D88">
      <w:pPr>
        <w:pStyle w:val="mainbody"/>
      </w:pPr>
      <w:r w:rsidRPr="00222D88">
        <w:t>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to stand on [see also Element 17 on how our brains construct the illusion of empty transparent space].</w:t>
      </w:r>
    </w:p>
    <w:p w14:paraId="013FD814" w14:textId="77777777" w:rsidR="00222D88" w:rsidRPr="00222D88" w:rsidRDefault="00222D88" w:rsidP="00507E21">
      <w:pPr>
        <w:pStyle w:val="subchapter"/>
      </w:pPr>
      <w:bookmarkStart w:id="89" w:name="_Toc242177820"/>
      <w:r w:rsidRPr="00222D88">
        <w:t>THREE QUANTUM FORCES + SPACETIME GEOMETRY</w:t>
      </w:r>
      <w:bookmarkEnd w:id="89"/>
    </w:p>
    <w:p w14:paraId="09512054"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0851FEAD"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4CA3EEC1"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480B3146"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706E33C7"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4EC541F8"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0080977F" w14:textId="77777777" w:rsidR="007E0B25" w:rsidRDefault="00222D88" w:rsidP="007E0B25">
      <w:pPr>
        <w:pStyle w:val="mainbody"/>
      </w:pPr>
      <w:r w:rsidRPr="00222D88">
        <w:t>The three quantum forces transmit information through particle exchange.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604092CA"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5910BD28"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84C3D4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D8AA30"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605A68B"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1D2D15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FB54B26"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3F8B16C2"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72358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A38051C"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228B46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9D93D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E3E1A7D"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20521D78"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55F4F92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2071D7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0339D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CE1F5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94C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43324F29"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094158B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AF63AD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33BADA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80F8C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D54E8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182C46C7"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7C13A19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75946DB2"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75A3F710"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 general relativity</w:t>
            </w:r>
          </w:p>
          <w:p w14:paraId="2E4A188D"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Gravity is the curvature of spacetime geometry, not a force transmitted between objects. Mass and energy curve spacetime; objects travel the 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6B9C96E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Cambria Math" w:eastAsia="Arial" w:hAnsi="Cambria Math" w:cs="Cambria Math"/>
                <w:b/>
                <w:bCs/>
                <w:color w:val="6B3A1A"/>
                <w:sz w:val="17"/>
                <w:szCs w:val="17"/>
                <w:lang w:eastAsia="zh-CN" w:bidi="ar-SA"/>
              </w:rPr>
              <w:t>◻</w:t>
            </w:r>
            <w:r w:rsidRPr="00D944A1">
              <w:rPr>
                <w:rFonts w:ascii="Arial" w:eastAsia="Arial" w:hAnsi="Arial" w:cs="Arial"/>
                <w:b/>
                <w:bCs/>
                <w:color w:val="6B3A1A"/>
                <w:sz w:val="17"/>
                <w:szCs w:val="17"/>
                <w:lang w:eastAsia="zh-CN" w:bidi="ar-SA"/>
              </w:rPr>
              <w:t xml:space="preserve">  Framework extension (speculative)</w:t>
            </w:r>
          </w:p>
          <w:p w14:paraId="71556F1C"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If spacetime geometry is itself emergent from information-density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5A412E7D" w14:textId="77777777" w:rsidR="007E0B25" w:rsidRDefault="007E0B25" w:rsidP="007E0B25">
      <w:pPr>
        <w:pStyle w:val="Caption"/>
      </w:pPr>
      <w:r>
        <w:t xml:space="preserve">Table 5 - </w:t>
      </w:r>
      <w:fldSimple w:instr=" SEQ Table_5_- \* ARABIC ">
        <w:r w:rsidR="00E95535">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11A14FBF"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747D2029"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7F47B38F" w14:textId="77777777" w:rsidR="005A501A" w:rsidRDefault="005A501A" w:rsidP="00222D88">
      <w:pPr>
        <w:pStyle w:val="mainbody"/>
      </w:pPr>
    </w:p>
    <w:p w14:paraId="7CC08016" w14:textId="77777777" w:rsidR="00F505C0" w:rsidRPr="00C153BC" w:rsidRDefault="00F505C0" w:rsidP="00F505C0">
      <w:pPr>
        <w:pStyle w:val="mainbody"/>
        <w:keepNext/>
      </w:pPr>
      <w:r w:rsidRPr="00C153BC">
        <w:rPr>
          <w:noProof/>
        </w:rPr>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7FFED808" w14:textId="77777777"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E95535">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6EB2977A" w14:textId="77777777" w:rsidR="00222D88" w:rsidRPr="00222D88" w:rsidRDefault="00222D88" w:rsidP="00A42333">
      <w:pPr>
        <w:pStyle w:val="subchapter"/>
      </w:pPr>
      <w:bookmarkStart w:id="90" w:name="_Toc242177821"/>
      <w:r w:rsidRPr="00222D88">
        <w:t>WHAT PHYSICS CURRENTLY UNDERSTANDS</w:t>
      </w:r>
      <w:bookmarkEnd w:id="90"/>
    </w:p>
    <w:p w14:paraId="546A04CD"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02471274"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7B9BA7C8" w14:textId="77777777" w:rsidR="00222D88" w:rsidRPr="00222D88" w:rsidRDefault="00222D88" w:rsidP="00222D88">
      <w:pPr>
        <w:pStyle w:val="mainbody"/>
      </w:pPr>
      <w:r w:rsidRPr="00222D88">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1D8093FB"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68B9B303"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37156816" w14:textId="41B0CF81" w:rsidR="00222D88" w:rsidRPr="00222D88" w:rsidRDefault="00222D88" w:rsidP="00222D88">
      <w:pPr>
        <w:pStyle w:val="mainbody"/>
      </w:pPr>
      <w:r w:rsidRPr="00222D88">
        <w:t xml:space="preserve">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w:t>
      </w:r>
      <w:r w:rsidR="00505C45">
        <w:t>Gravity’s coupling constant αg is approximately 10</w:t>
      </w:r>
      <w:r w:rsidR="00505C45">
        <w:rPr>
          <w:rFonts w:ascii="Cambria Math" w:hAnsi="Cambria Math" w:cs="Cambria Math"/>
        </w:rPr>
        <w:t>⁻</w:t>
      </w:r>
      <w:r w:rsidR="00505C45">
        <w:t>³⁹, some thirty-nine orders of magnitude weaker than the strong force</w:t>
      </w:r>
      <w:r w:rsidRPr="00222D88">
        <w:t xml:space="preserve"> </w:t>
      </w:r>
      <w:r w:rsidRPr="00922F89">
        <w:rPr>
          <w:vertAlign w:val="superscript"/>
        </w:rPr>
        <w:t>[5]</w:t>
      </w:r>
      <w:r w:rsidRPr="00222D88">
        <w:t>. Current physics explains these values through symmetry breaking and renormalization group equations, but cannot derive them from first principles or explain why these particular values rather than others. They appear fine-tuned, but without an explanation of what determined the tuning.</w:t>
      </w:r>
    </w:p>
    <w:p w14:paraId="4B46E058" w14:textId="77777777" w:rsidR="00222D88" w:rsidRPr="00222D88" w:rsidRDefault="00222D88" w:rsidP="003C2136">
      <w:pPr>
        <w:pStyle w:val="subchapter"/>
      </w:pPr>
      <w:bookmarkStart w:id="91" w:name="_Toc242177822"/>
      <w:r w:rsidRPr="00222D88">
        <w:t>THE INFORMATION OPERATIONS FRAMEWORK</w:t>
      </w:r>
      <w:bookmarkEnd w:id="91"/>
    </w:p>
    <w:p w14:paraId="79196D54" w14:textId="77777777" w:rsidR="00222D88" w:rsidRPr="00222D88" w:rsidRDefault="00222D88" w:rsidP="00222D88">
      <w:pPr>
        <w:pStyle w:val="mainbody"/>
      </w:pPr>
      <w:r w:rsidRPr="00222D88">
        <w:rPr>
          <w:b/>
          <w:bCs/>
        </w:rPr>
        <w:t>Understanding the Four Operations</w:t>
      </w:r>
    </w:p>
    <w:p w14:paraId="5F8415CB" w14:textId="77777777" w:rsidR="00222D88" w:rsidRPr="00222D88" w:rsidRDefault="00222D88" w:rsidP="00222D88">
      <w:pPr>
        <w:pStyle w:val="mainbody"/>
      </w:pPr>
      <w:r w:rsidRPr="00222D88">
        <w:t>Every information-processing system, from a neuron to a data center, requires the same four capabilities.</w:t>
      </w:r>
    </w:p>
    <w:p w14:paraId="6944E456"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12F89E0C"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66D3EDED"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6B5B8672"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3141AC17" w14:textId="77777777" w:rsidR="00222D88" w:rsidRPr="00222D88" w:rsidRDefault="00222D88" w:rsidP="00222D88">
      <w:pPr>
        <w:pStyle w:val="mainbody"/>
      </w:pPr>
      <w:r w:rsidRPr="00222D88">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3F73BEC1"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5669C821"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332F87E9"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417DBB07" w14:textId="77777777" w:rsidR="00222D88" w:rsidRPr="00222D88" w:rsidRDefault="00222D88" w:rsidP="00626EB0">
      <w:pPr>
        <w:pStyle w:val="subchapter"/>
      </w:pPr>
      <w:bookmarkStart w:id="92" w:name="_Toc242177823"/>
      <w:r w:rsidRPr="00222D88">
        <w:t>THE STRONG FORCE: STORAGE</w:t>
      </w:r>
      <w:bookmarkEnd w:id="92"/>
    </w:p>
    <w:p w14:paraId="0F7CDD07"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44381515"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368DA1AB" w14:textId="77777777" w:rsidR="00222D88" w:rsidRPr="00222D88" w:rsidRDefault="00222D88" w:rsidP="00222D88">
      <w:pPr>
        <w:pStyle w:val="mainbody"/>
      </w:pPr>
      <w:r w:rsidRPr="00222D88">
        <w:t xml:space="preserve">Quark confinement ensures that attempting to separate quarks requires energy that grows with distance, until that 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727FEB32"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306EC158"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23FC2144" w14:textId="77777777" w:rsidR="00222D88" w:rsidRPr="00222D88" w:rsidRDefault="00222D88" w:rsidP="00222D88">
      <w:pPr>
        <w:pStyle w:val="mainbody"/>
      </w:pPr>
      <w:r w:rsidRPr="00222D88">
        <w:t>There are eight gluon types, corresponding to the eight generators of SU(3) color symmetry. Each gluon type performs a specific rotation in the three-dimensional complex color space. Together, they form a complete gate set: any possible color transformation can be decomposed into operations from this set.</w:t>
      </w:r>
    </w:p>
    <w:p w14:paraId="1A94EE72" w14:textId="77777777" w:rsidR="00222D88" w:rsidRPr="00222D88" w:rsidRDefault="00222D88" w:rsidP="00222D88">
      <w:pPr>
        <w:pStyle w:val="mainbody"/>
      </w:pPr>
      <w:r w:rsidRPr="00222D88">
        <w:t>The quarks are the qubits. The gluons are the gates. The hadron is the stable output state of the computation.</w:t>
      </w:r>
    </w:p>
    <w:p w14:paraId="5E8C3C7E"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44F986A3" w14:textId="77777777" w:rsidR="00222D88" w:rsidRPr="00222D88" w:rsidRDefault="00222D88" w:rsidP="00222D88">
      <w:pPr>
        <w:pStyle w:val="mainbody"/>
      </w:pPr>
      <w:r w:rsidRPr="00222D88">
        <w:t>Gluons are colored (not actual colors; these are names of convenience) and interact with each other. The color field is nonlinear. This self-interaction produces the flux tube and confinement. The gluon field cannot spread out because the carrier is itself subject to the constraint it is enforcing.</w:t>
      </w:r>
    </w:p>
    <w:p w14:paraId="33AF0564"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5C6E8F90"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18867709" w14:textId="77777777"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79914113"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547A6791" w14:textId="77777777" w:rsidR="00C419FD" w:rsidRDefault="00F57109">
      <w:pPr>
        <w:pStyle w:val="subchapter"/>
      </w:pPr>
      <w:bookmarkStart w:id="93" w:name="_Toc242177824"/>
      <w:r>
        <w:t>WHY IT IS CALLED COLOR</w:t>
      </w:r>
      <w:bookmarkEnd w:id="93"/>
    </w:p>
    <w:p w14:paraId="76E414A4" w14:textId="77777777" w:rsidR="00C419FD" w:rsidRDefault="00F57109">
      <w:pPr>
        <w:pStyle w:val="mainbody"/>
      </w:pPr>
      <w:r>
        <w:t>Why is the strong force’s charge called color at all? When physicists found, in the 1960s and early 1970s, that quarks needed a third kind of charge with three values, they borrowed the language of light. Red, green and blue light added together make white, and one quark of each color makes a colorless proton or neutron. A color paired with its anticolor is colorless too, which is what a meson is. Under confinement, only colorless combinations are ever seen. The names are conventions, as noted above, but the reason for choosing them is real: two systems with the same shape, parts that add up to a neutral whole. The correspondence is one of structure, not of substance. Color charge is not light, and the mathematics of the strong force is far richer than three shares of a whole.</w:t>
      </w:r>
    </w:p>
    <w:p w14:paraId="26F8D828" w14:textId="77777777" w:rsidR="00C419FD" w:rsidRDefault="00F57109">
      <w:pPr>
        <w:pStyle w:val="mainbody"/>
      </w:pPr>
      <w:r>
        <w:t>That shape is familiar, because you carry it. The retina has three kinds of cone cells, most sensitive to the long, medium and short wavelengths we call red, green and blue, and every color you see is your visual system reporting how light divided its energy among those three. James Clerk Maxwell, who unified electricity and magnetism, drew the color triangle in 1855, a triangle on which every mixture of three colors has one exact place, and in 1861 he used red, green and blue filters to make the first color photograph. Every screen you read works the same way, and so do the images from the Hubble, Webb and Rubin telescopes, which assign light from different filters to red, green and blue.</w:t>
      </w:r>
    </w:p>
    <w:p w14:paraId="338944AF" w14:textId="77777777" w:rsidR="00C419FD" w:rsidRDefault="00F57109">
      <w:pPr>
        <w:pStyle w:val="mainbody"/>
      </w:pPr>
      <w:r>
        <w:t>Color is, in this sense, a ledger: a record whose columns must balance. Any quantity that is additive and conserved, parts summing to a bounded whole, can be shown as a color and read at a glance, where numbers must be read one at a time. Physics is full of such quantities. Emmy Noether proved in 1918 that every symmetry of nature carries one: because the laws of physics are the same today as tomorrow, energy is conserved. An object’s energy, divided into its rest energy, its motion and its heat, can be drawn as a color, and the picture is honest about scale. For ordinary matter the rest energy outweighs the other two by eleven orders of magnitude or more, so a stone at rest, a stone thrown and a stone heated in a fire all show the same color. This correspondence is why this framework uses red, green and blue as its visual language, including in the Institute’s Spinner.</w:t>
      </w:r>
    </w:p>
    <w:p w14:paraId="341CB25C" w14:textId="77777777" w:rsidR="00C419FD" w:rsidRDefault="00F57109">
      <w:pPr>
        <w:pStyle w:val="mainbody"/>
      </w:pPr>
      <w:r>
        <w:t>The ledger has one limit, and it matters for everything that follows. Information cannot be one of its columns. In a closed quantum system information is conserved, as Elements 19 to 21 will describe, but it is not additive. Two correlated parts can together hold less information than their separate amounts added up, and an entangled pair can be in a perfectly definite joint state while each half, taken alone, looks completely random. The whole is not the sum of its parts. What the ledger can show is the cost of information, Landauer’s minimum energy to erase a bit from Element 2, because that cost is energy, and energy adds. Energy keeps its books in columns. Information keeps its books in relationships, which is the claim this book began with in Element 1: reality is fundamentally relational.</w:t>
      </w:r>
    </w:p>
    <w:p w14:paraId="4BF34385" w14:textId="77777777" w:rsidR="00222D88" w:rsidRPr="00222D88" w:rsidRDefault="00222D88" w:rsidP="00626EB0">
      <w:pPr>
        <w:pStyle w:val="subchapter"/>
      </w:pPr>
      <w:bookmarkStart w:id="94" w:name="_Toc242177825"/>
      <w:r w:rsidRPr="00222D88">
        <w:t>THE ELECTROMAGNETIC FORCE: TRANSMISSION</w:t>
      </w:r>
      <w:bookmarkEnd w:id="94"/>
    </w:p>
    <w:p w14:paraId="4E7225D3"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0C21E7B2"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distant observable objects in the universe reaches us without fundamental loss </w:t>
      </w:r>
      <w:r w:rsidRPr="00922F89">
        <w:rPr>
          <w:vertAlign w:val="superscript"/>
        </w:rPr>
        <w:t>[11]</w:t>
      </w:r>
      <w:r w:rsidRPr="00222D88">
        <w:t>.</w:t>
      </w:r>
    </w:p>
    <w:p w14:paraId="0BC25B8D"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3A3EF96E" w14:textId="77777777" w:rsidR="00222D88" w:rsidRPr="00222D88" w:rsidRDefault="00222D88" w:rsidP="00222D88">
      <w:pPr>
        <w:pStyle w:val="mainbody"/>
      </w:pPr>
      <w:r w:rsidRPr="00222D88">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1CF3B632"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4CA16FB5" w14:textId="77777777"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This dimensionless number determines how readily matter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684760E5" w14:textId="77777777" w:rsidR="00222D88" w:rsidRPr="00222D88" w:rsidRDefault="00222D88" w:rsidP="00626EB0">
      <w:pPr>
        <w:pStyle w:val="subchapter"/>
      </w:pPr>
      <w:bookmarkStart w:id="95" w:name="_Toc242177826"/>
      <w:r w:rsidRPr="00222D88">
        <w:t>THE WEAK FORCE: TRANSFORMATION</w:t>
      </w:r>
      <w:bookmarkEnd w:id="95"/>
    </w:p>
    <w:p w14:paraId="155D31D9" w14:textId="77777777" w:rsidR="00222D88" w:rsidRPr="00222D88" w:rsidRDefault="00222D88" w:rsidP="00222D88">
      <w:pPr>
        <w:pStyle w:val="mainbody"/>
      </w:pPr>
      <w:r w:rsidRPr="00222D88">
        <w:t>The weak nuclear force does something none of the other forces can. It changes what particles are.</w:t>
      </w:r>
    </w:p>
    <w:p w14:paraId="334E0097" w14:textId="371562E7" w:rsidR="00222D88" w:rsidRPr="00222D88" w:rsidRDefault="00222D88" w:rsidP="00222D88">
      <w:pPr>
        <w:pStyle w:val="mainbody"/>
      </w:pPr>
      <w:r w:rsidRPr="00222D88">
        <w:t xml:space="preserve">When a neutron transforms into a proton through weak force interaction, </w:t>
      </w:r>
      <w:r w:rsidR="00505C45">
        <w:t>a down quark inside the neutron becomes an up quark</w:t>
      </w:r>
      <w:r w:rsidRPr="00222D88">
        <w:t xml:space="preserve"> </w:t>
      </w:r>
      <w:r w:rsidRPr="00922F89">
        <w:rPr>
          <w:vertAlign w:val="superscript"/>
        </w:rPr>
        <w:t>[14]</w:t>
      </w:r>
      <w:r w:rsidRPr="00222D88">
        <w:t>. The identity of the particle changes. Its charge changes. Its mass changes. This is not a rearrangement of existing parts. It is a transformation of the particle’s nature, a rewriting of its most basic properties.</w:t>
      </w:r>
    </w:p>
    <w:p w14:paraId="52796185"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Large diagonal elements mean quarks preferentially transform within their own generation; small off-diagonal elements allow controlled cross-generation mixing. The structure of this matrix ensures that transformations are neither frozen nor chaotically random, but regulated, with a probability table governing the universe’s particle-type changes.</w:t>
      </w:r>
    </w:p>
    <w:p w14:paraId="159EFBCB" w14:textId="0A761D73"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w:t>
      </w:r>
      <w:r w:rsidR="00C22093">
        <w:t>The weak force also breaks a deeper symmetry, CP, which treats matter and antimatter slightly differently. CP violation is one of the conditions the universe needs to contain matter at all, rather than equal parts of matter and antimatter annihilating each other</w:t>
      </w:r>
      <w:r w:rsidRPr="00222D88">
        <w:t xml:space="preserve"> </w:t>
      </w:r>
      <w:r w:rsidRPr="00922F89">
        <w:rPr>
          <w:vertAlign w:val="superscript"/>
        </w:rPr>
        <w:t>[16]</w:t>
      </w:r>
      <w:r w:rsidRPr="00222D88">
        <w:t>.</w:t>
      </w:r>
      <w:r w:rsidR="00C22093">
        <w:t xml:space="preserve"> The amount measured so far, in kaons and B mesons, is far too small to account for all the matter we see, so the origin of the excess remains open. Is the weak force’s CP violation the visible trace, in particle physics, of the same first-instant incompleteness described in the Introduction and in Element 18?</w:t>
      </w:r>
    </w:p>
    <w:p w14:paraId="0F2E515F" w14:textId="4A8005FE" w:rsidR="00222D88" w:rsidRPr="00222D88" w:rsidRDefault="00222D88" w:rsidP="00222D88">
      <w:pPr>
        <w:pStyle w:val="mainbody"/>
      </w:pPr>
      <w:r w:rsidRPr="00222D88">
        <w:t xml:space="preserve">The W and Z bosons that carry the weak force are very massive, </w:t>
      </w:r>
      <w:r w:rsidR="00505C45">
        <w:t>about 86 to 97 times the mass of a proton (80 and 91 GeV)</w:t>
      </w:r>
      <w:r w:rsidRPr="00222D88">
        <w:t xml:space="preserve"> </w:t>
      </w:r>
      <w:r w:rsidRPr="00922F89">
        <w:rPr>
          <w:vertAlign w:val="superscript"/>
        </w:rPr>
        <w:t>[17]</w:t>
      </w:r>
      <w:r w:rsidRPr="00222D88">
        <w:t>. Massive carriers mean short range, because the uncertainty principle limits how far a massive particle can travel before it must return to the vacuum. The weak force’s range of less than 10</w:t>
      </w:r>
      <w:r w:rsidRPr="00222D88">
        <w:rPr>
          <w:rFonts w:ascii="Cambria Math" w:hAnsi="Cambria Math" w:cs="Cambria Math"/>
        </w:rPr>
        <w:t>⁻</w:t>
      </w:r>
      <w:r w:rsidRPr="00222D88">
        <w:t>¹⁸ meters confines its transformations to the subatomic scale, ensuring that particle identity changes are localized rather than universe-wide.</w:t>
      </w:r>
    </w:p>
    <w:p w14:paraId="7EF46CF2"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02046C0A"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7EB1734D" w14:textId="77777777" w:rsidR="00222D88" w:rsidRPr="00222D88" w:rsidRDefault="00222D88" w:rsidP="0016703A">
      <w:pPr>
        <w:pStyle w:val="subchapter"/>
      </w:pPr>
      <w:bookmarkStart w:id="96" w:name="_Toc242177827"/>
      <w:r w:rsidRPr="00222D88">
        <w:t>GRAVITY: ORGANIZATION</w:t>
      </w:r>
      <w:bookmarkEnd w:id="96"/>
    </w:p>
    <w:p w14:paraId="78A14F9A" w14:textId="77777777" w:rsidR="00222D88" w:rsidRPr="00222D88" w:rsidRDefault="00DA5094" w:rsidP="00222D88">
      <w:pPr>
        <w:pStyle w:val="mainbody"/>
      </w:pPr>
      <w:r>
        <w:t xml:space="preserve">Gravity’s </w:t>
      </w:r>
      <w:r w:rsidR="00D1032F">
        <w:t>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5F77B6D0"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0EAD2ABF" w14:textId="77777777" w:rsidR="00222D88" w:rsidRPr="00222D88" w:rsidRDefault="00222D88" w:rsidP="00222D88">
      <w:pPr>
        <w:pStyle w:val="mainbody"/>
      </w:pPr>
      <w:r w:rsidRPr="00222D88">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244DAB6B"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52B5ED07"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2853187C"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16DF18F4"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way known </w:t>
      </w:r>
      <w:r w:rsidRPr="00922F89">
        <w:rPr>
          <w:vertAlign w:val="superscript"/>
        </w:rPr>
        <w:t>[21]</w:t>
      </w:r>
      <w:r w:rsidRPr="00222D88">
        <w:t>.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to be intimately related to the information-theoretic structure of spacetime itself.</w:t>
      </w:r>
    </w:p>
    <w:p w14:paraId="07CCFC32" w14:textId="77777777" w:rsidR="00222D88" w:rsidRPr="00222D88" w:rsidRDefault="00222D88" w:rsidP="0016703A">
      <w:pPr>
        <w:pStyle w:val="subchapter"/>
      </w:pPr>
      <w:bookmarkStart w:id="97" w:name="_Toc242177828"/>
      <w:r w:rsidRPr="00222D88">
        <w:t>THE FORCE HIERARCHY AS FUNCTIONAL SPECIALIZATION</w:t>
      </w:r>
      <w:bookmarkEnd w:id="97"/>
    </w:p>
    <w:p w14:paraId="5DF3BC70" w14:textId="77777777" w:rsidR="00222D88" w:rsidRPr="00222D88" w:rsidRDefault="00222D88" w:rsidP="00222D88">
      <w:pPr>
        <w:pStyle w:val="mainbody"/>
      </w:pPr>
      <w:r w:rsidRPr="00222D88">
        <w:t>The dramatic difference in coupling strengths between the four forces has long appeared puzzling. Why should the forces differ by forty orders of magnitude? The information operations framework suggests a functional interpretation.</w:t>
      </w:r>
    </w:p>
    <w:p w14:paraId="6A911051"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5A2BE863"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617F0C8F"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6211A7AF" w14:textId="77777777"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5A5AC754" w14:textId="77777777" w:rsidR="00222D88" w:rsidRPr="00222D88" w:rsidRDefault="00222D88" w:rsidP="00222D88">
      <w:pPr>
        <w:pStyle w:val="mainbody"/>
      </w:pPr>
      <w:r w:rsidRPr="00222D88">
        <w:t>The hierarchy is not arbitrary fine-tuning. It may be a functional specification.</w:t>
      </w:r>
    </w:p>
    <w:p w14:paraId="679DCACA" w14:textId="77777777" w:rsidR="00222D88" w:rsidRPr="00222D88" w:rsidRDefault="00222D88" w:rsidP="00222D88">
      <w:pPr>
        <w:pStyle w:val="mainbody"/>
      </w:pPr>
      <w:r w:rsidRPr="00222D88">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2B798917" w14:textId="77777777" w:rsidR="00222D88" w:rsidRPr="00222D88" w:rsidRDefault="00222D88" w:rsidP="0016703A">
      <w:pPr>
        <w:pStyle w:val="subchapter"/>
      </w:pPr>
      <w:bookmarkStart w:id="98" w:name="_Toc242177829"/>
      <w:r w:rsidRPr="00222D88">
        <w:t>RESEARCH DIRECTIONS</w:t>
      </w:r>
      <w:bookmarkEnd w:id="98"/>
    </w:p>
    <w:p w14:paraId="708D0BCC"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E0A8625"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24C92F28"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5522D2CB"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33FD979A" w14:textId="77777777" w:rsidR="00222D88" w:rsidRPr="00222D88" w:rsidRDefault="00222D88" w:rsidP="00222D88">
      <w:pPr>
        <w:pStyle w:val="mainbody"/>
      </w:pPr>
      <w:r w:rsidRPr="00222D88">
        <w:t xml:space="preserve">If gravity organizes information, regions of high information complexity might produce gravitational effects beyond what 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22ADD154" w14:textId="77777777" w:rsidR="00222D88" w:rsidRPr="00222D88" w:rsidRDefault="00222D88" w:rsidP="00222D88">
      <w:pPr>
        <w:pStyle w:val="mainbody"/>
      </w:pPr>
      <w:r w:rsidRPr="00222D88">
        <w:t>These are specific, falsifiable predictions. The framework can be wrong. Finding out is how science advances.</w:t>
      </w:r>
    </w:p>
    <w:p w14:paraId="014449F4" w14:textId="77777777" w:rsidR="00222D88" w:rsidRPr="00222D88" w:rsidRDefault="00222D88" w:rsidP="0016703A">
      <w:pPr>
        <w:pStyle w:val="subchapter"/>
      </w:pPr>
      <w:bookmarkStart w:id="99" w:name="_Toc242177830"/>
      <w:r w:rsidRPr="00222D88">
        <w:t>SYSTEM INTEGRATION</w:t>
      </w:r>
      <w:bookmarkEnd w:id="99"/>
    </w:p>
    <w:p w14:paraId="33D5BF3A"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2A15E6A5"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253E0D5D"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58937A91"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2CD203B3" w14:textId="77777777" w:rsidR="00222D88" w:rsidRPr="00222D88" w:rsidRDefault="00222D88" w:rsidP="00222D88">
      <w:pPr>
        <w:pStyle w:val="mainbody"/>
      </w:pPr>
      <w:r w:rsidRPr="00222D88">
        <w:t>The weak force mediates transitions between particle types, preserving conservation laws. Gravity organizes all of this into a consistent geometry, providing the spacetime framework in which all other operations occur. Each role is essential. Each requires a different implementation. Remove any one, and the system doesn’t simply degrade; it collapses.</w:t>
      </w:r>
    </w:p>
    <w:p w14:paraId="0FE4C54B"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56718ADD"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5CE9181A" w14:textId="77777777" w:rsidR="00222D88" w:rsidRPr="00222D88" w:rsidRDefault="00222D88" w:rsidP="00222D88">
      <w:pPr>
        <w:pStyle w:val="mainbody"/>
      </w:pPr>
      <w:r w:rsidRPr="00222D88">
        <w:t>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754E72C9"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5D9684F3" w14:textId="77777777" w:rsidR="00222D88" w:rsidRPr="00222D88" w:rsidRDefault="00222D88" w:rsidP="00222D88">
      <w:pPr>
        <w:pStyle w:val="mainbody"/>
      </w:pPr>
      <w:r w:rsidRPr="00222D88">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727748E6" w14:textId="77777777" w:rsidR="00222D88" w:rsidRPr="00222D88" w:rsidRDefault="00222D88" w:rsidP="0016703A">
      <w:pPr>
        <w:pStyle w:val="subchapter"/>
      </w:pPr>
      <w:bookmarkStart w:id="100" w:name="_Toc242177831"/>
      <w:r w:rsidRPr="00222D88">
        <w:t>THE PRIOR QUESTION</w:t>
      </w:r>
      <w:bookmarkEnd w:id="100"/>
    </w:p>
    <w:p w14:paraId="65348B99"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2BDC6A17"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41DEB159"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174677A1"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05681C3B" w14:textId="77777777" w:rsidR="00222D88" w:rsidRPr="00222D88" w:rsidRDefault="00222D88" w:rsidP="00222D88">
      <w:pPr>
        <w:pStyle w:val="mainbody"/>
      </w:pPr>
      <w:r w:rsidRPr="00222D88">
        <w:t>If information processing is what the universe does at every scale, then minds are no exceptions to that picture. They are instances of it. Element 6 asks what that entails.</w:t>
      </w:r>
    </w:p>
    <w:p w14:paraId="060FB484"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38CDE75" w14:textId="77777777" w:rsidR="00BB27F2" w:rsidRDefault="00BB27F2" w:rsidP="007940AF">
      <w:pPr>
        <w:pStyle w:val="ChapterTitle0"/>
        <w:rPr>
          <w:b w:val="0"/>
          <w:bCs w:val="0"/>
        </w:rPr>
        <w:sectPr w:rsidR="00BB27F2" w:rsidSect="00D25AF9">
          <w:headerReference w:type="default" r:id="rId57"/>
          <w:pgSz w:w="8640" w:h="12960"/>
          <w:pgMar w:top="936" w:right="864" w:bottom="792" w:left="864" w:header="576" w:footer="432" w:gutter="288"/>
          <w:cols w:space="720"/>
          <w:titlePg/>
          <w:docGrid w:linePitch="360"/>
        </w:sectPr>
      </w:pPr>
    </w:p>
    <w:p w14:paraId="6E3EF250" w14:textId="77777777" w:rsidR="00780877" w:rsidRPr="00222821" w:rsidRDefault="00780877" w:rsidP="007940AF">
      <w:pPr>
        <w:pStyle w:val="ChapterTitle0"/>
        <w:rPr>
          <w:b w:val="0"/>
          <w:bCs w:val="0"/>
        </w:rPr>
      </w:pPr>
      <w:bookmarkStart w:id="101" w:name="_Toc242177832"/>
      <w:r w:rsidRPr="00222821">
        <w:rPr>
          <w:b w:val="0"/>
          <w:bCs w:val="0"/>
        </w:rPr>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1"/>
    </w:p>
    <w:p w14:paraId="7FE2CFA9" w14:textId="77777777" w:rsidR="00733DBF" w:rsidRPr="00C153BC" w:rsidRDefault="00733DBF" w:rsidP="0011254F">
      <w:pPr>
        <w:pStyle w:val="ChapterSubtitle"/>
      </w:pPr>
      <w:bookmarkStart w:id="102" w:name="_Toc242177833"/>
      <w:r w:rsidRPr="00C153BC">
        <w:t>When Your Awareness Becomes the Universe Experiencing Itself</w:t>
      </w:r>
      <w:bookmarkEnd w:id="102"/>
    </w:p>
    <w:p w14:paraId="3B45761D" w14:textId="77777777"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8"/>
    </w:p>
    <w:p w14:paraId="72D109C7" w14:textId="77777777"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58710FED" w14:textId="77777777"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047CE206" w14:textId="77777777"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45F7BB5F" w14:textId="77777777" w:rsidR="00002C3B" w:rsidRPr="00002C3B" w:rsidRDefault="00002C3B" w:rsidP="00002C3B">
      <w:pPr>
        <w:pStyle w:val="mainbody"/>
        <w:keepNext/>
      </w:pPr>
      <w:r w:rsidRPr="00002C3B">
        <w:t>The question this element asks is not the usual one about what consciousness is made of. It is the prior question: what is it for? And once you ask that, a second question follows immediately. For whom?</w:t>
      </w:r>
    </w:p>
    <w:p w14:paraId="4BDC1862"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55A03E84"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F8B42C3"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1C8D39DD" w14:textId="77777777" w:rsidR="00002C3B" w:rsidRPr="00002C3B" w:rsidRDefault="00002C3B" w:rsidP="00BB357E">
      <w:pPr>
        <w:pStyle w:val="subchapter"/>
      </w:pPr>
      <w:bookmarkStart w:id="103" w:name="_Toc242177834"/>
      <w:r w:rsidRPr="00002C3B">
        <w:t>WHAT SCIENCE CURRENTLY UNDERSTANDS</w:t>
      </w:r>
      <w:bookmarkEnd w:id="103"/>
    </w:p>
    <w:p w14:paraId="70F1930C"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7EA3234C"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consciousness through a measure called phi </w:t>
      </w:r>
      <w:r w:rsidRPr="00922F89">
        <w:rPr>
          <w:vertAlign w:val="superscript"/>
        </w:rPr>
        <w:t>[4]</w:t>
      </w:r>
      <w:r w:rsidRPr="00002C3B">
        <w:t>. Phi represents the amount of integrated information a system generates.</w:t>
      </w:r>
    </w:p>
    <w:p w14:paraId="538E2932"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0FCF567B"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20357511" w14:textId="77777777" w:rsidR="00002C3B" w:rsidRPr="00002C3B" w:rsidRDefault="00002C3B" w:rsidP="00BB357E">
      <w:pPr>
        <w:pStyle w:val="subchapter"/>
      </w:pPr>
      <w:bookmarkStart w:id="104" w:name="_Toc242177835"/>
      <w:r w:rsidRPr="00002C3B">
        <w:t>CONFIRMED FOUNDATIONS: CONSCIOUSNESS AND PHYSICAL SYSTEMS</w:t>
      </w:r>
      <w:bookmarkEnd w:id="104"/>
    </w:p>
    <w:p w14:paraId="3DD8D27C"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420FB98F"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Neurons are made of proteins built from standard amino acids. Neurotransmitters are organic molecules that follow standard chemical principles. Ion channels operate through electromagnetic forces. There is no separate physics for brains. The same forces and constituents that govern stars and stones govern neurons.</w:t>
      </w:r>
    </w:p>
    <w:p w14:paraId="704E8CF8"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10830720"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0DB5020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741AE715"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8">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7200119" w14:textId="77777777"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00E95535">
          <w:rPr>
            <w:noProof/>
          </w:rPr>
          <w:t>1</w:t>
        </w:r>
      </w:fldSimple>
      <w:r w:rsidRPr="00C153BC">
        <w:t xml:space="preserve"> Each conscious observer is a localized perspective of universal information processing, not a generator of awareness, but a vantage point through which the universe examines itself.</w:t>
      </w:r>
    </w:p>
    <w:p w14:paraId="31D6E849" w14:textId="77777777" w:rsidR="006017BF" w:rsidRPr="00C153BC" w:rsidRDefault="006017BF" w:rsidP="006017BF">
      <w:pPr>
        <w:pStyle w:val="subchapter"/>
      </w:pPr>
      <w:bookmarkStart w:id="105" w:name="_Toc242177836"/>
      <w:r w:rsidRPr="00C153BC">
        <w:t>WHAT WE MEAN BY PROCESSING INFORMATION</w:t>
      </w:r>
      <w:bookmarkEnd w:id="105"/>
    </w:p>
    <w:p w14:paraId="1C9A07F2" w14:textId="77777777"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5C2F9712"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28C3644F"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6AEBEB36"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77AB5F84" w14:textId="77777777" w:rsidR="00002C3B" w:rsidRPr="00002C3B" w:rsidRDefault="00002C3B" w:rsidP="00002C3B">
      <w:pPr>
        <w:pStyle w:val="mainbody"/>
        <w:keepNext/>
      </w:pPr>
      <w:r w:rsidRPr="00002C3B">
        <w:t>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complexity is in the arrangement, not the elements themselves.</w:t>
      </w:r>
    </w:p>
    <w:p w14:paraId="047C302F"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2B513DD6"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66BE0E83" w14:textId="77777777" w:rsidR="00002C3B" w:rsidRPr="00002C3B" w:rsidRDefault="00002C3B" w:rsidP="0058604C">
      <w:pPr>
        <w:pStyle w:val="subchapter"/>
      </w:pPr>
      <w:bookmarkStart w:id="106" w:name="_Toc242177837"/>
      <w:r w:rsidRPr="00002C3B">
        <w:t>THE DECOHERENCE REVERSAL: WHAT ACTUALLY COLLAPSES THE WAVEFUNCTION</w:t>
      </w:r>
      <w:bookmarkEnd w:id="106"/>
    </w:p>
    <w:p w14:paraId="243F9447" w14:textId="77777777" w:rsidR="00002C3B" w:rsidRPr="00002C3B" w:rsidRDefault="00002C3B" w:rsidP="00002C3B">
      <w:pPr>
        <w:pStyle w:val="mainbody"/>
        <w:keepNext/>
      </w:pPr>
      <w:r w:rsidRPr="00002C3B">
        <w:t>Here is one of the most important corrections the COSMIC Framework makes to the standard picture of consciousness and physics, and it follows directly from combining two things already established in this book.</w:t>
      </w:r>
    </w:p>
    <w:p w14:paraId="362835B8" w14:textId="77777777" w:rsidR="00002C3B" w:rsidRPr="00002C3B" w:rsidRDefault="00EB7C21" w:rsidP="00002C3B">
      <w:pPr>
        <w:pStyle w:val="mainbody"/>
        <w:keepNext/>
      </w:pPr>
      <w:r>
        <w:t>Bohr never tied measurement to a mind. But the popular form of the Copenhagen interpretation, shaped by John von Neumann and Eugene Wigner, assigns a privileged role to the conscious observer.</w:t>
      </w:r>
      <w:r w:rsidR="00002C3B" w:rsidRPr="00002C3B">
        <w:t xml:space="preserve"> On this account, a quantum system exists in superposition until someone observes it. At this point, the wave function collapses to a definite outcome. This gives consciousness cosmological weight: without observation, reality itself remains undetermined.</w:t>
      </w:r>
    </w:p>
    <w:p w14:paraId="3FA1AA16"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3806EA74" w14:textId="77777777" w:rsidR="00002C3B" w:rsidRPr="00002C3B" w:rsidRDefault="00002C3B" w:rsidP="00002C3B">
      <w:pPr>
        <w:pStyle w:val="mainbody"/>
        <w:keepNext/>
      </w:pPr>
      <w:r w:rsidRPr="00002C3B">
        <w:t>The decoherence picture provides the most physically grounded account of why definite outcomes arise. When a particle interacts with a detector, the detector’s quantum state becomes entangled with the particle’s. When the detector interacts with its environment, the environment becomes entangled.</w:t>
      </w:r>
    </w:p>
    <w:p w14:paraId="7C5D4385"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20F44E4A"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576C21DB"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6A5BB881" w14:textId="77777777"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5BC226EC" w14:textId="77777777"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w:t>
      </w:r>
    </w:p>
    <w:p w14:paraId="425C0174" w14:textId="77777777" w:rsidR="00002C3B" w:rsidRPr="00002C3B" w:rsidRDefault="00002C3B" w:rsidP="00002C3B">
      <w:pPr>
        <w:pStyle w:val="mainbody"/>
        <w:keepNext/>
      </w:pPr>
      <w:r w:rsidRPr="00002C3B">
        <w:t xml:space="preserve">Each of these is a physical interaction between physical systems. Each interaction is what decoherence theory identifies as </w:t>
      </w:r>
      <w:r w:rsidR="00EB7C21">
        <w:t>the mechanism that turns quantum superpositions into definite, classical-looking records.</w:t>
      </w:r>
      <w:r w:rsidRPr="00002C3B">
        <w:t xml:space="preserve"> So, ask the Copenhagen question carefully. At which step does the wavefunction collapse?</w:t>
      </w:r>
    </w:p>
    <w:p w14:paraId="5EB09130"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36BEB44E" w14:textId="77777777"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4D17F452" w14:textId="77777777"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2B04BB6B" w14:textId="77777777"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6F96B23D" w14:textId="77777777" w:rsidR="00002C3B" w:rsidRPr="00002C3B" w:rsidRDefault="00002C3B" w:rsidP="00002C3B">
      <w:pPr>
        <w:pStyle w:val="mainbody"/>
        <w:keepNext/>
      </w:pPr>
      <w:r w:rsidRPr="00002C3B">
        <w:t>The observer in Copenhagen is not standing at the edge of the quantum system, peering in. They are experiencing a representation of a representation, a brain-generated model built from a vanishingly small fraction of available information, delivered several hundred milliseconds after the physics has already resolved.</w:t>
      </w:r>
    </w:p>
    <w:p w14:paraId="0340BB1C"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6556D8D7" w14:textId="2C72C574" w:rsidR="00002C3B" w:rsidRPr="00002C3B" w:rsidRDefault="00002C3B" w:rsidP="00002C3B">
      <w:pPr>
        <w:pStyle w:val="mainbody"/>
        <w:keepNext/>
      </w:pPr>
      <w:r w:rsidRPr="00002C3B">
        <w:t xml:space="preserve">This is not a minor adjustment to Copenhagen. It is a reversal. If anything in the visual processing chain is driving definite outcomes, </w:t>
      </w:r>
      <w:r w:rsidR="00505C45">
        <w:t>it is the vast majority of interactions, all but one in a hundred million, that never become conscious</w:t>
      </w:r>
      <w:r w:rsidRPr="00002C3B">
        <w:t xml:space="preserve">, not the sliver that does. </w:t>
      </w:r>
      <w:r w:rsidR="00EB7C21">
        <w:t>Physical interactions produce definite, classical-looking records through decoherence. Decoherence does not say which outcome occurs; that question remains the open core of the measurement problem. What it settles is where the outcome is written: in physics, long before any mind. Consciousness arrives afterward</w:t>
      </w:r>
      <w:r w:rsidRPr="00002C3B">
        <w:t xml:space="preserve"> to read a result that the physics had already rendered.</w:t>
      </w:r>
    </w:p>
    <w:p w14:paraId="4FC9AEBC"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07415218" w14:textId="77777777" w:rsidR="00002C3B" w:rsidRPr="00002C3B" w:rsidRDefault="00002C3B" w:rsidP="00002C3B">
      <w:pPr>
        <w:pStyle w:val="mainbody"/>
        <w:keepNext/>
      </w:pPr>
      <w:r w:rsidRPr="00002C3B">
        <w:t>The universe has been generating definite outcomes through physical interaction since long before any conscious system was present to observe them, and the mechanism has always been the same. Information exchange between physical systems that produce entanglement, thereby dispersing quantum coherence into the environment.</w:t>
      </w:r>
    </w:p>
    <w:p w14:paraId="6FF7167E" w14:textId="77777777" w:rsidR="00002C3B" w:rsidRPr="00002C3B" w:rsidRDefault="00002C3B" w:rsidP="00002C3B">
      <w:pPr>
        <w:pStyle w:val="mainbody"/>
        <w:keepNext/>
      </w:pPr>
      <w:r w:rsidRPr="00002C3B">
        <w:rPr>
          <w:b/>
          <w:bCs/>
        </w:rPr>
        <w:t>The Time-Symmetry Challenge: Apparent Retrocausality</w:t>
      </w:r>
    </w:p>
    <w:p w14:paraId="7526CD51" w14:textId="77777777" w:rsidR="00002C3B" w:rsidRPr="00002C3B" w:rsidRDefault="00002C3B" w:rsidP="00002C3B">
      <w:pPr>
        <w:pStyle w:val="mainbody"/>
        <w:keepNext/>
      </w:pPr>
      <w:r w:rsidRPr="00002C3B">
        <w:t xml:space="preserve">Dissolving the observer’s privileged role leaves a related challenge standing. A set of experiments, real and reproducible, </w:t>
      </w:r>
      <w:r w:rsidR="00EB7C21">
        <w:t>seems at first sight to show that future choices influence past quantum behavior. Standard quantum mechanics accounts for every result without any backward influence. What it leaves unexplained is why its equations are so even-handed about the direction of time.</w:t>
      </w:r>
    </w:p>
    <w:p w14:paraId="6C9F8BD7"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3FC4BB34"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794E9CB8" w14:textId="77777777"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xml:space="preserve">. Entangle a photon with a partner particle encoding which-path information, then erase that information from the partner, even after the primary photon has been detected. </w:t>
      </w:r>
      <w:r w:rsidR="00EB7C21">
        <w:t>The primary photons’ own pattern never changes; on its own it stays a featureless haze. Interference appears only when their detections are sorted using the partner’s results, and it appears the same whether that sorting happens before or after.</w:t>
      </w:r>
    </w:p>
    <w:p w14:paraId="57DF2F16"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interpretations to account for these results </w:t>
      </w:r>
      <w:r w:rsidRPr="00922F89">
        <w:rPr>
          <w:vertAlign w:val="superscript"/>
        </w:rPr>
        <w:t>[12, 13, 14, 15]</w:t>
      </w:r>
      <w:r w:rsidRPr="00002C3B">
        <w:t>.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insisting on a single causal direction is an assumption, not a derivation from the laws.</w:t>
      </w:r>
    </w:p>
    <w:p w14:paraId="281E3CBB"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2B0C8E54"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1BBCEF6E" w14:textId="77777777"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3A3A0A4E"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5FAA26C7" w14:textId="77777777" w:rsidR="00002C3B" w:rsidRPr="00002C3B" w:rsidRDefault="00EB7C21" w:rsidP="00002C3B">
      <w:pPr>
        <w:pStyle w:val="mainbody"/>
        <w:keepNext/>
      </w:pPr>
      <w:r>
        <w:t>This carries a consequence that experiment already bears out. Standard quantum mechanics expects the same, so it counts as a consistency check rather than a distinctive test. If the apparent effects arise</w:t>
      </w:r>
      <w:r w:rsidR="00002C3B" w:rsidRPr="00002C3B">
        <w:t xml:space="preserve"> from substrate atemporality at the crystallization boundary, they should be strictly bounded by decoherence timescales. The quantum eraser works only while which-path information remains in a coherent quantum state that has not yet decohered into the environment </w:t>
      </w:r>
      <w:r w:rsidR="00002C3B" w:rsidRPr="00922F89">
        <w:rPr>
          <w:vertAlign w:val="superscript"/>
        </w:rPr>
        <w:t>[16]</w:t>
      </w:r>
      <w:r w:rsidR="00002C3B" w:rsidRPr="00002C3B">
        <w:t xml:space="preserve">. </w:t>
      </w:r>
      <w:r>
        <w:t>Once the information has undergone classical decoherence, no attempt to erase it restores the interference.</w:t>
      </w:r>
    </w:p>
    <w:p w14:paraId="1D9E9555"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67D3AD13" w14:textId="77777777" w:rsidR="00002C3B" w:rsidRPr="00002C3B" w:rsidRDefault="00002C3B" w:rsidP="00002C3B">
      <w:pPr>
        <w:pStyle w:val="mainbody"/>
        <w:keepNext/>
      </w:pPr>
      <w:r w:rsidRPr="00002C3B">
        <w:rPr>
          <w:b/>
          <w:bCs/>
        </w:rPr>
        <w:t>The Wigner’s Friend Problem: When Observers Observe Each Other</w:t>
      </w:r>
    </w:p>
    <w:p w14:paraId="3EA3B1E1"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28EBE7DF"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7D2B1566"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78E0DD84" w14:textId="77777777" w:rsidR="008D7A90" w:rsidRDefault="00002C3B" w:rsidP="00FC2998">
      <w:pPr>
        <w:pStyle w:val="mainbody"/>
        <w:widowControl w:val="0"/>
      </w:pPr>
      <w:r w:rsidRPr="00002C3B">
        <w:t>The theorem shows that quantum mechanics cannot simultaneously maintain all three of the following:</w:t>
      </w:r>
    </w:p>
    <w:p w14:paraId="659F0DB5" w14:textId="77777777" w:rsidR="008D7A90" w:rsidRDefault="00002C3B">
      <w:pPr>
        <w:pStyle w:val="mainbody"/>
        <w:widowControl w:val="0"/>
        <w:numPr>
          <w:ilvl w:val="0"/>
          <w:numId w:val="41"/>
        </w:numPr>
      </w:pPr>
      <w:r w:rsidRPr="00002C3B">
        <w:t>That measurements have single definite outcomes.</w:t>
      </w:r>
    </w:p>
    <w:p w14:paraId="21DDC33B" w14:textId="77777777" w:rsidR="00002C3B" w:rsidRPr="00002C3B" w:rsidRDefault="00002C3B">
      <w:pPr>
        <w:pStyle w:val="mainbody"/>
        <w:widowControl w:val="0"/>
        <w:numPr>
          <w:ilvl w:val="0"/>
          <w:numId w:val="41"/>
        </w:numPr>
      </w:pPr>
      <w:r w:rsidRPr="00002C3B">
        <w:t>That agents can trust each other’s conclusions about quantum events.</w:t>
      </w:r>
    </w:p>
    <w:p w14:paraId="5397662E"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7237D1F1" w14:textId="77777777" w:rsidR="00002C3B" w:rsidRPr="00002C3B" w:rsidRDefault="00002C3B" w:rsidP="00002C3B">
      <w:pPr>
        <w:pStyle w:val="mainbody"/>
        <w:keepNext/>
      </w:pPr>
      <w:r w:rsidRPr="00002C3B">
        <w:t>All three cannot be true at once.</w:t>
      </w:r>
    </w:p>
    <w:p w14:paraId="627E0595"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17A908DC"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4AC5B0B2"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1D186F2A" w14:textId="77777777" w:rsidR="00002C3B" w:rsidRPr="00002C3B" w:rsidRDefault="00002C3B" w:rsidP="00002C3B">
      <w:pPr>
        <w:pStyle w:val="mainbody"/>
        <w:keepNext/>
      </w:pPr>
      <w:r w:rsidRPr="00002C3B">
        <w:t>For any macroscopic observer, the decoherence timescale is so short that the reversal operation Wigner would need is not just technically difficult but physically impossible. The contradiction lives in the idealization, not in nature.</w:t>
      </w:r>
    </w:p>
    <w:p w14:paraId="4D6D5135" w14:textId="77777777" w:rsidR="00002C3B" w:rsidRPr="00002C3B" w:rsidRDefault="00002C3B" w:rsidP="00002C3B">
      <w:pPr>
        <w:pStyle w:val="mainbody"/>
        <w:keepNext/>
      </w:pPr>
      <w:r w:rsidRPr="00002C3B">
        <w:t>Wigner is not a special case. He is the general condition. Everyone outside the room, which is essentially everyone, holds the same description as Wigner. The superposition is not a temporary anomaly waiting for the right observer to resolve it. It is the accurate description of the system relative to every relational context that has not directly interacted with it.</w:t>
      </w:r>
    </w:p>
    <w:p w14:paraId="75D14BDF"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7958A03F"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58088300"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5996896A" w14:textId="77777777" w:rsidR="00002C3B" w:rsidRPr="00002C3B" w:rsidRDefault="00002C3B" w:rsidP="00002C3B">
      <w:pPr>
        <w:pStyle w:val="mainbody"/>
        <w:keepNext/>
      </w:pPr>
      <w:r w:rsidRPr="00002C3B">
        <w:t>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resolution. Same physics. Same substrate. Different relational access.</w:t>
      </w:r>
    </w:p>
    <w:p w14:paraId="7F228F5B" w14:textId="77777777" w:rsidR="00002C3B" w:rsidRPr="00002C3B" w:rsidRDefault="00002C3B" w:rsidP="0058604C">
      <w:pPr>
        <w:pStyle w:val="subchapter"/>
      </w:pPr>
      <w:bookmarkStart w:id="107" w:name="_Toc242177838"/>
      <w:r w:rsidRPr="00002C3B">
        <w:t>WHAT CONSCIOUSNESS IS ACTUALLY FOR</w:t>
      </w:r>
      <w:bookmarkEnd w:id="107"/>
    </w:p>
    <w:p w14:paraId="6BE28CD1" w14:textId="77777777" w:rsidR="00002C3B" w:rsidRPr="00002C3B" w:rsidRDefault="00002C3B" w:rsidP="00002C3B">
      <w:pPr>
        <w:pStyle w:val="mainbody"/>
        <w:keepNext/>
      </w:pPr>
      <w:r w:rsidRPr="00002C3B">
        <w:t>Removing consciousness from its supposed cosmological role doesn’t diminish it. It makes it more interesting.</w:t>
      </w:r>
    </w:p>
    <w:p w14:paraId="6D412A61"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7803C033"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42F15332" w14:textId="77777777"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3F1189F1"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1EE5C828" w14:textId="77777777" w:rsidR="00002C3B" w:rsidRPr="00002C3B" w:rsidRDefault="00002C3B" w:rsidP="00002C3B">
      <w:pPr>
        <w:pStyle w:val="mainbody"/>
        <w:keepNext/>
      </w:pPr>
      <w:r w:rsidRPr="00002C3B">
        <w:t>This suggests consciousness serves a function that physical decoherence does not. It enables flexible, deliberate updating of a model of the world that can then guide behavior across timescales and contexts that automatic processing cannot handle. A thermostat generates definite physical outcomes through interaction with its environment. It does not build a model of a home’s heating history, form expectations about occupant schedules, or reason about what temperature will make tomorrow morning comfortable.</w:t>
      </w:r>
    </w:p>
    <w:p w14:paraId="703C65B1" w14:textId="77777777" w:rsidR="00002C3B" w:rsidRPr="00002C3B" w:rsidRDefault="00002C3B" w:rsidP="00002C3B">
      <w:pPr>
        <w:pStyle w:val="mainbody"/>
        <w:keepNext/>
      </w:pPr>
      <w:r w:rsidRPr="00002C3B">
        <w:t>Consciousness may be the substrate for exactly this kind of modeling. Not the substrate for reality itself, but the substrate for a special class of information processing. One in which a physical system maintains an explicit model of its environment and reasons about it, rather than simply responding to it.</w:t>
      </w:r>
    </w:p>
    <w:p w14:paraId="58163C39"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68113989"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77D92D02"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1A0A9AC"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B9A26BD" w14:textId="77777777" w:rsidR="00002C3B" w:rsidRPr="00002C3B" w:rsidRDefault="00002C3B" w:rsidP="00002C3B">
      <w:pPr>
        <w:pStyle w:val="mainbody"/>
        <w:keepNext/>
      </w:pPr>
      <w:r w:rsidRPr="00002C3B">
        <w:t>Third, self-reference: the model includes a model of itself, the strange loop in which the processing system observes its own operations. The universe manages states. Consciousness models, anticipates, and knows.</w:t>
      </w:r>
    </w:p>
    <w:p w14:paraId="13CD1926" w14:textId="77777777" w:rsidR="00002C3B" w:rsidRPr="00002C3B" w:rsidRDefault="00002C3B" w:rsidP="0058604C">
      <w:pPr>
        <w:pStyle w:val="subchapter"/>
      </w:pPr>
      <w:bookmarkStart w:id="108" w:name="_Toc242177839"/>
      <w:r w:rsidRPr="00002C3B">
        <w:t>MATHEMATICAL PATTERNS IN NEURAL ORGANIZATION</w:t>
      </w:r>
      <w:bookmarkEnd w:id="108"/>
    </w:p>
    <w:p w14:paraId="3E4A7D47" w14:textId="77777777" w:rsidR="00002C3B" w:rsidRPr="00002C3B" w:rsidRDefault="00002C3B" w:rsidP="00002C3B">
      <w:pPr>
        <w:pStyle w:val="mainbody"/>
        <w:keepNext/>
      </w:pPr>
      <w:r w:rsidRPr="00002C3B">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4AB4E8A8"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194E4309" w14:textId="4A0DC75C"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00505C45">
        <w:rPr>
          <w:vertAlign w:val="superscript"/>
        </w:rPr>
        <w:t>[27]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6A6E671D"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Hz </w:t>
      </w:r>
      <w:r w:rsidRPr="00922F89">
        <w:rPr>
          <w:vertAlign w:val="superscript"/>
        </w:rPr>
        <w:t>[21]</w:t>
      </w:r>
      <w:r w:rsidRPr="00002C3B">
        <w:t>. These represent distinct modes of brain function, each associated with different types of information processing.</w:t>
      </w:r>
    </w:p>
    <w:p w14:paraId="2876C23E" w14:textId="77777777" w:rsidR="00002C3B" w:rsidRPr="00002C3B" w:rsidRDefault="00002C3B" w:rsidP="00002C3B">
      <w:pPr>
        <w:pStyle w:val="mainbody"/>
        <w:keepNext/>
      </w:pPr>
      <w:r w:rsidRPr="00002C3B">
        <w:t xml:space="preserve">Consecutive frequency bands show approximate doubling relationships. Some researchers have investigated whether these ratios connect to the golden ratio phi </w:t>
      </w:r>
      <w:r w:rsidRPr="00922F89">
        <w:rPr>
          <w:vertAlign w:val="superscript"/>
        </w:rPr>
        <w:t>[22, 23]</w:t>
      </w:r>
      <w:r w:rsidRPr="00002C3B">
        <w:t>. Phi appears throughout nature in optimal growth and packing patterns.</w:t>
      </w:r>
    </w:p>
    <w:p w14:paraId="6F067DEA"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67197F74"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583B724F" w14:textId="77777777" w:rsidR="00002C3B" w:rsidRPr="00002C3B" w:rsidRDefault="00002C3B" w:rsidP="0058604C">
      <w:pPr>
        <w:pStyle w:val="subchapter"/>
      </w:pPr>
      <w:bookmarkStart w:id="109" w:name="_Toc242177840"/>
      <w:r w:rsidRPr="00002C3B">
        <w:t>A FRAMEWORK FOR INVESTIGATION</w:t>
      </w:r>
      <w:bookmarkEnd w:id="109"/>
    </w:p>
    <w:p w14:paraId="7B9D337C"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58CD26BD"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515402E4" w14:textId="77777777" w:rsidR="00002C3B" w:rsidRPr="00002C3B" w:rsidRDefault="00002C3B" w:rsidP="00002C3B">
      <w:pPr>
        <w:pStyle w:val="mainbody"/>
        <w:keepNext/>
      </w:pPr>
      <w:r w:rsidRPr="00002C3B">
        <w:t>Millions of organisms do this. Every bacterium, every bee, every fish maintains such a boundary and acts from it. The boundary is not rare. What requires explanation is not the boundary itself, but what happens when the modeling across it becomes sufficiently deep, sufficiently self-referential, and sufficiently rich in simulated alternatives that the system develops something that functions as awareness.</w:t>
      </w:r>
    </w:p>
    <w:p w14:paraId="1EFFC3B1"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55030F21" w14:textId="77777777" w:rsidR="00002C3B" w:rsidRPr="00002C3B" w:rsidRDefault="00002C3B" w:rsidP="00002C3B">
      <w:pPr>
        <w:pStyle w:val="mainbody"/>
        <w:keepNext/>
      </w:pPr>
      <w:r w:rsidRPr="00002C3B">
        <w:t>Consciousness might be what information processing does when a physical system achieves not just a boundary but a strange loop. The model includes a model of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716836CF" w14:textId="77777777"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460B8A86"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43CE231A" w14:textId="77777777" w:rsidR="00002C3B" w:rsidRPr="00002C3B" w:rsidRDefault="00002C3B" w:rsidP="00002C3B">
      <w:pPr>
        <w:pStyle w:val="mainbody"/>
        <w:keepNext/>
      </w:pPr>
      <w:r w:rsidRPr="00002C3B">
        <w:t>The universe manages the flower’s current position as a physical state, the hummingbird models where the flower will be</w:t>
      </w:r>
      <w:r w:rsidR="00AC66CA">
        <w:t>,</w:t>
      </w:r>
      <w:r w:rsidRPr="00002C3B">
        <w:t xml:space="preserve"> and navigates toward it. The distinction is not one of complexity but of structure. The nervous system maintains a boundary across which it continuously builds and updates a prediction of what lies beyond.</w:t>
      </w:r>
    </w:p>
    <w:p w14:paraId="56256FEA"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75434B2E"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31A8287C"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1B25F1CB"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19B9BCEF"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0591DB8B" w14:textId="77777777" w:rsidR="00002C3B" w:rsidRPr="00002C3B" w:rsidRDefault="00002C3B" w:rsidP="0058604C">
      <w:pPr>
        <w:pStyle w:val="subchapter"/>
      </w:pPr>
      <w:bookmarkStart w:id="110" w:name="_Toc242177841"/>
      <w:r w:rsidRPr="00002C3B">
        <w:t>FLOW STATES AND OPTIMAL PERFORMANCE</w:t>
      </w:r>
      <w:bookmarkEnd w:id="110"/>
    </w:p>
    <w:p w14:paraId="47A0183F"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the self-referential loop runs with unusual coherence. Prediction errors drop. The model aligns tightly with action </w:t>
      </w:r>
      <w:r w:rsidRPr="00922F89">
        <w:rPr>
          <w:vertAlign w:val="superscript"/>
        </w:rPr>
        <w:t>[24]</w:t>
      </w:r>
      <w:r w:rsidRPr="00002C3B">
        <w:t>.</w:t>
      </w:r>
    </w:p>
    <w:p w14:paraId="63CEFDEE"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16F07386"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218C89EA" w14:textId="77777777" w:rsidR="00002C3B" w:rsidRPr="00002C3B" w:rsidRDefault="00002C3B" w:rsidP="0058604C">
      <w:pPr>
        <w:pStyle w:val="subchapter"/>
      </w:pPr>
      <w:bookmarkStart w:id="111" w:name="_Toc242177842"/>
      <w:r w:rsidRPr="00002C3B">
        <w:t>MEDITATION AND ALTERED CONSCIOUSNESS</w:t>
      </w:r>
      <w:bookmarkEnd w:id="111"/>
    </w:p>
    <w:p w14:paraId="27938C42"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627886EF" w14:textId="77777777" w:rsidR="00002C3B" w:rsidRPr="00002C3B" w:rsidRDefault="00002C3B" w:rsidP="00002C3B">
      <w:pPr>
        <w:pStyle w:val="mainbody"/>
        <w:keepNext/>
      </w:pPr>
      <w:r w:rsidRPr="00002C3B">
        <w:t>The framework extends this by proposing that meditation refines the self-referential loop. It reduces prediction errors, expands temporal depth, and allows the processing system to observe its own operations with unusual clarity.</w:t>
      </w:r>
    </w:p>
    <w:p w14:paraId="44DD5930"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7AB36285"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4ED79196"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3EF8F857" w14:textId="77777777" w:rsidR="00002C3B" w:rsidRPr="00002C3B" w:rsidRDefault="00002C3B" w:rsidP="0058604C">
      <w:pPr>
        <w:pStyle w:val="subchapter"/>
      </w:pPr>
      <w:bookmarkStart w:id="112" w:name="_Toc242177843"/>
      <w:r w:rsidRPr="00002C3B">
        <w:t>WHAT THIS OPENS UP</w:t>
      </w:r>
      <w:bookmarkEnd w:id="112"/>
    </w:p>
    <w:p w14:paraId="705BFB11"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13BBB6BC"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235E1201" w14:textId="77777777" w:rsidR="00002C3B" w:rsidRPr="00002C3B" w:rsidRDefault="00002C3B" w:rsidP="00002C3B">
      <w:pPr>
        <w:pStyle w:val="mainbody"/>
        <w:keepNext/>
      </w:pPr>
      <w:r w:rsidRPr="00002C3B">
        <w:t>Artificial general intelligence remains elusive despite advances in narrow AI. Systems can beat humans at chess, 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6AE583AE" w14:textId="77777777"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01F9A9D1" w14:textId="77777777" w:rsidR="00002C3B" w:rsidRPr="00002C3B" w:rsidRDefault="00002C3B" w:rsidP="0058604C">
      <w:pPr>
        <w:pStyle w:val="subchapter"/>
      </w:pPr>
      <w:bookmarkStart w:id="113" w:name="_Toc242177844"/>
      <w:r w:rsidRPr="00002C3B">
        <w:t>EXPERIMENTAL PREDICTIONS</w:t>
      </w:r>
      <w:bookmarkEnd w:id="113"/>
    </w:p>
    <w:p w14:paraId="61F4774A" w14:textId="77777777" w:rsidR="00002C3B" w:rsidRPr="00002C3B" w:rsidRDefault="00002C3B" w:rsidP="00002C3B">
      <w:pPr>
        <w:pStyle w:val="mainbody"/>
        <w:keepNext/>
      </w:pPr>
      <w:r w:rsidRPr="00002C3B">
        <w:t>The framework generates testable predictions that distinguish it from standard neuroscience.</w:t>
      </w:r>
    </w:p>
    <w:p w14:paraId="7A912CD8"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E725EF2" w14:textId="77777777" w:rsidR="00002C3B" w:rsidRPr="00002C3B" w:rsidRDefault="00002C3B" w:rsidP="00002C3B">
      <w:pPr>
        <w:pStyle w:val="mainbody"/>
        <w:keepNext/>
      </w:pPr>
      <w:r w:rsidRPr="00002C3B">
        <w:t>Consciousness levels as measured by integrated information or similar metrics should correlate with how closely brain networks match the statistical properties of the cosmic web. Brain scans across different consciousness states, from deep sleep through anesthesia to meditative states, could be compared to simulations of cosmic structure formation. A correlation would support the framework. Its absence would require modification.</w:t>
      </w:r>
    </w:p>
    <w:p w14:paraId="74B122C8"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4A904DB0" w14:textId="77777777" w:rsidR="00002C3B" w:rsidRPr="00002C3B" w:rsidRDefault="00002C3B" w:rsidP="0058604C">
      <w:pPr>
        <w:pStyle w:val="subchapter"/>
      </w:pPr>
      <w:bookmarkStart w:id="114" w:name="_Toc242177845"/>
      <w:r w:rsidRPr="00002C3B">
        <w:t>CRITICAL LIMITATIONS</w:t>
      </w:r>
      <w:bookmarkEnd w:id="114"/>
    </w:p>
    <w:p w14:paraId="1D013CAB"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53813CE5"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2009EFB1" w14:textId="77777777" w:rsidR="00002C3B" w:rsidRPr="00002C3B" w:rsidRDefault="00002C3B" w:rsidP="00002C3B">
      <w:pPr>
        <w:pStyle w:val="mainbody"/>
        <w:keepNext/>
      </w:pPr>
      <w:r w:rsidRPr="00002C3B">
        <w:t>This is not panpsychism, which claims that atoms or elementary particles are conscious. It does not propose that electrons have feelings or quarks have awareness. It proposes that consciousness arises when information processing reaches specific integration levels following optimization patterns. This emergence is physical, measurable, and operating through natural law.</w:t>
      </w:r>
    </w:p>
    <w:p w14:paraId="383D0C41" w14:textId="77777777" w:rsidR="00002C3B" w:rsidRPr="00002C3B" w:rsidRDefault="00002C3B" w:rsidP="00002C3B">
      <w:pPr>
        <w:pStyle w:val="mainbody"/>
        <w:keepNext/>
      </w:pPr>
      <w:r w:rsidRPr="00002C3B">
        <w:t xml:space="preserve">The framework is falsifiable. </w:t>
      </w:r>
      <w:r w:rsidR="00EB7C21">
        <w:t>If brain networks do not show the predicted optimization patterns, that prediction is refuted. If consciousness does not correlate with network-cosmic similarities, that connection is refuted. If inducing optimization does not affect consciousness, the causal claim is refuted.</w:t>
      </w:r>
    </w:p>
    <w:p w14:paraId="190BE0DF"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77BE9AE2"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6648C211" w14:textId="77777777" w:rsidR="00002C3B" w:rsidRPr="00002C3B" w:rsidRDefault="00002C3B" w:rsidP="00002C3B">
      <w:pPr>
        <w:pStyle w:val="mainbody"/>
        <w:keepNext/>
      </w:pPr>
      <w:r w:rsidRPr="00002C3B">
        <w:t>They are now being scaled toward one billion cells. Vascularization is being solved to keep them viable long-term.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1049EAA8" w14:textId="77777777" w:rsidR="00002C3B" w:rsidRPr="00002C3B" w:rsidRDefault="00002C3B" w:rsidP="00002C3B">
      <w:pPr>
        <w:pStyle w:val="mainbody"/>
        <w:keepNext/>
      </w:pPr>
      <w:r w:rsidRPr="00002C3B">
        <w:t>The framework makes a specific, falsifiable prediction about what this experiment will find. Complexity alone is not the threshold. A billion-neuron organoid with no sensorimotor coupling should remain informationally dark. It has more sophisticated processing, but no integrated consciousness signatures.</w:t>
      </w:r>
    </w:p>
    <w:p w14:paraId="7EBBF8C2"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0C43207E" w14:textId="77777777" w:rsidR="00002C3B" w:rsidRPr="00002C3B" w:rsidRDefault="00002C3B" w:rsidP="0058604C">
      <w:pPr>
        <w:pStyle w:val="subchapter"/>
      </w:pPr>
      <w:bookmarkStart w:id="115" w:name="_Toc242177846"/>
      <w:r w:rsidRPr="00002C3B">
        <w:t>WHAT FOLLOWS</w:t>
      </w:r>
      <w:bookmarkEnd w:id="115"/>
    </w:p>
    <w:p w14:paraId="0642388D"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3580243C"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0FFACF51"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23F00EC6"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What this element proposes is what it may be doing instead. It is maintaining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4B738C2F"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2AD5C124" w14:textId="70548656" w:rsidR="008F3581" w:rsidRPr="00660F47" w:rsidRDefault="00002C3B" w:rsidP="00660F47">
      <w:pPr>
        <w:pStyle w:val="mainbody"/>
        <w:keepNext/>
        <w:sectPr w:rsidR="008F3581" w:rsidRPr="00660F47" w:rsidSect="004F2F1D">
          <w:headerReference w:type="default" r:id="rId59"/>
          <w:headerReference w:type="first" r:id="rId60"/>
          <w:type w:val="continuous"/>
          <w:pgSz w:w="8640" w:h="12960"/>
          <w:pgMar w:top="936" w:right="864" w:bottom="792" w:left="864" w:header="576" w:footer="432" w:gutter="288"/>
          <w:cols w:space="720"/>
          <w:titlePg/>
          <w:docGrid w:linePitch="360"/>
        </w:sectPr>
      </w:pPr>
      <w:r w:rsidRPr="00002C3B">
        <w:t xml:space="preserve">Element 7 takes the next step into territory that stopped researchers cold. </w:t>
      </w:r>
      <w:r w:rsidR="00C22093">
        <w:t>When the brain’s neural network and the cosmic web are measured with the same statistical tools, they come out strikingly alike.</w:t>
      </w:r>
      <w:r w:rsidRPr="00002C3B">
        <w:t xml:space="preserve"> The brain and the cosmos share a statistical architecture. Whether that is a deep structural consequence of shared optimization principles or an interesting coincidence that turns out to be superficial is the question those tools now allow us to investigate rigorou</w:t>
      </w:r>
      <w:r w:rsidR="00DA5094">
        <w:t>sly.</w:t>
      </w:r>
    </w:p>
    <w:p w14:paraId="655F424A" w14:textId="77777777" w:rsidR="00660F47" w:rsidRDefault="00660F47" w:rsidP="00EC6723">
      <w:pPr>
        <w:pStyle w:val="ChapterTitle0"/>
        <w:rPr>
          <w:b w:val="0"/>
          <w:bCs w:val="0"/>
        </w:rPr>
        <w:sectPr w:rsidR="00660F47" w:rsidSect="00D25AF9">
          <w:headerReference w:type="default" r:id="rId61"/>
          <w:headerReference w:type="first" r:id="rId62"/>
          <w:pgSz w:w="8640" w:h="12960"/>
          <w:pgMar w:top="936" w:right="864" w:bottom="792" w:left="864" w:header="576" w:footer="432" w:gutter="288"/>
          <w:cols w:space="720"/>
          <w:titlePg/>
          <w:docGrid w:linePitch="360"/>
        </w:sectPr>
      </w:pPr>
    </w:p>
    <w:p w14:paraId="127F0447" w14:textId="77777777" w:rsidR="00EC6723" w:rsidRPr="00222821" w:rsidRDefault="00EC6723" w:rsidP="00EC6723">
      <w:pPr>
        <w:pStyle w:val="ChapterTitle0"/>
        <w:rPr>
          <w:b w:val="0"/>
          <w:bCs w:val="0"/>
        </w:rPr>
      </w:pPr>
      <w:bookmarkStart w:id="116" w:name="_Toc242177847"/>
      <w:r w:rsidRPr="00222821">
        <w:rPr>
          <w:b w:val="0"/>
          <w:bCs w:val="0"/>
        </w:rPr>
        <w:t>Element 7</w:t>
      </w:r>
      <w:r w:rsidR="003123CF">
        <w:rPr>
          <w:b w:val="0"/>
          <w:bCs w:val="0"/>
        </w:rPr>
        <w:t>:</w:t>
      </w:r>
      <w:r w:rsidRPr="00222821">
        <w:rPr>
          <w:b w:val="0"/>
          <w:bCs w:val="0"/>
        </w:rPr>
        <w:t xml:space="preserve"> Neural Network Cosmos</w:t>
      </w:r>
      <w:bookmarkEnd w:id="116"/>
    </w:p>
    <w:p w14:paraId="2DD3C0C8" w14:textId="75B28EF8" w:rsidR="00EC6723" w:rsidRPr="00222821" w:rsidRDefault="00C22093" w:rsidP="00EC6723">
      <w:pPr>
        <w:pStyle w:val="ChapterSubtitle"/>
      </w:pPr>
      <w:bookmarkStart w:id="117" w:name="_Toc242177848"/>
      <w:r>
        <w:t>When Brain Tissue and the Cosmic Web Share Their Statistics</w:t>
      </w:r>
      <w:bookmarkEnd w:id="117"/>
    </w:p>
    <w:p w14:paraId="2F9779D8" w14:textId="77777777"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612A2E5B" w14:textId="77777777" w:rsidR="007A19C1" w:rsidRPr="00C21CE8" w:rsidRDefault="007A19C1" w:rsidP="00CE3E9E">
      <w:pPr>
        <w:pStyle w:val="mainbody"/>
      </w:pPr>
    </w:p>
    <w:p w14:paraId="2A413F90" w14:textId="1B6A02CF" w:rsidR="008611BD" w:rsidRPr="008611BD" w:rsidRDefault="00C22093" w:rsidP="008611BD">
      <w:pPr>
        <w:pStyle w:val="mainbody"/>
      </w:pPr>
      <w:r>
        <w:rPr>
          <w:b/>
          <w:bCs/>
        </w:rPr>
        <w:t>Two images side by side. The first is a slice of human cerebellum, its neurons and their connections stained to stand out under a light microscope, a branching lacework of filaments crossing the field. The second is a slice of the cosmic web, galaxy clusters and the dark matter filaments connecting them, rendered from a supercomputer simulation, a branching lacework of filaments crossing the field.</w:t>
      </w:r>
    </w:p>
    <w:p w14:paraId="24303D5F" w14:textId="77777777" w:rsidR="008611BD" w:rsidRPr="008611BD" w:rsidRDefault="008611BD" w:rsidP="008611BD">
      <w:pPr>
        <w:pStyle w:val="mainbody"/>
      </w:pPr>
      <w:r w:rsidRPr="008611BD">
        <w:t>Now tell them apart.</w:t>
      </w:r>
    </w:p>
    <w:p w14:paraId="69AF38FB" w14:textId="77777777" w:rsidR="008611BD" w:rsidRPr="008611BD" w:rsidRDefault="008611BD" w:rsidP="008611BD">
      <w:pPr>
        <w:pStyle w:val="mainbody"/>
      </w:pPr>
      <w:r w:rsidRPr="008611BD">
        <w:t>Most people notice the resemblance immediately, and most assume it is superficial, the kind of visual coincidence that the brain, a pattern-finding machine, is famously prone to seeing. Two branching structures look alike. So do trees, rivers, lightning, and blood vessels. Nature has a limited repertoire of shapes. Interesting, perhaps. Significant, probably not.</w:t>
      </w:r>
    </w:p>
    <w:p w14:paraId="0229DC5D" w14:textId="410531E3" w:rsidR="0019542D" w:rsidRDefault="008611BD" w:rsidP="0019542D">
      <w:pPr>
        <w:pStyle w:val="mainbody"/>
      </w:pPr>
      <w:r w:rsidRPr="008611BD">
        <w:t xml:space="preserve">Then Franco Vazza, an astrophysicist at the University of Bologna, and Alberto Feletti, a neurosurgeon at the University of Verona, </w:t>
      </w:r>
      <w:r w:rsidR="00C22093">
        <w:t>stopped comparing the pictures and started measuring them</w:t>
      </w:r>
      <w:r w:rsidRPr="008611BD">
        <w:t xml:space="preserve"> </w:t>
      </w:r>
      <w:r w:rsidRPr="00922F89">
        <w:rPr>
          <w:vertAlign w:val="superscript"/>
        </w:rPr>
        <w:t>[1]</w:t>
      </w:r>
      <w:r w:rsidR="00C22093">
        <w:t>. They took the power spectrum of each network, the tool cosmologists use to record how much structure there is at every scale, and computed the standard measures of network science for both. Fluctuations in the cerebellum’s network from about a micrometer to a tenth of a millimeter follow the same progression as matter in the cosmic web from about 5 million to 500 million light-years. The resemblance is not only in the eye of the beholder. It is in the statistics.</w:t>
      </w:r>
    </w:p>
    <w:p w14:paraId="1AF793D6"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3">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26EF2721" w14:textId="2ECB9010" w:rsidR="0019542D" w:rsidRPr="008F1D35" w:rsidRDefault="0019542D" w:rsidP="0019542D">
      <w:pPr>
        <w:pStyle w:val="Caption"/>
      </w:pPr>
      <w:r>
        <w:t xml:space="preserve">Figure 7 - </w:t>
      </w:r>
      <w:fldSimple w:instr=" SEQ Figure_7_- \* ARABIC ">
        <w:r w:rsidR="00E95535">
          <w:rPr>
            <w:noProof/>
          </w:rPr>
          <w:t>1</w:t>
        </w:r>
      </w:fldSimple>
      <w:r>
        <w:t xml:space="preserve"> </w:t>
      </w:r>
      <w:r w:rsidRPr="008F1D35">
        <w:t xml:space="preserve"> </w:t>
      </w:r>
      <w:r w:rsidR="00C22093">
        <w:t>Left: human cerebellum tissue at 40× magnification, light microscopy. Right: dark matter distribution across 300 million light-years of cosmic web simulation. Measured with the same tools, the two networks show matching statistics across their scales.</w:t>
      </w:r>
    </w:p>
    <w:p w14:paraId="3FBCD1D0" w14:textId="77777777" w:rsidR="0019542D" w:rsidRPr="008F1D35" w:rsidRDefault="0019542D" w:rsidP="0019542D">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49C9F493" w14:textId="52627E58" w:rsidR="008611BD" w:rsidRPr="008611BD" w:rsidRDefault="00C22093" w:rsidP="0019542D">
      <w:pPr>
        <w:pStyle w:val="mainbody"/>
      </w:pPr>
      <w:r>
        <w:t>The structure that wonders and the cosmos it wonders about share a measurable architecture.</w:t>
      </w:r>
      <w:r w:rsidR="008611BD" w:rsidRPr="008611BD">
        <w:t xml:space="preserve"> Sit with that. Whatever the explanation, the fact itself calls for more than a passing note.</w:t>
      </w:r>
    </w:p>
    <w:p w14:paraId="63B88756" w14:textId="77777777" w:rsidR="008611BD" w:rsidRPr="008611BD" w:rsidRDefault="008611BD" w:rsidP="008611BD">
      <w:pPr>
        <w:pStyle w:val="mainbody"/>
      </w:pPr>
      <w:r w:rsidRPr="008611BD">
        <w:t>This addresses a real question: why would structures differing by 27 orders of magnitude in scale exhibit such similar organizational patterns? The answer, if there is one, points to something fundamental about how information organizes itself wherever physics allows.</w:t>
      </w:r>
    </w:p>
    <w:p w14:paraId="392CE993" w14:textId="77777777" w:rsidR="008611BD" w:rsidRPr="008611BD" w:rsidRDefault="008611BD" w:rsidP="00AE3205">
      <w:pPr>
        <w:pStyle w:val="subchapter"/>
      </w:pPr>
      <w:bookmarkStart w:id="118" w:name="_Toc242177849"/>
      <w:r w:rsidRPr="008611BD">
        <w:t>WHAT SCIENCE CURRENTLY UNDERSTANDS</w:t>
      </w:r>
      <w:bookmarkEnd w:id="118"/>
    </w:p>
    <w:p w14:paraId="0B09857F"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07530B7E"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17EC96A6"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6A5C28C8" w14:textId="2795C937" w:rsidR="008611BD" w:rsidRPr="008611BD" w:rsidRDefault="008611BD" w:rsidP="008611BD">
      <w:pPr>
        <w:pStyle w:val="mainbody"/>
      </w:pPr>
      <w:r w:rsidRPr="008611BD">
        <w:t xml:space="preserve">The traditional interpretation attributed structural similarities to convergent evolution toward efficient network configurations. Independent systems find similar solutions to optimization problems. </w:t>
      </w:r>
      <w:r w:rsidR="00C22093">
        <w:t>The picture sharpened when Vazza and Feletti replaced visual comparison with measurement.</w:t>
      </w:r>
    </w:p>
    <w:p w14:paraId="6C956F9F" w14:textId="38551541" w:rsidR="008611BD" w:rsidRPr="008611BD" w:rsidRDefault="008611BD" w:rsidP="008611BD">
      <w:pPr>
        <w:pStyle w:val="mainbody"/>
      </w:pPr>
      <w:r w:rsidRPr="008611BD">
        <w:t xml:space="preserve">The important qualifier is this: scale-free and small-world properties also appear in road systems, power grids, and social networks. Those properties alone do not establish what is special about the brain-cosmos parallel. What gives the Vazza-Feletti result its force is more specific. </w:t>
      </w:r>
      <w:r w:rsidR="00C22093">
        <w:t>The two networks agree not on one property but on several at once: how their structure is spread across scales, how many connections each node has, and how tightly those connections cluster</w:t>
      </w:r>
      <w:r w:rsidRPr="008611BD">
        <w:t xml:space="preserve"> </w:t>
      </w:r>
      <w:r w:rsidRPr="00922F89">
        <w:rPr>
          <w:vertAlign w:val="superscript"/>
        </w:rPr>
        <w:t>[1]</w:t>
      </w:r>
      <w:r w:rsidRPr="008611BD">
        <w:t>.</w:t>
      </w:r>
    </w:p>
    <w:p w14:paraId="3BE82757" w14:textId="331D2306" w:rsidR="008611BD" w:rsidRPr="008611BD" w:rsidRDefault="00C22093" w:rsidP="008611BD">
      <w:pPr>
        <w:pStyle w:val="mainbody"/>
      </w:pPr>
      <w:r>
        <w:t>That combination is harder to dismiss than any single shared property, and it goes beyond generic network efficiency. The authors note one limit: they defined connections by how close the nodes are, not by actual synapses, so the comparison is of structure, not yet of function.</w:t>
      </w:r>
    </w:p>
    <w:p w14:paraId="543A02C1" w14:textId="77777777" w:rsidR="008611BD" w:rsidRPr="008611BD" w:rsidRDefault="008611BD" w:rsidP="00AE3205">
      <w:pPr>
        <w:pStyle w:val="subchapter"/>
      </w:pPr>
      <w:bookmarkStart w:id="119" w:name="_Toc242177850"/>
      <w:r w:rsidRPr="008611BD">
        <w:t>THE VAZZA AND FELETTI ANALYSIS</w:t>
      </w:r>
      <w:bookmarkEnd w:id="119"/>
    </w:p>
    <w:p w14:paraId="50889143" w14:textId="7FD570CC"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00C22093">
        <w:t>. They compared two datasets: microscope images of human cerebellar and cerebral cortex, stained to reveal the neural filaments, and computer simulations of the cosmic web showing the distribution of dark matter and ordinary matter. They then measured both with the same tools.</w:t>
      </w:r>
    </w:p>
    <w:p w14:paraId="22398771" w14:textId="3A553739" w:rsidR="008611BD" w:rsidRPr="008611BD" w:rsidRDefault="008611BD" w:rsidP="008611BD">
      <w:pPr>
        <w:pStyle w:val="mainbody"/>
      </w:pPr>
      <w:r w:rsidRPr="008611BD">
        <w:t xml:space="preserve">The result was surprising, if not uncomfortable. </w:t>
      </w:r>
      <w:r w:rsidR="00C22093">
        <w:t>Measured the same way, the two networks look statistically alike.</w:t>
      </w:r>
    </w:p>
    <w:p w14:paraId="140DB433" w14:textId="72345BF2" w:rsidR="008611BD" w:rsidRPr="008611BD" w:rsidRDefault="00C22093" w:rsidP="008611BD">
      <w:pPr>
        <w:pStyle w:val="mainbody"/>
      </w:pPr>
      <w:r>
        <w:t>Quantitative measurements made the point specific. The power spectra of the two networks follow the same progression across their own ranges of scale. Clustering coefficients displayed similar values in both systems. The average number of connections per node was comparable. Both networks contain roughly ten billion to a hundred billion nodes.</w:t>
      </w:r>
    </w:p>
    <w:p w14:paraId="6CC6BA34" w14:textId="77777777" w:rsidR="00426B95" w:rsidRDefault="008611BD" w:rsidP="008611BD">
      <w:pPr>
        <w:pStyle w:val="mainbody"/>
      </w:pPr>
      <w:r w:rsidRPr="008611BD">
        <w:t xml:space="preserve">Vazza and Feletti stated their conclusion directly. The self-organization of both systems is likely shaped by similar principles of network dynamics, despite radically different scales and processes. </w:t>
      </w:r>
    </w:p>
    <w:p w14:paraId="1EE24724" w14:textId="77777777"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69CFF96E" w14:textId="77777777" w:rsidR="008611BD" w:rsidRPr="008611BD" w:rsidRDefault="008611BD" w:rsidP="00AE3205">
      <w:pPr>
        <w:pStyle w:val="subchapter"/>
      </w:pPr>
      <w:bookmarkStart w:id="120" w:name="_Toc242177851"/>
      <w:r w:rsidRPr="008611BD">
        <w:t>NETWORK TOPOLOGY PATTERNS</w:t>
      </w:r>
      <w:bookmarkEnd w:id="120"/>
    </w:p>
    <w:p w14:paraId="6AA0EA7E"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3A50D571"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4A191895"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3FD0DF60" w14:textId="77777777" w:rsidR="008611BD" w:rsidRPr="008611BD" w:rsidRDefault="008611BD" w:rsidP="00AE3205">
      <w:pPr>
        <w:pStyle w:val="subchapter"/>
      </w:pPr>
      <w:bookmarkStart w:id="121" w:name="_Toc242177852"/>
      <w:r w:rsidRPr="008611BD">
        <w:t>INFORMATION FLOW EFFICIENCY</w:t>
      </w:r>
      <w:bookmarkEnd w:id="121"/>
    </w:p>
    <w:p w14:paraId="4B163825"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2E74CE37"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5217E79A" w14:textId="77777777" w:rsidR="008611BD" w:rsidRPr="008611BD" w:rsidRDefault="008611BD" w:rsidP="00A330E0">
      <w:pPr>
        <w:pStyle w:val="subchapter"/>
      </w:pPr>
      <w:bookmarkStart w:id="122" w:name="_Toc242177853"/>
      <w:r w:rsidRPr="008611BD">
        <w:t>THE DARK MATTER AND GLIAL CELL PARALLEL</w:t>
      </w:r>
      <w:bookmarkEnd w:id="122"/>
    </w:p>
    <w:p w14:paraId="7A1CCDB1"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3E0BFBD5" w14:textId="77777777"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6CC8F005" w14:textId="5DB855BD" w:rsidR="009E321A" w:rsidRDefault="00C22093" w:rsidP="009E321A">
      <w:pPr>
        <w:pStyle w:val="mainbody"/>
      </w:pPr>
      <w:r>
        <w:t>The comparison invites a specific question. In the cosmos, an unseen component, dark matter, about 85 percent of all matter, forms the scaffold on which visible structure grows. In the brain, glial cells, about half of all brain cells, form the scaffold within which neurons signal. The proportions differ; the architecture, an unseen scaffold carrying an active network, is shared. Do similar resource allocation strategies optimize network-based information processing across scales? That question is now investigable.</w:t>
      </w:r>
    </w:p>
    <w:p w14:paraId="73ACE141" w14:textId="77777777" w:rsidR="009E321A" w:rsidRPr="008611BD" w:rsidRDefault="009E321A" w:rsidP="009E321A">
      <w:pPr>
        <w:pStyle w:val="mainbody"/>
      </w:pPr>
      <w:r w:rsidRPr="009E321A">
        <w:t>For mathematical analysis of these scaling relationships, see Appendix Element 7, Section C)</w:t>
      </w:r>
    </w:p>
    <w:p w14:paraId="4A4A7B1D" w14:textId="77777777" w:rsidR="00D60942" w:rsidRPr="00780EDE" w:rsidRDefault="00D60942" w:rsidP="00544FF3">
      <w:pPr>
        <w:pStyle w:val="mainbody"/>
      </w:pPr>
    </w:p>
    <w:p w14:paraId="2661F528" w14:textId="03BE1333" w:rsidR="00047876" w:rsidRDefault="00C22093" w:rsidP="00544FF3">
      <w:pPr>
        <w:pStyle w:val="mainbody"/>
      </w:pPr>
      <w:r>
        <w:rPr>
          <w:noProof/>
        </w:rPr>
        <w:drawing>
          <wp:inline distT="0" distB="0" distL="0" distR="0" wp14:anchorId="589982D2" wp14:editId="0A533C77">
            <wp:extent cx="4206240" cy="2403475"/>
            <wp:effectExtent l="0" t="0" r="3810" b="0"/>
            <wp:docPr id="208852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720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06240" cy="2403475"/>
                    </a:xfrm>
                    <a:prstGeom prst="rect">
                      <a:avLst/>
                    </a:prstGeom>
                  </pic:spPr>
                </pic:pic>
              </a:graphicData>
            </a:graphic>
          </wp:inline>
        </w:drawing>
      </w:r>
    </w:p>
    <w:p w14:paraId="1706CF68" w14:textId="77777777" w:rsidR="008611BD" w:rsidRPr="008611BD" w:rsidRDefault="00047876" w:rsidP="009E321A">
      <w:pPr>
        <w:pStyle w:val="Caption"/>
        <w:jc w:val="left"/>
      </w:pPr>
      <w:r>
        <w:t xml:space="preserve">Figure 7 - </w:t>
      </w:r>
      <w:fldSimple w:instr=" SEQ Figure_7_- \* ARABIC ">
        <w:r w:rsidR="00E95535">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7B4F9461" w14:textId="77777777" w:rsidR="008611BD" w:rsidRPr="008611BD" w:rsidRDefault="008611BD" w:rsidP="00A330E0">
      <w:pPr>
        <w:pStyle w:val="subchapter"/>
      </w:pPr>
      <w:bookmarkStart w:id="123" w:name="_Toc242177854"/>
      <w:r w:rsidRPr="008611BD">
        <w:t>WHY CURRENT PHYSICS DOESN’T PREDICT THIS</w:t>
      </w:r>
      <w:bookmarkEnd w:id="123"/>
    </w:p>
    <w:p w14:paraId="36FC5802" w14:textId="77777777" w:rsidR="008611BD" w:rsidRPr="008611BD" w:rsidRDefault="008611BD" w:rsidP="008611BD">
      <w:pPr>
        <w:pStyle w:val="mainbody"/>
      </w:pPr>
      <w:r w:rsidRPr="008611BD">
        <w:t>Here is the challenge. Conventional physics provides no clear reason why these networks should resemble each other.</w:t>
      </w:r>
    </w:p>
    <w:p w14:paraId="09C9077E" w14:textId="77777777" w:rsidR="008611BD" w:rsidRPr="008611BD" w:rsidRDefault="008611BD" w:rsidP="008611BD">
      <w:pPr>
        <w:pStyle w:val="mainbody"/>
      </w:pPr>
      <w:r w:rsidRPr="008611BD">
        <w:t>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formation processes. These are absolutely different mechanisms operating at incomparably different scales. Energy scales differ by factors of 10⁴⁰ or more. Time scales differ by billions of years versus milliseconds. The physics appears thoroughly unrelated.</w:t>
      </w:r>
    </w:p>
    <w:p w14:paraId="00311A2F" w14:textId="2DF32F58" w:rsidR="008611BD" w:rsidRPr="008611BD" w:rsidRDefault="00C22093" w:rsidP="008611BD">
      <w:pPr>
        <w:pStyle w:val="mainbody"/>
      </w:pPr>
      <w:r>
        <w:t>Yet the organizational outcome is statistically alike on every measure they compared.</w:t>
      </w:r>
      <w:r w:rsidR="008611BD" w:rsidRPr="008611BD">
        <w:t xml:space="preserve"> Standard physics does not predict this. It offers no mechanism for why two systems operating at different scales by a factor of 10²⁷ should organize themselves so similarly. That is not a gap in the framework. It is a gap in current physics.</w:t>
      </w:r>
    </w:p>
    <w:p w14:paraId="76C63365" w14:textId="77777777" w:rsidR="008611BD" w:rsidRPr="008611BD" w:rsidRDefault="008611BD" w:rsidP="00A330E0">
      <w:pPr>
        <w:pStyle w:val="subchapter"/>
      </w:pPr>
      <w:bookmarkStart w:id="124" w:name="_Toc242177855"/>
      <w:r w:rsidRPr="008611BD">
        <w:t>POSSIBLE EXPLANATIONS</w:t>
      </w:r>
      <w:bookmarkEnd w:id="124"/>
    </w:p>
    <w:p w14:paraId="2CAE9DFC" w14:textId="77777777" w:rsidR="008611BD" w:rsidRPr="008611BD" w:rsidRDefault="008611BD" w:rsidP="008611BD">
      <w:pPr>
        <w:pStyle w:val="mainbody"/>
      </w:pPr>
      <w:r w:rsidRPr="008611BD">
        <w:rPr>
          <w:b/>
          <w:bCs/>
        </w:rPr>
        <w:t>Standard interpretation: convergent network optimization.</w:t>
      </w:r>
    </w:p>
    <w:p w14:paraId="41EF8AD0"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1DAD253B" w14:textId="77777777" w:rsidR="008611BD" w:rsidRPr="008611BD" w:rsidRDefault="008611BD" w:rsidP="008611BD">
      <w:pPr>
        <w:pStyle w:val="mainbody"/>
      </w:pPr>
      <w:r w:rsidRPr="008611BD">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167A0FD8" w14:textId="77777777" w:rsidR="008611BD" w:rsidRPr="008611BD" w:rsidRDefault="008611BD" w:rsidP="008611BD">
      <w:pPr>
        <w:pStyle w:val="mainbody"/>
      </w:pPr>
      <w:r w:rsidRPr="008611BD">
        <w:rPr>
          <w:b/>
          <w:bCs/>
        </w:rPr>
        <w:t>Framework interpretation: universal information processing.</w:t>
      </w:r>
    </w:p>
    <w:p w14:paraId="63BE88EA" w14:textId="77777777" w:rsidR="008611BD" w:rsidRPr="008611BD" w:rsidRDefault="008611BD" w:rsidP="008611BD">
      <w:pPr>
        <w:pStyle w:val="mainbody"/>
      </w:pPr>
      <w:r w:rsidRPr="008611BD">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1F9762BC"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0DB38517"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3B057F13" w14:textId="77777777" w:rsidR="008611BD" w:rsidRPr="008611BD" w:rsidRDefault="008611BD" w:rsidP="00A330E0">
      <w:pPr>
        <w:pStyle w:val="subchapter"/>
      </w:pPr>
      <w:bookmarkStart w:id="125" w:name="_Toc242177856"/>
      <w:r w:rsidRPr="008611BD">
        <w:t>THE EMBODIMENT QUESTION</w:t>
      </w:r>
      <w:bookmarkEnd w:id="125"/>
    </w:p>
    <w:p w14:paraId="5CE8CCD3"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6A069B15" w14:textId="77777777" w:rsidR="008611BD" w:rsidRPr="008611BD" w:rsidRDefault="008611BD" w:rsidP="008611BD">
      <w:pPr>
        <w:pStyle w:val="mainbody"/>
      </w:pPr>
      <w:r w:rsidRPr="008611BD">
        <w:t>A mouse processes far less information than a modern computer by conventional measures, yet it appears to experience fear, pleasure, pain, and awareness. This suggests that embodiment, having a physical body that senses and acts in the world, may matter more for consciousness than raw information-processing capability.</w:t>
      </w:r>
    </w:p>
    <w:p w14:paraId="1A786C11" w14:textId="77777777" w:rsidR="008611BD" w:rsidRPr="008611BD" w:rsidRDefault="008611BD" w:rsidP="008611BD">
      <w:pPr>
        <w:pStyle w:val="mainbody"/>
      </w:pPr>
      <w:r w:rsidRPr="008611BD">
        <w:t>Physical embodiment creates specific types of information integration that abstract processing may not achieve. Every movement generates a prediction. Sensory feedback immediately tests it. The result is a continuous prediction-feedback cycle.</w:t>
      </w:r>
    </w:p>
    <w:p w14:paraId="18D6902F"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7A6623E7"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3B7C440A"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294AF57F" w14:textId="77777777"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3BB8D604" w14:textId="77777777" w:rsidR="008611BD" w:rsidRPr="008611BD" w:rsidRDefault="008611BD" w:rsidP="008611BD">
      <w:pPr>
        <w:pStyle w:val="mainbody"/>
      </w:pPr>
      <w:r w:rsidRPr="008611BD">
        <w:t xml:space="preserve">The structural reason for this difference is that embodied systems create a statistical boundary between their internal states and the external world. In Karl Friston’s Free Energy 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3CF718DE" w14:textId="77777777" w:rsidR="008611BD" w:rsidRPr="008611BD" w:rsidRDefault="008611BD" w:rsidP="008611BD">
      <w:pPr>
        <w:pStyle w:val="mainbody"/>
      </w:pPr>
      <w:r w:rsidRPr="008611BD">
        <w:t>A smartphone has no such boundary in the relevant sense. It processes inputs and generates outputs, but does not maintain a first-person perspective on what lies beyond its circuits. The mouse has a body, a nervous system, an immune system, and nested Markov blankets from the cell membrane to the skin.</w:t>
      </w:r>
    </w:p>
    <w:p w14:paraId="6E81C613"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0398C769" w14:textId="77777777" w:rsidR="008611BD" w:rsidRPr="008611BD" w:rsidRDefault="008611BD" w:rsidP="003C2803">
      <w:pPr>
        <w:pStyle w:val="subchapter"/>
      </w:pPr>
      <w:bookmarkStart w:id="126" w:name="_Toc242177857"/>
      <w:r w:rsidRPr="008611BD">
        <w:t>THE PHYSICAL INFORMATION CONTENT</w:t>
      </w:r>
      <w:bookmarkEnd w:id="126"/>
    </w:p>
    <w:p w14:paraId="1726A80A" w14:textId="32A3C726" w:rsidR="008611BD" w:rsidRPr="008611BD" w:rsidRDefault="00505C45" w:rsidP="008611BD">
      <w:pPr>
        <w:pStyle w:val="mainbody"/>
      </w:pPr>
      <w:r>
        <w:t>The Bekenstein bound sets the ceiling: a kilogram of matter within a sphere one meter across can hold at most about 10⁴³ bits, the complete quantum description of all its particles and their interactions</w:t>
      </w:r>
      <w:r w:rsidR="008611BD" w:rsidRPr="008611BD">
        <w:t xml:space="preserve"> </w:t>
      </w:r>
      <w:r w:rsidR="008611BD" w:rsidRPr="00922F89">
        <w:rPr>
          <w:vertAlign w:val="superscript"/>
        </w:rPr>
        <w:t>[19]</w:t>
      </w:r>
      <w:r w:rsidR="008611BD" w:rsidRPr="008611BD">
        <w:t xml:space="preserve">. </w:t>
      </w:r>
      <w:r>
        <w:t>Even a 25-gram mouse could, in principle, hold an astronomical number of bits in its physical substrate alone</w:t>
      </w:r>
      <w:r w:rsidR="008611BD" w:rsidRPr="008611BD">
        <w:t>, before even considering neural processing.</w:t>
      </w:r>
    </w:p>
    <w:p w14:paraId="41095782"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1E6EE1D5" w14:textId="77777777" w:rsidR="008611BD" w:rsidRPr="008611BD" w:rsidRDefault="008611BD" w:rsidP="008611BD">
      <w:pPr>
        <w:pStyle w:val="mainbody"/>
      </w:pPr>
      <w:r w:rsidRPr="008611BD">
        <w:t>This transforms our understanding of embodiment. Physical bodies do not simply provide sensors and motors for abstract neural computation. They provide access to vast information-processing resources operating at quantum and molecular scales. Those resources are continuously integrated with neural activity.</w:t>
      </w:r>
    </w:p>
    <w:p w14:paraId="1EDA666C"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3B97FFFF" w14:textId="77777777" w:rsidR="008611BD" w:rsidRPr="008611BD" w:rsidRDefault="008611BD" w:rsidP="003C2803">
      <w:pPr>
        <w:pStyle w:val="subchapter"/>
      </w:pPr>
      <w:bookmarkStart w:id="127" w:name="_Toc242177858"/>
      <w:r w:rsidRPr="008611BD">
        <w:t>THE TEMPORAL PRIORITY OF INFORMATION PROCESSING</w:t>
      </w:r>
      <w:bookmarkEnd w:id="127"/>
    </w:p>
    <w:p w14:paraId="5144AD68"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52BD4B77"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is consistent with the framework’s core hierarchy. Information processing generates conscious experience, not the reverse.</w:t>
      </w:r>
    </w:p>
    <w:p w14:paraId="43050885" w14:textId="77777777"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interoceptive pathways </w:t>
      </w:r>
      <w:r w:rsidRPr="00922F89">
        <w:rPr>
          <w:vertAlign w:val="superscript"/>
        </w:rPr>
        <w:t>[24]</w:t>
      </w:r>
      <w:r w:rsidRPr="008611BD">
        <w:t>, and selecting the summary most relevant for action.</w:t>
      </w:r>
    </w:p>
    <w:p w14:paraId="3324AC8F" w14:textId="77777777" w:rsidR="008611BD" w:rsidRPr="008611BD" w:rsidRDefault="008611BD" w:rsidP="008611BD">
      <w:pPr>
        <w:pStyle w:val="mainbody"/>
      </w:pPr>
      <w:r w:rsidRPr="008611BD">
        <w:t>The Libet findings are direct predictions of information-first frameworks, not puzzling anomalies. Neural information processing comes first. Conscious awareness is the compressed, integrated summary that follows.</w:t>
      </w:r>
    </w:p>
    <w:p w14:paraId="20FCC66A" w14:textId="77777777" w:rsidR="008611BD" w:rsidRPr="008611BD" w:rsidRDefault="008611BD" w:rsidP="003C2803">
      <w:pPr>
        <w:pStyle w:val="subchapter"/>
      </w:pPr>
      <w:bookmarkStart w:id="128" w:name="_Toc242177859"/>
      <w:r w:rsidRPr="008611BD">
        <w:t>THE COSMIC WEB CONFIRMED: 2025</w:t>
      </w:r>
      <w:bookmarkEnd w:id="128"/>
    </w:p>
    <w:p w14:paraId="1C548988" w14:textId="77777777" w:rsidR="008611BD" w:rsidRPr="008611BD" w:rsidRDefault="008611BD" w:rsidP="008611BD">
      <w:pPr>
        <w:pStyle w:val="mainbody"/>
      </w:pPr>
      <w:r w:rsidRPr="008611BD">
        <w:t>For decades, the cosmic web existed primarily in computer simulations. Theorists predicted the filamentary structure connecting galaxy clusters, but directly imaging those filaments proved extremely difficult. The diffuse hydrogen gas filling the filaments emits only the faintest glow, effectively invisible to earlier generations of instruments.</w:t>
      </w:r>
    </w:p>
    <w:p w14:paraId="722CE2A5"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3EFFD5A5"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77B3DE99"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4A6F949C" w14:textId="77777777" w:rsidR="008611BD" w:rsidRPr="008611BD" w:rsidRDefault="008611BD" w:rsidP="008611BD">
      <w:pPr>
        <w:pStyle w:val="mainbody"/>
      </w:pPr>
      <w:r w:rsidRPr="008611BD">
        <w:t>This matters for Element 7’s argument in a specific way. The Vazza-Feletti finding compares brain networks to simulations of cosmic structure. A reasonable objection has always been that simulations might not capture the real thing. The Tornotti imaging removes that objection.</w:t>
      </w:r>
    </w:p>
    <w:p w14:paraId="35A4F66B"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observational ground.</w:t>
      </w:r>
    </w:p>
    <w:p w14:paraId="148E473B" w14:textId="77777777" w:rsidR="008611BD" w:rsidRPr="008611BD" w:rsidRDefault="008611BD" w:rsidP="003C2803">
      <w:pPr>
        <w:pStyle w:val="subchapter"/>
      </w:pPr>
      <w:bookmarkStart w:id="129" w:name="_Toc242177860"/>
      <w:r w:rsidRPr="008611BD">
        <w:t>TESTABLE PREDICTIONS</w:t>
      </w:r>
      <w:bookmarkEnd w:id="129"/>
    </w:p>
    <w:p w14:paraId="314F6C8A"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4F03B642"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w:t>
      </w:r>
    </w:p>
    <w:p w14:paraId="5C73F0CB"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hold, but comprehensive analysis across a wider range of network types is needed </w:t>
      </w:r>
      <w:r w:rsidRPr="00922F89">
        <w:rPr>
          <w:vertAlign w:val="superscript"/>
        </w:rPr>
        <w:t>[1]</w:t>
      </w:r>
      <w:r w:rsidRPr="008611BD">
        <w:t>.</w:t>
      </w:r>
    </w:p>
    <w:p w14:paraId="66E98E62"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purely topological measures. If so, the result supports the framework over generic convergence of optimization.</w:t>
      </w:r>
    </w:p>
    <w:p w14:paraId="2908425C" w14:textId="77777777" w:rsidR="008611BD" w:rsidRPr="008611BD" w:rsidRDefault="008611BD" w:rsidP="008611BD">
      <w:pPr>
        <w:pStyle w:val="mainbody"/>
      </w:pPr>
      <w:r w:rsidRPr="008611BD">
        <w:rPr>
          <w:b/>
          <w:bCs/>
        </w:rPr>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3CE68775"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72E76AA5"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32F31F4C" w14:textId="77777777"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34047B0E" w14:textId="77777777" w:rsidR="008611BD" w:rsidRPr="008611BD" w:rsidRDefault="008611BD" w:rsidP="003C2803">
      <w:pPr>
        <w:pStyle w:val="subchapter"/>
      </w:pPr>
      <w:bookmarkStart w:id="130" w:name="_Toc242177861"/>
      <w:r w:rsidRPr="008611BD">
        <w:t>INTEGRATION WITH THE COSMIC FRAMEWORK</w:t>
      </w:r>
      <w:bookmarkEnd w:id="130"/>
    </w:p>
    <w:p w14:paraId="2AF196C3" w14:textId="77777777" w:rsidR="008611BD" w:rsidRPr="008611BD" w:rsidRDefault="008611BD" w:rsidP="008611BD">
      <w:pPr>
        <w:pStyle w:val="mainbody"/>
      </w:pPr>
      <w:r w:rsidRPr="008611BD">
        <w:t>This observation integrates with other framework elements in ways that generate additional testable predictions.</w:t>
      </w:r>
    </w:p>
    <w:p w14:paraId="1131860B" w14:textId="77777777" w:rsidR="008611BD" w:rsidRPr="008611BD" w:rsidRDefault="008611BD" w:rsidP="008611BD">
      <w:pPr>
        <w:pStyle w:val="mainbody"/>
      </w:pPr>
      <w:r w:rsidRPr="008611BD">
        <w:t>Element 3 establishes that the universe necessarily processes information. If correct, large-scale structures should reflect information processing optimization, which the brain-cosmos statistical similarity would support. The similarity is not an independent coincidence; it is what Element 3’s principle predicts.</w:t>
      </w:r>
    </w:p>
    <w:p w14:paraId="33F00740" w14:textId="77777777" w:rsidR="008611BD" w:rsidRPr="008611BD" w:rsidRDefault="008611BD" w:rsidP="008611BD">
      <w:pPr>
        <w:pStyle w:val="mainbody"/>
      </w:pPr>
      <w:r w:rsidRPr="008611BD">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1A52DF05"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78428234"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2A89F85B"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0A099174"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2C1DD32D" w14:textId="77777777" w:rsidR="008611BD" w:rsidRPr="008611BD" w:rsidRDefault="008611BD" w:rsidP="008611BD">
      <w:pPr>
        <w:pStyle w:val="mainbody"/>
      </w:pPr>
      <w:r w:rsidRPr="008611BD">
        <w:t>You are not just connected to the cosmos through physical constituents. Your consciousness operates through network-optimization patterns that appear strikingly similar to those that organize galaxies and cosmic filaments across billions of light-years.</w:t>
      </w:r>
    </w:p>
    <w:p w14:paraId="0F3B3C7E"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6E8C6AC3"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1BE8B580"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4987B050" w14:textId="77777777"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information-processing patterns organize structure at multiple scales, might gravity itself emerge from information patterns rather than from mass alone? That is the question Element 8 pursues.</w:t>
      </w:r>
    </w:p>
    <w:p w14:paraId="7583CB78" w14:textId="77777777"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5C21B5B3" w14:textId="77777777" w:rsidR="00F20964" w:rsidRPr="00A02AF9" w:rsidRDefault="00F20964" w:rsidP="0093730A">
      <w:pPr>
        <w:pStyle w:val="ChapterTitle0"/>
      </w:pPr>
      <w:bookmarkStart w:id="131" w:name="_Toc242177862"/>
      <w:r w:rsidRPr="00222821">
        <w:t>HONOR SYSTEM DISTRIBUTION</w:t>
      </w:r>
      <w:bookmarkEnd w:id="131"/>
    </w:p>
    <w:p w14:paraId="14447EA7" w14:textId="77777777"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2BB925A"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0EA5DB1"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0A18FE5C"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7BE2C597"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45C33E92" w14:textId="77777777"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6E4445AC" w14:textId="77777777" w:rsidR="000D580C" w:rsidRDefault="000D580C" w:rsidP="009C415F">
      <w:pPr>
        <w:pStyle w:val="ChapterTitle0"/>
        <w:rPr>
          <w:b w:val="0"/>
          <w:bCs w:val="0"/>
        </w:rPr>
        <w:sectPr w:rsidR="000D580C" w:rsidSect="00660F47">
          <w:headerReference w:type="default" r:id="rId65"/>
          <w:type w:val="continuous"/>
          <w:pgSz w:w="8640" w:h="12960"/>
          <w:pgMar w:top="936" w:right="864" w:bottom="792" w:left="864" w:header="576" w:footer="432" w:gutter="288"/>
          <w:cols w:space="720"/>
          <w:titlePg/>
          <w:docGrid w:linePitch="360"/>
        </w:sectPr>
      </w:pPr>
    </w:p>
    <w:p w14:paraId="4C31C122" w14:textId="77777777" w:rsidR="0083172E" w:rsidRPr="00222821" w:rsidRDefault="0083172E" w:rsidP="009C415F">
      <w:pPr>
        <w:pStyle w:val="ChapterTitle0"/>
        <w:rPr>
          <w:b w:val="0"/>
          <w:bCs w:val="0"/>
        </w:rPr>
      </w:pPr>
      <w:bookmarkStart w:id="132" w:name="_Toc242177863"/>
      <w:r w:rsidRPr="00222821">
        <w:rPr>
          <w:b w:val="0"/>
          <w:bCs w:val="0"/>
        </w:rPr>
        <w:t xml:space="preserve">Element </w:t>
      </w:r>
      <w:r w:rsidR="008A6063" w:rsidRPr="00222821">
        <w:rPr>
          <w:b w:val="0"/>
          <w:bCs w:val="0"/>
        </w:rPr>
        <w:t>8</w:t>
      </w:r>
      <w:r w:rsidR="003123CF">
        <w:rPr>
          <w:b w:val="0"/>
          <w:bCs w:val="0"/>
        </w:rPr>
        <w:t>:</w:t>
      </w:r>
      <w:r w:rsidRPr="00222821">
        <w:rPr>
          <w:b w:val="0"/>
          <w:bCs w:val="0"/>
        </w:rPr>
        <w:t xml:space="preserve"> </w:t>
      </w:r>
      <w:bookmarkStart w:id="133" w:name="_Hlk210473719"/>
      <w:r w:rsidRPr="00222821">
        <w:rPr>
          <w:b w:val="0"/>
          <w:bCs w:val="0"/>
        </w:rPr>
        <w:t>Gravity Emerges from Information Patterns</w:t>
      </w:r>
      <w:bookmarkEnd w:id="132"/>
      <w:bookmarkEnd w:id="133"/>
    </w:p>
    <w:p w14:paraId="2BCB13B0" w14:textId="77777777" w:rsidR="0083172E" w:rsidRPr="00C153BC" w:rsidRDefault="00947667" w:rsidP="009C415F">
      <w:pPr>
        <w:pStyle w:val="ChapterSubtitle"/>
      </w:pPr>
      <w:bookmarkStart w:id="134" w:name="_Toc242177864"/>
      <w:r w:rsidRPr="00C153BC">
        <w:t>Why Massive Objects Might Be Cosmic Data Centers</w:t>
      </w:r>
      <w:bookmarkEnd w:id="134"/>
    </w:p>
    <w:p w14:paraId="28BF14B7" w14:textId="77777777"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458A78C9" w14:textId="77777777"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6C489BB9" w14:textId="77777777" w:rsidR="0093730A" w:rsidRPr="0093730A" w:rsidRDefault="0093730A" w:rsidP="0093730A">
      <w:pPr>
        <w:pStyle w:val="mainbody"/>
      </w:pPr>
      <w:r w:rsidRPr="0093730A">
        <w:t>The strange part is that you cannot feel it. What you feel sitting in your chair isn’t gravity. It is the chair pushing back against gravity. Remove the chair, and you would fall. Not because something pulled you.</w:t>
      </w:r>
    </w:p>
    <w:p w14:paraId="388AE6D8"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43C6AFD4" w14:textId="77777777" w:rsidR="0093730A" w:rsidRPr="0093730A" w:rsidRDefault="0093730A" w:rsidP="0093730A">
      <w:pPr>
        <w:pStyle w:val="mainbody"/>
      </w:pPr>
      <w:r w:rsidRPr="0093730A">
        <w:t>Of the four forces, gravity alone remains outside the framework of quantum mechanics. Physicists have successfully unified the electromagnetic, weak, and strong forces into a coherent quantum description. Gravity has resisted every attempt at unification for over a century.</w:t>
      </w:r>
    </w:p>
    <w:p w14:paraId="38543D2B"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12BB7CB5" w14:textId="77777777" w:rsidR="0093730A" w:rsidRPr="0093730A" w:rsidRDefault="0093730A" w:rsidP="00C063DE">
      <w:pPr>
        <w:pStyle w:val="subchapter"/>
      </w:pPr>
      <w:bookmarkStart w:id="135" w:name="_Toc242177865"/>
      <w:r w:rsidRPr="0093730A">
        <w:t>THE NEWTON-EINSTEIN-PEG PROGRESSION</w:t>
      </w:r>
      <w:bookmarkEnd w:id="135"/>
    </w:p>
    <w:p w14:paraId="3DABD650"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04499B80"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16DF2836"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0A1667A0" w14:textId="77777777" w:rsidR="0093730A" w:rsidRPr="0093730A" w:rsidRDefault="0093730A">
      <w:pPr>
        <w:pStyle w:val="mainbody"/>
        <w:numPr>
          <w:ilvl w:val="0"/>
          <w:numId w:val="18"/>
        </w:numPr>
        <w:spacing w:line="240" w:lineRule="auto"/>
      </w:pPr>
      <w:r w:rsidRPr="0093730A">
        <w:t>Newton: Gravity is a force between masses.</w:t>
      </w:r>
    </w:p>
    <w:p w14:paraId="18922DF5" w14:textId="77777777" w:rsidR="0093730A" w:rsidRPr="0093730A" w:rsidRDefault="0093730A">
      <w:pPr>
        <w:pStyle w:val="mainbody"/>
        <w:numPr>
          <w:ilvl w:val="0"/>
          <w:numId w:val="18"/>
        </w:numPr>
        <w:spacing w:line="240" w:lineRule="auto"/>
      </w:pPr>
      <w:r w:rsidRPr="0093730A">
        <w:t>Einstein: Gravity is curved spacetime geometry.</w:t>
      </w:r>
    </w:p>
    <w:p w14:paraId="3AF9D8C3" w14:textId="77777777" w:rsidR="0093730A" w:rsidRPr="0093730A" w:rsidRDefault="0093730A">
      <w:pPr>
        <w:pStyle w:val="mainbody"/>
        <w:numPr>
          <w:ilvl w:val="0"/>
          <w:numId w:val="18"/>
        </w:numPr>
        <w:spacing w:line="240" w:lineRule="auto"/>
      </w:pPr>
      <w:r w:rsidRPr="0093730A">
        <w:t>PEG: Spacetime curvature emerges from information patterns.</w:t>
      </w:r>
    </w:p>
    <w:p w14:paraId="1DFD72A1" w14:textId="77777777"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6">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1F235066" w14:textId="77777777"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00E95535">
          <w:rPr>
            <w:noProof/>
          </w:rPr>
          <w:t>1</w:t>
        </w:r>
      </w:fldSimple>
      <w:r w:rsidRPr="00C153BC">
        <w:t xml:space="preserve"> Each revision keeps all prior predictions while revealing a deeper layer. PEG maintains general relativity's results while proposing that geometry itself is emergent.</w:t>
      </w:r>
    </w:p>
    <w:p w14:paraId="28D01E97" w14:textId="77777777" w:rsidR="0093730A" w:rsidRPr="0093730A" w:rsidRDefault="0093730A" w:rsidP="00700E15">
      <w:pPr>
        <w:pStyle w:val="subchapter"/>
      </w:pPr>
      <w:bookmarkStart w:id="136" w:name="_Toc242177866"/>
      <w:r w:rsidRPr="0093730A">
        <w:t>WHY WE NEED TO INVESTIGATE ALTERNATIVES</w:t>
      </w:r>
      <w:bookmarkEnd w:id="136"/>
    </w:p>
    <w:p w14:paraId="53324FE9"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4C307B4E"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7AF73B1F" w14:textId="77777777" w:rsidR="0093730A" w:rsidRPr="0093730A" w:rsidRDefault="0093730A" w:rsidP="0093730A">
      <w:pPr>
        <w:pStyle w:val="mainbody"/>
      </w:pPr>
      <w:r w:rsidRPr="0093730A">
        <w:t>If gravity emerges from information patterns, and quantum mechanics describes information relationships at their deepest scales, unification becomes more tractable. You are not merging two different types of physics. You are recognizing that they describe different levels of the same information-processing substrate.</w:t>
      </w:r>
    </w:p>
    <w:p w14:paraId="79A401A7" w14:textId="77777777"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23E06B5D"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7383A6D3"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1CA3D6E7"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54782546" w14:textId="77777777" w:rsidR="0093730A" w:rsidRPr="0093730A" w:rsidRDefault="0093730A" w:rsidP="0093730A">
      <w:pPr>
        <w:pStyle w:val="mainbody"/>
      </w:pPr>
      <w:r w:rsidRPr="0093730A">
        <w:t>The framework is not the only proposal that attempts to account for galaxy rotation curves without invoking undetected 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203AC19A"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0921FC40"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77D6EBC7"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0B202AE8" w14:textId="77777777" w:rsidR="0093730A" w:rsidRPr="0093730A" w:rsidRDefault="0093730A" w:rsidP="0093730A">
      <w:pPr>
        <w:pStyle w:val="mainbody"/>
      </w:pPr>
      <w:r w:rsidRPr="0093730A">
        <w:t>The two approaches make different predictions. In systems where baryonic acceleration is high but information organization is low, or vice versa, they should be distinguishable observationally.</w:t>
      </w:r>
    </w:p>
    <w:p w14:paraId="6C1AB243" w14:textId="77777777" w:rsidR="0093730A" w:rsidRPr="0093730A" w:rsidRDefault="0093730A" w:rsidP="0093730A">
      <w:pPr>
        <w:pStyle w:val="mainbody"/>
      </w:pPr>
      <w:r>
        <w:rPr>
          <w:b/>
          <w:bCs/>
        </w:rPr>
        <w:t>DESI and dark energy.</w:t>
      </w:r>
      <w:r>
        <w:t xml:space="preserve"> The framework holds that dark energy is not constant but evolves over cosmic time, following an equation of state: w(z) = w₀ + wₐz / (1+z). The parameter w describes dark energy’s equation of state, the ratio of its pressure to its energy density.</w:t>
      </w:r>
    </w:p>
    <w:p w14:paraId="5735A614" w14:textId="77777777" w:rsidR="0093730A" w:rsidRPr="0093730A" w:rsidRDefault="0093730A" w:rsidP="0093730A">
      <w:pPr>
        <w:pStyle w:val="mainbody"/>
      </w:pPr>
      <w:r>
        <w:t>For a true cosmological constant, w equals exactly negative one at all times. The framework holds instead that w evolves. Earlier editions attached the values w₀ ≈ −0.95 and wₐ ≈ −0.3. Those values were not derived from the framework, and they are withdrawn.</w:t>
      </w:r>
    </w:p>
    <w:p w14:paraId="40314347" w14:textId="77777777" w:rsidR="00F9553F" w:rsidRDefault="0093730A" w:rsidP="00F9553F">
      <w:pPr>
        <w:pStyle w:val="mainbody"/>
      </w:pPr>
      <w:r>
        <w:t>DESI’s first two data releases, in April 2024 and March 2025, favored an evolving equation of state over a cosmological constant: about 3σ for DESI combined with the cosmic microwave background, and up to about 4.2σ when supernova data are added, with w₀ above −1 and wₐ below zero. The direction agrees with the framework. The values withdrawn above fall outside that measured range. What the framework holds here is directional: that dark energy evolves rather than staying constant. Turning that direction into a number requires a derivation from first principles, which is work in progress. The framework’s written record of this claim comes after DESI’s results, so it is recorded as consistent with the data, not as a prediction. The real test is DESI’s five-year analysis, expected in 2027, for which the framework has registered a prediction in advance (COSMIC-005).</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31DBB6F7"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CEED7DB" w14:textId="77777777" w:rsidR="00F9553F" w:rsidRDefault="00F9553F" w:rsidP="0021424C">
            <w:pPr>
              <w:pStyle w:val="mainbody"/>
            </w:pPr>
            <w:r>
              <w:rPr>
                <w:sz w:val="20"/>
                <w:szCs w:val="20"/>
              </w:rPr>
              <w:t>CONSISTENT, NOT PREDICTED: DESI’s 2024 and 2025 results favor evolving dark energy. The framework’s written record came afterward. Registered test: DESI’s five-year analysis, 2027 (COSMIC-005).</w:t>
            </w:r>
          </w:p>
        </w:tc>
      </w:tr>
    </w:tbl>
    <w:p w14:paraId="5506E35E" w14:textId="77777777" w:rsidR="0093730A" w:rsidRPr="0093730A" w:rsidRDefault="0093730A" w:rsidP="00945327">
      <w:pPr>
        <w:pStyle w:val="subchapter"/>
      </w:pPr>
      <w:bookmarkStart w:id="137" w:name="_Toc242177867"/>
      <w:r w:rsidRPr="0093730A">
        <w:t>THE COSMOLOGICAL CONSTANT PROBLEM</w:t>
      </w:r>
      <w:bookmarkEnd w:id="137"/>
    </w:p>
    <w:p w14:paraId="044D6B7D" w14:textId="77777777" w:rsidR="0093730A" w:rsidRPr="0093730A" w:rsidRDefault="0093730A" w:rsidP="0093730A">
      <w:pPr>
        <w:pStyle w:val="mainbody"/>
      </w:pPr>
      <w:r w:rsidRPr="0093730A">
        <w:t>There is a quantitative gap in the standard picture that any information-theoretic account of dark energy must eventually address. Quantum field theory predicts a vacuum energy density of order (M_Planck)⁴ in natural units. This comes from summing zero-point energy contributions across every quantum field.</w:t>
      </w:r>
    </w:p>
    <w:p w14:paraId="292141D3" w14:textId="77777777" w:rsidR="0093730A" w:rsidRPr="0093730A" w:rsidRDefault="0093730A" w:rsidP="0093730A">
      <w:pPr>
        <w:pStyle w:val="mainbody"/>
      </w:pPr>
      <w:r w:rsidRPr="0093730A">
        <w:t xml:space="preserve">The observed dark energy density is smaller by approximately 120 orders of magnitude </w:t>
      </w:r>
      <w:r w:rsidRPr="00922F89">
        <w:rPr>
          <w:vertAlign w:val="superscript"/>
        </w:rPr>
        <w:t>[9]</w:t>
      </w:r>
      <w:r w:rsidRPr="0093730A">
        <w:t>. This is the largest quantitative discrepancy between theory and observation in all of physics.</w:t>
      </w:r>
    </w:p>
    <w:p w14:paraId="7BE703F4" w14:textId="77777777" w:rsidR="0093730A" w:rsidRPr="0093730A" w:rsidRDefault="0093730A" w:rsidP="0093730A">
      <w:pPr>
        <w:pStyle w:val="mainbody"/>
      </w:pPr>
      <w:r w:rsidRPr="0093730A">
        <w:t>No proposed mechanism has resolved it within the standard framework, and the usual approach, invoking a fine cancellation between bare cosmological constant and quantum vacuum contribution tuned to 120 decimal places, is unsatisfying on its face.</w:t>
      </w:r>
    </w:p>
    <w:p w14:paraId="688FB2B5"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6BC7A863"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6593C79D"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715DB05E" w14:textId="77777777" w:rsidR="0093730A" w:rsidRPr="0093730A" w:rsidRDefault="0093730A" w:rsidP="00C063DE">
      <w:pPr>
        <w:pStyle w:val="subchapter"/>
      </w:pPr>
      <w:bookmarkStart w:id="138" w:name="_Toc242177868"/>
      <w:r w:rsidRPr="0093730A">
        <w:t>INFORMATION-THEORETIC FOUNDATIONS IN PHYSICS</w:t>
      </w:r>
      <w:bookmarkEnd w:id="138"/>
    </w:p>
    <w:p w14:paraId="3243FA4A" w14:textId="77777777" w:rsidR="0093730A" w:rsidRPr="0093730A" w:rsidRDefault="0093730A" w:rsidP="0093730A">
      <w:pPr>
        <w:pStyle w:val="mainbody"/>
      </w:pPr>
      <w:r w:rsidRPr="0093730A">
        <w:t>Before introducing PEG theory, it is essential to recognize that mainstream theoretical physics has already established deep connections between information and gravity, making this territory explored physics rather than fringe speculation.</w:t>
      </w:r>
    </w:p>
    <w:p w14:paraId="74E5B156"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2AD122E2"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34340EA5" w14:textId="77777777"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4C22A1EA"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67AA5CE8" w14:textId="77777777" w:rsidR="0093730A" w:rsidRPr="0093730A" w:rsidRDefault="0093730A" w:rsidP="0093730A">
      <w:pPr>
        <w:pStyle w:val="mainbody"/>
      </w:pPr>
      <w:r w:rsidRPr="0093730A">
        <w:t>Entanglement, which is purely information-theoretic, may build the fabric of spacetime itself.</w:t>
      </w:r>
    </w:p>
    <w:p w14:paraId="0DBB1464" w14:textId="501BD54B" w:rsidR="0093730A" w:rsidRPr="0093730A" w:rsidRDefault="0093730A" w:rsidP="0093730A">
      <w:pPr>
        <w:pStyle w:val="mainbody"/>
      </w:pPr>
      <w:r w:rsidRPr="0093730A">
        <w:rPr>
          <w:b/>
          <w:bCs/>
        </w:rPr>
        <w:t>Entropic gravity.</w:t>
      </w:r>
      <w:r w:rsidRPr="0093730A">
        <w:t xml:space="preserve"> Erik Verlinde proposed in 2010 that gravity might emerge from entropy and information rather than being a primary force </w:t>
      </w:r>
      <w:r w:rsidR="00505C45">
        <w:rPr>
          <w:vertAlign w:val="superscript"/>
        </w:rPr>
        <w:t>[18]</w:t>
      </w:r>
      <w:r w:rsidRPr="0093730A">
        <w:t>. The specific proposal remains debated, but it demonstrates that serious theoretical physicists have considered information-theoretic origins for gravity worthy of rigorous investigation.</w:t>
      </w:r>
    </w:p>
    <w:p w14:paraId="5D09E737"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5FF80D3C"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4A2091FC"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5E8D4C8F" w14:textId="77777777" w:rsidR="0093730A" w:rsidRPr="0093730A" w:rsidRDefault="0093730A" w:rsidP="00131431">
      <w:pPr>
        <w:pStyle w:val="subchapter"/>
      </w:pPr>
      <w:bookmarkStart w:id="139" w:name="_Toc242177869"/>
      <w:r w:rsidRPr="0093730A">
        <w:t>THE STAGE METAPHOR</w:t>
      </w:r>
      <w:bookmarkEnd w:id="139"/>
    </w:p>
    <w:p w14:paraId="6DBEE5E2" w14:textId="77777777" w:rsidR="0093730A" w:rsidRPr="0093730A" w:rsidRDefault="0093730A" w:rsidP="0093730A">
      <w:pPr>
        <w:pStyle w:val="mainbody"/>
      </w:pPr>
      <w:r w:rsidRPr="0093730A">
        <w:t>The relationship between gravity and the other forces is often misunderstood. Standard presentations rank the four forces by strength, labeling gravity the weakest. This framing misleads because it treats gravity as competing in the same game as the other forces. It does not.</w:t>
      </w:r>
    </w:p>
    <w:p w14:paraId="4F860A6F" w14:textId="77777777" w:rsidR="0093730A" w:rsidRPr="0093730A" w:rsidRDefault="0093730A" w:rsidP="0093730A">
      <w:pPr>
        <w:pStyle w:val="mainbody"/>
      </w:pPr>
      <w:r w:rsidRPr="0093730A">
        <w:t>Electromagnetic, strong, and weak forces are actors performing on a stage. Gravity is the stage. It creates the geometric arena within which other forces operate, bends under the weight of the actors, and defines the entire theatrical space.</w:t>
      </w:r>
    </w:p>
    <w:p w14:paraId="644B1D90" w14:textId="56D28BF1" w:rsidR="0093730A" w:rsidRPr="0093730A" w:rsidRDefault="0093730A" w:rsidP="0093730A">
      <w:pPr>
        <w:pStyle w:val="mainbody"/>
      </w:pPr>
      <w:r w:rsidRPr="0093730A">
        <w:t xml:space="preserve">Gravity is not a force propagating through spacetime but a feature of spacetime itself </w:t>
      </w:r>
      <w:r w:rsidR="00505C45">
        <w:rPr>
          <w:vertAlign w:val="superscript"/>
        </w:rPr>
        <w:t>[17]</w:t>
      </w:r>
      <w:r w:rsidRPr="0093730A">
        <w:t>. When you throw a ball, it is not being pulled down. It follows the straightest possible path through curved spacetime. Earth’s mass creates that curvature.</w:t>
      </w:r>
    </w:p>
    <w:p w14:paraId="30BA03F7"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6B36EEB9"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357120CD"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50041A09" w14:textId="77777777" w:rsidR="0093730A" w:rsidRPr="0093730A" w:rsidRDefault="0093730A" w:rsidP="00131431">
      <w:pPr>
        <w:pStyle w:val="subchapter"/>
      </w:pPr>
      <w:bookmarkStart w:id="140" w:name="_Toc242177870"/>
      <w:r w:rsidRPr="0093730A">
        <w:t>THE PATTERN-EMERGENT GRAVITY FRAMEWORK</w:t>
      </w:r>
      <w:bookmarkEnd w:id="140"/>
    </w:p>
    <w:p w14:paraId="4867A2A3" w14:textId="77777777" w:rsidR="0093730A" w:rsidRPr="0093730A" w:rsidRDefault="0093730A" w:rsidP="0093730A">
      <w:pPr>
        <w:pStyle w:val="mainbody"/>
      </w:pPr>
      <w:r w:rsidRPr="0093730A">
        <w:rPr>
          <w:b/>
          <w:bCs/>
        </w:rPr>
        <w:t>Core Concepts</w:t>
      </w:r>
    </w:p>
    <w:p w14:paraId="4AD7191C" w14:textId="77777777" w:rsidR="0093730A" w:rsidRPr="0093730A" w:rsidRDefault="0093730A" w:rsidP="0093730A">
      <w:pPr>
        <w:pStyle w:val="mainbody"/>
      </w:pPr>
      <w:r w:rsidRPr="0093730A">
        <w:t>PEG theory proposes that gravitational effects emerge from information density and organizational patterns in spacetime rather than from primary forces. Information density refers to the concentration of particles, complex states, and quantum correlations in a region. Gravitational effects emerge proportionally to that density. Information organization also matters. Highly ordered information, as in a crystal, might produce different gravitational signatures than equally dense but disorganized information.</w:t>
      </w:r>
    </w:p>
    <w:p w14:paraId="38EB3578"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326EFE75"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67249B61" w14:textId="77777777" w:rsidR="0093730A" w:rsidRPr="0093730A" w:rsidRDefault="0093730A" w:rsidP="0093730A">
      <w:pPr>
        <w:pStyle w:val="mainbody"/>
      </w:pPr>
      <w:r w:rsidRPr="0093730A">
        <w:rPr>
          <w:b/>
          <w:bCs/>
        </w:rPr>
        <w:t>Why Information, Not Just Energy?</w:t>
      </w:r>
    </w:p>
    <w:p w14:paraId="0269C005" w14:textId="77777777" w:rsidR="0093730A" w:rsidRPr="0093730A" w:rsidRDefault="0093730A" w:rsidP="0093730A">
      <w:pPr>
        <w:pStyle w:val="mainbody"/>
      </w:pPr>
      <w:r w:rsidRPr="0093730A">
        <w:t>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w:t>
      </w:r>
    </w:p>
    <w:p w14:paraId="2DF822E2"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235F123F" w14:textId="77777777" w:rsidR="0093730A" w:rsidRPr="0093730A" w:rsidRDefault="0093730A" w:rsidP="0093730A">
      <w:pPr>
        <w:pStyle w:val="mainbody"/>
      </w:pPr>
      <w:r w:rsidRPr="0093730A">
        <w:rPr>
          <w:b/>
          <w:bCs/>
        </w:rPr>
        <w:t>The Planck Scale Connection</w:t>
      </w:r>
    </w:p>
    <w:p w14:paraId="114BB2B6"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⁷⁰ square meters, corresponds to approximately one bit of information. This is 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2013AFF5" w14:textId="77777777" w:rsidR="0093730A" w:rsidRPr="0093730A" w:rsidRDefault="0093730A" w:rsidP="0093730A">
      <w:pPr>
        <w:pStyle w:val="mainbody"/>
      </w:pPr>
      <w:r w:rsidRPr="0093730A">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ln(2) and occupies area A, then information density simultaneously creates both energy density and geometric structure. You cannot have information processing without both effects.</w:t>
      </w:r>
    </w:p>
    <w:p w14:paraId="2E521A8E"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1ED1772E" w14:textId="77777777" w:rsidR="0093730A" w:rsidRPr="0093730A" w:rsidRDefault="0093730A" w:rsidP="00131431">
      <w:pPr>
        <w:pStyle w:val="subchapter"/>
      </w:pPr>
      <w:bookmarkStart w:id="141" w:name="_Toc242177871"/>
      <w:r w:rsidRPr="0093730A">
        <w:t>THE ATOM AS A READABLE HISTORY</w:t>
      </w:r>
      <w:bookmarkEnd w:id="141"/>
    </w:p>
    <w:p w14:paraId="64D5DF06" w14:textId="77777777" w:rsidR="0093730A" w:rsidRPr="0093730A" w:rsidRDefault="0093730A" w:rsidP="0093730A">
      <w:pPr>
        <w:pStyle w:val="mainbody"/>
      </w:pPr>
      <w:r w:rsidRPr="0093730A">
        <w:t>The atom makes the information-density claim chemically tangible.</w:t>
      </w:r>
    </w:p>
    <w:p w14:paraId="7BD9D5AC"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6EE72849" w14:textId="77777777" w:rsidR="0093730A" w:rsidRPr="0093730A" w:rsidRDefault="0093730A" w:rsidP="0093730A">
      <w:pPr>
        <w:pStyle w:val="mainbody"/>
      </w:pPr>
      <w:r w:rsidRPr="0093730A">
        <w:t>The atom carries a complete and readable record of every constraint satisfaction event in its history. The isotopic ratios encode the nucleosynthesis environment: which proportion of s-process from asymptotic giant branch stars versus r-process from neutron star mergers, over what timescales. The nuclear mass encodes the binding energy, which encodes the residual strong force between nucleons. The quark content is calculable: 82 protons (uud) and 126 neutrons (udd) gives 290</w:t>
      </w:r>
    </w:p>
    <w:p w14:paraId="35015BA7" w14:textId="77777777" w:rsidR="0093730A" w:rsidRPr="0093730A" w:rsidRDefault="0093730A" w:rsidP="0093730A">
      <w:pPr>
        <w:pStyle w:val="mainbody"/>
      </w:pPr>
      <w:r w:rsidRPr="0093730A">
        <w:t>up quarks and 334 down quarks. The proton mass encodes the QCD vacuum condensate, which encodes which ground state the vacuum fell into during chiral symmetry breaking. The quark masses encode the Higgs vacuum expectation value.</w:t>
      </w:r>
    </w:p>
    <w:p w14:paraId="1025D523"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166E4D6D"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209CFA6F" w14:textId="664F7364" w:rsidR="0093730A" w:rsidRPr="0093730A" w:rsidRDefault="007431C5" w:rsidP="0093730A">
      <w:pPr>
        <w:pStyle w:val="mainbody"/>
      </w:pPr>
      <w:r>
        <w:t>(</w:t>
      </w:r>
      <w:r w:rsidR="0093730A" w:rsidRPr="0093730A">
        <w:t xml:space="preserve">See Baines (2026) </w:t>
      </w:r>
      <w:r w:rsidR="00505C45">
        <w:rPr>
          <w:vertAlign w:val="superscript"/>
        </w:rPr>
        <w:t>[21]</w:t>
      </w:r>
      <w:r w:rsidR="0093730A" w:rsidRPr="0093730A">
        <w:t>, Section 3.4.</w:t>
      </w:r>
      <w:r w:rsidR="00E747E8">
        <w:t>)</w:t>
      </w:r>
    </w:p>
    <w:p w14:paraId="414031C4" w14:textId="77777777" w:rsidR="0093730A" w:rsidRPr="0093730A" w:rsidRDefault="0093730A" w:rsidP="00131431">
      <w:pPr>
        <w:pStyle w:val="subchapter"/>
      </w:pPr>
      <w:bookmarkStart w:id="142" w:name="_Toc242177872"/>
      <w:r w:rsidRPr="0093730A">
        <w:t>THE GRAVITATIONAL LANDSCAPE</w:t>
      </w:r>
      <w:bookmarkEnd w:id="142"/>
    </w:p>
    <w:p w14:paraId="56C203F1" w14:textId="77777777" w:rsidR="0093730A" w:rsidRPr="0093730A" w:rsidRDefault="0093730A" w:rsidP="0093730A">
      <w:pPr>
        <w:pStyle w:val="mainbody"/>
      </w:pPr>
      <w:r w:rsidRPr="0093730A">
        <w:t>PEG theory further proposes that multiple types of information contribute to gravitational effects. Mass-energy information is what Einstein described. Kinetic information includes velocity and acceleration patterns, explaining why you feel forces during acceleration.</w:t>
      </w:r>
    </w:p>
    <w:p w14:paraId="6C1E2949" w14:textId="77777777" w:rsidR="0093730A" w:rsidRPr="0093730A" w:rsidRDefault="0093730A" w:rsidP="0093730A">
      <w:pPr>
        <w:pStyle w:val="mainbody"/>
      </w:pPr>
      <w:r w:rsidRPr="0093730A">
        <w:t>Thermal information involves temperature and heat processing, meaning hot stars might carry subtly different gravitational signatures than cold bodies of identical mass. Electromagnetic information encompasses electric and magnetic field processing.</w:t>
      </w:r>
    </w:p>
    <w:p w14:paraId="5C22D592" w14:textId="77777777" w:rsidR="0093730A" w:rsidRPr="0093730A" w:rsidRDefault="0093730A" w:rsidP="0093730A">
      <w:pPr>
        <w:pStyle w:val="mainbody"/>
      </w:pPr>
      <w:r w:rsidRPr="0093730A">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3F682C36" w14:textId="77777777" w:rsidR="0093730A" w:rsidRPr="0093730A" w:rsidRDefault="0093730A" w:rsidP="0093730A">
      <w:pPr>
        <w:pStyle w:val="mainbody"/>
      </w:pPr>
      <w:r w:rsidRPr="0093730A">
        <w:t>Gravitational valleys represent stable information-processing configurations. They are established planetary orbits, stable resonance patterns, and minimum-energy configurations where information processing reaches sustainable optimization.</w:t>
      </w:r>
    </w:p>
    <w:p w14:paraId="1A74FC38"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14FCB9B4" w14:textId="110AB12D"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00505C45">
        <w:rPr>
          <w:vertAlign w:val="superscript"/>
        </w:rPr>
        <w:t>[19]</w:t>
      </w:r>
      <w:r w:rsidRPr="0093730A">
        <w:t>.</w:t>
      </w:r>
    </w:p>
    <w:p w14:paraId="3E6CDB33" w14:textId="77777777" w:rsidR="0093730A" w:rsidRPr="0093730A" w:rsidRDefault="007431C5" w:rsidP="0093730A">
      <w:pPr>
        <w:pStyle w:val="mainbody"/>
      </w:pPr>
      <w:r>
        <w:t>(</w:t>
      </w:r>
      <w:r w:rsidR="0093730A" w:rsidRPr="0093730A">
        <w:t>For mathematical analysis, see Appendix Element 8, Section B</w:t>
      </w:r>
      <w:r>
        <w:t>)</w:t>
      </w:r>
    </w:p>
    <w:p w14:paraId="7121FED4" w14:textId="77777777" w:rsidR="0093730A" w:rsidRPr="0093730A" w:rsidRDefault="0093730A" w:rsidP="00131431">
      <w:pPr>
        <w:pStyle w:val="subchapter"/>
      </w:pPr>
      <w:bookmarkStart w:id="143" w:name="_Toc242177873"/>
      <w:r w:rsidRPr="0093730A">
        <w:t>RESOLVING THE JWST PUZZLE</w:t>
      </w:r>
      <w:bookmarkEnd w:id="143"/>
    </w:p>
    <w:p w14:paraId="4039F9E9" w14:textId="77777777" w:rsidR="0093730A" w:rsidRPr="0093730A" w:rsidRDefault="0093730A" w:rsidP="0093730A">
      <w:pPr>
        <w:pStyle w:val="mainbody"/>
      </w:pPr>
      <w:r w:rsidRPr="0093730A">
        <w:t xml:space="preserve">Recent JWST observations have revealed massive, apparently mature galaxies at redshifts z&gt; 10-13, corresponding to just 300-500 million years after the Big Bang </w:t>
      </w:r>
      <w:r w:rsidRPr="00922F89">
        <w:rPr>
          <w:vertAlign w:val="superscript"/>
        </w:rPr>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0B3532E5"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12EE271A"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555ED4DB"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3218A92E"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771F1875" w14:textId="77777777" w:rsidR="0093730A" w:rsidRPr="0093730A" w:rsidRDefault="0093730A" w:rsidP="0093730A">
      <w:pPr>
        <w:pStyle w:val="mainbody"/>
      </w:pPr>
      <w:r w:rsidRPr="0093730A">
        <w:t>Rather than waiting for slow gravitational accumulation, structures self-organize rapidly into configurations that optimize information processing. The iron filings analogy makes this precise. Sprinkle iron filings onto a magnet, and they don’t build the field. They reveal it.</w:t>
      </w:r>
    </w:p>
    <w:p w14:paraId="7EFA3D08" w14:textId="77777777" w:rsidR="0093730A" w:rsidRPr="0093730A" w:rsidRDefault="0093730A" w:rsidP="0093730A">
      <w:pPr>
        <w:pStyle w:val="mainbody"/>
      </w:pPr>
      <w:r w:rsidRPr="0093730A">
        <w:t>The field was there first, structuring space into regions of higher and lower energy, and the filings settle where the geometry makes it favorable. You see the field only where the filings landed. The regions where none fell look blank on your map. They are not empty of structure.</w:t>
      </w:r>
    </w:p>
    <w:p w14:paraId="610457E9" w14:textId="77777777" w:rsidR="0093730A" w:rsidRPr="0093730A" w:rsidRDefault="0093730A" w:rsidP="0093730A">
      <w:pPr>
        <w:pStyle w:val="mainbody"/>
      </w:pPr>
      <w:r w:rsidRPr="0093730A">
        <w:t xml:space="preserve">The early galaxies are the filings. The organizational template was encoded in the substrate before spacetime crystallized. The galaxies didn’t assemble the structure. They disclosed it. This is why adjusting star formation efficiencies </w:t>
      </w:r>
      <w:r w:rsidR="00EB7C21">
        <w:t>does not resolve the JWST tension</w:t>
      </w:r>
      <w:r w:rsidRPr="0093730A">
        <w:t>. Those adjustments assume the structure had to be built inside spacetime, that complexity arrived through hierarchical assembly after the fact. If the template was already there, the rate of assembly is the wrong question.</w:t>
      </w:r>
    </w:p>
    <w:p w14:paraId="7EAD7728"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5FC140DA"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13E1C6D6" w14:textId="77777777" w:rsidR="0093730A" w:rsidRPr="0093730A" w:rsidRDefault="0093730A" w:rsidP="0093730A">
      <w:pPr>
        <w:pStyle w:val="mainbody"/>
      </w:pPr>
      <w:r>
        <w:t>JWST early galaxy formation is one of the results the framework seeks to explain; its written account came after the observations.</w:t>
      </w:r>
    </w:p>
    <w:p w14:paraId="5795B8D6" w14:textId="77777777" w:rsidR="0093730A" w:rsidRPr="0093730A" w:rsidRDefault="00576143" w:rsidP="0093730A">
      <w:pPr>
        <w:pStyle w:val="mainbody"/>
      </w:pPr>
      <w:r>
        <w:t>(</w:t>
      </w:r>
      <w:r w:rsidR="0093730A" w:rsidRPr="0093730A">
        <w:t>For detailed analysis, see Appendix Element 8, Section C</w:t>
      </w:r>
      <w:r>
        <w:t>)</w:t>
      </w:r>
    </w:p>
    <w:p w14:paraId="25E0D351" w14:textId="77777777" w:rsidR="0093730A" w:rsidRPr="0093730A" w:rsidRDefault="0093730A" w:rsidP="00131431">
      <w:pPr>
        <w:pStyle w:val="subchapter"/>
      </w:pPr>
      <w:bookmarkStart w:id="144" w:name="_Toc242177874"/>
      <w:r w:rsidRPr="0093730A">
        <w:t>THE HUBBLE TENSION CONNECTION</w:t>
      </w:r>
      <w:bookmarkEnd w:id="144"/>
    </w:p>
    <w:p w14:paraId="3D17A1A5" w14:textId="77777777"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complex, high-entropy late universe and yield H</w:t>
      </w:r>
      <w:r w:rsidRPr="0093730A">
        <w:rPr>
          <w:rFonts w:ascii="Cambria Math" w:hAnsi="Cambria Math" w:cs="Cambria Math"/>
        </w:rPr>
        <w:t>₀</w:t>
      </w:r>
      <w:r w:rsidRPr="0093730A">
        <w:t xml:space="preserve"> approximately 73 km/s/Mpc.</w:t>
      </w:r>
    </w:p>
    <w:p w14:paraId="4EA0FAE7"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10C64018" w14:textId="77777777" w:rsidR="0093730A" w:rsidRPr="0093730A" w:rsidRDefault="00576143" w:rsidP="0093730A">
      <w:pPr>
        <w:pStyle w:val="mainbody"/>
      </w:pPr>
      <w:r>
        <w:t>(</w:t>
      </w:r>
      <w:r w:rsidR="0093730A" w:rsidRPr="0093730A">
        <w:t>For detailed analysis, see Appendix Element 8, Section F</w:t>
      </w:r>
      <w:r>
        <w:t>)</w:t>
      </w:r>
    </w:p>
    <w:p w14:paraId="209599D5" w14:textId="77777777" w:rsidR="0093730A" w:rsidRPr="0093730A" w:rsidRDefault="0093730A" w:rsidP="00CE5032">
      <w:pPr>
        <w:pStyle w:val="subchapter"/>
      </w:pPr>
      <w:bookmarkStart w:id="145" w:name="_Toc242177875"/>
      <w:r w:rsidRPr="0093730A">
        <w:t>THE MATHEMATICAL FRAMEWORK</w:t>
      </w:r>
      <w:bookmarkEnd w:id="145"/>
    </w:p>
    <w:p w14:paraId="263B544D" w14:textId="77777777" w:rsidR="0093730A" w:rsidRPr="0093730A" w:rsidRDefault="0093730A" w:rsidP="0093730A">
      <w:pPr>
        <w:pStyle w:val="mainbody"/>
      </w:pPr>
      <w:r w:rsidRPr="0093730A">
        <w:rPr>
          <w:b/>
          <w:bCs/>
        </w:rPr>
        <w:t>Einstein’s Original Field Equations</w:t>
      </w:r>
    </w:p>
    <w:p w14:paraId="4D1DD23B"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0C170D7C" w14:textId="77777777" w:rsidR="0093730A" w:rsidRPr="0093730A" w:rsidRDefault="0093730A" w:rsidP="0093730A">
      <w:pPr>
        <w:pStyle w:val="mainbody"/>
      </w:pPr>
      <w:r w:rsidRPr="0093730A">
        <w:t>The stress-energy tensor Tμν describes the density and flow of energy and momentum at each point: how much material exists there and how it is moving. Material includes mass, energy, pressure, and momentum. The equation states that the curvature of spacetime equals the distribution of mass-energy multiplied by a conversion constant.</w:t>
      </w:r>
    </w:p>
    <w:p w14:paraId="6B6CFEAC" w14:textId="77777777" w:rsidR="0093730A" w:rsidRPr="0093730A" w:rsidRDefault="0093730A" w:rsidP="0093730A">
      <w:pPr>
        <w:pStyle w:val="mainbody"/>
      </w:pPr>
      <w:r w:rsidRPr="0093730A">
        <w:rPr>
          <w:b/>
          <w:bCs/>
        </w:rPr>
        <w:t>PEG’s Extended Equation</w:t>
      </w:r>
    </w:p>
    <w:p w14:paraId="4F730844" w14:textId="77777777" w:rsidR="0093730A" w:rsidRPr="0093730A" w:rsidRDefault="0093730A" w:rsidP="0093730A">
      <w:pPr>
        <w:pStyle w:val="mainbody"/>
      </w:pPr>
      <w:r w:rsidRPr="0093730A">
        <w:t>PEG modifies this by adding an information density term: Gμν = (8πG/c⁴)(Tμν + Iμν). The addition is the information density tensor Iμν. Just as Tμν describes mass-energy density, Iμν describes information-processing density at each point in spacetime. Think of it as a measure of how much computation is happening at each location.</w:t>
      </w:r>
    </w:p>
    <w:p w14:paraId="0B10F53E"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249D0B84"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37CF7F13"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2E4AD79E" w14:textId="77777777" w:rsidR="0093730A" w:rsidRPr="0093730A" w:rsidRDefault="00576143" w:rsidP="0093730A">
      <w:pPr>
        <w:pStyle w:val="mainbody"/>
      </w:pPr>
      <w:r>
        <w:t>(</w:t>
      </w:r>
      <w:r w:rsidR="0093730A" w:rsidRPr="0093730A">
        <w:t>For complete mathematical treatment, see Appendix Element 8, Section A</w:t>
      </w:r>
      <w:r>
        <w:t>)</w:t>
      </w:r>
    </w:p>
    <w:p w14:paraId="083E8877" w14:textId="77777777" w:rsidR="0093730A" w:rsidRPr="0093730A" w:rsidRDefault="0093730A" w:rsidP="00131431">
      <w:pPr>
        <w:pStyle w:val="subchapter"/>
      </w:pPr>
      <w:bookmarkStart w:id="146" w:name="_Toc242177876"/>
      <w:r>
        <w:t>TESTABLE PREDICTIONS AND RESULTS</w:t>
      </w:r>
      <w:bookmarkEnd w:id="146"/>
    </w:p>
    <w:p w14:paraId="6205FC51" w14:textId="77777777" w:rsidR="0093730A" w:rsidRPr="0093730A" w:rsidRDefault="0093730A" w:rsidP="0093730A">
      <w:pPr>
        <w:pStyle w:val="mainbody"/>
      </w:pPr>
      <w:r>
        <w:rPr>
          <w:b/>
          <w:bCs/>
        </w:rPr>
        <w:t>Dark energy evolution: consistent, not predicted.</w:t>
      </w:r>
      <w:r>
        <w:t xml:space="preserve"> DESI’s measurements favor dark energy that evolves over cosmic time, the direction this framework holds. The framework’s written record came after those results, and the specific values attached in earlier editions do not match DESI’s range, so this is recorded as consistent with the data rather than as a confirmed prediction. It is consistent with the idea that information density evolution influences gravitational effects at cosmological scales. The registered test is DESI’s five-year analysis in 2027.</w:t>
      </w:r>
    </w:p>
    <w:p w14:paraId="1AADAD62" w14:textId="77777777" w:rsidR="0093730A" w:rsidRPr="0093730A" w:rsidRDefault="0093730A" w:rsidP="0093730A">
      <w:pPr>
        <w:pStyle w:val="mainbody"/>
      </w:pPr>
      <w:r w:rsidRPr="0093730A">
        <w:rPr>
          <w:b/>
          <w:bCs/>
        </w:rPr>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13E1490B" w14:textId="623BC9C3" w:rsidR="0093730A" w:rsidRPr="0093730A" w:rsidRDefault="0093730A" w:rsidP="0093730A">
      <w:pPr>
        <w:pStyle w:val="mainbody"/>
      </w:pPr>
      <w:r w:rsidRPr="0093730A">
        <w:t xml:space="preserve">Some intermediate redshift data hints at evolution </w:t>
      </w:r>
      <w:r w:rsidR="00505C45">
        <w:rPr>
          <w:vertAlign w:val="superscript"/>
        </w:rPr>
        <w:t>[20]</w:t>
      </w:r>
      <w:r w:rsidRPr="0093730A">
        <w:t>, but more precise measurements are needed.</w:t>
      </w:r>
    </w:p>
    <w:p w14:paraId="44BBE690"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77890BA9"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5F913B11" w14:textId="77777777" w:rsidR="0093730A" w:rsidRPr="0093730A" w:rsidRDefault="00576143" w:rsidP="0093730A">
      <w:pPr>
        <w:pStyle w:val="mainbody"/>
      </w:pPr>
      <w:r>
        <w:t>(</w:t>
      </w:r>
      <w:r w:rsidR="0093730A" w:rsidRPr="0093730A">
        <w:t>See Appendix Element 8, Section D</w:t>
      </w:r>
      <w:r>
        <w:t>)</w:t>
      </w:r>
    </w:p>
    <w:p w14:paraId="6193F1EF"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information in their structure. This addresses the black hole information paradox by proposing that information is preserved in the gravitational structure itself, connecting to Element 19.</w:t>
      </w:r>
    </w:p>
    <w:p w14:paraId="03B55A36" w14:textId="77777777" w:rsidR="0093730A" w:rsidRPr="0093730A" w:rsidRDefault="0093730A" w:rsidP="0093730A">
      <w:pPr>
        <w:pStyle w:val="mainbody"/>
      </w:pPr>
      <w:r w:rsidRPr="0093730A">
        <w:rPr>
          <w:b/>
          <w:bCs/>
        </w:rPr>
        <w:t>Quantum gravitational effects.</w:t>
      </w:r>
      <w:r w:rsidRPr="0093730A">
        <w:t xml:space="preserve"> If gravity emerges from quantum information patterns, precision measurements of gravitational effects in quantum systems might show enhancements correlating with quantum entanglement strength.</w:t>
      </w:r>
    </w:p>
    <w:p w14:paraId="5F526ACF"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77D872F1" w14:textId="77777777" w:rsidR="0093730A" w:rsidRPr="0093730A" w:rsidRDefault="00576143" w:rsidP="0093730A">
      <w:pPr>
        <w:pStyle w:val="mainbody"/>
      </w:pPr>
      <w:r>
        <w:t>(</w:t>
      </w:r>
      <w:r w:rsidR="0093730A" w:rsidRPr="0093730A">
        <w:t>See Appendix Element 8, Section E</w:t>
      </w:r>
      <w:r>
        <w:t>)</w:t>
      </w:r>
    </w:p>
    <w:p w14:paraId="45BE8F65" w14:textId="77777777" w:rsidR="0093730A" w:rsidRPr="0093730A" w:rsidRDefault="0093730A" w:rsidP="00131431">
      <w:pPr>
        <w:pStyle w:val="subchapter"/>
      </w:pPr>
      <w:bookmarkStart w:id="147" w:name="_Toc242177877"/>
      <w:r w:rsidRPr="0093730A">
        <w:t>INTEGRATION WITH THE COSMIC FRAMEWORK</w:t>
      </w:r>
      <w:bookmarkEnd w:id="147"/>
    </w:p>
    <w:p w14:paraId="3A8FFBAB"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40B6B121"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3BB608F1"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5181EA1B" w14:textId="77777777" w:rsidR="0093730A" w:rsidRPr="0093730A" w:rsidRDefault="0093730A" w:rsidP="0093730A">
      <w:pPr>
        <w:pStyle w:val="mainbody"/>
      </w:pPr>
      <w:r w:rsidRPr="0093730A">
        <w:t>Element 19 addresses the preservation of information in black holes. PEG provides a mechanism for this preservation. Information is encoded in the gravitational structure itself rather than being destroyed at singularities.</w:t>
      </w:r>
    </w:p>
    <w:p w14:paraId="7FFEDE81" w14:textId="77777777" w:rsidR="0093730A" w:rsidRPr="0093730A" w:rsidRDefault="0093730A" w:rsidP="00131431">
      <w:pPr>
        <w:pStyle w:val="subchapter"/>
      </w:pPr>
      <w:bookmarkStart w:id="148" w:name="_Toc242177878"/>
      <w:r w:rsidRPr="0093730A">
        <w:t>CRITICAL LIMITATIONS</w:t>
      </w:r>
      <w:bookmarkEnd w:id="148"/>
    </w:p>
    <w:p w14:paraId="6FAAECC0" w14:textId="77777777" w:rsidR="0093730A" w:rsidRPr="0093730A" w:rsidRDefault="0093730A" w:rsidP="0093730A">
      <w:pPr>
        <w:pStyle w:val="mainbody"/>
      </w:pPr>
      <w:r w:rsidRPr="0093730A">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0B49858D" w14:textId="77777777" w:rsidR="0093730A" w:rsidRPr="0093730A" w:rsidRDefault="0093730A" w:rsidP="0093730A">
      <w:pPr>
        <w:pStyle w:val="mainbody"/>
      </w:pPr>
      <w:r w:rsidRPr="0093730A">
        <w:t xml:space="preserve">PEG does not claim to be physics; it generates testable predictions that require experimental validation, </w:t>
      </w:r>
      <w:r w:rsidR="00EB7C21">
        <w:t>and some of those predictions may not hold.</w:t>
      </w:r>
      <w:r w:rsidRPr="0093730A">
        <w:t xml:space="preserve"> It also does not claim that gravity is not real. Gravity is real and measurable. The question is whether it is primary or emergent.</w:t>
      </w:r>
    </w:p>
    <w:p w14:paraId="1E95392F" w14:textId="77777777" w:rsidR="0093730A" w:rsidRPr="0093730A" w:rsidRDefault="0093730A" w:rsidP="0093730A">
      <w:pPr>
        <w:pStyle w:val="mainbody"/>
      </w:pPr>
      <w:r w:rsidRPr="0093730A">
        <w:t xml:space="preserve">PEG is a working hypothesis generating testable predictions. </w:t>
      </w:r>
      <w:r w:rsidR="00EB7C21">
        <w:t>It is judged by experimental results, which is the standard</w:t>
      </w:r>
      <w:r w:rsidRPr="0093730A">
        <w:t xml:space="preserve"> it should be held to.</w:t>
      </w:r>
    </w:p>
    <w:p w14:paraId="5DBF7413" w14:textId="77777777" w:rsidR="0093730A" w:rsidRPr="0093730A" w:rsidRDefault="0093730A" w:rsidP="0093730A">
      <w:pPr>
        <w:pStyle w:val="mainbody"/>
      </w:pPr>
      <w:r>
        <w:t>DESI’s results point in the direction the framework holds. That suggests investigating gravity using information-theoretic principles can lead to concrete, testable outcomes, and the framework’s registered prediction for DESI’s five-year data will test it properly.</w:t>
      </w:r>
    </w:p>
    <w:p w14:paraId="14D4D8FE"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449544D1" w14:textId="77777777" w:rsidR="0093730A" w:rsidRPr="0093730A" w:rsidRDefault="0093730A" w:rsidP="0093730A">
      <w:pPr>
        <w:pStyle w:val="mainbody"/>
      </w:pPr>
      <w:r w:rsidRPr="0093730A">
        <w:t>If one feature of physics, gravity, emerges from information optimization, might other seemingly primary properties also emerge from similar principles? The most staggering feature of quantum mechanics is quantization itself. Could discreteness also emerge from information-processing optimization? That is the question Element 9 pursues.</w:t>
      </w:r>
    </w:p>
    <w:p w14:paraId="2D7DD6C6" w14:textId="77777777" w:rsidR="0093730A" w:rsidRPr="0093730A" w:rsidRDefault="0093730A" w:rsidP="00C018D4">
      <w:pPr>
        <w:pStyle w:val="mainbody"/>
      </w:pPr>
    </w:p>
    <w:p w14:paraId="4FA54365" w14:textId="77777777" w:rsidR="0093730A" w:rsidRDefault="0093730A" w:rsidP="00C018D4">
      <w:pPr>
        <w:pStyle w:val="mainbody"/>
        <w:rPr>
          <w:b/>
          <w:bCs/>
        </w:rPr>
      </w:pPr>
    </w:p>
    <w:p w14:paraId="12174EE3" w14:textId="77777777" w:rsidR="000D580C" w:rsidRDefault="000D580C" w:rsidP="00A5529A">
      <w:pPr>
        <w:pStyle w:val="ChapterTitle0"/>
        <w:rPr>
          <w:b w:val="0"/>
          <w:bCs w:val="0"/>
        </w:rPr>
        <w:sectPr w:rsidR="000D580C" w:rsidSect="00D25AF9">
          <w:headerReference w:type="default" r:id="rId67"/>
          <w:pgSz w:w="8640" w:h="12960"/>
          <w:pgMar w:top="936" w:right="864" w:bottom="792" w:left="864" w:header="576" w:footer="432" w:gutter="288"/>
          <w:cols w:space="720"/>
          <w:titlePg/>
          <w:docGrid w:linePitch="360"/>
        </w:sectPr>
      </w:pPr>
    </w:p>
    <w:p w14:paraId="233A2219" w14:textId="77777777" w:rsidR="00A5529A" w:rsidRPr="00222821" w:rsidRDefault="00A5529A" w:rsidP="00A5529A">
      <w:pPr>
        <w:pStyle w:val="ChapterTitle0"/>
        <w:rPr>
          <w:b w:val="0"/>
          <w:bCs w:val="0"/>
        </w:rPr>
      </w:pPr>
      <w:bookmarkStart w:id="149" w:name="_Toc242177879"/>
      <w:r w:rsidRPr="00222821">
        <w:rPr>
          <w:b w:val="0"/>
          <w:bCs w:val="0"/>
        </w:rPr>
        <w:t>Element 9</w:t>
      </w:r>
      <w:r w:rsidR="003123CF">
        <w:rPr>
          <w:b w:val="0"/>
          <w:bCs w:val="0"/>
        </w:rPr>
        <w:t>:</w:t>
      </w:r>
      <w:r w:rsidRPr="00222821">
        <w:rPr>
          <w:b w:val="0"/>
          <w:bCs w:val="0"/>
        </w:rPr>
        <w:t xml:space="preserve"> </w:t>
      </w:r>
      <w:bookmarkStart w:id="150" w:name="_Hlk210451177"/>
      <w:r w:rsidR="005035FD" w:rsidRPr="00222821">
        <w:rPr>
          <w:b w:val="0"/>
          <w:bCs w:val="0"/>
        </w:rPr>
        <w:t>Quantization from Information Optimization</w:t>
      </w:r>
      <w:bookmarkEnd w:id="149"/>
    </w:p>
    <w:p w14:paraId="083AE570" w14:textId="77777777" w:rsidR="001F6A78" w:rsidRPr="00C153BC" w:rsidRDefault="001F6A78" w:rsidP="001F6A78">
      <w:pPr>
        <w:pStyle w:val="ChapterSubtitle"/>
      </w:pPr>
      <w:bookmarkStart w:id="151" w:name="_Toc242177880"/>
      <w:bookmarkEnd w:id="150"/>
      <w:r w:rsidRPr="00C153BC">
        <w:t>Why Nature Might Optimize Storage Space</w:t>
      </w:r>
      <w:bookmarkEnd w:id="151"/>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22070FDA"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5680B0AF"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F7F5B7" w14:textId="77777777" w:rsidR="00160550" w:rsidRDefault="00160550" w:rsidP="005F5590">
      <w:pPr>
        <w:pStyle w:val="mainbody"/>
      </w:pPr>
    </w:p>
    <w:p w14:paraId="5A9A26F3"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66D51E54"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18F9657E" w14:textId="77777777" w:rsidR="00E803EE" w:rsidRPr="00E803EE" w:rsidRDefault="00E803EE" w:rsidP="00E803EE">
      <w:pPr>
        <w:pStyle w:val="mainbody"/>
      </w:pPr>
      <w:r w:rsidRPr="00E803EE">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32B7589C"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3ECF173D"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29BB4C57"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116C5C88" w14:textId="77777777" w:rsidR="00E803EE" w:rsidRPr="00E803EE" w:rsidRDefault="00E803EE" w:rsidP="00F15293">
      <w:pPr>
        <w:pStyle w:val="subchapter"/>
      </w:pPr>
      <w:bookmarkStart w:id="152" w:name="_Toc242177881"/>
      <w:r w:rsidRPr="00E803EE">
        <w:t>WHAT QUANTUM MECHANICS TELLS US</w:t>
      </w:r>
      <w:bookmarkEnd w:id="152"/>
    </w:p>
    <w:p w14:paraId="0526865B"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r w:rsidRPr="00E803EE">
        <w:rPr>
          <w:rFonts w:ascii="Cambria Math" w:hAnsi="Cambria Math" w:cs="Cambria Math"/>
        </w:rPr>
        <w:t>ℏ</w:t>
      </w:r>
      <w:r w:rsidRPr="00E803EE">
        <w:t xml:space="preserve"> is the reduced Planck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31FD0655" w14:textId="77777777" w:rsidR="00E803EE" w:rsidRPr="00E803EE" w:rsidRDefault="00E803EE" w:rsidP="00E803EE">
      <w:pPr>
        <w:pStyle w:val="mainbody"/>
      </w:pPr>
      <w:r w:rsidRPr="00E803EE">
        <w:t xml:space="preserve">Max Planck’s original insight resolved the ultraviolet catastrophe. The prediction that hot objects should emit infinite energy at high frequencies </w:t>
      </w:r>
      <w:r w:rsidRPr="00922F89">
        <w:rPr>
          <w:vertAlign w:val="superscript"/>
        </w:rPr>
        <w:t>[2]</w:t>
      </w:r>
      <w:r w:rsidRPr="00E803EE">
        <w:t>. His solution was to propose that electromagnetic energy is absorbed and emitted in discrete packets. Each packet has energy E = hf, where h is Planck’s constant and f is frequency.</w:t>
      </w:r>
    </w:p>
    <w:p w14:paraId="52E8CA56"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47A72ED1"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73BBDF24" w14:textId="77777777" w:rsidR="00E803EE" w:rsidRPr="00E803EE" w:rsidRDefault="00E803EE" w:rsidP="00F15293">
      <w:pPr>
        <w:pStyle w:val="subchapter"/>
      </w:pPr>
      <w:bookmarkStart w:id="153" w:name="_Toc242177882"/>
      <w:r w:rsidRPr="00E803EE">
        <w:t>WHY THIS QUESTION MATTERS</w:t>
      </w:r>
      <w:bookmarkEnd w:id="153"/>
    </w:p>
    <w:p w14:paraId="096C5268"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1BA209AB"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3259AD34" w14:textId="77777777" w:rsidR="00E803EE" w:rsidRPr="00E803EE" w:rsidRDefault="00E803EE" w:rsidP="00E803EE">
      <w:pPr>
        <w:pStyle w:val="mainbody"/>
      </w:pPr>
      <w:r w:rsidRPr="00E803EE">
        <w:t>Quantization might follow the same pattern. It might remain perfectly valid as a description of physical reality while emerging from deeper information-theoretic principles. This would not replace quantum mechanics. It would explain why quantum mechanics has its particular form.</w:t>
      </w:r>
    </w:p>
    <w:p w14:paraId="355673B1"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50A111EF" w14:textId="77777777" w:rsidR="00E803EE" w:rsidRPr="00E803EE" w:rsidRDefault="00E803EE" w:rsidP="00F15293">
      <w:pPr>
        <w:pStyle w:val="subchapter"/>
      </w:pPr>
      <w:bookmarkStart w:id="154" w:name="_Toc242177883"/>
      <w:r w:rsidRPr="00E803EE">
        <w:t>INFORMATION-THEORETIC FOUNDATIONS</w:t>
      </w:r>
      <w:bookmarkEnd w:id="154"/>
    </w:p>
    <w:p w14:paraId="4E39E659" w14:textId="77777777" w:rsidR="00E803EE" w:rsidRPr="00E803EE" w:rsidRDefault="00E803EE" w:rsidP="00E803EE">
      <w:pPr>
        <w:pStyle w:val="mainbody"/>
      </w:pPr>
      <w:r w:rsidRPr="00E803EE">
        <w:t>Several established information-theoretic frameworks provide context before introducing the framework perspective.</w:t>
      </w:r>
    </w:p>
    <w:p w14:paraId="1E46CD16"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1D3675EC"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4D56A9AA"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10B7AAD0"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Quantum computing leverages the properties of quantum information to solve certain problems exponentially faster than classical computers.</w:t>
      </w:r>
    </w:p>
    <w:p w14:paraId="7120AF0C" w14:textId="77777777" w:rsidR="00E803EE" w:rsidRPr="00E803EE" w:rsidRDefault="00E803EE" w:rsidP="00E803EE">
      <w:pPr>
        <w:pStyle w:val="mainbody"/>
      </w:pPr>
      <w:r w:rsidRPr="00E803EE">
        <w:rPr>
          <w:b/>
          <w:bCs/>
        </w:rPr>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0DE85620"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253CB95B" w14:textId="77777777" w:rsidR="00E803EE" w:rsidRPr="00E803EE" w:rsidRDefault="00E803EE" w:rsidP="00264E71">
      <w:pPr>
        <w:pStyle w:val="subchapter"/>
      </w:pPr>
      <w:bookmarkStart w:id="155" w:name="_Toc242177884"/>
      <w:r w:rsidRPr="00E803EE">
        <w:t>THE FRAMEWORK PROPOSAL</w:t>
      </w:r>
      <w:bookmarkEnd w:id="155"/>
    </w:p>
    <w:p w14:paraId="259FA696" w14:textId="77777777" w:rsidR="00E803EE" w:rsidRPr="00E803EE" w:rsidRDefault="00E803EE" w:rsidP="00E803EE">
      <w:pPr>
        <w:pStyle w:val="mainbody"/>
      </w:pPr>
      <w:r w:rsidRPr="00E803EE">
        <w:rPr>
          <w:b/>
          <w:bCs/>
        </w:rPr>
        <w:t>Core Hypothesis</w:t>
      </w:r>
    </w:p>
    <w:p w14:paraId="78C689C0"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739F92F8" w14:textId="77777777" w:rsidR="00E803EE" w:rsidRPr="00E803EE" w:rsidRDefault="00E803EE" w:rsidP="00E803EE">
      <w:pPr>
        <w:pStyle w:val="mainbody"/>
      </w:pPr>
      <w:r w:rsidRPr="00E803EE">
        <w:rPr>
          <w:b/>
          <w:bCs/>
        </w:rPr>
        <w:t>Why Discrete Might Be Optimal</w:t>
      </w:r>
    </w:p>
    <w:p w14:paraId="4BD616A0"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6F2ECC91"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716ACBB6" w14:textId="77777777" w:rsidR="00E803EE" w:rsidRPr="00E803EE" w:rsidRDefault="00E803EE" w:rsidP="00E803EE">
      <w:pPr>
        <w:pStyle w:val="mainbody"/>
      </w:pPr>
      <w:r w:rsidRPr="00E803EE">
        <w:rPr>
          <w:b/>
          <w:bCs/>
        </w:rPr>
        <w:t>Thermodynamic efficiency</w:t>
      </w:r>
      <w:r w:rsidRPr="00E803EE">
        <w:t xml:space="preserve">: Landauer’s Principle demonstrates that erasing information incurs an energy cost </w:t>
      </w:r>
      <w:r w:rsidRPr="00922F89">
        <w:rPr>
          <w:vertAlign w:val="superscript"/>
        </w:rPr>
        <w:t>[16]</w:t>
      </w:r>
      <w:r w:rsidRPr="00E803EE">
        <w:t>. Discrete states minimize information erasure costs during quantum processes.</w:t>
      </w:r>
    </w:p>
    <w:p w14:paraId="2915FAD5"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4B447EA4" w14:textId="77777777" w:rsidR="00E803EE" w:rsidRPr="00E803EE" w:rsidRDefault="00E803EE" w:rsidP="00264E71">
      <w:pPr>
        <w:pStyle w:val="subchapter"/>
      </w:pPr>
      <w:bookmarkStart w:id="156" w:name="_Toc242177885"/>
      <w:r w:rsidRPr="00E803EE">
        <w:t>SIMPLE STATES, INFINITE COMPLEXITY</w:t>
      </w:r>
      <w:bookmarkEnd w:id="156"/>
    </w:p>
    <w:p w14:paraId="1DBB3B70"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32E3F3B5"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6E092D2F"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71175A62"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27F35A9D" w14:textId="77777777"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less susceptible to noise. If nature optimizes information processing, then discrete quantum states make sense for the same reason that binary computing has outperformed analog electronics. Not because discreteness is written into the substrate, but because it’s optimal.</w:t>
      </w:r>
    </w:p>
    <w:p w14:paraId="3DE7FA00" w14:textId="77777777" w:rsidR="00E803EE" w:rsidRPr="00E803EE" w:rsidRDefault="00E803EE" w:rsidP="00E803EE">
      <w:pPr>
        <w:pStyle w:val="mainbody"/>
      </w:pPr>
      <w:r w:rsidRPr="00E803EE">
        <w:t>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two.</w:t>
      </w:r>
    </w:p>
    <w:p w14:paraId="076E97FD" w14:textId="77777777" w:rsidR="00E803EE" w:rsidRPr="00E803EE" w:rsidRDefault="00E803EE" w:rsidP="00E803EE">
      <w:pPr>
        <w:pStyle w:val="mainbody"/>
      </w:pPr>
      <w:r w:rsidRPr="00E803EE">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together at scale.</w:t>
      </w:r>
    </w:p>
    <w:p w14:paraId="38C96B0D" w14:textId="77777777" w:rsidR="00E803EE" w:rsidRPr="00E803EE" w:rsidRDefault="00E803EE" w:rsidP="00E803EE">
      <w:pPr>
        <w:pStyle w:val="mainbody"/>
      </w:pPr>
      <w:r w:rsidRPr="00E803EE">
        <w:t>That pressure did not stop at the boundary of human engineering. The COSMIC Framework proposes that nature arrived at the same solution for the same reason. Quantum discreteness is not an arbitrary feature of physical reality. It is what an information-processing universe looks like when optimization and entropy have been doing their work long enough.</w:t>
      </w:r>
    </w:p>
    <w:p w14:paraId="221C96A9" w14:textId="77777777" w:rsidR="00E803EE" w:rsidRPr="00E803EE" w:rsidRDefault="00E803EE" w:rsidP="00264E71">
      <w:pPr>
        <w:pStyle w:val="subchapter"/>
      </w:pPr>
      <w:bookmarkStart w:id="157" w:name="_Toc242177886"/>
      <w:r w:rsidRPr="00E803EE">
        <w:t>THE INFORMATION STORAGE OPTIMIZATION ARGUMENT</w:t>
      </w:r>
      <w:bookmarkEnd w:id="157"/>
    </w:p>
    <w:p w14:paraId="3DCC8911" w14:textId="77777777" w:rsidR="00E803EE" w:rsidRPr="00E803EE" w:rsidRDefault="00E803EE" w:rsidP="00E803EE">
      <w:pPr>
        <w:pStyle w:val="mainbody"/>
      </w:pPr>
      <w:r w:rsidRPr="00E803EE">
        <w:t>Continuous storage requires infinite precision to distinguish between arbitrarily close values. Landauer’s Principle implies infinite energy per stored value. Discrete storage requires only enough precision to distinguish between options. The energy cost becomes finite.</w:t>
      </w:r>
    </w:p>
    <w:p w14:paraId="6AB32970" w14:textId="77777777" w:rsidR="00E803EE" w:rsidRPr="00E803EE" w:rsidRDefault="00E803EE" w:rsidP="00E803EE">
      <w:pPr>
        <w:pStyle w:val="mainbody"/>
      </w:pPr>
      <w:r w:rsidRPr="00E803EE">
        <w:t>If spacetime optimizes information storage, it should favor discrete states. This is what quantum mechanics shows us.</w:t>
      </w:r>
    </w:p>
    <w:p w14:paraId="7649ACD6"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8">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03789751" w14:textId="77777777" w:rsidR="00147152" w:rsidRPr="00C153BC" w:rsidRDefault="00147152" w:rsidP="00147152">
      <w:pPr>
        <w:pStyle w:val="Caption"/>
        <w:jc w:val="left"/>
      </w:pPr>
      <w:r w:rsidRPr="00C153BC">
        <w:t xml:space="preserve">Figure 9 - </w:t>
      </w:r>
      <w:fldSimple w:instr=" SEQ Figure_9_- \* ARABIC ">
        <w:r w:rsidR="00E95535">
          <w:rPr>
            <w:noProof/>
          </w:rPr>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44519E6C" w14:textId="77777777" w:rsidR="00E803EE" w:rsidRPr="00E803EE" w:rsidRDefault="00E803EE" w:rsidP="00264E71">
      <w:pPr>
        <w:pStyle w:val="subchapter"/>
      </w:pPr>
      <w:bookmarkStart w:id="158" w:name="_Toc242177887"/>
      <w:r>
        <w:t>GOOGLE WILLOW: A RESULT CONSISTENT WITH THE FRAMEWORK</w:t>
      </w:r>
      <w:bookmarkEnd w:id="158"/>
    </w:p>
    <w:p w14:paraId="0A375E38" w14:textId="77777777" w:rsidR="00E803EE" w:rsidRPr="00E803EE" w:rsidRDefault="00E803EE" w:rsidP="00E803EE">
      <w:pPr>
        <w:pStyle w:val="mainbody"/>
      </w:pPr>
      <w:r>
        <w:t>The framework holds that quantum systems can achieve exponential error reduction with increasing qubit count, reaching “below threshold” performance where adding more qubits reduces overall error rates exponentially rather than accumulating them.</w:t>
      </w:r>
    </w:p>
    <w:p w14:paraId="09263AAD" w14:textId="77777777" w:rsidR="00E803EE" w:rsidRPr="00E803EE" w:rsidRDefault="00E803EE" w:rsidP="00E803EE">
      <w:pPr>
        <w:pStyle w:val="mainbody"/>
      </w:pPr>
      <w:r>
        <w:t>This follows naturally from the information optimization perspective. If quantization emerges from information-storage optimization, then quantum error correction should improve with scale. It should adhere to information-theoretic principles rather than accumulate errors.</w:t>
      </w:r>
    </w:p>
    <w:p w14:paraId="1AA5B865" w14:textId="77777777" w:rsidR="00E803EE" w:rsidRPr="00E803EE" w:rsidRDefault="00E803EE" w:rsidP="00E803EE">
      <w:pPr>
        <w:pStyle w:val="mainbody"/>
      </w:pPr>
      <w:r w:rsidRPr="00E803EE">
        <w:t>Discrete quantum states being information-optimal implies they should support correction schemes that improve with scale.</w:t>
      </w:r>
    </w:p>
    <w:p w14:paraId="629FC159" w14:textId="77777777" w:rsidR="00E803EE" w:rsidRPr="00E803EE" w:rsidRDefault="00E803EE" w:rsidP="00E803EE">
      <w:pPr>
        <w:pStyle w:val="mainbody"/>
      </w:pPr>
      <w:r>
        <w:t>On December 9, 2024, Google Quantum AI announced its breakthrough with the Willow chip, which was subsequently published in Nature in 2025 [18].</w:t>
      </w:r>
    </w:p>
    <w:p w14:paraId="25C95830" w14:textId="77777777" w:rsidR="00E803EE" w:rsidRPr="00E803EE" w:rsidRDefault="00E803EE" w:rsidP="00E803EE">
      <w:pPr>
        <w:pStyle w:val="mainbody"/>
      </w:pPr>
      <w:r>
        <w:t>The Willow chip demonstrated exponential error suppression, achieving below-threshold performance. Each increase in code distance halved the error rate. The suppression factor was Λ = 2.14 ± 0.02 per distance-2 increase.</w:t>
      </w:r>
    </w:p>
    <w:p w14:paraId="3848EFA5"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611E6E59" w14:textId="77777777" w:rsidR="00E803EE" w:rsidRPr="00E803EE" w:rsidRDefault="00E803EE" w:rsidP="00E803EE">
      <w:pPr>
        <w:pStyle w:val="mainbody"/>
      </w:pPr>
      <w:r>
        <w:t>In 2025, independent groups demonstrated below-threshold quantum error correction across multiple hardware platforms. The field now describes 2025 as the year fault tolerance moved from theoretical promise to engineering reality.</w:t>
      </w:r>
    </w:p>
    <w:p w14:paraId="677C2B44" w14:textId="77777777" w:rsidR="00E803EE" w:rsidRDefault="00E803EE" w:rsidP="00E803EE">
      <w:pPr>
        <w:pStyle w:val="mainbody"/>
      </w:pPr>
      <w:r>
        <w:t>An honest note: exponential error suppression below threshold is also what the standard theory of quantum error correction predicts, and the framework’s written record of this idea comes after Willow. The result is consistent with the framework’s view of quantization as information optimization, but it does not single the framework out.</w:t>
      </w:r>
    </w:p>
    <w:p w14:paraId="2194AEDD"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3FF5A83F"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00521FC" w14:textId="77777777" w:rsidR="0069513A" w:rsidRDefault="0069513A" w:rsidP="00BF1992">
            <w:pPr>
              <w:pStyle w:val="mainbody"/>
            </w:pPr>
            <w:r>
              <w:rPr>
                <w:sz w:val="20"/>
                <w:szCs w:val="20"/>
              </w:rPr>
              <w:t>CONSISTENT, SHARED WITH STANDARD THEORY: below-threshold quantum error correction demonstrated by Google’s Willow chip (December 2024), published in Nature 638, 920–926 (2025).</w:t>
            </w:r>
          </w:p>
        </w:tc>
      </w:tr>
    </w:tbl>
    <w:p w14:paraId="4E4461B6" w14:textId="77777777" w:rsidR="0069513A" w:rsidRDefault="0069513A" w:rsidP="00E803EE">
      <w:pPr>
        <w:pStyle w:val="mainbody"/>
      </w:pPr>
    </w:p>
    <w:p w14:paraId="30656161" w14:textId="77777777" w:rsidR="00E803EE" w:rsidRPr="00E803EE" w:rsidRDefault="00E803EE" w:rsidP="00264E71">
      <w:pPr>
        <w:pStyle w:val="subchapter"/>
      </w:pPr>
      <w:bookmarkStart w:id="159" w:name="_Toc242177888"/>
      <w:r w:rsidRPr="00E803EE">
        <w:t>FREQUENCY-DEPENDENT EFFECTS</w:t>
      </w:r>
      <w:bookmarkEnd w:id="159"/>
    </w:p>
    <w:p w14:paraId="3C558D0C"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3910D1C9"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554CF059"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03AD687E"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2E8E5B4D" w14:textId="77777777" w:rsidR="00E803EE" w:rsidRPr="00E803EE" w:rsidRDefault="00E803EE" w:rsidP="00E803EE">
      <w:pPr>
        <w:pStyle w:val="mainbody"/>
      </w:pPr>
      <w:r w:rsidRPr="00E803EE">
        <w:t>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generates a specific testable expectation, not because the evidence currently supports it strongly.</w:t>
      </w:r>
    </w:p>
    <w:p w14:paraId="26517549" w14:textId="77777777" w:rsidR="00E803EE" w:rsidRPr="00E803EE" w:rsidRDefault="00EA2D59" w:rsidP="00E803EE">
      <w:pPr>
        <w:pStyle w:val="mainbody"/>
      </w:pPr>
      <w:r>
        <w:t>(</w:t>
      </w:r>
      <w:r w:rsidR="00E803EE" w:rsidRPr="00E803EE">
        <w:t>For data analysis details, see Appendix Element 9, Section B</w:t>
      </w:r>
      <w:r>
        <w:t>)</w:t>
      </w:r>
    </w:p>
    <w:p w14:paraId="1E0D42F8" w14:textId="77777777" w:rsidR="00E803EE" w:rsidRPr="00E803EE" w:rsidRDefault="00E803EE" w:rsidP="00264E71">
      <w:pPr>
        <w:pStyle w:val="subchapter"/>
      </w:pPr>
      <w:bookmarkStart w:id="160" w:name="_Toc242177889"/>
      <w:r w:rsidRPr="00E803EE">
        <w:t>MODIFIED QUANTUM BEHAVIOR</w:t>
      </w:r>
      <w:bookmarkEnd w:id="160"/>
    </w:p>
    <w:p w14:paraId="7DCEE893"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05BD505C"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4AC07DC3"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55A57F59"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49136D8C"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095E6323" w14:textId="77777777" w:rsidR="00E803EE" w:rsidRPr="00E803EE" w:rsidRDefault="00E803EE" w:rsidP="00264E71">
      <w:pPr>
        <w:pStyle w:val="subchapter"/>
      </w:pPr>
      <w:bookmarkStart w:id="161" w:name="_Toc242177890"/>
      <w:r w:rsidRPr="00E803EE">
        <w:t>BLACK HOLES AND QUANTUM INFORMATION</w:t>
      </w:r>
      <w:bookmarkEnd w:id="161"/>
    </w:p>
    <w:p w14:paraId="050DEFF0" w14:textId="77777777" w:rsidR="00E803EE" w:rsidRPr="00E803EE" w:rsidRDefault="00E803EE" w:rsidP="00E803EE">
      <w:pPr>
        <w:pStyle w:val="mainbody"/>
      </w:pPr>
      <w:r w:rsidRPr="00E803EE">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02BA82D6"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483A0B82"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75D843CE"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4AE34EB" w14:textId="77777777" w:rsidR="00E803EE" w:rsidRPr="00E803EE" w:rsidRDefault="00E803EE" w:rsidP="00264E71">
      <w:pPr>
        <w:pStyle w:val="subchapter"/>
      </w:pPr>
      <w:bookmarkStart w:id="162" w:name="_Toc242177891"/>
      <w:r w:rsidRPr="00E803EE">
        <w:t>THERMODYNAMIC CONSISTENCY</w:t>
      </w:r>
      <w:bookmarkEnd w:id="162"/>
    </w:p>
    <w:p w14:paraId="2A30D13F"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sidRPr="00922F89">
        <w:rPr>
          <w:vertAlign w:val="superscript"/>
        </w:rPr>
        <w:t>[16]</w:t>
      </w:r>
      <w:r w:rsidRPr="00E803EE">
        <w:t>.</w:t>
      </w:r>
    </w:p>
    <w:p w14:paraId="2DD8285E" w14:textId="77777777" w:rsidR="00E803EE" w:rsidRPr="00E803EE" w:rsidRDefault="00E803EE" w:rsidP="00E803EE">
      <w:pPr>
        <w:pStyle w:val="mainbody"/>
      </w:pPr>
      <w:r w:rsidRPr="00E803EE">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589166C1"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5D1FD453" w14:textId="77777777" w:rsidR="00E803EE" w:rsidRPr="00E803EE" w:rsidRDefault="00E803EE" w:rsidP="00264E71">
      <w:pPr>
        <w:pStyle w:val="subchapter"/>
      </w:pPr>
      <w:bookmarkStart w:id="163" w:name="_Toc242177892"/>
      <w:r w:rsidRPr="00E803EE">
        <w:t>TESTABLE PREDICTIONS AND VALIDATIONS</w:t>
      </w:r>
      <w:bookmarkEnd w:id="163"/>
    </w:p>
    <w:p w14:paraId="292168AB"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01B92CE9" w14:textId="77777777" w:rsidR="00E803EE" w:rsidRPr="00E803EE" w:rsidRDefault="00E803EE" w:rsidP="00E803EE">
      <w:pPr>
        <w:pStyle w:val="mainbody"/>
      </w:pPr>
      <w:r>
        <w:rPr>
          <w:b/>
          <w:bCs/>
        </w:rPr>
        <w:t>Quantum error correction scaling: consistent.</w:t>
      </w:r>
      <w:r>
        <w:t xml:space="preserve"> Google’s Willow chip and multiple independent groups have demonstrated exponential error reduction with increasing qubit count, with a measured suppression factor of Λ = 2.14 ± 0.02 per distance-2 increase. This is consistent with the framework’s view of below-threshold exponential scaling, and it is also what the standard theory of quantum error correction predicts.</w:t>
      </w:r>
    </w:p>
    <w:p w14:paraId="37FC9061"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6F3BB9BF" w14:textId="77777777" w:rsidR="00E803EE" w:rsidRPr="00E803EE" w:rsidRDefault="00E803EE" w:rsidP="00E803EE">
      <w:pPr>
        <w:pStyle w:val="mainbody"/>
      </w:pPr>
      <w:r w:rsidRPr="00E803EE">
        <w:rPr>
          <w:b/>
          <w:bCs/>
        </w:rPr>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6151C36E" w14:textId="77777777" w:rsidR="00E803EE" w:rsidRPr="00E803EE" w:rsidRDefault="00EA2D59" w:rsidP="00E803EE">
      <w:pPr>
        <w:pStyle w:val="mainbody"/>
      </w:pPr>
      <w:r>
        <w:t>(</w:t>
      </w:r>
      <w:r w:rsidR="00E803EE" w:rsidRPr="00E803EE">
        <w:t>See Appendix Element 9, Section B</w:t>
      </w:r>
      <w:r>
        <w:t>)</w:t>
      </w:r>
    </w:p>
    <w:p w14:paraId="18C3344C"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13B9F937" w14:textId="77777777" w:rsidR="00E803EE" w:rsidRPr="00E803EE" w:rsidRDefault="00EA2D59" w:rsidP="00E803EE">
      <w:pPr>
        <w:pStyle w:val="mainbody"/>
      </w:pPr>
      <w:r>
        <w:t>(</w:t>
      </w:r>
      <w:r w:rsidR="00E803EE" w:rsidRPr="00E803EE">
        <w:t>See Appendix Element 9, Section E</w:t>
      </w:r>
      <w:r>
        <w:t>)</w:t>
      </w:r>
    </w:p>
    <w:p w14:paraId="609A6FE5"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1FC397E2" w14:textId="77777777" w:rsidR="00E803EE" w:rsidRPr="00E803EE" w:rsidRDefault="00E803EE" w:rsidP="00565DC9">
      <w:pPr>
        <w:pStyle w:val="subchapter"/>
      </w:pPr>
      <w:bookmarkStart w:id="164" w:name="_Toc242177893"/>
      <w:r w:rsidRPr="00E803EE">
        <w:t>TECHNOLOGY IMPLICATIONS</w:t>
      </w:r>
      <w:bookmarkEnd w:id="164"/>
    </w:p>
    <w:p w14:paraId="2DA67DF6"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673B1D6F" w14:textId="77777777" w:rsidR="00E803EE" w:rsidRPr="00E803EE" w:rsidRDefault="00E803EE" w:rsidP="00E803EE">
      <w:pPr>
        <w:pStyle w:val="mainbody"/>
      </w:pPr>
      <w:r>
        <w:t>Enhanced quantum computing. Understanding quantization as information optimization may suggest new approaches to quantum error correction and coherence preservation. The Willow result shows that treating quantum error correction as an information-optimization problem is at least consistent with what quantum hardware achieves. Extending this perspective may suggest further improvements in quantum computer performance [18].</w:t>
      </w:r>
    </w:p>
    <w:p w14:paraId="61E507B6"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2A65A989" w14:textId="77777777" w:rsidR="00E803EE" w:rsidRPr="00E803EE" w:rsidRDefault="00E803EE" w:rsidP="00E803EE">
      <w:pPr>
        <w:pStyle w:val="mainbody"/>
      </w:pPr>
      <w:r>
        <w:t>Quantum information storage.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w:t>
      </w:r>
    </w:p>
    <w:p w14:paraId="1925AD23" w14:textId="77777777" w:rsidR="00E803EE" w:rsidRPr="00E803EE" w:rsidRDefault="00E803EE" w:rsidP="00565DC9">
      <w:pPr>
        <w:pStyle w:val="subchapter"/>
      </w:pPr>
      <w:bookmarkStart w:id="165" w:name="_Toc242177894"/>
      <w:r w:rsidRPr="00E803EE">
        <w:t>INTEGRATION WITH THE COSMIC FRAMEWORK</w:t>
      </w:r>
      <w:bookmarkEnd w:id="165"/>
    </w:p>
    <w:p w14:paraId="556FCC50"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3CFE0689"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784D77B4" w14:textId="77777777" w:rsidR="00E803EE" w:rsidRPr="00E803EE" w:rsidRDefault="00E803EE" w:rsidP="00E803EE">
      <w:pPr>
        <w:pStyle w:val="mainbody"/>
      </w:pPr>
      <w:r w:rsidRPr="00E803EE">
        <w:t>Element 6 proposes that consciousness interfaces with quantum information processing. If quantization is understood as optimization, new connections between consciousness and quantum phenomena may become tractable.</w:t>
      </w:r>
    </w:p>
    <w:p w14:paraId="4EF62E99"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55668750" w14:textId="77777777" w:rsidR="00E803EE" w:rsidRPr="00E803EE" w:rsidRDefault="00E803EE" w:rsidP="00565DC9">
      <w:pPr>
        <w:pStyle w:val="subchapter"/>
      </w:pPr>
      <w:bookmarkStart w:id="166" w:name="_Toc242177895"/>
      <w:r w:rsidRPr="00E803EE">
        <w:t>A BOUNDARY CONDITION ON INTERACTION RATES: THE QUANTUM ZENO EFFECT</w:t>
      </w:r>
      <w:bookmarkEnd w:id="166"/>
    </w:p>
    <w:p w14:paraId="5961D8D5" w14:textId="77777777" w:rsidR="00E803EE" w:rsidRPr="00E803EE" w:rsidRDefault="00E803EE" w:rsidP="00E803EE">
      <w:pPr>
        <w:pStyle w:val="mainbody"/>
      </w:pPr>
      <w:r w:rsidRPr="00E803EE">
        <w:t>There is a limit to how often you can look. The claim that any physical interaction constitutes a measurement in the decoherence sense, which dissolves Copenhagen’s privileged observer, has an experimentally confirmed corollary worth naming.</w:t>
      </w:r>
    </w:p>
    <w:p w14:paraId="19C85C3E"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3687697A"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3E63495" w14:textId="77777777" w:rsidR="00E803EE" w:rsidRPr="00E803EE" w:rsidRDefault="00E803EE" w:rsidP="00E803EE">
      <w:pPr>
        <w:pStyle w:val="mainbody"/>
      </w:pPr>
      <w:r w:rsidRPr="00E803EE">
        <w:t>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enforce the thermodynamic irreversibility that produces a classical past.</w:t>
      </w:r>
    </w:p>
    <w:p w14:paraId="317BE1A4"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788C1C2D"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3221F51E" w14:textId="77777777" w:rsidR="00E803EE" w:rsidRPr="00E803EE" w:rsidRDefault="00E803EE" w:rsidP="00565DC9">
      <w:pPr>
        <w:pStyle w:val="subchapter"/>
      </w:pPr>
      <w:bookmarkStart w:id="167" w:name="_Toc242177896"/>
      <w:r w:rsidRPr="00E803EE">
        <w:t>CRITICAL LIMITATIONS</w:t>
      </w:r>
      <w:bookmarkEnd w:id="167"/>
    </w:p>
    <w:p w14:paraId="5BC542A8" w14:textId="77777777" w:rsidR="00E803EE" w:rsidRPr="00E803EE" w:rsidRDefault="00E803EE" w:rsidP="00E803EE">
      <w:pPr>
        <w:pStyle w:val="mainbody"/>
      </w:pPr>
      <w:r w:rsidRPr="00E803EE">
        <w:t>This framework does not claim to replace quantum mechanics:</w:t>
      </w:r>
    </w:p>
    <w:p w14:paraId="399B212A"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0F5424F3"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2A1A25D7" w14:textId="77777777" w:rsidR="00E803EE" w:rsidRPr="00E803EE" w:rsidRDefault="00E803EE">
      <w:pPr>
        <w:pStyle w:val="mainbody"/>
        <w:numPr>
          <w:ilvl w:val="0"/>
          <w:numId w:val="19"/>
        </w:numPr>
        <w:spacing w:line="240" w:lineRule="auto"/>
      </w:pPr>
      <w:r>
        <w:t>It does not claim to be proven. It generates testable predictions that require experimental validation.</w:t>
      </w:r>
    </w:p>
    <w:p w14:paraId="482A7F59"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216455CC" w14:textId="77777777" w:rsidR="00E803EE" w:rsidRPr="00E803EE" w:rsidRDefault="00E803EE" w:rsidP="00E803EE">
      <w:pPr>
        <w:pStyle w:val="mainbody"/>
      </w:pPr>
      <w:r w:rsidRPr="00E803EE">
        <w:t xml:space="preserve">The question is whether discreteness is primary or emergent from optimization. The framework is a working hypothesis generating testable predictions. </w:t>
      </w:r>
      <w:r w:rsidR="00EB7C21">
        <w:t>It is judged by experimental results.</w:t>
      </w:r>
    </w:p>
    <w:p w14:paraId="213C2C22" w14:textId="77777777" w:rsidR="00E803EE" w:rsidRPr="00E803EE" w:rsidRDefault="00E803EE" w:rsidP="00E803EE">
      <w:pPr>
        <w:pStyle w:val="mainbody"/>
      </w:pPr>
      <w:r>
        <w:t>The Willow result shows that the approach is consistent with what quantum hardware does. The framework’s account of exponential error suppression follows from the same reasoning that suggests quantization is optimal, and below-threshold error correction now stands demonstrated across multiple independent hardware platforms.</w:t>
      </w:r>
    </w:p>
    <w:p w14:paraId="1C75D099"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6ED0328E"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44305B89" w14:textId="77777777"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0E346A9E" w14:textId="77777777" w:rsidR="00123E30" w:rsidRPr="00C153BC" w:rsidRDefault="00123E30" w:rsidP="00B46A56">
      <w:pPr>
        <w:pStyle w:val="mainbody"/>
        <w:rPr>
          <w:rFonts w:ascii="Aptos" w:eastAsia="DengXian" w:hAnsi="Aptos"/>
          <w:kern w:val="2"/>
          <w14:ligatures w14:val="standardContextual"/>
        </w:rPr>
      </w:pPr>
      <w:r w:rsidRPr="00C153BC">
        <w:br w:type="page"/>
      </w:r>
    </w:p>
    <w:p w14:paraId="0BEAECB1" w14:textId="77777777" w:rsidR="000D580C" w:rsidRDefault="000D580C" w:rsidP="0036046D">
      <w:pPr>
        <w:pStyle w:val="ChapterTitle0"/>
        <w:rPr>
          <w:b w:val="0"/>
          <w:bCs w:val="0"/>
        </w:rPr>
        <w:sectPr w:rsidR="000D580C" w:rsidSect="00D25AF9">
          <w:headerReference w:type="default" r:id="rId69"/>
          <w:headerReference w:type="first" r:id="rId70"/>
          <w:pgSz w:w="8640" w:h="12960"/>
          <w:pgMar w:top="936" w:right="864" w:bottom="792" w:left="864" w:header="576" w:footer="432" w:gutter="288"/>
          <w:cols w:space="720"/>
          <w:titlePg/>
          <w:docGrid w:linePitch="360"/>
        </w:sectPr>
      </w:pPr>
    </w:p>
    <w:p w14:paraId="4E870C1B" w14:textId="77777777" w:rsidR="0036046D" w:rsidRPr="00222821" w:rsidRDefault="0036046D" w:rsidP="0036046D">
      <w:pPr>
        <w:pStyle w:val="ChapterTitle0"/>
        <w:rPr>
          <w:b w:val="0"/>
          <w:bCs w:val="0"/>
        </w:rPr>
      </w:pPr>
      <w:bookmarkStart w:id="168" w:name="_Toc242177897"/>
      <w:r w:rsidRPr="00222821">
        <w:rPr>
          <w:b w:val="0"/>
          <w:bCs w:val="0"/>
        </w:rPr>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8"/>
    </w:p>
    <w:p w14:paraId="2DE83E6D" w14:textId="77777777" w:rsidR="0029195D" w:rsidRPr="00C153BC" w:rsidRDefault="00DA19D0" w:rsidP="0036046D">
      <w:pPr>
        <w:pStyle w:val="ChapterSubtitle"/>
      </w:pPr>
      <w:bookmarkStart w:id="169" w:name="_Toc242177898"/>
      <w:r w:rsidRPr="00C153BC">
        <w:t>When Ancient Light Might Carry Mathematical Messages</w:t>
      </w:r>
      <w:bookmarkEnd w:id="169"/>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0CADDCEA"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1AFB48A" w14:textId="77777777"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0500BB21" w14:textId="77777777" w:rsidR="002228D7" w:rsidRPr="00C153BC" w:rsidRDefault="002228D7" w:rsidP="00CE3E9E">
      <w:pPr>
        <w:pStyle w:val="mainbody"/>
      </w:pPr>
    </w:p>
    <w:p w14:paraId="0817845C"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093D66B6"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139A0AD1"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179DBE55" w14:textId="77777777" w:rsidR="00401199" w:rsidRPr="00401199" w:rsidRDefault="00401199" w:rsidP="00401199">
      <w:pPr>
        <w:pStyle w:val="mainbody"/>
      </w:pPr>
      <w:r w:rsidRPr="00401199">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199B8485"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7E379A49"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3626D6A9" w14:textId="77777777" w:rsidR="00401199" w:rsidRPr="00401199" w:rsidRDefault="00401199" w:rsidP="00A6032A">
      <w:pPr>
        <w:pStyle w:val="subchapter"/>
      </w:pPr>
      <w:bookmarkStart w:id="170" w:name="_Toc242177899"/>
      <w:r w:rsidRPr="00401199">
        <w:t>CMB SCIENCE</w:t>
      </w:r>
      <w:bookmarkEnd w:id="170"/>
    </w:p>
    <w:p w14:paraId="0B05D9DB"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7A834C78"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1A19945A" w14:textId="77777777" w:rsidR="00401199" w:rsidRPr="00401199" w:rsidRDefault="00401199" w:rsidP="00401199">
      <w:pPr>
        <w:pStyle w:val="mainbody"/>
      </w:pPr>
      <w:r w:rsidRPr="00401199">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625D04CE" w14:textId="77777777" w:rsidR="00401199" w:rsidRPr="00401199" w:rsidRDefault="00401199" w:rsidP="00401199">
      <w:pPr>
        <w:pStyle w:val="mainbody"/>
      </w:pPr>
      <w:r w:rsidRPr="00401199">
        <w:t>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258E30F3" w14:textId="77777777" w:rsidR="00401199" w:rsidRPr="00401199" w:rsidRDefault="00401199" w:rsidP="001E7756">
      <w:pPr>
        <w:pStyle w:val="subchapter"/>
      </w:pPr>
      <w:bookmarkStart w:id="171" w:name="_Toc242177900"/>
      <w:r w:rsidRPr="00401199">
        <w:t>INFORMATION SCRAMBLING AND THE OBSERVATIONAL CEILING</w:t>
      </w:r>
      <w:bookmarkEnd w:id="171"/>
    </w:p>
    <w:p w14:paraId="5AF89326"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0D31ED7A"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4F701E89" w14:textId="77777777" w:rsidR="00401199" w:rsidRPr="00401199" w:rsidRDefault="00401199">
      <w:pPr>
        <w:pStyle w:val="mainbody"/>
        <w:numPr>
          <w:ilvl w:val="0"/>
          <w:numId w:val="20"/>
        </w:numPr>
      </w:pPr>
      <w:r w:rsidRPr="00401199">
        <w:t>Inflationary stretching spread information across vast scales.</w:t>
      </w:r>
    </w:p>
    <w:p w14:paraId="1B5056F9"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742542D4" w14:textId="77777777" w:rsidR="00401199" w:rsidRPr="00401199" w:rsidRDefault="00401199">
      <w:pPr>
        <w:pStyle w:val="mainbody"/>
        <w:numPr>
          <w:ilvl w:val="0"/>
          <w:numId w:val="20"/>
        </w:numPr>
      </w:pPr>
      <w:r w:rsidRPr="00401199">
        <w:t>Gravitational lensing distorted signals through all intervening cosmic structure.</w:t>
      </w:r>
    </w:p>
    <w:p w14:paraId="5481BDF1" w14:textId="77777777" w:rsidR="00401199" w:rsidRPr="00401199" w:rsidRDefault="00401199">
      <w:pPr>
        <w:pStyle w:val="mainbody"/>
        <w:numPr>
          <w:ilvl w:val="0"/>
          <w:numId w:val="20"/>
        </w:numPr>
      </w:pPr>
      <w:r w:rsidRPr="00401199">
        <w:t>Cosmic expansion stretched wavelengths by a factor of approximately 1,100.</w:t>
      </w:r>
    </w:p>
    <w:p w14:paraId="1060BB5E" w14:textId="77777777" w:rsidR="00401199" w:rsidRPr="00401199" w:rsidRDefault="00401199" w:rsidP="00401199">
      <w:pPr>
        <w:pStyle w:val="mainbody"/>
      </w:pPr>
      <w:r w:rsidRPr="00401199">
        <w:t xml:space="preserve">Each process represents information erasure in the thermodynamic sense described by Landauer’s Principle </w:t>
      </w:r>
      <w:r w:rsidRPr="00922F89">
        <w:rPr>
          <w:vertAlign w:val="superscript"/>
        </w:rPr>
        <w:t>[12]</w:t>
      </w:r>
      <w:r w:rsidRPr="00401199">
        <w:t>.</w:t>
      </w:r>
    </w:p>
    <w:p w14:paraId="6A00BF71" w14:textId="77777777"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xml:space="preserve">.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w:t>
      </w:r>
      <w:r w:rsidR="00EB7C21">
        <w:t>not a flaw in the analysis.</w:t>
      </w:r>
    </w:p>
    <w:p w14:paraId="39BD3807"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2B1B468D"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506E592D" w14:textId="77777777" w:rsidR="00401199" w:rsidRPr="00401199" w:rsidRDefault="00401199" w:rsidP="001E7756">
      <w:pPr>
        <w:pStyle w:val="subchapter"/>
      </w:pPr>
      <w:bookmarkStart w:id="172" w:name="_Toc242177901"/>
      <w:r w:rsidRPr="00401199">
        <w:t>PRELIMINARY ANALYSIS: MATHEMATICAL CONSTANT SIGNATURES</w:t>
      </w:r>
      <w:bookmarkEnd w:id="172"/>
    </w:p>
    <w:p w14:paraId="345FF7E7"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60B6299D" w14:textId="2AB82372" w:rsidR="00401199" w:rsidRPr="00401199" w:rsidRDefault="00401199" w:rsidP="00401199">
      <w:pPr>
        <w:pStyle w:val="mainbody"/>
      </w:pPr>
      <w:r w:rsidRPr="00401199">
        <w:rPr>
          <w:b/>
          <w:bCs/>
        </w:rPr>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w:t>
      </w:r>
      <w:r w:rsidR="00505C45">
        <w:t xml:space="preserve">The paper is archived on Zenodo; code for a related analysis, at multipole ℓ = 7, is archived in </w:t>
      </w:r>
      <w:r w:rsidRPr="00922F89">
        <w:rPr>
          <w:vertAlign w:val="superscript"/>
        </w:rPr>
        <w:t>[8]</w:t>
      </w:r>
      <w:r w:rsidRPr="00401199">
        <w:t>.</w:t>
      </w:r>
    </w:p>
    <w:p w14:paraId="47675DED"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638B2A88"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6CEB90A6" w14:textId="77777777"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n_s = 1. The Planck satellite measures n_s = 0.9649 ± 0.0042: a discrepancy of approximately 8.4σ. This is not a rounding difference. It is a quantitative </w:t>
      </w:r>
      <w:r w:rsidR="00EB6D7A">
        <w:t>discrepancy between what the framework predicts and what the CMB observations show</w:t>
      </w:r>
      <w:r w:rsidRPr="00401199">
        <w:t>.</w:t>
      </w:r>
    </w:p>
    <w:p w14:paraId="24192A11" w14:textId="77777777" w:rsidR="00401199" w:rsidRPr="00401199" w:rsidRDefault="00401199" w:rsidP="00401199">
      <w:pPr>
        <w:pStyle w:val="mainbody"/>
      </w:pPr>
      <w:r w:rsidRPr="00401199">
        <w:t>Three candidate mechanisms have been proposed.</w:t>
      </w:r>
    </w:p>
    <w:p w14:paraId="746F8818"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75C4EA37"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1E5A3698"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05ED2D61"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76F292A4"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70163F1D"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52F08474" w14:textId="77777777"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208027BC" w14:textId="77777777" w:rsidR="00CB6C20" w:rsidRPr="00401199" w:rsidRDefault="00CB6C20" w:rsidP="00401199">
      <w:pPr>
        <w:pStyle w:val="mainbody"/>
      </w:pPr>
    </w:p>
    <w:p w14:paraId="6F8115DC" w14:textId="77777777" w:rsidR="00E577F7" w:rsidRPr="00BC2571" w:rsidRDefault="00E577F7" w:rsidP="008200F9">
      <w:pPr>
        <w:pStyle w:val="mainbody"/>
      </w:pPr>
    </w:p>
    <w:p w14:paraId="46308C76" w14:textId="77777777" w:rsidR="00CF7328" w:rsidRDefault="00CF7328" w:rsidP="00E577F7">
      <w:pPr>
        <w:pStyle w:val="mainbody"/>
      </w:pPr>
    </w:p>
    <w:p w14:paraId="4F89684D" w14:textId="77777777" w:rsidR="00E577F7" w:rsidRDefault="00E577F7" w:rsidP="00E577F7">
      <w:pPr>
        <w:pStyle w:val="mainbody"/>
      </w:pPr>
      <w:r w:rsidRPr="00BC2571">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65733F37"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114D1ABE" w14:textId="77777777" w:rsidR="00E577F7" w:rsidRDefault="00EA2D59" w:rsidP="00E577F7">
      <w:pPr>
        <w:pStyle w:val="mainbody"/>
      </w:pPr>
      <w:r>
        <w:t>(</w:t>
      </w:r>
      <w:r w:rsidR="00E577F7" w:rsidRPr="00BC2571">
        <w:t>For complete statistical treatment, see Appendix Element 10, Sections A and B</w:t>
      </w:r>
      <w:r>
        <w:t>)</w:t>
      </w:r>
    </w:p>
    <w:p w14:paraId="5607A4DE"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71">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7E4CBB2D" w14:textId="77777777" w:rsidR="00401199" w:rsidRPr="00184A9F" w:rsidRDefault="00E577F7" w:rsidP="00184A9F">
      <w:pPr>
        <w:pStyle w:val="Caption"/>
        <w:jc w:val="left"/>
      </w:pPr>
      <w:r>
        <w:t xml:space="preserve">Figure 10 - </w:t>
      </w:r>
      <w:fldSimple w:instr=" SEQ Figure_10_- \* ARABIC ">
        <w:r w:rsidR="00E95535">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60B5A814" w14:textId="77777777" w:rsidR="00401199" w:rsidRPr="00401199" w:rsidRDefault="00401199" w:rsidP="00715FE6">
      <w:pPr>
        <w:pStyle w:val="subchapter"/>
      </w:pPr>
      <w:bookmarkStart w:id="173" w:name="_Toc242177902"/>
      <w:r w:rsidRPr="00401199">
        <w:t>MULTIPLE COMPETING HYPOTHESES</w:t>
      </w:r>
      <w:bookmarkEnd w:id="173"/>
    </w:p>
    <w:p w14:paraId="33FDF57C" w14:textId="77777777" w:rsidR="00401199" w:rsidRPr="00401199" w:rsidRDefault="00401199" w:rsidP="00401199">
      <w:pPr>
        <w:pStyle w:val="mainbody"/>
      </w:pPr>
      <w:r w:rsidRPr="00401199">
        <w:t>Several explanations for the observed patterns must be rigorously evaluated. Presenting them in full is not a weakness of the analysis. It is the only honest way to present preliminary single-investigator work.</w:t>
      </w:r>
    </w:p>
    <w:p w14:paraId="30BF774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3C50BC55"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0055F049"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7BEFC71B"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38B6458E"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43972C48" w14:textId="77777777" w:rsidR="00401199" w:rsidRPr="00401199" w:rsidRDefault="00401199" w:rsidP="00401199">
      <w:pPr>
        <w:pStyle w:val="mainbody"/>
      </w:pPr>
      <w:r w:rsidRPr="00401199">
        <w:rPr>
          <w:b/>
          <w:bCs/>
        </w:rPr>
        <w:t>Predictions</w:t>
      </w:r>
      <w:r w:rsidRPr="00401199">
        <w:t>: patterns should correlate with foreground models, vary with sky region, and change when using different component separation methods. Standard foreground spectra do not predict patterns at multipole moments that correspond to mathematical constants, but this does not rule out more subtle contamination.</w:t>
      </w:r>
    </w:p>
    <w:p w14:paraId="198A9BE0"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758AB26B"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64EBAF1A"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40A95894"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3BB80154"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1D17CC02" w14:textId="77777777" w:rsidR="00401199" w:rsidRPr="00401199" w:rsidRDefault="00401199" w:rsidP="00715FE6">
      <w:pPr>
        <w:pStyle w:val="subchapter"/>
      </w:pPr>
      <w:bookmarkStart w:id="174" w:name="_Toc242177903"/>
      <w:r w:rsidRPr="00401199">
        <w:t>A COMPREHENSIVE RESEARCH PROGRAM</w:t>
      </w:r>
      <w:bookmarkEnd w:id="174"/>
    </w:p>
    <w:p w14:paraId="34FA300F" w14:textId="77777777" w:rsidR="00401199" w:rsidRPr="00401199" w:rsidRDefault="00401199" w:rsidP="00401199">
      <w:pPr>
        <w:pStyle w:val="mainbody"/>
      </w:pPr>
      <w:r w:rsidRPr="00401199">
        <w:t>Because 5σ discovery-level detection may be theoretically impossible with CMB data alone, the research program requires multiple independent approaches</w:t>
      </w:r>
      <w:r w:rsidR="00246290">
        <w:t>, each contributing</w:t>
      </w:r>
      <w:r w:rsidRPr="00401199">
        <w:t xml:space="preserve"> partial evidence.</w:t>
      </w:r>
    </w:p>
    <w:p w14:paraId="7D12864A"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4AB6B2BA"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5DF36E7F"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would constitute strong independent evidence.</w:t>
      </w:r>
    </w:p>
    <w:p w14:paraId="5EE2F1AD"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435E5722" w14:textId="77777777" w:rsidR="00401199" w:rsidRPr="00401199" w:rsidRDefault="00401199" w:rsidP="00401199">
      <w:pPr>
        <w:pStyle w:val="mainbody"/>
      </w:pPr>
      <w:r w:rsidRPr="00401199">
        <w:t xml:space="preserve">This test requires only access to the publicly available WMAP data and the methodology described in </w:t>
      </w:r>
      <w:r w:rsidRPr="00922F89">
        <w:rPr>
          <w:vertAlign w:val="superscript"/>
        </w:rPr>
        <w:t>[7]</w:t>
      </w:r>
      <w:r w:rsidRPr="00401199">
        <w:t>.</w:t>
      </w:r>
    </w:p>
    <w:p w14:paraId="154192AA"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Cavity quantum electrodynamics experiments or quantum computing systems operating at 61 GHz could test whether quantum systems exhibit measurably different coherence properties. Adjacent frequencies serve as controls.</w:t>
      </w:r>
    </w:p>
    <w:p w14:paraId="0FA43909" w14:textId="77777777" w:rsidR="00401199" w:rsidRPr="00401199" w:rsidRDefault="00401199" w:rsidP="00401199">
      <w:pPr>
        <w:pStyle w:val="mainbody"/>
      </w:pPr>
      <w:r w:rsidRPr="00401199">
        <w:t>A positive result would constitute evidence from a completely independent domain.</w:t>
      </w:r>
    </w:p>
    <w:p w14:paraId="2A2CC75E"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12E9245D" w14:textId="77777777" w:rsidR="00401199" w:rsidRPr="00401199" w:rsidRDefault="00401199" w:rsidP="00715FE6">
      <w:pPr>
        <w:pStyle w:val="subchapter"/>
      </w:pPr>
      <w:bookmarkStart w:id="175" w:name="_Toc242177904"/>
      <w:r w:rsidRPr="00401199">
        <w:t>FREQUENCY-DEPENDENT PHYSICS: THEORETICAL CONTEXT</w:t>
      </w:r>
      <w:bookmarkEnd w:id="175"/>
    </w:p>
    <w:p w14:paraId="1524B4A4"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3C32BB8A"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01516D4F"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2BDB30D0"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12EC6F7D"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137DB7D0" w14:textId="77777777" w:rsidR="00401199" w:rsidRPr="00401199" w:rsidRDefault="00401199" w:rsidP="000C4648">
      <w:pPr>
        <w:pStyle w:val="subchapter"/>
      </w:pPr>
      <w:bookmarkStart w:id="176" w:name="_Toc242177905"/>
      <w:r w:rsidRPr="00401199">
        <w:t>FALSIFIABLE PREDICTIONS</w:t>
      </w:r>
      <w:bookmarkEnd w:id="176"/>
    </w:p>
    <w:p w14:paraId="59015488" w14:textId="77777777" w:rsidR="00401199" w:rsidRPr="00401199" w:rsidRDefault="00401199" w:rsidP="00401199">
      <w:pPr>
        <w:pStyle w:val="mainbody"/>
      </w:pPr>
      <w:r w:rsidRPr="00401199">
        <w:t>The framework is structured to be falsifiable. Clear criteria exist for distinguishing genuine signals from artifacts.</w:t>
      </w:r>
    </w:p>
    <w:p w14:paraId="2314BCD0"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would falsify the genuine physics interpretation.</w:t>
      </w:r>
    </w:p>
    <w:p w14:paraId="6D9C39CC" w14:textId="77777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w:t>
      </w:r>
      <w:r w:rsidR="00EB7C21">
        <w:t>the cosmic structure interpretation is refuted.</w:t>
      </w:r>
    </w:p>
    <w:p w14:paraId="1D6236D4" w14:textId="77777777" w:rsidR="00401199" w:rsidRPr="00401199" w:rsidRDefault="00401199" w:rsidP="00401199">
      <w:pPr>
        <w:pStyle w:val="mainbody"/>
      </w:pPr>
      <w:r w:rsidRPr="00401199">
        <w:rPr>
          <w:b/>
          <w:bCs/>
        </w:rPr>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5BDE3642"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76D47A9C" w14:textId="77777777" w:rsidR="00401199" w:rsidRPr="00401199" w:rsidRDefault="00401199" w:rsidP="000C4648">
      <w:pPr>
        <w:pStyle w:val="subchapter"/>
      </w:pPr>
      <w:bookmarkStart w:id="177" w:name="_Toc242177906"/>
      <w:r w:rsidRPr="00401199">
        <w:t>TECHNOLOGY IMPLICATIONS</w:t>
      </w:r>
      <w:bookmarkEnd w:id="177"/>
    </w:p>
    <w:p w14:paraId="50709D72"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0B54F21D"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54D8F1E4" w14:textId="77777777" w:rsidR="00401199" w:rsidRPr="00401199" w:rsidRDefault="00401199" w:rsidP="000C4648">
      <w:pPr>
        <w:pStyle w:val="subchapter"/>
      </w:pPr>
      <w:bookmarkStart w:id="178" w:name="_Toc242177907"/>
      <w:r w:rsidRPr="00401199">
        <w:t>INTEGRATION WITH THE COSMIC FRAMEWORK</w:t>
      </w:r>
      <w:bookmarkEnd w:id="178"/>
    </w:p>
    <w:p w14:paraId="21C489E0"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0BEA2C3F" w14:textId="77777777" w:rsidR="00401199" w:rsidRPr="00401199" w:rsidRDefault="00401199" w:rsidP="00401199">
      <w:pPr>
        <w:pStyle w:val="mainbody"/>
      </w:pPr>
      <w:r w:rsidRPr="00401199">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31B02682"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4DC216DA"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29F389EE" w14:textId="77777777" w:rsidR="00401199" w:rsidRPr="00401199" w:rsidRDefault="00401199" w:rsidP="00401199">
      <w:pPr>
        <w:pStyle w:val="mainbody"/>
      </w:pPr>
      <w:r w:rsidRPr="00401199">
        <w:t>This element presents preliminary evidence that the CMB might carry mathematical signatures at specific angular scales, exhibiting apparent frequency-dependent behavior consistent with the theoretical maximum significance allowed by cosmic information scrambling. The findings are not conclusive.</w:t>
      </w:r>
    </w:p>
    <w:p w14:paraId="7EFF360A" w14:textId="77777777" w:rsidR="00401199" w:rsidRPr="00401199" w:rsidRDefault="00401199" w:rsidP="00401199">
      <w:pPr>
        <w:pStyle w:val="mainbody"/>
      </w:pPr>
      <w:r w:rsidRPr="00401199">
        <w:t xml:space="preserve">What they are is an invitation. All methodology is published, and all data are publicly available </w:t>
      </w:r>
      <w:r w:rsidRPr="00922F89">
        <w:rPr>
          <w:vertAlign w:val="superscript"/>
        </w:rPr>
        <w:t>[7, 8]</w:t>
      </w:r>
      <w:r w:rsidRPr="00401199">
        <w:t>. A researcher with access to ACT, SPT, or Planck individual frequency maps could apply the same methodology independently in a matter of days.</w:t>
      </w:r>
    </w:p>
    <w:p w14:paraId="1FC921E2"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0225A582" w14:textId="77777777" w:rsidR="00401199" w:rsidRPr="00401199" w:rsidRDefault="00401199" w:rsidP="00401199">
      <w:pPr>
        <w:pStyle w:val="mainbody"/>
      </w:pPr>
      <w:r w:rsidRPr="00401199">
        <w:t>Element 11 runs that test immediately. If the patterns from this single investigator hold across all five WMAP frequency bands in a systematic rather than random way, the case for genuine physics over artifact becomes considerably harder to dismiss.</w:t>
      </w:r>
    </w:p>
    <w:p w14:paraId="794B2DDC" w14:textId="77777777" w:rsidR="000D580C" w:rsidRDefault="000D580C" w:rsidP="003D0472">
      <w:pPr>
        <w:pStyle w:val="ChapterTitle0"/>
        <w:rPr>
          <w:b w:val="0"/>
          <w:bCs w:val="0"/>
        </w:rPr>
        <w:sectPr w:rsidR="000D580C" w:rsidSect="00D25AF9">
          <w:headerReference w:type="default" r:id="rId72"/>
          <w:pgSz w:w="8640" w:h="12960"/>
          <w:pgMar w:top="936" w:right="864" w:bottom="792" w:left="864" w:header="576" w:footer="432" w:gutter="288"/>
          <w:cols w:space="720"/>
          <w:titlePg/>
          <w:docGrid w:linePitch="360"/>
        </w:sectPr>
      </w:pPr>
    </w:p>
    <w:p w14:paraId="542B559F" w14:textId="77777777" w:rsidR="003D0472" w:rsidRPr="00222821" w:rsidRDefault="003D0472" w:rsidP="003D0472">
      <w:pPr>
        <w:pStyle w:val="ChapterTitle0"/>
        <w:rPr>
          <w:b w:val="0"/>
          <w:bCs w:val="0"/>
        </w:rPr>
      </w:pPr>
      <w:bookmarkStart w:id="179" w:name="_Toc242177908"/>
      <w:r w:rsidRPr="00222821">
        <w:rPr>
          <w:b w:val="0"/>
          <w:bCs w:val="0"/>
        </w:rPr>
        <w:t>Element 11</w:t>
      </w:r>
      <w:r w:rsidR="005D10E5">
        <w:rPr>
          <w:b w:val="0"/>
          <w:bCs w:val="0"/>
        </w:rPr>
        <w:t>:</w:t>
      </w:r>
      <w:r w:rsidRPr="00222821">
        <w:rPr>
          <w:b w:val="0"/>
          <w:bCs w:val="0"/>
        </w:rPr>
        <w:t xml:space="preserve"> Cross-Frequency Validation</w:t>
      </w:r>
      <w:bookmarkEnd w:id="179"/>
    </w:p>
    <w:p w14:paraId="1D80998B" w14:textId="77777777" w:rsidR="00DA0719" w:rsidRPr="00C153BC" w:rsidRDefault="00DA0719" w:rsidP="0065045D">
      <w:pPr>
        <w:pStyle w:val="ChapterSubtitle"/>
      </w:pPr>
      <w:bookmarkStart w:id="180" w:name="_Toc242177909"/>
      <w:r w:rsidRPr="00C153BC">
        <w:t>When Observations Across Wavelengths Reveal Patterns</w:t>
      </w:r>
      <w:bookmarkEnd w:id="180"/>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341A99D3"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698F28BC" w14:textId="77777777"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7B8C1235" w14:textId="77777777" w:rsidR="00E43464" w:rsidRPr="00134FA5" w:rsidRDefault="00E43464" w:rsidP="00E43464">
      <w:pPr>
        <w:pStyle w:val="mainbody"/>
      </w:pPr>
    </w:p>
    <w:p w14:paraId="47A3844C" w14:textId="77777777" w:rsidR="00810DE0" w:rsidRPr="00810DE0" w:rsidRDefault="00810DE0" w:rsidP="00810DE0">
      <w:pPr>
        <w:pStyle w:val="mainbody"/>
      </w:pPr>
      <w:r w:rsidRPr="00810DE0">
        <w:rPr>
          <w:b/>
          <w:bCs/>
        </w:rPr>
        <w:t>Five instruments. Five frequencies. One sky.</w:t>
      </w:r>
    </w:p>
    <w:p w14:paraId="671739FD"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01188BB6"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25B46EB4"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1607C1F7" w14:textId="77777777" w:rsidR="00810DE0" w:rsidRPr="00810DE0" w:rsidRDefault="00810DE0" w:rsidP="00810DE0">
      <w:pPr>
        <w:pStyle w:val="mainbody"/>
      </w:pPr>
      <w:r w:rsidRPr="00810DE0">
        <w:t>Different constants behave differently, in ways that neither random noise nor simple instrumental drift would predict.</w:t>
      </w:r>
    </w:p>
    <w:p w14:paraId="42A8E627" w14:textId="77777777" w:rsidR="00810DE0" w:rsidRPr="00810DE0" w:rsidRDefault="00810DE0" w:rsidP="00810DE0">
      <w:pPr>
        <w:pStyle w:val="mainbody"/>
      </w:pPr>
      <w:r w:rsidRPr="00810DE0">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649237F3" w14:textId="77777777" w:rsidR="00810DE0" w:rsidRPr="00810DE0" w:rsidRDefault="00810DE0" w:rsidP="00F81941">
      <w:pPr>
        <w:pStyle w:val="subchapter"/>
      </w:pPr>
      <w:bookmarkStart w:id="181" w:name="_Toc242177910"/>
      <w:r w:rsidRPr="00810DE0">
        <w:t>ESTABLISHED MULTI-FREQUENCY METHODS</w:t>
      </w:r>
      <w:bookmarkEnd w:id="181"/>
    </w:p>
    <w:p w14:paraId="58795C43"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42D56143"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0F0128E6"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3A8AC610" w14:textId="77777777" w:rsidR="00810DE0" w:rsidRPr="00810DE0" w:rsidRDefault="00810DE0" w:rsidP="00F17D2D">
      <w:pPr>
        <w:pStyle w:val="subchapter"/>
      </w:pPr>
      <w:bookmarkStart w:id="182" w:name="_Toc242177911"/>
      <w:r w:rsidRPr="00810DE0">
        <w:t>WHY FREQUENCY MATTERS: WHAT IT TELLS US</w:t>
      </w:r>
      <w:bookmarkEnd w:id="182"/>
    </w:p>
    <w:p w14:paraId="78DD2ABA"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57BD1662" w14:textId="77777777" w:rsidR="00810DE0" w:rsidRPr="00810DE0" w:rsidRDefault="00810DE0" w:rsidP="00810DE0">
      <w:pPr>
        <w:pStyle w:val="mainbody"/>
      </w:pPr>
      <w:r w:rsidRPr="00810DE0">
        <w:t>The WMAP frequency bands span three distinct regimes.</w:t>
      </w:r>
    </w:p>
    <w:p w14:paraId="0C108E56" w14:textId="77777777" w:rsidR="00810DE0" w:rsidRPr="00810DE0" w:rsidRDefault="00810DE0">
      <w:pPr>
        <w:pStyle w:val="mainbody"/>
        <w:numPr>
          <w:ilvl w:val="0"/>
          <w:numId w:val="21"/>
        </w:numPr>
        <w:spacing w:line="240" w:lineRule="auto"/>
      </w:pPr>
      <w:r w:rsidRPr="00810DE0">
        <w:t>At low frequencies from 23 to 33 GHz, synchrotron radiation from cosmic rays in the galactic magnetic field dominates. This is where foreground contamination is highest.</w:t>
      </w:r>
    </w:p>
    <w:p w14:paraId="72313FD2"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666A5F89"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19DFFB8A"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40C19EC5" w14:textId="77777777" w:rsidR="00810DE0" w:rsidRPr="00810DE0" w:rsidRDefault="00810DE0" w:rsidP="005C398F">
      <w:pPr>
        <w:pStyle w:val="subchapter"/>
      </w:pPr>
      <w:bookmarkStart w:id="183" w:name="_Toc242177912"/>
      <w:r w:rsidRPr="00810DE0">
        <w:t>WHY SYSTEMATIC FREQUENCY EVOLUTION WOULD BE REMARKABLE</w:t>
      </w:r>
      <w:bookmarkEnd w:id="183"/>
    </w:p>
    <w:p w14:paraId="5EF4C9E6"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6FF270B1"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would vary based on detector-specific properties. They would not arrange themselves into smooth progressions correlated with mathematical constants.</w:t>
      </w:r>
    </w:p>
    <w:p w14:paraId="42DA24F8"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45C922DF" w14:textId="77777777" w:rsidR="00810DE0" w:rsidRPr="00810DE0" w:rsidRDefault="00810DE0" w:rsidP="00810DE0">
      <w:pPr>
        <w:pStyle w:val="mainbody"/>
      </w:pPr>
      <w:r w:rsidRPr="00810DE0">
        <w:rPr>
          <w:b/>
          <w:bCs/>
        </w:rPr>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504BAA9D"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01DD2E91"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1D5028E0"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273CD5B2" w14:textId="77777777" w:rsidR="00810DE0" w:rsidRPr="00810DE0" w:rsidRDefault="00810DE0" w:rsidP="0088742F">
      <w:pPr>
        <w:pStyle w:val="subchapter"/>
      </w:pPr>
      <w:bookmarkStart w:id="184" w:name="_Toc242177913"/>
      <w:r w:rsidRPr="00810DE0">
        <w:t>EXTENDED FIVE-BAND ANALYSIS</w:t>
      </w:r>
      <w:bookmarkEnd w:id="184"/>
    </w:p>
    <w:p w14:paraId="63DEE09C"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785B9D6E" w14:textId="307CD1FC"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w:t>
      </w:r>
      <w:r w:rsidR="00505C45">
        <w:t xml:space="preserve">Complete statistical treatment is in [1]; code for a related analysis is in </w:t>
      </w:r>
      <w:r w:rsidRPr="00922F89">
        <w:rPr>
          <w:vertAlign w:val="superscript"/>
        </w:rPr>
        <w:t>[6]</w:t>
      </w:r>
      <w:r w:rsidRPr="00810DE0">
        <w:t>.</w:t>
      </w:r>
    </w:p>
    <w:p w14:paraId="6DB38037" w14:textId="77777777" w:rsidR="00810DE0" w:rsidRPr="00810DE0" w:rsidRDefault="00810DE0" w:rsidP="0088742F">
      <w:pPr>
        <w:pStyle w:val="subchapter"/>
      </w:pPr>
      <w:bookmarkStart w:id="185" w:name="_Toc242177914"/>
      <w:r w:rsidRPr="00810DE0">
        <w:t>THE Π SIGNAL: SYSTEMATIC EVOLUTION ACROSS 71 GHZ</w:t>
      </w:r>
      <w:bookmarkEnd w:id="185"/>
    </w:p>
    <w:p w14:paraId="1A4AB68B"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3F49B003"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7A9A66CC"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08F241C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0D31F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E74FCA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90CB96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8327DF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418224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6CE7259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54031F34"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066A90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D6E5F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5E56E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4379E9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CB47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57047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F7704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3938053B"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6D0E43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CFA8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871CD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56A20B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7631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843888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D952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4723EAA8"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52D829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DF708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112B6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2BAB7C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02931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75603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9CEA1D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B9CE35E"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E0D4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280BD0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E18E8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B251BE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ACE89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643A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30C90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EA8B9F6"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CCB4E1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80748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02DED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62AE33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5BDFB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DA35FC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F9D3F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BD70E29"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F2EB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485FD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913E4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0E0F3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76A956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F1B9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6EE86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87EF010"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472B1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94BDB8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E30C3C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FD3499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7BAE45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7D6F08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BD6BF89"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38CC9B69" w14:textId="77777777" w:rsidR="005E3301" w:rsidRPr="00C153BC" w:rsidRDefault="005E3301" w:rsidP="005E3301">
      <w:pPr>
        <w:pStyle w:val="Caption"/>
      </w:pPr>
      <w:r w:rsidRPr="00C153BC">
        <w:t xml:space="preserve">Table 11 - </w:t>
      </w:r>
      <w:fldSimple w:instr=" SEQ Table_11_- \* ARABIC ">
        <w:r w:rsidR="00E95535">
          <w:rPr>
            <w:noProof/>
          </w:rPr>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1C72DFE4" w14:textId="77777777" w:rsidR="00810DE0" w:rsidRPr="00810DE0" w:rsidRDefault="00810DE0" w:rsidP="005E3301">
      <w:pPr>
        <w:pStyle w:val="mainbody"/>
      </w:pPr>
      <w:r w:rsidRPr="00810DE0">
        <w:t>The progression from -0.68σ at 23 GHz to +0.21σ at 94 GHz represents monotonic evolution across the full observational range. The zero-crossing falls near 61 GHz. The frequency correlation is r = 0.91 (p &lt; 0.05). All five bands show clean detection with zero contamination flags, maintaining the validated 0.15% false positive rate across the extended range.</w:t>
      </w:r>
    </w:p>
    <w:p w14:paraId="7E03F202" w14:textId="77777777" w:rsidR="00810DE0" w:rsidRPr="00810DE0" w:rsidRDefault="00575E83" w:rsidP="00810DE0">
      <w:pPr>
        <w:pStyle w:val="mainbody"/>
      </w:pPr>
      <w:r>
        <w:t>(</w:t>
      </w:r>
      <w:r w:rsidR="00810DE0" w:rsidRPr="00810DE0">
        <w:t>For complete statistical analysis, see Appendix Element 11, Section A</w:t>
      </w:r>
      <w:r>
        <w:t>)</w:t>
      </w:r>
    </w:p>
    <w:p w14:paraId="7868422A" w14:textId="77777777" w:rsidR="00810DE0" w:rsidRPr="00810DE0" w:rsidRDefault="00810DE0" w:rsidP="00810DE0">
      <w:pPr>
        <w:pStyle w:val="mainbody"/>
      </w:pPr>
      <w:r w:rsidRPr="00810DE0">
        <w:t>S</w:t>
      </w:r>
      <w:r w:rsidRPr="0088742F">
        <w:rPr>
          <w:rStyle w:val="subchapterChar"/>
        </w:rPr>
        <w:t>YSTEMATIC FREQUENCY EVOLUTION BY CONSTANT TYPE</w:t>
      </w:r>
    </w:p>
    <w:p w14:paraId="52BF46CF"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0F0C4F4A"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1F2495A7"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664A866C"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413D472" w14:textId="77777777" w:rsidR="00AC788B" w:rsidRPr="00C153BC" w:rsidRDefault="00AC788B" w:rsidP="0021424C">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7C9F2E2" w14:textId="77777777" w:rsidR="00AC788B" w:rsidRPr="00C153BC" w:rsidRDefault="00AC788B" w:rsidP="0021424C">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97776EF" w14:textId="77777777" w:rsidR="00AC788B" w:rsidRPr="00C153BC" w:rsidRDefault="00AC788B" w:rsidP="0021424C">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71A7675" w14:textId="77777777" w:rsidR="00AC788B" w:rsidRPr="00C153BC" w:rsidRDefault="00AC788B" w:rsidP="0021424C">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D3F32DC" w14:textId="77777777" w:rsidR="00AC788B" w:rsidRPr="00C153BC" w:rsidRDefault="00AC788B" w:rsidP="0021424C">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4C8ED8EB"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61D081B2"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98DD8D2"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1C3D020"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0141B50"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E68B509"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F60677"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662E82A"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B713A26"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41434E9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0C64DB"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185DB35"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375C32"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D898C5"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D6996A8"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6C583BF"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25C12A0"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68CD1793"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E2B58EA"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FEE338"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5FCFDC"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B5EFC9"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CBCA2B9"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BB6F98"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0B4F2A2"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164D51C9"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F0E63CE"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617A3E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3F805D3"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D0443DF"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ACA225"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14D54115"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2E7BB9"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0ABBEFA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473CE0"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F7215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5C6B06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26AB9FC"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36DCC78"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649DBDA"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A84263F"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5B04380F"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E6301C"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D09CD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1D581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5CA4E57"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2C3878"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47F3DC5"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07170E1"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37E58CAA"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BE78CDD"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0D13C5F7"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4A9E59BD"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7C5229E6" w14:textId="77777777" w:rsidR="00AC788B" w:rsidRPr="00C153BC" w:rsidRDefault="00AC788B" w:rsidP="00AC788B">
      <w:pPr>
        <w:pStyle w:val="Caption"/>
      </w:pPr>
      <w:r w:rsidRPr="00C153BC">
        <w:t xml:space="preserve">Table 11 - </w:t>
      </w:r>
      <w:fldSimple w:instr=" SEQ Table_11_- \* ARABIC ">
        <w:r w:rsidR="00E95535">
          <w:rPr>
            <w:noProof/>
          </w:rPr>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771E5C14" w14:textId="77777777"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62BF7176"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6570A1FE"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2D037D38" w14:textId="77777777" w:rsidR="00810DE0" w:rsidRPr="00810DE0" w:rsidRDefault="00810DE0" w:rsidP="009C7E27">
      <w:pPr>
        <w:pStyle w:val="subchapter"/>
      </w:pPr>
      <w:bookmarkStart w:id="186" w:name="_Toc242177915"/>
      <w:r w:rsidRPr="00810DE0">
        <w:t>DISTINGUISHING REAL SIGNALS FROM ARTIFACTS</w:t>
      </w:r>
      <w:bookmarkEnd w:id="186"/>
    </w:p>
    <w:p w14:paraId="79E78F0D"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4367F164"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05A452FD" w14:textId="77777777" w:rsidR="00810DE0" w:rsidRPr="00810DE0" w:rsidRDefault="00810DE0" w:rsidP="00810DE0">
      <w:pPr>
        <w:pStyle w:val="mainbody"/>
      </w:pPr>
      <w:r w:rsidRPr="00810DE0">
        <w:rPr>
          <w:b/>
          <w:bCs/>
        </w:rPr>
        <w:t>Current status</w:t>
      </w:r>
      <w:r w:rsidRPr="00810DE0">
        <w:t>: the π signal appears contaminated in Planck data while clean in WMAP. This discrepancy is the most important unresolved question. It could indicate dataset-specific instrumental effects. It could also indicate genuine physical effects that interact differently with different instrument responses.</w:t>
      </w:r>
    </w:p>
    <w:p w14:paraId="0C10563B"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69C8D040"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57EA17A4"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4A99DA1A"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0B50E407"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39488615"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artifacts, they should depend strongly on pipeline choices. If they represent genuine signals, they should prove robust to the choice of analysis methodology.</w:t>
      </w:r>
    </w:p>
    <w:p w14:paraId="2E4CAD8B"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4EAA8623" w14:textId="77777777" w:rsidR="00810DE0" w:rsidRPr="00810DE0" w:rsidRDefault="00810DE0" w:rsidP="00AD1FFA">
      <w:pPr>
        <w:pStyle w:val="subchapter"/>
      </w:pPr>
      <w:bookmarkStart w:id="187" w:name="_Toc242177916"/>
      <w:r w:rsidRPr="00810DE0">
        <w:t>THEORETICAL IMPLICATIONS OF FREQUENCY DEPENDENCE</w:t>
      </w:r>
      <w:bookmarkEnd w:id="187"/>
    </w:p>
    <w:p w14:paraId="7EE8C1FB"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4266AF26"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785A0D1B"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31B5CFE0"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w:t>
      </w:r>
    </w:p>
    <w:p w14:paraId="26F4A303" w14:textId="77777777" w:rsidR="00810DE0" w:rsidRPr="00810DE0" w:rsidRDefault="00810DE0" w:rsidP="00810DE0">
      <w:pPr>
        <w:pStyle w:val="mainbody"/>
      </w:pPr>
      <w:r w:rsidRPr="00810DE0">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121E6D61"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3456DA10"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02F857A8" w14:textId="77777777" w:rsidR="00810DE0" w:rsidRPr="00810DE0" w:rsidRDefault="00810DE0" w:rsidP="007C3357">
      <w:pPr>
        <w:pStyle w:val="subchapter"/>
      </w:pPr>
      <w:bookmarkStart w:id="188" w:name="_Toc242177917"/>
      <w:r w:rsidRPr="00810DE0">
        <w:t>PREDICTIONS FOR INDEPENDENT TESTING</w:t>
      </w:r>
      <w:bookmarkEnd w:id="188"/>
    </w:p>
    <w:p w14:paraId="0C477238" w14:textId="77777777" w:rsidR="00810DE0" w:rsidRPr="00810DE0" w:rsidRDefault="00810DE0" w:rsidP="00810DE0">
      <w:pPr>
        <w:pStyle w:val="mainbody"/>
      </w:pPr>
      <w:r w:rsidRPr="00810DE0">
        <w:t>The framework generates specific predictions testable with future observations and experiments.</w:t>
      </w:r>
    </w:p>
    <w:p w14:paraId="2BF58BF0"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06064C80"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3AB17852" w14:textId="77777777" w:rsidR="00810DE0" w:rsidRPr="00810DE0" w:rsidRDefault="00810DE0" w:rsidP="00810DE0">
      <w:pPr>
        <w:pStyle w:val="mainbody"/>
      </w:pPr>
      <w:r w:rsidRPr="00810DE0">
        <w:rPr>
          <w:b/>
          <w:bCs/>
        </w:rPr>
        <w:t>Prediction 3: 21cm frequency extension.</w:t>
      </w:r>
      <w:r w:rsidRPr="00810DE0">
        <w:t xml:space="preserve"> If the monotonic evolution of π continues beyond the WMAP range, it should 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4561AB42"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4EF3CD74" w14:textId="77777777" w:rsidR="00810DE0" w:rsidRPr="00810DE0" w:rsidRDefault="00810DE0" w:rsidP="007C3357">
      <w:pPr>
        <w:pStyle w:val="subchapter"/>
      </w:pPr>
      <w:bookmarkStart w:id="189" w:name="_Toc242177918"/>
      <w:r w:rsidRPr="00810DE0">
        <w:t>INTEGRATION WITH THE RESEARCH PROGRAM</w:t>
      </w:r>
      <w:bookmarkEnd w:id="189"/>
    </w:p>
    <w:p w14:paraId="7A1DCA1B"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63DF6E62"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0D9A9A1E"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7F1735AE" w14:textId="77777777" w:rsidR="00810DE0" w:rsidRPr="00810DE0" w:rsidRDefault="00810DE0" w:rsidP="00810DE0">
      <w:pPr>
        <w:pStyle w:val="mainbody"/>
      </w:pPr>
      <w:r w:rsidRPr="00810DE0">
        <w:t>Element 12 tests whether patterns persist in less scrambled data from galaxy surveys. Higher significance is theoretically achievable there, and different systematics apply in every respect.</w:t>
      </w:r>
    </w:p>
    <w:p w14:paraId="38734AAC"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3A048911" w14:textId="77777777" w:rsidR="00810DE0" w:rsidRPr="00810DE0" w:rsidRDefault="00810DE0" w:rsidP="00810DE0">
      <w:pPr>
        <w:pStyle w:val="mainbody"/>
      </w:pPr>
      <w:r w:rsidRPr="00810DE0">
        <w:t>Element 18 discusses laboratory tests of frequency-dependent effects, controlled validation, totally independent of cosmic observations.</w:t>
      </w:r>
    </w:p>
    <w:p w14:paraId="5B0B302F"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57446133"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7551D178"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5EDDD0AB" w14:textId="77777777" w:rsidR="00810DE0" w:rsidRPr="00810DE0" w:rsidRDefault="00810DE0" w:rsidP="00810DE0">
      <w:pPr>
        <w:pStyle w:val="mainbody"/>
      </w:pPr>
      <w:r w:rsidRPr="00810DE0">
        <w:t>Whatever mechanism produces the n_s = 0.9649 observation operates at a scale that would affect all five WMAP bands equally, meaning cross-frequency consistency cannot constrain it.</w:t>
      </w:r>
    </w:p>
    <w:p w14:paraId="7E9B157F" w14:textId="77777777" w:rsidR="00810DE0" w:rsidRPr="00810DE0" w:rsidRDefault="00810DE0" w:rsidP="00810DE0">
      <w:pPr>
        <w:pStyle w:val="mainbody"/>
      </w:pPr>
      <w:r w:rsidRPr="00810DE0">
        <w:t>The positive findings in this element and the unresolved spectral index tension in Element 10 coexist in the same dataset and are independent questions. Both are reported because scientific credibility requires presenting the challenges alongside the suggestive results.</w:t>
      </w:r>
    </w:p>
    <w:p w14:paraId="1E94A020"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46CFB02F"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28A6DCA2"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246AF95C"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36ED1557" w14:textId="77777777" w:rsidR="00203326" w:rsidRDefault="00203326" w:rsidP="00810DE0">
      <w:pPr>
        <w:pStyle w:val="mainbody"/>
        <w:rPr>
          <w:b/>
          <w:bCs/>
        </w:rPr>
      </w:pPr>
    </w:p>
    <w:p w14:paraId="4058790E" w14:textId="77777777" w:rsidR="00203326" w:rsidRDefault="00203326" w:rsidP="00810DE0">
      <w:pPr>
        <w:pStyle w:val="mainbody"/>
        <w:rPr>
          <w:b/>
          <w:bCs/>
        </w:rPr>
      </w:pPr>
    </w:p>
    <w:p w14:paraId="1D28EEBF" w14:textId="77777777" w:rsidR="00203326" w:rsidRDefault="00203326" w:rsidP="00810DE0">
      <w:pPr>
        <w:pStyle w:val="mainbody"/>
        <w:rPr>
          <w:b/>
          <w:bCs/>
        </w:rPr>
      </w:pPr>
    </w:p>
    <w:p w14:paraId="465BD500" w14:textId="77777777" w:rsidR="007F5310" w:rsidRDefault="007F5310" w:rsidP="00990AD0">
      <w:pPr>
        <w:pStyle w:val="ChapterTitle0"/>
        <w:rPr>
          <w:b w:val="0"/>
          <w:bCs w:val="0"/>
        </w:rPr>
        <w:sectPr w:rsidR="007F5310" w:rsidSect="00D25AF9">
          <w:headerReference w:type="default" r:id="rId73"/>
          <w:headerReference w:type="first" r:id="rId74"/>
          <w:pgSz w:w="8640" w:h="12960"/>
          <w:pgMar w:top="936" w:right="864" w:bottom="792" w:left="864" w:header="576" w:footer="432" w:gutter="288"/>
          <w:cols w:space="720"/>
          <w:titlePg/>
          <w:docGrid w:linePitch="360"/>
        </w:sectPr>
      </w:pPr>
    </w:p>
    <w:p w14:paraId="4C074301" w14:textId="77777777" w:rsidR="00990AD0" w:rsidRPr="00222821" w:rsidRDefault="00990AD0" w:rsidP="00990AD0">
      <w:pPr>
        <w:pStyle w:val="ChapterTitle0"/>
        <w:rPr>
          <w:b w:val="0"/>
          <w:bCs w:val="0"/>
        </w:rPr>
      </w:pPr>
      <w:bookmarkStart w:id="190" w:name="_Toc242177919"/>
      <w:r w:rsidRPr="00222821">
        <w:rPr>
          <w:b w:val="0"/>
          <w:bCs w:val="0"/>
        </w:rPr>
        <w:t>Element 12</w:t>
      </w:r>
      <w:r>
        <w:rPr>
          <w:b w:val="0"/>
          <w:bCs w:val="0"/>
        </w:rPr>
        <w:t>:</w:t>
      </w:r>
      <w:r w:rsidRPr="00222821">
        <w:rPr>
          <w:b w:val="0"/>
          <w:bCs w:val="0"/>
        </w:rPr>
        <w:t xml:space="preserve"> The Time Gradient</w:t>
      </w:r>
      <w:bookmarkEnd w:id="190"/>
    </w:p>
    <w:p w14:paraId="4DA26DAE" w14:textId="77777777" w:rsidR="00990AD0" w:rsidRPr="00F912F0" w:rsidRDefault="00990AD0" w:rsidP="00990AD0">
      <w:pPr>
        <w:pStyle w:val="ChapterSubtitle"/>
      </w:pPr>
      <w:bookmarkStart w:id="191" w:name="_Toc242177920"/>
      <w:r w:rsidRPr="00F912F0">
        <w:t>Why the Past Is Fixed</w:t>
      </w:r>
      <w:r>
        <w:t>,</w:t>
      </w:r>
      <w:r w:rsidRPr="00F912F0">
        <w:t xml:space="preserve"> and the Future Is Open</w:t>
      </w:r>
      <w:bookmarkEnd w:id="19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72FC7FE6"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B5690C3"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5BC38C85" w14:textId="77777777" w:rsidR="00990AD0" w:rsidRPr="00F912F0" w:rsidRDefault="00990AD0" w:rsidP="00990AD0">
      <w:pPr>
        <w:pStyle w:val="mainbody"/>
      </w:pPr>
    </w:p>
    <w:p w14:paraId="77F2AECB" w14:textId="77777777"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342891D7"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136FB4C2"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3F762D2D"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33AFE1C1" w14:textId="77777777" w:rsidR="00810DE0" w:rsidRPr="00810DE0" w:rsidRDefault="00810DE0" w:rsidP="00810DE0">
      <w:pPr>
        <w:pStyle w:val="mainbody"/>
      </w:pPr>
      <w:r w:rsidRPr="00810DE0">
        <w:t>Yet the egg does not reassemble. Stars cool but do not spontaneously ignite from their ash. You age and do not un-age. Scrambled eggs stay scrambled. The past is fixed, and the future is open, and no amount of waiting changes which is which.</w:t>
      </w:r>
    </w:p>
    <w:p w14:paraId="7D746ABF"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76302615"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3031E7D8"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059818D2"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36FCF17A" w14:textId="77777777" w:rsidR="00810DE0" w:rsidRPr="00810DE0" w:rsidRDefault="00810DE0" w:rsidP="00810DE0">
      <w:pPr>
        <w:pStyle w:val="mainbody"/>
      </w:pPr>
      <w:r w:rsidRPr="00810DE0">
        <w:t>Before examining what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20C8B036" w14:textId="77777777" w:rsidR="00810DE0" w:rsidRPr="00810DE0" w:rsidRDefault="00810DE0" w:rsidP="00810DE0">
      <w:pPr>
        <w:pStyle w:val="mainbody"/>
      </w:pPr>
      <w:r w:rsidRPr="00810DE0">
        <w:t>Your past and your future are both present in that structure. They are laid out the way a road already exists ahead of a car that has not yet reached it. Physicists call this the block universe</w:t>
      </w:r>
      <w:r w:rsidRPr="00922F89">
        <w:rPr>
          <w:vertAlign w:val="superscript"/>
        </w:rPr>
        <w:t>[g]</w:t>
      </w:r>
      <w:r w:rsidRPr="00810DE0">
        <w:t>. All of time, from the first moment of geometry to the final dispersal of matter, exists as one static object rather than an unfolding sequence.</w:t>
      </w:r>
    </w:p>
    <w:p w14:paraId="4E1CC7C1"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41282389"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3BE8123D" w14:textId="77777777" w:rsidR="00E762E0" w:rsidRDefault="00E762E0" w:rsidP="00E762E0">
      <w:pPr>
        <w:pStyle w:val="mainbody"/>
      </w:pPr>
      <w:r>
        <w:t xml:space="preserve">This points to something more fundamental than the block universe framing alone can convey. The block tells us all of time exists simultaneously and that the present is observer-dependent. However, it leaves time itself intact as a structure: a four-dimensional object with a dimension called time built in. </w:t>
      </w:r>
    </w:p>
    <w:p w14:paraId="51109556" w14:textId="77777777"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 and there is no residual temporal distance remaining. There is nothing. Time is not the dimension in which information inhabits. Time is what information processing produces as a description of its own changing.</w:t>
      </w:r>
    </w:p>
    <w:p w14:paraId="043DE2A8" w14:textId="77777777"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rsidR="00EB7C21">
        <w:t>The tolerances are not defects.</w:t>
      </w:r>
      <w:r>
        <w:t xml:space="preserve">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552CF569" w14:textId="77777777" w:rsidR="00810DE0" w:rsidRPr="00810DE0" w:rsidRDefault="00810DE0" w:rsidP="00810DE0">
      <w:pPr>
        <w:pStyle w:val="mainbody"/>
      </w:pPr>
      <w:r w:rsidRPr="00810DE0">
        <w:t>…and yet the egg stays broken.</w:t>
      </w:r>
    </w:p>
    <w:p w14:paraId="38CFA7B1"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11611662" w14:textId="77777777" w:rsidR="00810DE0" w:rsidRPr="00810DE0" w:rsidRDefault="00810DE0" w:rsidP="00B77632">
      <w:pPr>
        <w:pStyle w:val="subchapter"/>
      </w:pPr>
      <w:bookmarkStart w:id="192" w:name="_Toc242177921"/>
      <w:r w:rsidRPr="00810DE0">
        <w:t>THE STANDARD ACCOUNT AND WHERE IT ENDS</w:t>
      </w:r>
      <w:bookmarkEnd w:id="192"/>
    </w:p>
    <w:p w14:paraId="54A4625A"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415DEBBD"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4B2991B8" w14:textId="77777777" w:rsidR="00810DE0" w:rsidRPr="00810DE0" w:rsidRDefault="00810DE0" w:rsidP="00810DE0">
      <w:pPr>
        <w:pStyle w:val="mainbody"/>
      </w:pPr>
      <w:r w:rsidRPr="00810DE0">
        <w:t xml:space="preserve">This account, developed from Boltzmann in the nineteenth century through to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14C81471"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5AC4E94C"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4F36F5EE"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0A8585D4" w14:textId="77777777" w:rsidR="00810DE0" w:rsidRPr="00810DE0" w:rsidRDefault="00810DE0" w:rsidP="00B77632">
      <w:pPr>
        <w:pStyle w:val="subchapter"/>
      </w:pPr>
      <w:bookmarkStart w:id="193" w:name="_Toc242177922"/>
      <w:r w:rsidRPr="00810DE0">
        <w:t>WHAT ENTROPY ACTUALLY MEASURES</w:t>
      </w:r>
      <w:bookmarkEnd w:id="193"/>
    </w:p>
    <w:p w14:paraId="3F6BCBBD"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573F491" w14:textId="77777777" w:rsidR="00810DE0" w:rsidRPr="00810DE0" w:rsidRDefault="00810DE0" w:rsidP="00810DE0">
      <w:pPr>
        <w:pStyle w:val="mainbody"/>
      </w:pPr>
      <w:r w:rsidRPr="00810DE0">
        <w:t>Entropy measures the number of equivalent microscopic arrangements a system could be in while appearing the same from the outside. A room full of air at uniform temperature looks the same regardless of which molecules are fast or slow, or where they are. There are an astronomical number of configurations that all look identical from the outside.</w:t>
      </w:r>
    </w:p>
    <w:p w14:paraId="6C7A2F85" w14:textId="77777777" w:rsidR="00810DE0" w:rsidRPr="00810DE0" w:rsidRDefault="00810DE0" w:rsidP="00810DE0">
      <w:pPr>
        <w:pStyle w:val="mainbody"/>
      </w:pPr>
      <w:r w:rsidRPr="00810DE0">
        <w:t>All of those arrangements are equivalent at the macroscopic level. The room has high entropy because there are so many ways it can be in that state.</w:t>
      </w:r>
    </w:p>
    <w:p w14:paraId="267E0125"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4AFEBDC9"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29C39D97" w14:textId="77777777" w:rsidR="00810DE0" w:rsidRPr="00810DE0" w:rsidRDefault="00810DE0" w:rsidP="00810DE0">
      <w:pPr>
        <w:pStyle w:val="mainbody"/>
      </w:pPr>
      <w:r w:rsidRPr="00810DE0">
        <w:t>High entropy means the microscopic details are spread across many possibilities. Low entropy means they are concentrated in relatively few. Entropy is not just a measure of disorder. It is a measure of the amount of information missing: how much you do not know about the exact state of a system given only its coarse-grained description.</w:t>
      </w:r>
    </w:p>
    <w:p w14:paraId="50816DF7"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10647AD8" w14:textId="77777777" w:rsidR="00810DE0" w:rsidRPr="00810DE0" w:rsidRDefault="00575E83" w:rsidP="00810DE0">
      <w:pPr>
        <w:pStyle w:val="mainbody"/>
      </w:pPr>
      <w:r>
        <w:t>(</w:t>
      </w:r>
      <w:r w:rsidR="00810DE0" w:rsidRPr="00810DE0">
        <w:t>For the full mathematical framework, see Appendix Element 12, Section A</w:t>
      </w:r>
      <w:r>
        <w:t>)</w:t>
      </w:r>
    </w:p>
    <w:p w14:paraId="79C96956" w14:textId="77777777" w:rsidR="00810DE0" w:rsidRPr="00810DE0" w:rsidRDefault="00810DE0" w:rsidP="00B77632">
      <w:pPr>
        <w:pStyle w:val="subchapter"/>
      </w:pPr>
      <w:bookmarkStart w:id="194" w:name="_Toc242177923"/>
      <w:r w:rsidRPr="00810DE0">
        <w:t>LANDAUER MAKES THE GRADIENT PHYSICAL</w:t>
      </w:r>
      <w:bookmarkEnd w:id="194"/>
    </w:p>
    <w:p w14:paraId="3EDB0346" w14:textId="77777777" w:rsidR="00810DE0" w:rsidRPr="00810DE0" w:rsidRDefault="00810DE0" w:rsidP="00810DE0">
      <w:pPr>
        <w:pStyle w:val="mainbody"/>
      </w:pPr>
      <w:r w:rsidRPr="00810DE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73197828"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ln(2)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33238DAB" w14:textId="77777777" w:rsidR="00810DE0" w:rsidRPr="00810DE0" w:rsidRDefault="00575E83" w:rsidP="00810DE0">
      <w:pPr>
        <w:pStyle w:val="mainbody"/>
      </w:pPr>
      <w:r>
        <w:t>(</w:t>
      </w:r>
      <w:r w:rsidR="00810DE0" w:rsidRPr="00810DE0">
        <w:t>For the derivation, see Appendix Element 12, Section B</w:t>
      </w:r>
      <w:r>
        <w:t>)</w:t>
      </w:r>
    </w:p>
    <w:p w14:paraId="75FEABC4"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46106574"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7E10F8AA"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6C2096AE"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3941740B" w14:textId="77777777" w:rsidR="00810DE0" w:rsidRPr="00810DE0" w:rsidRDefault="00810DE0" w:rsidP="00810DE0">
      <w:pPr>
        <w:pStyle w:val="mainbody"/>
      </w:pPr>
      <w:r w:rsidRPr="00810DE0">
        <w:t>Landauer’s Principle means the time gradient is not merely statistically preferred. It is thermodynamically enforced at every elementary step of every physical process.</w:t>
      </w:r>
    </w:p>
    <w:p w14:paraId="1F0D93F4" w14:textId="77777777" w:rsidR="00810DE0" w:rsidRPr="00810DE0" w:rsidRDefault="00810DE0" w:rsidP="00810DE0">
      <w:pPr>
        <w:pStyle w:val="mainbody"/>
      </w:pPr>
      <w:r w:rsidRPr="00810DE0">
        <w:t xml:space="preserve">The egg does not reassemble, not just because it is unlikely. It is because reassembling the egg would require recovering  the </w:t>
      </w:r>
      <w:r w:rsidR="001B4F39">
        <w:t xml:space="preserve">same </w:t>
      </w:r>
      <w:r w:rsidRPr="00810DE0">
        <w:t>information that was irreversibly dissipated as heat when it broke.</w:t>
      </w:r>
    </w:p>
    <w:p w14:paraId="66F1B5D4"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61D97D13" w14:textId="77777777"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6FA033CA"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5">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6FEFD02E"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5E126208" w14:textId="77777777" w:rsidR="00810DE0" w:rsidRPr="00810DE0" w:rsidRDefault="00810DE0" w:rsidP="001A514C">
      <w:pPr>
        <w:pStyle w:val="subchapter"/>
      </w:pPr>
      <w:bookmarkStart w:id="195" w:name="_Toc242177924"/>
      <w:r w:rsidRPr="00810DE0">
        <w:t>THE ENTANGLEMENT GRADIENT</w:t>
      </w:r>
      <w:bookmarkEnd w:id="195"/>
    </w:p>
    <w:p w14:paraId="0247A759" w14:textId="77777777" w:rsidR="00810DE0" w:rsidRPr="00810DE0" w:rsidRDefault="00810DE0" w:rsidP="00810DE0">
      <w:pPr>
        <w:pStyle w:val="mainbody"/>
      </w:pPr>
      <w:r w:rsidRPr="00810DE0">
        <w:t>The thermodynamic account, even enriched by Landauer, still describes the symptom more than the cause. Entropy increases. Information dissipates. Heat flows. These are all descriptions of the same underlying process. Quantum correlations spreading.</w:t>
      </w:r>
    </w:p>
    <w:p w14:paraId="11EBBE07" w14:textId="77777777" w:rsidR="00810DE0" w:rsidRPr="00810DE0" w:rsidRDefault="00810DE0" w:rsidP="00810DE0">
      <w:pPr>
        <w:pStyle w:val="mainbody"/>
      </w:pPr>
      <w:r w:rsidRPr="00810DE0">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w:t>
      </w:r>
      <w:r w:rsidR="00EB7C21">
        <w:t>the condition in which its possibilities could still interfere with one another,</w:t>
      </w:r>
      <w:r w:rsidRPr="00810DE0">
        <w:t xml:space="preserve"> disperses into a vast number of entangled correlations with environmental particles.</w:t>
      </w:r>
    </w:p>
    <w:p w14:paraId="1BE5CAF8"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59A84DF4" w14:textId="77777777" w:rsidR="00810DE0" w:rsidRPr="00810DE0" w:rsidRDefault="0062276B" w:rsidP="00810DE0">
      <w:pPr>
        <w:pStyle w:val="mainbody"/>
      </w:pPr>
      <w:r>
        <w:t>(</w:t>
      </w:r>
      <w:r w:rsidR="00810DE0" w:rsidRPr="00810DE0">
        <w:t>For decoherence timescale calculations, see Appendix Element 12, Section C</w:t>
      </w:r>
      <w:r>
        <w:t>)</w:t>
      </w:r>
    </w:p>
    <w:p w14:paraId="28C37CE2" w14:textId="77777777" w:rsidR="00810DE0" w:rsidRPr="00810DE0" w:rsidRDefault="00810DE0" w:rsidP="00810DE0">
      <w:pPr>
        <w:pStyle w:val="mainbody"/>
      </w:pPr>
      <w:r w:rsidRPr="00810DE0">
        <w:t>Here is the key: this spreading of entanglement is the time gradient, described at the quantum level.</w:t>
      </w:r>
    </w:p>
    <w:p w14:paraId="6E9AAB83"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3EB2B062"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682579BD"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00BC3536" w14:textId="77777777" w:rsidR="00810DE0" w:rsidRPr="00810DE0" w:rsidRDefault="00810DE0" w:rsidP="00810DE0">
      <w:pPr>
        <w:pStyle w:val="mainbody"/>
      </w:pPr>
      <w:r w:rsidRPr="00810DE0">
        <w:t>Time does not flow because a clock ticks. Time flows because entanglement spreads. The two descriptions are the same process viewed at different levels of resolution.</w:t>
      </w:r>
    </w:p>
    <w:p w14:paraId="4F51FB29"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171D239F"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53EC53E4" w14:textId="77777777" w:rsidR="00810DE0" w:rsidRPr="00810DE0" w:rsidRDefault="00810DE0" w:rsidP="001A514C">
      <w:pPr>
        <w:pStyle w:val="subchapter"/>
      </w:pPr>
      <w:bookmarkStart w:id="196" w:name="_Toc242177925"/>
      <w:r w:rsidRPr="00810DE0">
        <w:t>WHY THE GRADIENT STARTED WHERE IT DID</w:t>
      </w:r>
      <w:bookmarkEnd w:id="196"/>
    </w:p>
    <w:p w14:paraId="2C5B3675" w14:textId="656C1610" w:rsidR="00810DE0" w:rsidRPr="00810DE0" w:rsidRDefault="00810DE0" w:rsidP="00810DE0">
      <w:pPr>
        <w:pStyle w:val="mainbody"/>
      </w:pPr>
      <w:r w:rsidRPr="00810DE0">
        <w:t xml:space="preserve">The standard thermodynamic explanation of time’s direction requires the universe to have begun in an extraordinarily low-entropy state. </w:t>
      </w:r>
      <w:r w:rsidR="00C22093">
        <w:t>Penrose has estimated the probability of our Big Bang’s initial conditions arising by chance, given the phase space available: approximately one part</w:t>
      </w:r>
      <w:r w:rsidRPr="00810DE0">
        <w:t xml:space="preserve">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4BF1D601" w14:textId="77777777" w:rsidR="00C22093" w:rsidRDefault="00C22093" w:rsidP="00810DE0">
      <w:pPr>
        <w:pStyle w:val="mainbody"/>
      </w:pPr>
      <w:r>
        <w:t>The two standard responses to this calculation are the anthropic principle and the multiverse. The anthropic principle notes that we can only observe initial conditions compatible with our existence. But this selects for observers, not for any specific degree of low entropy. There is a vast range of initial conditions above the actual starting point that would still permit complex structures and observers. The anthropic principle cannot explain why the entropy started so extraordinarily low rather than merely low enough. The multiverse response proposes that all possible initial conditions exist across an ensemble of universes and we inhabit one of the low-entropy instances. This reframes rather than resolves the improbability. A framework that predicts all possible outcomes predicts no particular outcome, and no signal crosses between universes to confirm or falsify it. The standard textbook answer is the Past Hypothesis: the postulate, named by David Albert, that the universe simply began in a low-entropy state. This is taken as given because without it the second law of thermodynamics has no foundation. It is explicitly an assumption, not a derivation.</w:t>
      </w:r>
    </w:p>
    <w:p w14:paraId="4244FE2C" w14:textId="45D9B49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6BD7A564" w14:textId="77777777" w:rsidR="00810DE0" w:rsidRPr="00810DE0" w:rsidRDefault="00810DE0" w:rsidP="00810DE0">
      <w:pPr>
        <w:pStyle w:val="mainbody"/>
      </w:pPr>
      <w:r w:rsidRPr="00810DE0">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4AF0CB23" w14:textId="77777777" w:rsidR="00810DE0" w:rsidRPr="00810DE0" w:rsidRDefault="00810DE0" w:rsidP="00810DE0">
      <w:pPr>
        <w:pStyle w:val="mainbody"/>
      </w:pPr>
      <w:r w:rsidRPr="00810DE0">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12ADE771" w14:textId="77777777" w:rsidR="00810DE0" w:rsidRPr="00810DE0" w:rsidRDefault="00810DE0" w:rsidP="00810DE0">
      <w:pPr>
        <w:pStyle w:val="mainbody"/>
      </w:pPr>
      <w:r w:rsidRPr="00810DE0">
        <w:t>After it, everything was correlated in specific geometric relationships. Maximum order, not by coincidence, but by definition. Order is what spacetime emergence means.</w:t>
      </w:r>
    </w:p>
    <w:p w14:paraId="349498D7"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43B85230"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1135CC5D" w14:textId="77777777" w:rsidR="00810DE0" w:rsidRPr="00810DE0" w:rsidRDefault="00810DE0" w:rsidP="00810DE0">
      <w:pPr>
        <w:pStyle w:val="mainbody"/>
      </w:pPr>
      <w:r w:rsidRPr="00810DE0">
        <w:t>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57EDC5DA" w14:textId="77777777" w:rsidR="00810DE0" w:rsidRPr="00810DE0" w:rsidRDefault="00810DE0" w:rsidP="001A50FD">
      <w:pPr>
        <w:pStyle w:val="subchapter"/>
      </w:pPr>
      <w:bookmarkStart w:id="197" w:name="_Toc242177926"/>
      <w:r w:rsidRPr="00810DE0">
        <w:t>THE GRADIENT AND CONSCIOUSNESS</w:t>
      </w:r>
      <w:bookmarkEnd w:id="197"/>
    </w:p>
    <w:p w14:paraId="57CC33A1" w14:textId="77777777" w:rsidR="00810DE0" w:rsidRPr="00810DE0" w:rsidRDefault="00810DE0" w:rsidP="00810DE0">
      <w:pPr>
        <w:pStyle w:val="mainbody"/>
      </w:pPr>
      <w:r w:rsidRPr="00810DE0">
        <w:t>Element 6 established that consciousness does not drive definite physical outcomes when observed. Physical interactions produce definite states through decoherence, and consciousness inherits the already determined results. What consciousness is for, the question that decoherence leaves open, finds its sharpest answer in the context of the time gradient.</w:t>
      </w:r>
    </w:p>
    <w:p w14:paraId="4FE595DB" w14:textId="77777777" w:rsidR="00810DE0" w:rsidRPr="00810DE0" w:rsidRDefault="00810DE0" w:rsidP="00810DE0">
      <w:pPr>
        <w:pStyle w:val="mainbody"/>
      </w:pPr>
      <w:r w:rsidRPr="00810DE0">
        <w:t>Every physical process rolls down the time gradient. Stars burn, molecules bond and break, waves crash. None of them 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35B2E1C1"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2A8B71DF" w14:textId="77777777"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429C39CD"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7E623361" w14:textId="77777777" w:rsidR="00810DE0" w:rsidRPr="00810DE0" w:rsidRDefault="00810DE0" w:rsidP="00810DE0">
      <w:pPr>
        <w:pStyle w:val="mainbody"/>
      </w:pPr>
      <w:r w:rsidRPr="00810DE0">
        <w:t>The universe processes the gradient. Embodied systems model it.</w:t>
      </w:r>
    </w:p>
    <w:p w14:paraId="1859FC23"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4F2A93C5" w14:textId="77777777" w:rsidR="00810DE0" w:rsidRPr="00810DE0" w:rsidRDefault="00810DE0" w:rsidP="00810DE0">
      <w:pPr>
        <w:pStyle w:val="mainbody"/>
      </w:pPr>
      <w:r w:rsidRPr="00810DE0">
        <w:t>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2F73CA3A"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0821EEDC"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18D534F5" w14:textId="77777777" w:rsidR="00810DE0" w:rsidRPr="00810DE0" w:rsidRDefault="00810DE0" w:rsidP="001A50FD">
      <w:pPr>
        <w:pStyle w:val="subchapter"/>
      </w:pPr>
      <w:bookmarkStart w:id="198" w:name="_Toc242177927"/>
      <w:r w:rsidRPr="00810DE0">
        <w:t>EXPERIMENTAL SUPPORT: TIME AS RECORD</w:t>
      </w:r>
      <w:bookmarkEnd w:id="198"/>
    </w:p>
    <w:p w14:paraId="465D55F9"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05B8096D"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004E5785" w14:textId="77777777" w:rsidR="00810DE0" w:rsidRPr="00810DE0" w:rsidRDefault="00810DE0" w:rsidP="00810DE0">
      <w:pPr>
        <w:pStyle w:val="mainbody"/>
      </w:pPr>
      <w:r w:rsidRPr="00810DE0">
        <w:t>The answer was unexpected. Reading the clock required up to a billion times more energy than running it. When they traced where that energy went, they found it producing entropy and generating irreversibility.</w:t>
      </w:r>
    </w:p>
    <w:p w14:paraId="58803047" w14:textId="77777777" w:rsidR="00810DE0" w:rsidRPr="00810DE0" w:rsidRDefault="00810DE0" w:rsidP="00810DE0">
      <w:pPr>
        <w:pStyle w:val="mainbody"/>
      </w:pPr>
      <w:r w:rsidRPr="00810DE0">
        <w:t>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w:t>
      </w:r>
    </w:p>
    <w:p w14:paraId="48C8FF04" w14:textId="77777777" w:rsidR="00810DE0" w:rsidRPr="00810DE0" w:rsidRDefault="00810DE0" w:rsidP="00810DE0">
      <w:pPr>
        <w:pStyle w:val="mainbody"/>
      </w:pPr>
      <w:r w:rsidRPr="00810DE0">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61EC21E7"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3ADD98E0"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623E89D0" w14:textId="77777777" w:rsidR="00810DE0" w:rsidRPr="00810DE0" w:rsidRDefault="00810DE0" w:rsidP="00810DE0">
      <w:pPr>
        <w:pStyle w:val="mainbody"/>
      </w:pPr>
      <w:r w:rsidRPr="00810DE0">
        <w:t xml:space="preserve">The framework’s account of consciousness as temporally deep modeling is </w:t>
      </w:r>
      <w:r w:rsidR="001B4F39">
        <w:t>specificall</w:t>
      </w:r>
      <w:r w:rsidRPr="00810DE0">
        <w:t>y what being on the inside requires. It is a bounded system whose internal states track and represent what lies beyond its own boundary. It builds the arrow of time through the thermodynamic act of recording.</w:t>
      </w:r>
    </w:p>
    <w:p w14:paraId="1439D27F" w14:textId="77777777" w:rsidR="00810DE0" w:rsidRPr="00810DE0" w:rsidRDefault="00810DE0" w:rsidP="001A50FD">
      <w:pPr>
        <w:pStyle w:val="subchapter"/>
      </w:pPr>
      <w:bookmarkStart w:id="199" w:name="_Toc242177928"/>
      <w:r w:rsidRPr="00810DE0">
        <w:t>THE GRADIENT AS FRAMEWORK PREDICTION</w:t>
      </w:r>
      <w:bookmarkEnd w:id="199"/>
    </w:p>
    <w:p w14:paraId="094D1520"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6D302EEF" w14:textId="77777777" w:rsidR="00810DE0" w:rsidRPr="00810DE0" w:rsidRDefault="00810DE0" w:rsidP="00810DE0">
      <w:pPr>
        <w:pStyle w:val="mainbody"/>
      </w:pPr>
      <w:r w:rsidRPr="00810DE0">
        <w:t>If information is physical, as Landauer proved, then processing it irreversibly dissipates energy. That irreversibility accumulates into the time gradient.</w:t>
      </w:r>
    </w:p>
    <w:p w14:paraId="6C857D82" w14:textId="77777777" w:rsidR="00810DE0" w:rsidRPr="00810DE0" w:rsidRDefault="00810DE0" w:rsidP="00810DE0">
      <w:pPr>
        <w:pStyle w:val="mainbody"/>
      </w:pPr>
      <w:r w:rsidRPr="00810DE0">
        <w:t>If spacetime emerged from a phase transition in an information substrate, that transition was the most concentrated, ordered moment in the universe’s history. Everything since has been the dispersal of that initial concentration.</w:t>
      </w:r>
    </w:p>
    <w:p w14:paraId="582CD9A3"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4BA63455"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42326CDB" w14:textId="77777777" w:rsidR="00810DE0" w:rsidRPr="00810DE0" w:rsidRDefault="00810DE0" w:rsidP="00810DE0">
      <w:pPr>
        <w:pStyle w:val="mainbody"/>
      </w:pPr>
      <w:r w:rsidRPr="00810DE0">
        <w:t>This is what physicists call heat death</w:t>
      </w:r>
      <w:r w:rsidRPr="00922F89">
        <w:rPr>
          <w:vertAlign w:val="superscript"/>
        </w:rPr>
        <w:t>[g]</w:t>
      </w:r>
      <w:r w:rsidRPr="00810DE0">
        <w:t>, but, understood in informational terms, it is something more precise. The state where time ceases to flow because there is no longer any difference between past and future. The gradient flattens. The moving surface of the present stops advancing because there is nowhere for entanglement to spread that it has not already reached.</w:t>
      </w:r>
    </w:p>
    <w:p w14:paraId="2386EE71" w14:textId="77777777" w:rsidR="00810DE0" w:rsidRPr="00810DE0" w:rsidRDefault="00810DE0" w:rsidP="00810DE0">
      <w:pPr>
        <w:pStyle w:val="mainbody"/>
      </w:pPr>
      <w:r w:rsidRPr="00810DE0">
        <w:t>Whether the universe reaches that state depends on its ultimate fate, which remains an open question. The framework establishes that the connection between information, entropy, and time is not merely a convenient analogy. It is structural. The time gradient is information losing its concentration. The present moment is where that loss is happening right now.</w:t>
      </w:r>
    </w:p>
    <w:p w14:paraId="0A763993" w14:textId="77777777" w:rsidR="00810DE0" w:rsidRPr="00810DE0" w:rsidRDefault="00810DE0" w:rsidP="001A50FD">
      <w:pPr>
        <w:pStyle w:val="subchapter"/>
      </w:pPr>
      <w:bookmarkStart w:id="200" w:name="_Toc242177929"/>
      <w:r w:rsidRPr="00810DE0">
        <w:t>EXPERIMENTAL CONNECTIONS</w:t>
      </w:r>
      <w:bookmarkEnd w:id="200"/>
    </w:p>
    <w:p w14:paraId="748B6BAE"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23AEE3A8"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076057CF" w14:textId="77777777" w:rsidR="00810DE0" w:rsidRPr="00810DE0" w:rsidRDefault="00810DE0" w:rsidP="00810DE0">
      <w:pPr>
        <w:pStyle w:val="mainbody"/>
      </w:pPr>
      <w:r>
        <w:t>The Google Willow result demonstrated that this reversal is physically achievable below the error threshold [15]. This is not metaphorical. Quantum error correction is literally a technology for locally running time backward, at the cost of the energy that thermodynamics requires.</w:t>
      </w:r>
    </w:p>
    <w:p w14:paraId="16156762" w14:textId="77777777" w:rsidR="00810DE0" w:rsidRPr="00810DE0" w:rsidRDefault="00810DE0" w:rsidP="00810DE0">
      <w:pPr>
        <w:pStyle w:val="mainbody"/>
      </w:pPr>
      <w:r w:rsidRPr="00810DE0">
        <w:t>Quantum information scrambling</w:t>
      </w:r>
      <w:r w:rsidRPr="00922F89">
        <w:rPr>
          <w:vertAlign w:val="superscript"/>
        </w:rPr>
        <w:t>[g]</w:t>
      </w:r>
      <w:r w:rsidRPr="00810DE0">
        <w:t>, explored in Element 20, is the time gradient operating at the quantum level. When information scrambles, quantum correlations spread from a local system into the environment irreversibly, exactly as the gradient requires.</w:t>
      </w:r>
    </w:p>
    <w:p w14:paraId="4E2BE382" w14:textId="77777777" w:rsidR="00810DE0" w:rsidRPr="00810DE0" w:rsidRDefault="00810DE0" w:rsidP="00810DE0">
      <w:pPr>
        <w:pStyle w:val="mainbody"/>
      </w:pPr>
      <w:r w:rsidRPr="00810DE0">
        <w:t xml:space="preserve">Hayden and Preskill established that the maximum scrambling rate is bounded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04C3C1F4" w14:textId="77777777" w:rsidR="00810DE0" w:rsidRPr="00810DE0" w:rsidRDefault="0062276B" w:rsidP="00810DE0">
      <w:pPr>
        <w:pStyle w:val="mainbody"/>
      </w:pPr>
      <w:r>
        <w:t>(</w:t>
      </w:r>
      <w:r w:rsidR="00810DE0" w:rsidRPr="00810DE0">
        <w:t>See Appendix Element 12, Section D</w:t>
      </w:r>
      <w:r w:rsidR="00D96B1E">
        <w:t xml:space="preserve"> </w:t>
      </w:r>
      <w:r w:rsidR="00810DE0" w:rsidRPr="00810DE0">
        <w:t>for the full treatment</w:t>
      </w:r>
      <w:r w:rsidR="00D96B1E">
        <w:t>)</w:t>
      </w:r>
      <w:r w:rsidR="00810DE0" w:rsidRPr="00810DE0">
        <w:t>.</w:t>
      </w:r>
    </w:p>
    <w:p w14:paraId="64F46B4E" w14:textId="77777777" w:rsidR="00810DE0" w:rsidRPr="00810DE0" w:rsidRDefault="00810DE0" w:rsidP="00810DE0">
      <w:pPr>
        <w:pStyle w:val="mainbody"/>
      </w:pPr>
      <w:r w:rsidRPr="00810DE0">
        <w:t xml:space="preserve">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w:t>
      </w:r>
      <w:r w:rsidR="00362EFE">
        <w:t>exact</w:t>
      </w:r>
      <w:r w:rsidRPr="00810DE0">
        <w:t>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started the gradient.</w:t>
      </w:r>
    </w:p>
    <w:p w14:paraId="0FC57BFC" w14:textId="77777777" w:rsidR="00810DE0" w:rsidRPr="00810DE0" w:rsidRDefault="00810DE0" w:rsidP="001A50FD">
      <w:pPr>
        <w:pStyle w:val="subchapter"/>
      </w:pPr>
      <w:bookmarkStart w:id="201" w:name="_Toc242177930"/>
      <w:r w:rsidRPr="00810DE0">
        <w:t>WHAT CARRIES THE MEMORY</w:t>
      </w:r>
      <w:bookmarkEnd w:id="201"/>
    </w:p>
    <w:p w14:paraId="26323490"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6F172CC2" w14:textId="77777777" w:rsidR="00B94D24" w:rsidRPr="00B94D24" w:rsidRDefault="00B94D24" w:rsidP="00F077D4">
      <w:pPr>
        <w:pStyle w:val="mainbody"/>
      </w:pPr>
      <w:r w:rsidRPr="00B94D24">
        <w:t>If each moment is sealed into the past as entanglement spreads, where does the information about those sealed moments go? The standard answer is that it disperses into the thermal noise of the environment, effectively inaccessible, scrambled beyond recovery.</w:t>
      </w:r>
    </w:p>
    <w:p w14:paraId="671D145F"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61A37121" w14:textId="77777777" w:rsidR="00B94D24" w:rsidRPr="00B94D24" w:rsidRDefault="00B94D24" w:rsidP="00F077D4">
      <w:pPr>
        <w:pStyle w:val="mainbody"/>
      </w:pPr>
      <w:r w:rsidRPr="00B94D24">
        <w:t>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w:t>
      </w:r>
    </w:p>
    <w:p w14:paraId="5637D90D" w14:textId="77777777" w:rsidR="00B94D24" w:rsidRPr="00B94D24" w:rsidRDefault="00B94D24" w:rsidP="00F077D4">
      <w:pPr>
        <w:pStyle w:val="mainbody"/>
      </w:pPr>
      <w:r w:rsidRPr="00B94D24">
        <w:t>The past is not merely gone. It is written into the structure of the space that surrounds us. And if time is the sphere expanding, as Element 15 argues, then the memory is not held somewhere inside the sphere.</w:t>
      </w:r>
    </w:p>
    <w:p w14:paraId="378EAE4D"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77C18CFF" w14:textId="77777777" w:rsidR="000D580C" w:rsidRDefault="00B94D24" w:rsidP="00F077D4">
      <w:pPr>
        <w:pStyle w:val="mainbody"/>
        <w:rPr>
          <w:b/>
          <w:bCs/>
        </w:rPr>
        <w:sectPr w:rsidR="000D580C" w:rsidSect="007F5310">
          <w:headerReference w:type="default" r:id="rId76"/>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574B0859" w14:textId="77777777" w:rsidR="00DF1349" w:rsidRPr="00222821" w:rsidRDefault="00DF1349" w:rsidP="00280D12">
      <w:pPr>
        <w:pStyle w:val="ChapterTitle0"/>
        <w:rPr>
          <w:b w:val="0"/>
          <w:bCs w:val="0"/>
        </w:rPr>
      </w:pPr>
      <w:bookmarkStart w:id="202" w:name="_Toc242177931"/>
      <w:r w:rsidRPr="00222821">
        <w:rPr>
          <w:b w:val="0"/>
          <w:bCs w:val="0"/>
        </w:rPr>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2"/>
    </w:p>
    <w:p w14:paraId="748C25F4" w14:textId="77777777" w:rsidR="002C671F" w:rsidRPr="00C153BC" w:rsidRDefault="002C671F" w:rsidP="00B61D04">
      <w:pPr>
        <w:pStyle w:val="ChapterSubtitle"/>
      </w:pPr>
      <w:bookmarkStart w:id="203" w:name="_Toc242177932"/>
      <w:r w:rsidRPr="00C153BC">
        <w:t>What if Spacetime Itself Could Store Information?</w:t>
      </w:r>
      <w:bookmarkEnd w:id="20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6D1C1F7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F9909DC"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AEF7982" w14:textId="77777777" w:rsidR="00BF6D4E" w:rsidRPr="00D64D43" w:rsidRDefault="00BF6D4E" w:rsidP="00BF6D4E">
      <w:pPr>
        <w:pStyle w:val="mainbody"/>
      </w:pPr>
    </w:p>
    <w:p w14:paraId="00155E73"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4ED51CBF"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60BCA35A" w14:textId="77777777" w:rsidR="00C3010D" w:rsidRPr="00C3010D" w:rsidRDefault="00C3010D" w:rsidP="00C3010D">
      <w:pPr>
        <w:pStyle w:val="mainbody"/>
      </w:pPr>
      <w:r w:rsidRPr="00C3010D">
        <w:t xml:space="preserve">In June 2025, physicist Tadashi Takayanagi published an essay in Physical Review Letters explaining how a 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3FD3A49D"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355EEA9C"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155B38C4" w14:textId="77777777" w:rsidR="00C3010D" w:rsidRPr="00C3010D" w:rsidRDefault="00C3010D" w:rsidP="00B33718">
      <w:pPr>
        <w:pStyle w:val="subchapter"/>
      </w:pPr>
      <w:bookmarkStart w:id="204" w:name="_Toc242177933"/>
      <w:r w:rsidRPr="00C3010D">
        <w:t>CONFIRMED FOUNDATIONS</w:t>
      </w:r>
      <w:bookmarkEnd w:id="204"/>
    </w:p>
    <w:p w14:paraId="679D85BA"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Black holes demonstrably store information at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21201833"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674D1805"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139F5A33" w14:textId="77777777" w:rsidR="00C3010D" w:rsidRPr="00C3010D" w:rsidRDefault="00C3010D" w:rsidP="00C3010D">
      <w:pPr>
        <w:pStyle w:val="mainbody"/>
      </w:pPr>
      <w:r w:rsidRPr="00C3010D">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63541CF5"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2CE7D951" w14:textId="77777777" w:rsidR="00C3010D" w:rsidRPr="00C3010D" w:rsidRDefault="00C3010D" w:rsidP="00B33718">
      <w:pPr>
        <w:pStyle w:val="subchapter"/>
      </w:pPr>
      <w:bookmarkStart w:id="205" w:name="_Toc242177934"/>
      <w:r w:rsidRPr="00C3010D">
        <w:t>QUANTUM INFORMATION FOUNDATIONS</w:t>
      </w:r>
      <w:bookmarkEnd w:id="205"/>
    </w:p>
    <w:p w14:paraId="5588CAFF" w14:textId="77777777" w:rsidR="00C3010D" w:rsidRPr="00C3010D" w:rsidRDefault="00C3010D" w:rsidP="00C3010D">
      <w:pPr>
        <w:pStyle w:val="mainbody"/>
      </w:pPr>
      <w:r w:rsidRPr="00C3010D">
        <w:t>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ln(2).</w:t>
      </w:r>
    </w:p>
    <w:p w14:paraId="7BE078EB"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6D8BB8DE" w14:textId="77777777" w:rsidR="00C3010D" w:rsidRPr="00C3010D" w:rsidRDefault="00C3010D" w:rsidP="00C3010D">
      <w:pPr>
        <w:pStyle w:val="mainbody"/>
      </w:pPr>
      <w:r w:rsidRPr="00C3010D">
        <w:t>Current quantum memory technologies demonstrate that robust quantum information storage is physically achievable.</w:t>
      </w:r>
    </w:p>
    <w:p w14:paraId="24401343"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492FB97F"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46EC13E7" w14:textId="77777777" w:rsidR="00C3010D" w:rsidRPr="00C3010D" w:rsidRDefault="00C3010D">
      <w:pPr>
        <w:pStyle w:val="mainbody"/>
        <w:numPr>
          <w:ilvl w:val="0"/>
          <w:numId w:val="24"/>
        </w:numPr>
        <w:spacing w:line="240" w:lineRule="auto"/>
      </w:pPr>
      <w:r w:rsidRPr="00C3010D">
        <w:t xml:space="preserve">Photonic systems enable long-distance quantum communication </w:t>
      </w:r>
      <w:r w:rsidRPr="00922F89">
        <w:rPr>
          <w:vertAlign w:val="superscript"/>
        </w:rPr>
        <w:t>[12]</w:t>
      </w:r>
      <w:r w:rsidRPr="00C3010D">
        <w:t>.</w:t>
      </w:r>
    </w:p>
    <w:p w14:paraId="69C46BCB" w14:textId="77777777" w:rsidR="00C3010D" w:rsidRPr="00C3010D" w:rsidRDefault="00C3010D">
      <w:pPr>
        <w:pStyle w:val="mainbody"/>
        <w:numPr>
          <w:ilvl w:val="0"/>
          <w:numId w:val="24"/>
        </w:numPr>
        <w:spacing w:line="240" w:lineRule="auto"/>
      </w:pPr>
      <w:r w:rsidRPr="00C3010D">
        <w:t xml:space="preserve">Solid-state defects support room-temperature quantum operations </w:t>
      </w:r>
      <w:r w:rsidRPr="00922F89">
        <w:rPr>
          <w:vertAlign w:val="superscript"/>
        </w:rPr>
        <w:t>[13]</w:t>
      </w:r>
      <w:r w:rsidRPr="00C3010D">
        <w:t>.</w:t>
      </w:r>
    </w:p>
    <w:p w14:paraId="2F6833A6" w14:textId="77777777"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4B92262B"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21143D42"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0CF28A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6581B4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D1BA05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E28412"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7F159F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26741ED0"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07EC420"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6CD7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7590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038F7C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487527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7D21B088"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CEDB24"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B9DC2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3FA97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55509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025FC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46A364D5"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07E3DAE"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61101D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7FA5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CF5C79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BF73B1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624D4DD1"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601A0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D3E9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B53EA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0EBE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D7AE79"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058B6196"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AAF407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049D50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B7E2A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229FE7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00137565"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4F2B6C51" w14:textId="77777777" w:rsidR="00A631D1" w:rsidRDefault="00A631D1" w:rsidP="00A631D1">
      <w:pPr>
        <w:pStyle w:val="Caption"/>
      </w:pPr>
      <w:r>
        <w:t xml:space="preserve">Table 13 - </w:t>
      </w:r>
      <w:fldSimple w:instr=" SEQ Table_13_- \* ARABIC ">
        <w:r w:rsidR="00E95535">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4FE74918"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76EBF408" w14:textId="77777777" w:rsidR="00C3010D" w:rsidRPr="00C3010D" w:rsidRDefault="00C3010D" w:rsidP="00C3010D">
      <w:pPr>
        <w:pStyle w:val="mainbody"/>
      </w:pPr>
      <w:r w:rsidRPr="00C3010D">
        <w:t>If information couples to geometric degrees of freedom rather than matter states, this geometric stability might naturally protect stored information. Whether this argument survives rigorous theoretical scrutiny is one of the framework’s open questions.</w:t>
      </w:r>
    </w:p>
    <w:p w14:paraId="54FDE0B3" w14:textId="77777777" w:rsidR="00C3010D" w:rsidRPr="00C3010D" w:rsidRDefault="00C3010D" w:rsidP="00B33718">
      <w:pPr>
        <w:pStyle w:val="subchapter"/>
      </w:pPr>
      <w:bookmarkStart w:id="206" w:name="_Toc242177935"/>
      <w:r w:rsidRPr="00C3010D">
        <w:t>THE CORE QMM HYPOTHESIS</w:t>
      </w:r>
      <w:bookmarkEnd w:id="206"/>
    </w:p>
    <w:p w14:paraId="2AA20E5E"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260DEFBC"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7FB2D2FD"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0A552FFF"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011EF553"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1BB620A9" w14:textId="77777777" w:rsidR="00C3010D" w:rsidRPr="00C3010D" w:rsidRDefault="00C3010D" w:rsidP="00C3010D">
      <w:pPr>
        <w:pStyle w:val="mainbody"/>
      </w:pPr>
      <w:r w:rsidRPr="00C3010D">
        <w:t>Black holes demonstrably store information at their horizons via the Bekenstein-Hawking formula, which connects geometric area directly to information content. The QMM hypothesis asks whether similar information encoding occurs throughout spacetime at Planck scales, not only at black hole horizons.</w:t>
      </w:r>
    </w:p>
    <w:p w14:paraId="350FAD04"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356D4B95"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3CF95C26" w14:textId="77777777" w:rsidR="00C3010D" w:rsidRPr="00C3010D" w:rsidRDefault="00D96B1E" w:rsidP="00C3010D">
      <w:pPr>
        <w:pStyle w:val="mainbody"/>
      </w:pPr>
      <w:r>
        <w:t>(</w:t>
      </w:r>
      <w:r w:rsidR="00C3010D" w:rsidRPr="00C3010D">
        <w:t>For the theoretical mathematical framework, see Appendix Element 13, Section A</w:t>
      </w:r>
      <w:r>
        <w:t>)</w:t>
      </w:r>
    </w:p>
    <w:p w14:paraId="4550E4D6"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4B67C713"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674CFBDE" w14:textId="77777777" w:rsidR="00C3010D" w:rsidRPr="00C3010D" w:rsidRDefault="00C3010D" w:rsidP="00B33718">
      <w:pPr>
        <w:pStyle w:val="subchapter"/>
      </w:pPr>
      <w:bookmarkStart w:id="207" w:name="_Toc242177936"/>
      <w:r w:rsidRPr="00C3010D">
        <w:t>COMPARISON WITH CONVENTIONAL QUANTUM SYSTEMS</w:t>
      </w:r>
      <w:bookmarkEnd w:id="207"/>
    </w:p>
    <w:p w14:paraId="0F6756EF" w14:textId="77777777" w:rsidR="00C3010D" w:rsidRPr="00C3010D" w:rsidRDefault="00C3010D" w:rsidP="00C3010D">
      <w:pPr>
        <w:pStyle w:val="mainbody"/>
      </w:pPr>
      <w:r w:rsidRPr="00C3010D">
        <w:t>How would theoretical QMM storage compare to current quantum memory technologies?</w:t>
      </w:r>
    </w:p>
    <w:p w14:paraId="0A7EB5CA" w14:textId="77777777" w:rsidR="00C3010D" w:rsidRPr="00C3010D" w:rsidRDefault="00C3010D" w:rsidP="00C3010D">
      <w:pPr>
        <w:pStyle w:val="mainbody"/>
      </w:pPr>
      <w:r w:rsidRPr="00C3010D">
        <w:t>Potential advantages include three things:</w:t>
      </w:r>
    </w:p>
    <w:p w14:paraId="3A10CB3E" w14:textId="77777777" w:rsidR="00C3010D" w:rsidRPr="00C3010D" w:rsidRDefault="00C3010D" w:rsidP="00C3010D">
      <w:pPr>
        <w:pStyle w:val="mainbody"/>
      </w:pPr>
      <w:r w:rsidRPr="00C3010D">
        <w:rPr>
          <w:b/>
          <w:bCs/>
        </w:rPr>
        <w:t>First, ubiquity</w:t>
      </w:r>
      <w:r w:rsidRPr="00C3010D">
        <w:t>: geometric storage would be available throughout all of spacetime rather than requiring specialized materials.</w:t>
      </w:r>
    </w:p>
    <w:p w14:paraId="3151E097"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2D21DD3E"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07316BF1" w14:textId="77777777" w:rsidR="00C3010D" w:rsidRPr="00C3010D" w:rsidRDefault="00C3010D" w:rsidP="00C3010D">
      <w:pPr>
        <w:pStyle w:val="mainbody"/>
      </w:pPr>
      <w:r w:rsidRPr="00C3010D">
        <w:t>The challenges are equally significant.</w:t>
      </w:r>
    </w:p>
    <w:p w14:paraId="0E06BCEB"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338A37F9"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58921290"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76DF069C"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650D88E1"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53490378" w14:textId="77777777" w:rsidR="00C3010D" w:rsidRPr="00C3010D" w:rsidRDefault="00C3010D" w:rsidP="00201237">
      <w:pPr>
        <w:pStyle w:val="subchapter"/>
      </w:pPr>
      <w:bookmarkStart w:id="208" w:name="_Toc242177937"/>
      <w:r w:rsidRPr="00C3010D">
        <w:t>THE EXPERIMENT THAT COULD CHANGE EVERYTHING</w:t>
      </w:r>
      <w:bookmarkEnd w:id="208"/>
    </w:p>
    <w:p w14:paraId="3316E35E" w14:textId="77777777" w:rsidR="00C3010D" w:rsidRPr="00C3010D" w:rsidRDefault="00C3010D" w:rsidP="00C3010D">
      <w:pPr>
        <w:pStyle w:val="mainbody"/>
      </w:pPr>
      <w:r w:rsidRPr="00C3010D">
        <w:t>QMM’s challenges have been framed in terms of what we cannot do. Such as accessing Planck-scale energies, reading geometric information, and probing 10-35 meter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101D5FA6"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51EB1641"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42C1A93C"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1A8632AC" w14:textId="3F907A80"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00505C45">
        <w:rPr>
          <w:vertAlign w:val="superscript"/>
        </w:rPr>
        <w:t>[22]</w:t>
      </w:r>
      <w:r w:rsidRPr="00C3010D">
        <w:t>.</w:t>
      </w:r>
    </w:p>
    <w:p w14:paraId="2952BC17" w14:textId="77777777" w:rsidR="00C3010D" w:rsidRPr="00C3010D" w:rsidRDefault="00C3010D" w:rsidP="00C3010D">
      <w:pPr>
        <w:pStyle w:val="mainbody"/>
      </w:pPr>
      <w:r w:rsidRPr="00C3010D">
        <w:t>Why does this matter for QMM? If gravity is non-classical, then spacetime geometry cannot be treated as a simple classical background. This would motivate investigating whether spacetime has the information-theoretic structure QMM proposes. The experiment does not prove QMM.</w:t>
      </w:r>
    </w:p>
    <w:p w14:paraId="66067C65" w14:textId="77777777" w:rsidR="00C3010D" w:rsidRPr="00C3010D" w:rsidRDefault="00C3010D" w:rsidP="00C3010D">
      <w:pPr>
        <w:pStyle w:val="mainbody"/>
      </w:pPr>
      <w:r w:rsidRPr="00C3010D">
        <w:t>A positive result removes the largest objection that there is no experimental reason to think spacetime has any quantum information-theoretic character at all.</w:t>
      </w:r>
    </w:p>
    <w:p w14:paraId="21DF17D1"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06A180B3"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7CD30959" w14:textId="51099AC8" w:rsidR="00C3010D" w:rsidRPr="00C3010D" w:rsidRDefault="00C3010D" w:rsidP="00C3010D">
      <w:pPr>
        <w:pStyle w:val="mainbody"/>
      </w:pPr>
      <w:r w:rsidRPr="00C3010D">
        <w:t xml:space="preserve">Penington showed that entanglement wedge reconstruction correctly tracks information during black hole evaporation </w:t>
      </w:r>
      <w:r w:rsidR="00505C45">
        <w:rPr>
          <w:vertAlign w:val="superscript"/>
        </w:rPr>
        <w:t>[23]</w:t>
      </w:r>
      <w:r w:rsidRPr="00C3010D">
        <w:t xml:space="preserve">. Almheiri, Engelhardt, Marolf, and Maxfield derived that the entropy of bulk quantum fields follows the Page curve when gravitational contributions are properly included </w:t>
      </w:r>
      <w:r w:rsidR="00505C45">
        <w:rPr>
          <w:vertAlign w:val="superscript"/>
        </w:rPr>
        <w:t>[24]</w:t>
      </w:r>
      <w:r w:rsidRPr="00C3010D">
        <w:t>.</w:t>
      </w:r>
    </w:p>
    <w:p w14:paraId="471A8F9F"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These calculations demonstrated that geometric spacetime structures, not just matter fields, actively participate in information preservation.</w:t>
      </w:r>
    </w:p>
    <w:p w14:paraId="61049D01" w14:textId="77777777" w:rsidR="00C3010D" w:rsidRPr="00C3010D" w:rsidRDefault="00C3010D" w:rsidP="00C3010D">
      <w:pPr>
        <w:pStyle w:val="mainbody"/>
      </w:pPr>
      <w:r w:rsidRPr="00C3010D">
        <w:t>QMM proposes that similar geometric participation occurs throughout all of spacetime, not only at black hole horizons. This remains a significant extrapolation. It is now an extrapolation from demonstrated physics rather than from pure conjecture.</w:t>
      </w:r>
    </w:p>
    <w:p w14:paraId="09080BD4" w14:textId="77777777" w:rsidR="00C3010D" w:rsidRPr="00C3010D" w:rsidRDefault="00C3010D" w:rsidP="00C3010D">
      <w:pPr>
        <w:pStyle w:val="mainbody"/>
      </w:pPr>
      <w:r w:rsidRPr="00C3010D">
        <w:rPr>
          <w:b/>
          <w:bCs/>
        </w:rPr>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14BA7D0A"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515BA4E0" w14:textId="77777777" w:rsidR="00C3010D" w:rsidRPr="00C3010D" w:rsidRDefault="00C3010D" w:rsidP="00C3010D">
      <w:pPr>
        <w:pStyle w:val="mainbody"/>
      </w:pPr>
      <w:r w:rsidRPr="00C3010D">
        <w:t>None of these experiments or results currently validates QMM. But together they define a realistic path from where we are to where QMM’s core claims become empirically testable.</w:t>
      </w:r>
    </w:p>
    <w:p w14:paraId="43D100B6" w14:textId="77777777" w:rsidR="00C3010D" w:rsidRPr="00C3010D" w:rsidRDefault="00C3010D" w:rsidP="00201237">
      <w:pPr>
        <w:pStyle w:val="subchapter"/>
      </w:pPr>
      <w:bookmarkStart w:id="209" w:name="_Toc242177938"/>
      <w:r w:rsidRPr="00C3010D">
        <w:t>THEORETICAL INTEGRATION CHALLENGES</w:t>
      </w:r>
      <w:bookmarkEnd w:id="209"/>
    </w:p>
    <w:p w14:paraId="44153011"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7BE1CFDE"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20F073BB" w14:textId="77777777"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43949EFB" w14:textId="77777777" w:rsidR="00C3010D" w:rsidRPr="00C3010D" w:rsidRDefault="00C3010D" w:rsidP="00201237">
      <w:pPr>
        <w:pStyle w:val="subchapter"/>
      </w:pPr>
      <w:bookmarkStart w:id="210" w:name="_Toc242177939"/>
      <w:r w:rsidRPr="00C3010D">
        <w:t>SPECIFIC PREDICTIONS AND REQUIRED TESTING</w:t>
      </w:r>
      <w:bookmarkEnd w:id="210"/>
    </w:p>
    <w:p w14:paraId="37A3D90D" w14:textId="77777777" w:rsidR="00C3010D" w:rsidRPr="00C3010D" w:rsidRDefault="00C3010D" w:rsidP="00D35F59">
      <w:pPr>
        <w:pStyle w:val="mainbody"/>
      </w:pPr>
      <w:r w:rsidRPr="00C3010D">
        <w:t>QMM generates five distinct, testable predictions across multiple domains. These predictions distinguish QMM from physics, string theory, and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5F3AB5A5"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23CAA7B5" w14:textId="77777777" w:rsidR="00980580" w:rsidRDefault="00C3010D" w:rsidP="00D35F59">
            <w:pPr>
              <w:pStyle w:val="mainbody"/>
            </w:pPr>
            <w:r w:rsidRPr="00C3010D">
              <w:rPr>
                <w:b/>
                <w:bCs/>
              </w:rPr>
              <w:t xml:space="preserve">Prediction 1: Frequency-Dependent Quantum </w:t>
            </w:r>
            <w:r w:rsidRPr="00980580">
              <w:rPr>
                <w:b/>
                <w:bCs/>
              </w:rPr>
              <w:t>Coherence Enhancement</w:t>
            </w:r>
            <w:r w:rsidRPr="009C3AB8">
              <w:t xml:space="preserve">  </w:t>
            </w:r>
          </w:p>
          <w:p w14:paraId="30909862"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3632A1F9" w14:textId="77777777"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4F7C940A" w14:textId="7777777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79482184" w14:textId="77777777"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If no statistically significant (&gt;3σ) coherence enhancement appears at predicted frequencies across multiple systems and research groups, the frequency-dependent geometric coupling hypothesis is falsified.</w:t>
            </w:r>
          </w:p>
        </w:tc>
      </w:tr>
    </w:tbl>
    <w:p w14:paraId="6A575BF9"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16ECDE9C"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347041EA" w14:textId="77777777" w:rsidR="00601318" w:rsidRDefault="00C3010D" w:rsidP="00D35F59">
            <w:pPr>
              <w:pStyle w:val="mainbody"/>
            </w:pPr>
            <w:r w:rsidRPr="00C3010D">
              <w:rPr>
                <w:b/>
                <w:bCs/>
              </w:rPr>
              <w:t>Prediction 2: Gravitational Correlation with Quantum Information Storage</w:t>
            </w:r>
            <w:r w:rsidRPr="00C3010D">
              <w:t xml:space="preserve">  </w:t>
            </w:r>
          </w:p>
          <w:p w14:paraId="519D7B68"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219436F9" w14:textId="77777777"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4E0DC167" w14:textId="77777777"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00C1692F" w14:textId="77777777"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1824B26F"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7EB7C795"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52DE0E4C" w14:textId="77777777" w:rsidR="006A68E6" w:rsidRDefault="00C3010D" w:rsidP="00D35F59">
            <w:pPr>
              <w:pStyle w:val="mainbody"/>
            </w:pPr>
            <w:r w:rsidRPr="00C3010D">
              <w:rPr>
                <w:b/>
                <w:bCs/>
              </w:rPr>
              <w:t>Prediction 3: Planck-Scale Modifications to Quantum Mechanics</w:t>
            </w:r>
            <w:r w:rsidRPr="00C3010D">
              <w:t xml:space="preserve"> </w:t>
            </w:r>
          </w:p>
          <w:p w14:paraId="2BD7641F" w14:textId="77777777"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 xml:space="preserve">If information couples to geometry at the Planck scale, standard quantum mechanics should show tiny corrections at high energies or long propagation distances. Predicted reduction in quantum interference fringe visibility of order ΔV/V ~ (E/E_Planck)² for photons or matter waves at energy E, where E_Planck ≈ 10¹⁹ GeV. </w:t>
            </w:r>
          </w:p>
          <w:p w14:paraId="0128C7A4" w14:textId="77777777"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147F91E8" w14:textId="77777777"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7D0D3504" w14:textId="77777777"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6B70A1BA"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600FC6C3"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5AF94D7C" w14:textId="77777777" w:rsidR="00DE7A58" w:rsidRDefault="00C3010D" w:rsidP="00D35F59">
            <w:pPr>
              <w:pStyle w:val="mainbody"/>
            </w:pPr>
            <w:r w:rsidRPr="00C3010D">
              <w:rPr>
                <w:b/>
                <w:bCs/>
              </w:rPr>
              <w:t>Prediction 4: Black Hole Information Preservation Through Geometric Encoding</w:t>
            </w:r>
            <w:r w:rsidRPr="00C3010D">
              <w:t xml:space="preserve">  </w:t>
            </w:r>
          </w:p>
          <w:p w14:paraId="291E8410"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Δt ~ M (where M is black hole mass).</w:t>
            </w:r>
            <w:r w:rsidR="00124300" w:rsidRPr="009265D4">
              <w:rPr>
                <w:rFonts w:ascii="Segoe UI Symbol" w:hAnsi="Segoe UI Symbol" w:cs="Segoe UI Symbol"/>
              </w:rPr>
              <w:t xml:space="preserve"> </w:t>
            </w:r>
          </w:p>
          <w:p w14:paraId="12BD1083"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7A2F3BFE"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011D6747"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58491AFB"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2478EC24" w14:textId="77777777" w:rsidTr="000C6492">
        <w:trPr>
          <w:tblHeader/>
        </w:trPr>
        <w:tc>
          <w:tcPr>
            <w:tcW w:w="0" w:type="auto"/>
          </w:tcPr>
          <w:p w14:paraId="079CE2F5" w14:textId="77777777" w:rsidR="00DE7A58" w:rsidRDefault="00C3010D" w:rsidP="00D35F59">
            <w:pPr>
              <w:pStyle w:val="mainbody"/>
            </w:pPr>
            <w:r w:rsidRPr="00C3010D">
              <w:rPr>
                <w:b/>
                <w:bCs/>
              </w:rPr>
              <w:t>Prediction 5: CMB and Large-Scale Structure Signatures</w:t>
            </w:r>
            <w:r w:rsidRPr="00C3010D">
              <w:t xml:space="preserve">  </w:t>
            </w:r>
          </w:p>
          <w:p w14:paraId="28BB8754"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3D436F71"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5F17184B"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140BD1B6"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4E07DD52" w14:textId="77777777" w:rsidR="00CD6D3F" w:rsidRDefault="00CD6D3F" w:rsidP="00D35F59">
      <w:pPr>
        <w:pStyle w:val="mainbody"/>
        <w:rPr>
          <w:b/>
          <w:bCs/>
        </w:rPr>
      </w:pPr>
    </w:p>
    <w:p w14:paraId="1EC26E21" w14:textId="77777777" w:rsidR="00C3010D" w:rsidRPr="00C3010D" w:rsidRDefault="00C3010D" w:rsidP="00D35F59">
      <w:pPr>
        <w:pStyle w:val="mainbody"/>
      </w:pPr>
      <w:r w:rsidRPr="00C3010D">
        <w:rPr>
          <w:b/>
          <w:bCs/>
        </w:rPr>
        <w:t>Falsification summary.</w:t>
      </w:r>
      <w:r w:rsidRPr="00C3010D">
        <w:t xml:space="preserve"> Strong falsification requires </w:t>
      </w:r>
      <w:r w:rsidR="00EB7C21">
        <w:t>any one of the five predictions to be contradicted at &gt;3σ</w:t>
      </w:r>
      <w:r w:rsidRPr="00C3010D">
        <w:t xml:space="preserve">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2407AB93" w14:textId="77777777" w:rsidR="00C3010D" w:rsidRPr="00C3010D" w:rsidRDefault="00C3010D" w:rsidP="0044595A">
      <w:pPr>
        <w:pStyle w:val="subchapter"/>
      </w:pPr>
      <w:bookmarkStart w:id="211" w:name="_Toc242177940"/>
      <w:r w:rsidRPr="00C3010D">
        <w:t>IMPLICATIONS IF VALIDATED</w:t>
      </w:r>
      <w:bookmarkEnd w:id="211"/>
    </w:p>
    <w:p w14:paraId="554DFA19"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2B8066CD"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77F49884"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7D8BFC2E" w14:textId="77777777" w:rsidR="00C3010D" w:rsidRPr="00C3010D" w:rsidRDefault="00C3010D" w:rsidP="0044595A">
      <w:pPr>
        <w:pStyle w:val="subchapter"/>
      </w:pPr>
      <w:bookmarkStart w:id="212" w:name="_Toc242177941"/>
      <w:r w:rsidRPr="00C3010D">
        <w:t>INTEGRATION WITH THE COSMIC FRAMEWORK</w:t>
      </w:r>
      <w:bookmarkEnd w:id="212"/>
    </w:p>
    <w:p w14:paraId="7E567734"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562807E4"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58C3955C" w14:textId="77777777" w:rsidR="00C3010D" w:rsidRPr="00C3010D" w:rsidRDefault="00C3010D" w:rsidP="00C3010D">
      <w:pPr>
        <w:pStyle w:val="mainbody"/>
      </w:pPr>
      <w:r w:rsidRPr="00C3010D">
        <w:t>If quantization emerges from information optimization in a geometric substrate (Element 9), discrete quantum states might reflect optimal information encoding in discrete geometric configurations at the Planck scale.</w:t>
      </w:r>
    </w:p>
    <w:p w14:paraId="6245DAF6" w14:textId="77777777" w:rsidR="00C3010D" w:rsidRPr="00C3010D" w:rsidRDefault="00C3010D" w:rsidP="00C3010D">
      <w:pPr>
        <w:pStyle w:val="mainbody"/>
      </w:pPr>
      <w:r w:rsidRPr="00C3010D">
        <w:t>If mathematical constants optimize geometric coupling (Element 14), frequencies related to π, φ, or e might couple most efficiently to geometric information storage. Those are the frequency-dependent signatures that Element 18 explores in laboratory settings.</w:t>
      </w:r>
    </w:p>
    <w:p w14:paraId="2CEE08D4"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42D5715A"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116A565A"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377F6734"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2DA70BAF" w14:textId="77777777" w:rsidR="00C3010D" w:rsidRPr="00C3010D" w:rsidRDefault="00C3010D" w:rsidP="00C3010D">
      <w:pPr>
        <w:pStyle w:val="mainbody"/>
      </w:pPr>
      <w:r w:rsidRPr="00C3010D">
        <w:t>Element 14 pursues a discovery that points toward an answer. Two scientists, one studying prime numbers and one studying atomic nuclei, found the same statistical fingerprint in data that had no business looking alike.</w:t>
      </w:r>
    </w:p>
    <w:p w14:paraId="7C781196" w14:textId="77777777" w:rsidR="00D64D43" w:rsidRPr="00D64D43" w:rsidRDefault="00D64D43" w:rsidP="00BF6D4E">
      <w:pPr>
        <w:pStyle w:val="mainbody"/>
      </w:pPr>
    </w:p>
    <w:p w14:paraId="25479F9B" w14:textId="77777777" w:rsidR="00D64D43" w:rsidRPr="00D64D43" w:rsidRDefault="00D64D43" w:rsidP="00BF6D4E">
      <w:pPr>
        <w:pStyle w:val="mainbody"/>
      </w:pPr>
    </w:p>
    <w:p w14:paraId="47C2B761" w14:textId="77777777" w:rsidR="000D580C" w:rsidRDefault="000D580C" w:rsidP="00BB24C7">
      <w:pPr>
        <w:pStyle w:val="ChapterTitle0"/>
        <w:rPr>
          <w:b w:val="0"/>
          <w:bCs w:val="0"/>
        </w:rPr>
        <w:sectPr w:rsidR="000D580C" w:rsidSect="00D25AF9">
          <w:headerReference w:type="default" r:id="rId77"/>
          <w:pgSz w:w="8640" w:h="12960"/>
          <w:pgMar w:top="936" w:right="864" w:bottom="792" w:left="864" w:header="576" w:footer="432" w:gutter="288"/>
          <w:cols w:space="720"/>
          <w:titlePg/>
          <w:docGrid w:linePitch="360"/>
        </w:sectPr>
      </w:pPr>
      <w:bookmarkStart w:id="213" w:name="_Hlk206995694"/>
    </w:p>
    <w:p w14:paraId="1401D550" w14:textId="77777777" w:rsidR="00BB24C7" w:rsidRPr="00222821" w:rsidRDefault="00BB24C7" w:rsidP="00BB24C7">
      <w:pPr>
        <w:pStyle w:val="ChapterTitle0"/>
        <w:rPr>
          <w:b w:val="0"/>
          <w:bCs w:val="0"/>
        </w:rPr>
      </w:pPr>
      <w:bookmarkStart w:id="214" w:name="_Toc242177942"/>
      <w:r w:rsidRPr="00222821">
        <w:rPr>
          <w:b w:val="0"/>
          <w:bCs w:val="0"/>
        </w:rPr>
        <w:t>Element 14</w:t>
      </w:r>
      <w:r w:rsidR="00403B57">
        <w:rPr>
          <w:b w:val="0"/>
          <w:bCs w:val="0"/>
        </w:rPr>
        <w:t>:</w:t>
      </w:r>
      <w:r w:rsidRPr="00222821">
        <w:rPr>
          <w:b w:val="0"/>
          <w:bCs w:val="0"/>
        </w:rPr>
        <w:t xml:space="preserve"> </w:t>
      </w:r>
      <w:r w:rsidR="00C663F0" w:rsidRPr="00222821">
        <w:rPr>
          <w:b w:val="0"/>
          <w:bCs w:val="0"/>
        </w:rPr>
        <w:t>Mathematical Constants in Physics</w:t>
      </w:r>
      <w:bookmarkEnd w:id="214"/>
    </w:p>
    <w:p w14:paraId="25612612" w14:textId="77777777" w:rsidR="00BB24C7" w:rsidRPr="00C153BC" w:rsidRDefault="00C663F0" w:rsidP="000F3E95">
      <w:pPr>
        <w:pStyle w:val="ChapterSubtitle"/>
      </w:pPr>
      <w:bookmarkStart w:id="215" w:name="_Toc242177943"/>
      <w:r w:rsidRPr="00C153BC">
        <w:t>When Numbers Might Do More Than Describe</w:t>
      </w:r>
      <w:bookmarkEnd w:id="21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28518A4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3"/>
          <w:p w14:paraId="1AFE495F"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5B323ADA" w14:textId="77777777" w:rsidR="00CB0C00" w:rsidRPr="00C3010D" w:rsidRDefault="00CB0C00" w:rsidP="00CB0C00">
      <w:pPr>
        <w:pStyle w:val="mainbody"/>
      </w:pPr>
    </w:p>
    <w:p w14:paraId="3108A978"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345A2621"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0175890C"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151748A9" w14:textId="77777777" w:rsidR="006273FF" w:rsidRPr="006273FF" w:rsidRDefault="006273FF" w:rsidP="006273FF">
      <w:pPr>
        <w:pStyle w:val="mainbody"/>
      </w:pPr>
      <w:r w:rsidRPr="006273FF">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394B30D2" w14:textId="77777777" w:rsidR="006273FF" w:rsidRPr="006273FF" w:rsidRDefault="006273FF" w:rsidP="00FA58EA">
      <w:pPr>
        <w:pStyle w:val="subchapter"/>
      </w:pPr>
      <w:bookmarkStart w:id="216" w:name="_Toc242177944"/>
      <w:r w:rsidRPr="006273FF">
        <w:t>NUMBERS ARE WHAT RELATIONSHIPS PRODUCE</w:t>
      </w:r>
      <w:bookmarkEnd w:id="216"/>
    </w:p>
    <w:p w14:paraId="149CBAD3"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5BB7FA3B"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3C079182" w14:textId="77777777" w:rsidR="006273FF" w:rsidRPr="006273FF" w:rsidRDefault="006273FF" w:rsidP="006273FF">
      <w:pPr>
        <w:pStyle w:val="mainbody"/>
      </w:pPr>
      <w:r w:rsidRPr="006273FF">
        <w:t>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09660D89" w14:textId="77777777" w:rsidR="006273FF" w:rsidRPr="006273FF" w:rsidRDefault="006273FF" w:rsidP="006273FF">
      <w:pPr>
        <w:pStyle w:val="mainbody"/>
      </w:pPr>
      <w:r w:rsidRPr="006273FF">
        <w:t>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exists, the ratio exists. We named it pi. The name is the abstraction; the relationship is physical.</w:t>
      </w:r>
    </w:p>
    <w:p w14:paraId="2B21E41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4E37027E"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2F677CF5"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30318D09"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77FC576D" w14:textId="77777777" w:rsidR="006273FF" w:rsidRPr="006273FF" w:rsidRDefault="006273FF" w:rsidP="00FD2AD8">
      <w:pPr>
        <w:pStyle w:val="subchapter"/>
      </w:pPr>
      <w:bookmarkStart w:id="217" w:name="_Toc242177945"/>
      <w:r w:rsidRPr="006273FF">
        <w:t>WHAT WIGNER ACTUALLY FOUND</w:t>
      </w:r>
      <w:bookmarkEnd w:id="217"/>
    </w:p>
    <w:p w14:paraId="26B2E38A"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His observation was genuine and important: abstract mathematical structures, developed with no physical application in mind, repeatedly turn out to describe physical reality with extraordinary precision. He treated this as a mystery verging on the miraculous.</w:t>
      </w:r>
    </w:p>
    <w:p w14:paraId="37CFF130" w14:textId="77777777" w:rsidR="006273FF" w:rsidRPr="006273FF" w:rsidRDefault="006273FF" w:rsidP="006273FF">
      <w:pPr>
        <w:pStyle w:val="mainbody"/>
      </w:pPr>
      <w:r w:rsidRPr="006273FF">
        <w:t>The reframing above makes the correspondence intelligible.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w:t>
      </w:r>
    </w:p>
    <w:p w14:paraId="3F647FED"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0D8C7780"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60D11927"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50BEDB16" w14:textId="77777777" w:rsidR="006273FF" w:rsidRPr="006273FF" w:rsidRDefault="006273FF" w:rsidP="00FD2AD8">
      <w:pPr>
        <w:pStyle w:val="subchapter"/>
      </w:pPr>
      <w:bookmarkStart w:id="218" w:name="_Toc242177946"/>
      <w:r w:rsidRPr="006273FF">
        <w:t>THE SAME QUESTION, DIFFERENT SUBSTRATES</w:t>
      </w:r>
      <w:bookmarkEnd w:id="218"/>
    </w:p>
    <w:p w14:paraId="44E7C6BD" w14:textId="77777777" w:rsidR="006273FF" w:rsidRPr="006273FF" w:rsidRDefault="006273FF" w:rsidP="006273FF">
      <w:pPr>
        <w:pStyle w:val="mainbody"/>
      </w:pPr>
      <w:r w:rsidRPr="006273FF">
        <w:t>Return to Montgomery and Dyson. The statistical distribution of gaps between prime numbers is identical to the distribution of energy levels inside atomic nuclei. To understand why, it helps to ask what both systems are actually doing.</w:t>
      </w:r>
    </w:p>
    <w:p w14:paraId="0AC02225"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07EAA4FC" w14:textId="77777777" w:rsidR="006273FF" w:rsidRPr="006273FF" w:rsidRDefault="006273FF" w:rsidP="006273FF">
      <w:pPr>
        <w:pStyle w:val="mainbody"/>
      </w:pPr>
      <w:r w:rsidRPr="006273FF">
        <w:t>The gaps between primes follow GUE statistics because the primes are distributing themselves to maximize irreducible positions without crowding. Two primes cannot be too close. Divisibility relationships constrain their spacing. They cannot spread arbitrarily far, because the prime number theorem constrains their average density.</w:t>
      </w:r>
    </w:p>
    <w:p w14:paraId="4FC80C39"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4889B4C8"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65E940D5"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406925F6" w14:textId="77777777" w:rsidR="006273FF" w:rsidRPr="006273FF" w:rsidRDefault="006273FF" w:rsidP="006273FF">
      <w:pPr>
        <w:pStyle w:val="mainbody"/>
      </w:pPr>
      <w:r w:rsidRPr="006273FF">
        <w:t>The constraint differs from the prime number constraint. The substrate is completely different. The question is the same: given these rules, where are all the positions that can be occupied without crowding</w:t>
      </w:r>
      <w:r w:rsidRPr="00922F89">
        <w:rPr>
          <w:vertAlign w:val="superscript"/>
        </w:rPr>
        <w:t>[5]</w:t>
      </w:r>
      <w:r w:rsidRPr="006273FF">
        <w:t>? The answer to that question has a unique statistical fingerprint: GUE spacing.</w:t>
      </w:r>
    </w:p>
    <w:p w14:paraId="1CE22E81" w14:textId="77777777" w:rsidR="006273FF" w:rsidRPr="006273FF" w:rsidRDefault="006273FF" w:rsidP="006273FF">
      <w:pPr>
        <w:pStyle w:val="mainbody"/>
      </w:pPr>
      <w:r w:rsidRPr="006273FF">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2C1EC010"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32BAFE4E"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4ABABDAB" w14:textId="77777777" w:rsidR="006273FF" w:rsidRPr="006273FF" w:rsidRDefault="006273FF" w:rsidP="006273FF">
      <w:pPr>
        <w:pStyle w:val="mainbody"/>
      </w:pPr>
      <w:r w:rsidRPr="006273FF">
        <w:t>The:</w:t>
      </w:r>
    </w:p>
    <w:p w14:paraId="790B1FF6" w14:textId="77777777" w:rsidR="006273FF" w:rsidRPr="006273FF" w:rsidRDefault="006273FF">
      <w:pPr>
        <w:pStyle w:val="mainbody"/>
        <w:numPr>
          <w:ilvl w:val="0"/>
          <w:numId w:val="26"/>
        </w:numPr>
        <w:spacing w:line="240" w:lineRule="auto"/>
      </w:pPr>
      <w:r w:rsidRPr="006273FF">
        <w:t>GUE spacing of primes</w:t>
      </w:r>
    </w:p>
    <w:p w14:paraId="3AD60E36" w14:textId="77777777" w:rsidR="006273FF" w:rsidRPr="006273FF" w:rsidRDefault="006273FF">
      <w:pPr>
        <w:pStyle w:val="mainbody"/>
        <w:numPr>
          <w:ilvl w:val="0"/>
          <w:numId w:val="26"/>
        </w:numPr>
        <w:spacing w:line="240" w:lineRule="auto"/>
      </w:pPr>
      <w:r w:rsidRPr="006273FF">
        <w:t>GUE spacing of nuclear energy levels</w:t>
      </w:r>
    </w:p>
    <w:p w14:paraId="40EC128C" w14:textId="77777777" w:rsidR="006273FF" w:rsidRPr="006273FF" w:rsidRDefault="006273FF">
      <w:pPr>
        <w:pStyle w:val="mainbody"/>
        <w:numPr>
          <w:ilvl w:val="0"/>
          <w:numId w:val="26"/>
        </w:numPr>
        <w:spacing w:line="240" w:lineRule="auto"/>
      </w:pPr>
      <w:r w:rsidRPr="006273FF">
        <w:t>Fibonacci spirals of a sunflower</w:t>
      </w:r>
    </w:p>
    <w:p w14:paraId="3B905209" w14:textId="77777777" w:rsidR="006273FF" w:rsidRPr="006273FF" w:rsidRDefault="006273FF">
      <w:pPr>
        <w:pStyle w:val="mainbody"/>
        <w:numPr>
          <w:ilvl w:val="0"/>
          <w:numId w:val="26"/>
        </w:numPr>
        <w:spacing w:line="240" w:lineRule="auto"/>
      </w:pPr>
      <w:r w:rsidRPr="006273FF">
        <w:t>Phi proportions of a nautilus shell</w:t>
      </w:r>
    </w:p>
    <w:p w14:paraId="2AA8008F"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0A2A26E6" w14:textId="77777777" w:rsidR="006273FF" w:rsidRPr="006273FF" w:rsidRDefault="006273FF" w:rsidP="006273FF">
      <w:pPr>
        <w:pStyle w:val="mainbody"/>
      </w:pPr>
      <w:r w:rsidRPr="006273FF">
        <w:t>The same principle extends into three-dimensional geometry, and the examples there are among the most striking in all of science.</w:t>
      </w:r>
    </w:p>
    <w:p w14:paraId="0E22FAD5"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6EFD7679"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0CB6E989" w14:textId="77777777" w:rsidR="006273FF" w:rsidRPr="006273FF" w:rsidRDefault="006273FF" w:rsidP="006273FF">
      <w:pPr>
        <w:pStyle w:val="mainbody"/>
      </w:pPr>
      <w:r w:rsidRPr="006273FF">
        <w:t xml:space="preserve">The icosahedron is more striking still. Hundreds of viruses, including adenovirus, herpes simplex, and poliovirus, build their protein shells in icosahedral geometry. </w:t>
      </w:r>
      <w:r w:rsidR="00DA5094">
        <w:t xml:space="preserve">In 1962, the </w:t>
      </w:r>
      <w:r w:rsidRPr="006273FF">
        <w:t>Caspar-Klug theory established why: icosahedral symmetry gives the maximum enclosed volume per unit of identical protein subunits.</w:t>
      </w:r>
    </w:p>
    <w:p w14:paraId="6029DDB2" w14:textId="77777777" w:rsidR="006273FF" w:rsidRPr="006273FF" w:rsidRDefault="006273FF" w:rsidP="006273FF">
      <w:pPr>
        <w:pStyle w:val="mainbody"/>
      </w:pPr>
      <w:r w:rsidRPr="006273FF">
        <w:t>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the same structure. Different substrates, different scales, different constraints, same geometric solution.</w:t>
      </w:r>
    </w:p>
    <w:p w14:paraId="412AE6F5"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25EB110F"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45FA2DF0"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29C12096"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710BF082"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72169925" w14:textId="77777777" w:rsidR="006273FF" w:rsidRPr="006273FF" w:rsidRDefault="006273FF" w:rsidP="006273FF">
      <w:pPr>
        <w:pStyle w:val="mainbody"/>
      </w:pPr>
      <w:r w:rsidRPr="006273FF">
        <w:t>This is the same observation made earlier about Fibonacci spirals and prime numbers, now expressed in three dimensions:</w:t>
      </w:r>
    </w:p>
    <w:p w14:paraId="67FE0C43"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18294EDE"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03C35D0A"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78D4F98F"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D76D43E"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2B91A93" w14:textId="77777777" w:rsidR="006273FF" w:rsidRPr="006273FF" w:rsidRDefault="006273FF" w:rsidP="00D577C5">
      <w:pPr>
        <w:pStyle w:val="subchapter"/>
      </w:pPr>
      <w:bookmarkStart w:id="219" w:name="_Toc242177947"/>
      <w:r w:rsidRPr="006273FF">
        <w:t>WHAT IS BEING OPTIMIZED</w:t>
      </w:r>
      <w:bookmarkEnd w:id="219"/>
    </w:p>
    <w:p w14:paraId="423D6141"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47C8CB29"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7D26C7D8" w14:textId="77777777" w:rsidR="006273FF" w:rsidRPr="006273FF" w:rsidRDefault="006273FF">
      <w:pPr>
        <w:pStyle w:val="mainbody"/>
        <w:numPr>
          <w:ilvl w:val="0"/>
          <w:numId w:val="28"/>
        </w:numPr>
        <w:spacing w:line="240" w:lineRule="auto"/>
      </w:pPr>
      <w:r w:rsidRPr="006273FF">
        <w:t>Primes preserve their irreducibility.</w:t>
      </w:r>
    </w:p>
    <w:p w14:paraId="53CDB582"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15B928CD"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7B5EFB83" w14:textId="77777777" w:rsidR="006273FF" w:rsidRPr="006273FF" w:rsidRDefault="006273FF">
      <w:pPr>
        <w:pStyle w:val="mainbody"/>
        <w:numPr>
          <w:ilvl w:val="0"/>
          <w:numId w:val="28"/>
        </w:numPr>
        <w:spacing w:line="240" w:lineRule="auto"/>
      </w:pPr>
      <w:r w:rsidRPr="006273FF">
        <w:t>The spiral arms of a galaxy preserve the orbital distinctness of their constituent stars.</w:t>
      </w:r>
    </w:p>
    <w:p w14:paraId="05E3D5E4"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109144B4"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30055BB3"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589B9F3E"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6538F6B9" w14:textId="77777777" w:rsidR="006273FF" w:rsidRPr="006273FF" w:rsidRDefault="006273FF" w:rsidP="006273FF">
      <w:pPr>
        <w:pStyle w:val="mainbody"/>
      </w:pPr>
      <w:r w:rsidRPr="006273FF">
        <w:t xml:space="preserve">The Riemann hypothesis, one of the most important unsolved problems in mathematics, may turn out to have a physical proof. </w:t>
      </w:r>
      <w:r w:rsidR="00DA5094">
        <w:t>Its zeros</w:t>
      </w:r>
      <w:r w:rsidR="00DA5094" w:rsidRPr="006273FF">
        <w:t xml:space="preserve"> </w:t>
      </w:r>
      <w:r w:rsidRPr="006273FF">
        <w:t>may be the positions of irreducible relationships in a physical system we have not yet fully identified.</w:t>
      </w:r>
    </w:p>
    <w:p w14:paraId="555DF1F2" w14:textId="77777777" w:rsidR="006273FF" w:rsidRPr="006273FF" w:rsidRDefault="006273FF" w:rsidP="00D577C5">
      <w:pPr>
        <w:pStyle w:val="subchapter"/>
      </w:pPr>
      <w:bookmarkStart w:id="220" w:name="_Toc242177948"/>
      <w:r w:rsidRPr="006273FF">
        <w:t>WHAT PHYSICS TELLS US</w:t>
      </w:r>
      <w:bookmarkEnd w:id="220"/>
    </w:p>
    <w:p w14:paraId="1017A97C" w14:textId="77777777" w:rsidR="006273FF" w:rsidRPr="006273FF" w:rsidRDefault="006273FF" w:rsidP="006273FF">
      <w:pPr>
        <w:pStyle w:val="mainbody"/>
      </w:pPr>
      <w:r w:rsidRPr="006273FF">
        <w:t xml:space="preserve">The conventional treatments of mathematical constants in physics are correct as far as they go. Pi appears throughout physics wherever rotational symmetry or spherical geometry occurs </w:t>
      </w:r>
      <w:r w:rsidRPr="00922F89">
        <w:rPr>
          <w:vertAlign w:val="superscript"/>
        </w:rPr>
        <w:t>[8]</w:t>
      </w:r>
      <w:r w:rsidRPr="006273FF">
        <w:t>.</w:t>
      </w:r>
    </w:p>
    <w:p w14:paraId="76CDA1FB" w14:textId="77777777" w:rsidR="006273FF" w:rsidRPr="006273FF" w:rsidRDefault="006273FF" w:rsidP="006273FF">
      <w:pPr>
        <w:pStyle w:val="mainbody"/>
      </w:pPr>
      <w:r w:rsidRPr="006273FF">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49CC1344"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922F89">
        <w:rPr>
          <w:vertAlign w:val="superscript"/>
        </w:rPr>
        <w:t>[9]</w:t>
      </w:r>
      <w:r w:rsidRPr="006273FF">
        <w:t>.</w:t>
      </w:r>
    </w:p>
    <w:p w14:paraId="350C05EC"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294C0FFE"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660E5445" w14:textId="77777777" w:rsidR="006273FF" w:rsidRPr="006273FF" w:rsidRDefault="006273FF" w:rsidP="006273FF">
      <w:pPr>
        <w:pStyle w:val="mainbody"/>
      </w:pPr>
      <w:r w:rsidRPr="006273FF">
        <w:t>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4EC3C278" w14:textId="77777777" w:rsidR="00DA1AFC" w:rsidRDefault="006273FF" w:rsidP="00DA1AFC">
      <w:pPr>
        <w:pStyle w:val="mainbody"/>
      </w:pPr>
      <w:r w:rsidRPr="006273FF">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4708428C" w14:textId="77777777" w:rsidR="00DA1AFC" w:rsidRPr="008D1A76" w:rsidRDefault="00DA1AFC" w:rsidP="00DA1AFC">
      <w:pPr>
        <w:pStyle w:val="subchapter"/>
      </w:pPr>
      <w:bookmarkStart w:id="221" w:name="_Toc242177949"/>
      <w:r w:rsidRPr="00F83378">
        <w:t>MATHEMATICAL CONSTANTS: DOMAINS, OCCURRENCE, AND INFORMATION ROLE</w:t>
      </w:r>
      <w:bookmarkEnd w:id="22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62E6DF84"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2EDBD3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581B8D6"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C9C9DE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621DD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2200ED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5A12894C"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4E19C3B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D76FC01"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AEA41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DA6F5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CECF8D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271DB8A1"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42A0FF0"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CB2302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AEED47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75A845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694020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4A2139E5"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A40D16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AF33B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60BE2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6B34CF"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8D5B8D9"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095565C3"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77B6D098"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B6D3F3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Fine-structure 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91F25A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Electromagnetic coupling 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AF551F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Atomic energy levels; spectral 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0571F37"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Sets the coupling 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A1AFC" w:rsidRPr="00D677C5" w14:paraId="046FF117"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C2DA91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EBC49C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67CF4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88C6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7272981"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5580ADCF" w14:textId="77777777" w:rsidR="00DA1AFC" w:rsidRPr="00CB0C00" w:rsidRDefault="00DA1AFC" w:rsidP="00DA1AFC">
      <w:pPr>
        <w:pStyle w:val="Caption"/>
      </w:pPr>
      <w:r>
        <w:t xml:space="preserve">Table 14 - </w:t>
      </w:r>
      <w:fldSimple w:instr=" SEQ Table_14_- \* ARABIC ">
        <w:r w:rsidR="00E95535">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4498CFB7" w14:textId="77777777" w:rsidR="006273FF" w:rsidRPr="006273FF" w:rsidRDefault="006273FF" w:rsidP="00DA1AFC">
      <w:pPr>
        <w:pStyle w:val="mainbody"/>
      </w:pPr>
      <w:r w:rsidRPr="006273FF">
        <w:t>EMPIRICAL EVIDENCE: MATHEMATICAL STRUCTURE IN COSMIC OBSERVATIONS</w:t>
      </w:r>
    </w:p>
    <w:p w14:paraId="35658070" w14:textId="77777777"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11FD242E"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3761A3DF" w14:textId="77777777" w:rsidR="006273FF" w:rsidRPr="006273FF" w:rsidRDefault="006273FF" w:rsidP="006273FF">
      <w:pPr>
        <w:pStyle w:val="mainbody"/>
      </w:pPr>
      <w:r>
        <w:t>The DESI DR2 results, which favor dark energy that evolves over time, are consistent with a universe whose properties vary in ways predicted by information-theoretic frameworks.</w:t>
      </w:r>
    </w:p>
    <w:p w14:paraId="37D86D77" w14:textId="77777777" w:rsidR="006273FF" w:rsidRPr="006273FF" w:rsidRDefault="006273FF" w:rsidP="006273FF">
      <w:pPr>
        <w:pStyle w:val="mainbody"/>
      </w:pPr>
      <w:r w:rsidRPr="006273FF">
        <w:rPr>
          <w:b/>
          <w:bCs/>
        </w:rPr>
        <w:t>Fractal dimensions in the CMB.</w:t>
      </w:r>
      <w:r w:rsidRPr="006273FF">
        <w:t xml:space="preserve"> Caruso and Oguri found evidence that the dimensionality of space deviates slightly from exactly 3 by analyzing the CMB spectrum using a generalized Planck distribution for non-integer spatial dimensions </w:t>
      </w:r>
      <w:r w:rsidRPr="00922F89">
        <w:rPr>
          <w:vertAlign w:val="superscript"/>
        </w:rPr>
        <w:t>[12, 13]</w:t>
      </w:r>
      <w:r w:rsidRPr="006273FF">
        <w:t xml:space="preserve">. Multiple independent studies confirmed fractal dimensions in CMB isotherms ranging from D approximately 1.43 to 1.78, consistent across both real Planck satellite data and theoretical simulations </w:t>
      </w:r>
      <w:r w:rsidRPr="00922F89">
        <w:rPr>
          <w:vertAlign w:val="superscript"/>
        </w:rPr>
        <w:t>[14, 15]</w:t>
      </w:r>
      <w:r w:rsidRPr="006273FF">
        <w:t>.</w:t>
      </w:r>
    </w:p>
    <w:p w14:paraId="04EC44B4" w14:textId="77777777" w:rsidR="006273FF" w:rsidRPr="006273FF" w:rsidRDefault="006273FF" w:rsidP="006273FF">
      <w:pPr>
        <w:pStyle w:val="mainbody"/>
      </w:pPr>
      <w:r w:rsidRPr="006273FF">
        <w:t>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77145207" w14:textId="7883DC8B" w:rsidR="006273FF" w:rsidRPr="006273FF" w:rsidRDefault="006273FF" w:rsidP="006273FF">
      <w:pPr>
        <w:pStyle w:val="mainbody"/>
      </w:pPr>
      <w:r w:rsidRPr="006273FF">
        <w:rPr>
          <w:b/>
          <w:bCs/>
        </w:rPr>
        <w:t>Deterministic chaos in pulsar dynamics.</w:t>
      </w:r>
      <w:r w:rsidRPr="006273FF">
        <w:t xml:space="preserve"> </w:t>
      </w:r>
      <w:r w:rsidR="00505C45">
        <w:t>Seymour and Lorimer analyzed pulsar timing data</w:t>
      </w:r>
      <w:r w:rsidRPr="006273FF">
        <w:t xml:space="preserve">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619BCFED" w14:textId="77777777" w:rsidR="006273FF" w:rsidRPr="006273FF" w:rsidRDefault="006273FF" w:rsidP="006273FF">
      <w:pPr>
        <w:pStyle w:val="mainbody"/>
      </w:pPr>
      <w:r w:rsidRPr="006273FF">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The system is not random; it is solving a constrained optimization problem in a high-dimensional phase space, and the low-dimensional attractor is the forced output.</w:t>
      </w:r>
    </w:p>
    <w:p w14:paraId="31849AD4" w14:textId="77777777" w:rsidR="006273FF" w:rsidRPr="006273FF" w:rsidRDefault="006273FF" w:rsidP="006273FF">
      <w:pPr>
        <w:pStyle w:val="mainbody"/>
      </w:pPr>
      <w:r w:rsidRPr="006273FF">
        <w:rPr>
          <w:b/>
          <w:bCs/>
        </w:rPr>
        <w:t>The convergent picture.</w:t>
      </w:r>
      <w:r w:rsidRPr="006273FF">
        <w:t xml:space="preserve"> These independent findings span dramatically different physical scales and measurement techniques, yet share common themes. Mathematical structure appears in fundamental cosmic observations. Information theory explains why these constants appear. Optimization principles govern cosmic structure. Simple relational rules generate complex observable patterns.</w:t>
      </w:r>
    </w:p>
    <w:p w14:paraId="473487CA"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454A22E1" w14:textId="77777777" w:rsidR="006273FF" w:rsidRPr="006273FF" w:rsidRDefault="006273FF" w:rsidP="00D577C5">
      <w:pPr>
        <w:pStyle w:val="subchapter"/>
      </w:pPr>
      <w:bookmarkStart w:id="222" w:name="_Toc242177950"/>
      <w:r w:rsidRPr="006273FF">
        <w:t>THE ACTIVE MATHEMATICS HYPOTHESIS</w:t>
      </w:r>
      <w:bookmarkEnd w:id="222"/>
    </w:p>
    <w:p w14:paraId="4828EB0D"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64CE3F57" w14:textId="77777777" w:rsidR="006273FF" w:rsidRPr="006273FF" w:rsidRDefault="006273FF" w:rsidP="006273FF">
      <w:pPr>
        <w:pStyle w:val="mainbody"/>
      </w:pPr>
      <w:r w:rsidRPr="006273FF">
        <w:t>If this is correct, physical systems operating under conditions related to specific mathematical constants should exhibit measurably different behavior from systems operating under nearby conditions.</w:t>
      </w:r>
    </w:p>
    <w:p w14:paraId="5760E2D7"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3AEB4412" w14:textId="77777777" w:rsidR="006273FF" w:rsidRPr="006273FF" w:rsidRDefault="006273FF">
      <w:pPr>
        <w:pStyle w:val="mainbody"/>
        <w:numPr>
          <w:ilvl w:val="0"/>
          <w:numId w:val="29"/>
        </w:numPr>
        <w:spacing w:line="240" w:lineRule="auto"/>
      </w:pPr>
      <w:r w:rsidRPr="006273FF">
        <w:t>Error rates in quantum computation could decrease at these frequencies.</w:t>
      </w:r>
    </w:p>
    <w:p w14:paraId="6E9F4AF1" w14:textId="77777777" w:rsidR="006273FF" w:rsidRPr="006273FF" w:rsidRDefault="006273FF">
      <w:pPr>
        <w:pStyle w:val="mainbody"/>
        <w:numPr>
          <w:ilvl w:val="0"/>
          <w:numId w:val="29"/>
        </w:numPr>
        <w:spacing w:line="240" w:lineRule="auto"/>
      </w:pPr>
      <w:r w:rsidRPr="006273FF">
        <w:t>Galaxy clustering might show enhanced correlations at angular scales related to mathematical constants.</w:t>
      </w:r>
    </w:p>
    <w:p w14:paraId="700AE8AC"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6D8D08B1"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56935207"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6CBECDC0" w14:textId="77777777" w:rsidR="006273FF" w:rsidRPr="006273FF" w:rsidRDefault="006273FF" w:rsidP="00D577C5">
      <w:pPr>
        <w:pStyle w:val="subchapter"/>
      </w:pPr>
      <w:bookmarkStart w:id="223" w:name="_Toc242177951"/>
      <w:r w:rsidRPr="006273FF">
        <w:t>EXPERIMENTAL PREDICTIONS</w:t>
      </w:r>
      <w:bookmarkEnd w:id="223"/>
    </w:p>
    <w:p w14:paraId="6EE83E93"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5EB5891B" w14:textId="77777777" w:rsidR="006273FF" w:rsidRPr="006273FF" w:rsidRDefault="006273FF" w:rsidP="006273FF">
      <w:pPr>
        <w:pStyle w:val="mainbody"/>
      </w:pPr>
      <w:r w:rsidRPr="006273FF">
        <w:t>Gravitational fields around information-rich systems should exhibit deviations from general relativity’s predictions at 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7559CCD0"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11133902" w14:textId="77777777" w:rsidR="006273FF" w:rsidRPr="006273FF" w:rsidRDefault="006273FF" w:rsidP="006273FF">
      <w:pPr>
        <w:pStyle w:val="mainbody"/>
      </w:pPr>
      <w:r w:rsidRPr="006273FF">
        <w:t xml:space="preserve">Quantum entanglement between particles should show distance-dependent behavior that differs between systems operating at mathematical-constant-related frequencies versus arbitrary frequencies </w:t>
      </w:r>
      <w:r w:rsidRPr="00922F89">
        <w:rPr>
          <w:vertAlign w:val="superscript"/>
        </w:rPr>
        <w:t>[23]</w:t>
      </w:r>
      <w:r w:rsidRPr="006273FF">
        <w:t>.</w:t>
      </w:r>
    </w:p>
    <w:p w14:paraId="297EB581"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7D05DD0B"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64FDDE43"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7A44A680" w14:textId="77777777" w:rsidR="006273FF" w:rsidRPr="006273FF" w:rsidRDefault="006273FF" w:rsidP="00BA4CC4">
      <w:pPr>
        <w:pStyle w:val="subchapter"/>
      </w:pPr>
      <w:bookmarkStart w:id="224" w:name="_Toc242177952"/>
      <w:r w:rsidRPr="006273FF">
        <w:t>IMPLICATIONS IF VALIDATED</w:t>
      </w:r>
      <w:bookmarkEnd w:id="224"/>
    </w:p>
    <w:p w14:paraId="36B46780"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41F35BA9" w14:textId="77777777" w:rsidR="006273FF" w:rsidRPr="006273FF" w:rsidRDefault="006273FF" w:rsidP="006273FF">
      <w:pPr>
        <w:pStyle w:val="mainbody"/>
      </w:pPr>
      <w:r w:rsidRPr="006273FF">
        <w:t>Mathematics describes relationships that are physical. Physics studies relationships that are mathematical. The two disciplines are not parallel descriptions of the same territory. They are the same description, approached from different directions.</w:t>
      </w:r>
    </w:p>
    <w:p w14:paraId="30104B25" w14:textId="77777777" w:rsidR="006273FF" w:rsidRPr="006273FF" w:rsidRDefault="006273FF" w:rsidP="006273FF">
      <w:pPr>
        <w:pStyle w:val="mainbody"/>
      </w:pPr>
      <w:r w:rsidRPr="006273FF">
        <w:t>The fine-tuning problem in cosmology transforms from a metaphysical mystery into an optimization problem with a calculable answer. Rather than asking why physical constants take the values they do, we ask what relational constraints a stable information-processing universe must satisfy. Then we calculate the constants that satisfy them. The constants are not lucky. They are necessary.</w:t>
      </w:r>
    </w:p>
    <w:p w14:paraId="7C1FA1BB"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648C7439"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7B53A11F" w14:textId="77777777" w:rsidR="006273FF" w:rsidRPr="006273FF" w:rsidRDefault="006273FF" w:rsidP="00BA4CC4">
      <w:pPr>
        <w:pStyle w:val="subchapter"/>
      </w:pPr>
      <w:bookmarkStart w:id="225" w:name="_Toc242177953"/>
      <w:r w:rsidRPr="006273FF">
        <w:t>INTEGRATION WITH THE COSMIC FRAMEWORK</w:t>
      </w:r>
      <w:bookmarkEnd w:id="225"/>
    </w:p>
    <w:p w14:paraId="52590A1D"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3CE5CB15" w14:textId="77777777" w:rsidR="006273FF" w:rsidRPr="006273FF" w:rsidRDefault="006273FF" w:rsidP="006273FF">
      <w:pPr>
        <w:pStyle w:val="mainbody"/>
      </w:pPr>
      <w:r w:rsidRPr="006273FF">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56ACC895" w14:textId="77777777" w:rsidR="006273FF" w:rsidRPr="006273FF" w:rsidRDefault="006273FF" w:rsidP="006273FF">
      <w:pPr>
        <w:pStyle w:val="mainbody"/>
      </w:pPr>
      <w:r w:rsidRPr="006273FF">
        <w:t>Element 5 proposed that the four forces function as information operations. If mathematical constants optimize information processing, then the constants governing each force are not arbitrary parameters but necessary values for a complete information architecture.</w:t>
      </w:r>
    </w:p>
    <w:p w14:paraId="3D97E1CF"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06BE8856"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5680FF51"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2DCFA97B"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12A5B279" w14:textId="77777777" w:rsidR="000D580C" w:rsidRDefault="006273FF" w:rsidP="00014E2E">
      <w:pPr>
        <w:pStyle w:val="mainbody"/>
        <w:rPr>
          <w:b/>
          <w:bCs/>
        </w:rPr>
        <w:sectPr w:rsidR="000D580C" w:rsidSect="00D25AF9">
          <w:headerReference w:type="default" r:id="rId78"/>
          <w:pgSz w:w="8640" w:h="12960"/>
          <w:pgMar w:top="936" w:right="864" w:bottom="792" w:left="864" w:header="576" w:footer="432" w:gutter="288"/>
          <w:cols w:space="720"/>
          <w:titlePg/>
          <w:docGrid w:linePitch="360"/>
        </w:sectPr>
      </w:pPr>
      <w:r w:rsidRPr="006273FF">
        <w:t xml:space="preserve">The question becomes, is spacetime the arena in which constrained relational processes operate? Or is spacetime one more output of those processes? Not the stage. Another actor, assembled from the same information relationships that produce everything else. That is where the framework is heading. </w:t>
      </w:r>
      <w:bookmarkStart w:id="226" w:name="_Hlk210473823"/>
      <w:bookmarkStart w:id="227" w:name="_Hlk206855996"/>
    </w:p>
    <w:p w14:paraId="79BC76D0" w14:textId="77777777" w:rsidR="00B8423E" w:rsidRPr="00222821" w:rsidRDefault="00B8423E" w:rsidP="00B8423E">
      <w:pPr>
        <w:pStyle w:val="ChapterTitle0"/>
        <w:rPr>
          <w:b w:val="0"/>
          <w:bCs w:val="0"/>
        </w:rPr>
      </w:pPr>
      <w:bookmarkStart w:id="228" w:name="_Toc242177954"/>
      <w:r w:rsidRPr="00222821">
        <w:rPr>
          <w:b w:val="0"/>
          <w:bCs w:val="0"/>
        </w:rPr>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8"/>
    </w:p>
    <w:p w14:paraId="4E2705DE" w14:textId="77777777" w:rsidR="00AB1FA6" w:rsidRPr="00222821" w:rsidRDefault="00AB1FA6" w:rsidP="00AE6719">
      <w:pPr>
        <w:pStyle w:val="ChapterSubtitle"/>
      </w:pPr>
      <w:bookmarkStart w:id="229" w:name="_Toc242177955"/>
      <w:r w:rsidRPr="00222821">
        <w:t>Could Information Processing Create Reality's Foundation?</w:t>
      </w:r>
      <w:bookmarkEnd w:id="22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3BA24952"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18FCA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5BE3ABC6" w14:textId="77777777" w:rsidR="00345C28" w:rsidRPr="00692E1C" w:rsidRDefault="00345C28" w:rsidP="00345C28">
      <w:pPr>
        <w:pStyle w:val="mainbody"/>
      </w:pPr>
    </w:p>
    <w:p w14:paraId="4841B4BA"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1BBF2FB2" w14:textId="77777777" w:rsidR="00374844" w:rsidRPr="00374844" w:rsidRDefault="00374844" w:rsidP="00374844">
      <w:pPr>
        <w:pStyle w:val="mainbody"/>
      </w:pPr>
      <w:r w:rsidRPr="00374844">
        <w:t>Not physically. Mathematically. He took a system described by the AdS/CFT correspondence, one of the most rigorously established results in theoretical physics, and asked one precise question. What happens to the geometry of spacetime connecting two regions as you reduce the quantum entanglement between them?</w:t>
      </w:r>
    </w:p>
    <w:p w14:paraId="10957744"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geometrically adjacent regions became geometrically separate, not because anything moved them apart, but because the quantum correlations between them were removed </w:t>
      </w:r>
      <w:r w:rsidRPr="00922F89">
        <w:rPr>
          <w:vertAlign w:val="superscript"/>
        </w:rPr>
        <w:t>[1]</w:t>
      </w:r>
      <w:r w:rsidRPr="00374844">
        <w:t>.</w:t>
      </w:r>
    </w:p>
    <w:p w14:paraId="510D16A3"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7E2A481F"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371DD675" w14:textId="77777777" w:rsidR="00374844" w:rsidRPr="00374844" w:rsidRDefault="00374844" w:rsidP="00014E2E">
      <w:pPr>
        <w:pStyle w:val="subchapter"/>
      </w:pPr>
      <w:bookmarkStart w:id="230" w:name="_Toc242177956"/>
      <w:r w:rsidRPr="00374844">
        <w:t>WHAT PHYSICS ASSUMES</w:t>
      </w:r>
      <w:bookmarkEnd w:id="230"/>
    </w:p>
    <w:p w14:paraId="0EB91076"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6CB93D0E"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9683926"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t>[4]</w:t>
      </w:r>
      <w:r w:rsidRPr="00374844">
        <w:t>. Even the most successful theory in physics, the Standard Model, presumes spacetime exists as a given container within which quantum fields interact.</w:t>
      </w:r>
    </w:p>
    <w:p w14:paraId="4E653268"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1B4BA430" w14:textId="77777777" w:rsidR="00374844" w:rsidRPr="00374844" w:rsidRDefault="00374844" w:rsidP="00374844">
      <w:pPr>
        <w:pStyle w:val="mainbody"/>
      </w:pPr>
      <w:r w:rsidRPr="00374844">
        <w:t xml:space="preserve">This assumption creates persistent problems. The cosmological constant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3FE68833"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0A03E04D"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51C0A04B"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65D25188" w14:textId="77777777" w:rsidR="00374844" w:rsidRPr="00374844" w:rsidRDefault="00374844" w:rsidP="00374844">
      <w:pPr>
        <w:pStyle w:val="mainbody"/>
      </w:pPr>
      <w:r w:rsidRPr="00374844">
        <w:t>If spacetime emerges from something more foundational, both theories might be approximations valid in different regimes. Their unification might then follow naturally from the underlying structure rather than requiring forced synthesis.</w:t>
      </w:r>
    </w:p>
    <w:p w14:paraId="508ECB03" w14:textId="77777777" w:rsidR="00374844" w:rsidRPr="00374844" w:rsidRDefault="00374844" w:rsidP="00014E2E">
      <w:pPr>
        <w:pStyle w:val="subchapter"/>
      </w:pPr>
      <w:bookmarkStart w:id="231" w:name="_Toc242177957"/>
      <w:r w:rsidRPr="00374844">
        <w:t>THE PHYSICAL CHAIN FROM INFORMATION TO GEOMETRY</w:t>
      </w:r>
      <w:bookmarkEnd w:id="231"/>
    </w:p>
    <w:p w14:paraId="110F0E8E"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09AE169C" w14:textId="77777777" w:rsidR="00374844" w:rsidRPr="00374844" w:rsidRDefault="00374844" w:rsidP="00374844">
      <w:pPr>
        <w:pStyle w:val="mainbody"/>
      </w:pPr>
      <w:r w:rsidRPr="00374844">
        <w:t>The chain runs like this.</w:t>
      </w:r>
    </w:p>
    <w:p w14:paraId="76A61AE9"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5D635E58"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48273FFE"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24CECDF0"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2CBF41C9" w14:textId="77777777" w:rsidR="00374844" w:rsidRPr="00374844" w:rsidRDefault="00374844" w:rsidP="00374844">
      <w:pPr>
        <w:pStyle w:val="mainbody"/>
      </w:pPr>
      <w:r w:rsidRPr="00374844">
        <w:t>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processing since before atoms formed, the accumulated effect may be the spacetime we inhabit.</w:t>
      </w:r>
    </w:p>
    <w:p w14:paraId="404B8E71" w14:textId="77777777" w:rsidR="00374844" w:rsidRPr="00374844" w:rsidRDefault="00374844" w:rsidP="00BC592C">
      <w:pPr>
        <w:pStyle w:val="subchapter"/>
      </w:pPr>
      <w:bookmarkStart w:id="232" w:name="_Toc242177958"/>
      <w:r w:rsidRPr="00374844">
        <w:t>WHEELER’S INSIGHT AND THE HOLOGRAPHIC PRINCIPLE</w:t>
      </w:r>
      <w:bookmarkEnd w:id="232"/>
    </w:p>
    <w:p w14:paraId="2DA45766"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Wheeler was not being metaphorical. He was proposing that what we call things, particles, fields, and forces are better understood as patterns in information processing. The physical world, in his account, is downstream of the informational one.</w:t>
      </w:r>
    </w:p>
    <w:p w14:paraId="14B9AF6F" w14:textId="77777777" w:rsidR="00374844" w:rsidRPr="00374844" w:rsidRDefault="00374844" w:rsidP="00374844">
      <w:pPr>
        <w:pStyle w:val="mainbody"/>
      </w:pPr>
      <w:r w:rsidRPr="00374844">
        <w:t>For decades, this seemed more philosophical than physical. Then the mathematics began to catch up.</w:t>
      </w:r>
    </w:p>
    <w:p w14:paraId="328C04D3"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40A1E1C7"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1D5F61F1"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6F3D1B70" w14:textId="77777777" w:rsidR="00374844" w:rsidRPr="00374844" w:rsidRDefault="00374844" w:rsidP="00374844">
      <w:pPr>
        <w:pStyle w:val="mainbody"/>
      </w:pPr>
      <w:r w:rsidRPr="00374844">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16527D11"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7594C5DF" w14:textId="77777777" w:rsidR="00374844" w:rsidRPr="00374844" w:rsidRDefault="00374844" w:rsidP="00BC592C">
      <w:pPr>
        <w:pStyle w:val="subchapter"/>
      </w:pPr>
      <w:bookmarkStart w:id="233" w:name="_Toc242177959"/>
      <w:r w:rsidRPr="00374844">
        <w:t>ENTANGLEMENT AS THE FABRIC OF SPACE</w:t>
      </w:r>
      <w:bookmarkEnd w:id="233"/>
    </w:p>
    <w:p w14:paraId="6777EDE7"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7EEE945A"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21BE2DF1" w14:textId="77777777" w:rsidR="00374844" w:rsidRPr="00374844" w:rsidRDefault="00374844" w:rsidP="00374844">
      <w:pPr>
        <w:pStyle w:val="mainbody"/>
      </w:pPr>
      <w:r w:rsidRPr="00374844">
        <w:t xml:space="preserve">Van Raamsdonk showed that in AdS/CFT systems, this is </w:t>
      </w:r>
      <w:r w:rsidR="001079C2">
        <w:t>exact</w:t>
      </w:r>
      <w:r w:rsidRPr="00374844">
        <w:t>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17F54A19" w14:textId="77777777" w:rsidR="00374844" w:rsidRPr="00374844" w:rsidRDefault="00374844" w:rsidP="00374844">
      <w:pPr>
        <w:pStyle w:val="mainbody"/>
      </w:pPr>
      <w:r w:rsidRPr="00374844">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382868DD"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014BC094"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52279C85" w14:textId="19675E92" w:rsidR="00374844" w:rsidRPr="00374844" w:rsidRDefault="00505C45" w:rsidP="00374844">
      <w:pPr>
        <w:pStyle w:val="mainbody"/>
      </w:pPr>
      <w:r>
        <w:t>A May 2025 study in the Annals of Physics by Florian Neukart extends this further, proposing that quantum information encoded in entanglement entropy contributes to spacetime curvature</w:t>
      </w:r>
      <w:r w:rsidR="00374844" w:rsidRPr="00374844">
        <w:t xml:space="preserve"> </w:t>
      </w:r>
      <w:r w:rsidR="00374844" w:rsidRPr="00922F89">
        <w:rPr>
          <w:vertAlign w:val="superscript"/>
        </w:rPr>
        <w:t>[17]</w:t>
      </w:r>
      <w:r w:rsidR="00374844" w:rsidRPr="00374844">
        <w:t xml:space="preserve">. </w:t>
      </w:r>
      <w:r>
        <w:t>It introduces an informational stress-energy tensor into Einstein’s equations, a proposal for how entanglement could create gravitational effects.</w:t>
      </w:r>
    </w:p>
    <w:p w14:paraId="54AC8158"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78EAE8E7" w14:textId="77777777" w:rsidR="0066361B" w:rsidRPr="00C153BC" w:rsidRDefault="0066361B" w:rsidP="0066361B">
      <w:pPr>
        <w:pStyle w:val="mainbody"/>
      </w:pPr>
      <w:r w:rsidRPr="00C153BC">
        <w:rPr>
          <w:noProof/>
        </w:rPr>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66F5E13F" w14:textId="77777777" w:rsidR="0066361B" w:rsidRPr="00C153BC" w:rsidRDefault="0066361B" w:rsidP="0066361B">
      <w:pPr>
        <w:pStyle w:val="Caption"/>
        <w:jc w:val="left"/>
      </w:pPr>
      <w:r w:rsidRPr="00C153BC">
        <w:t xml:space="preserve">Figure 15 - </w:t>
      </w:r>
      <w:fldSimple w:instr=" SEQ Figure_15_- \* ARABIC ">
        <w:r w:rsidR="00E95535">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01CF2D7E" w14:textId="77777777"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0410FB11"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1A7C68D0"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31CDAF6C" w14:textId="77777777" w:rsidR="00374844" w:rsidRPr="00374844" w:rsidRDefault="00374844" w:rsidP="00BC592C">
      <w:pPr>
        <w:pStyle w:val="subchapter"/>
      </w:pPr>
      <w:bookmarkStart w:id="234" w:name="_Toc242177960"/>
      <w:r w:rsidRPr="00374844">
        <w:t>TIME FROM INFORMATION FLOW</w:t>
      </w:r>
      <w:bookmarkEnd w:id="234"/>
    </w:p>
    <w:p w14:paraId="3ACF91D9"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The framework proposes something more precise than emergence. Time is not a property that the geometric structure possesses. Time is the geometric structure expanding.</w:t>
      </w:r>
    </w:p>
    <w:p w14:paraId="481AF83A"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4DB1A8AE"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33A0EC5C"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3F985466"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51EA91C3" w14:textId="77777777" w:rsidR="00374844" w:rsidRPr="00374844" w:rsidRDefault="00374844" w:rsidP="00374844">
      <w:pPr>
        <w:pStyle w:val="mainbody"/>
      </w:pPr>
      <w:r w:rsidRPr="00374844">
        <w:t>Its exterior is the pre-geometric substrate, still atemporal, still without spatial or causal structure, still holding the information relationships from which the next moments of geometry will crystallize.</w:t>
      </w:r>
    </w:p>
    <w:p w14:paraId="2EE6D556" w14:textId="77777777" w:rsidR="00D5175A" w:rsidRDefault="00D5175A" w:rsidP="00D5175A">
      <w:pPr>
        <w:pStyle w:val="mainbody"/>
        <w:keepNext/>
      </w:pPr>
      <w:r>
        <w:rPr>
          <w:noProof/>
        </w:rPr>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80">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68930281" w14:textId="77777777" w:rsidR="00D5175A" w:rsidRPr="00345C28" w:rsidRDefault="00D5175A" w:rsidP="00D5175A">
      <w:pPr>
        <w:pStyle w:val="Caption"/>
        <w:jc w:val="left"/>
      </w:pPr>
      <w:r>
        <w:t xml:space="preserve">Figure 15 - </w:t>
      </w:r>
      <w:fldSimple w:instr=" SEQ Figure_15_- \* ARABIC ">
        <w:r w:rsidR="00E95535">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6AD40CE4"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63FF7499"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5A28EF77" w14:textId="77777777" w:rsidR="00374844" w:rsidRPr="00374844" w:rsidRDefault="00374844" w:rsidP="00374844">
      <w:pPr>
        <w:pStyle w:val="mainbody"/>
      </w:pPr>
      <w:r w:rsidRPr="00374844">
        <w:t>A natural question follows. Does the substrate wait for the sphere to arrive? The answer is no, and the reason is precise. “Wait” is a temporal concept. The pre-geometric substrate simply is, atemporally, in the logical sense that the axioms of mathematics simply are, without requiring a time at which they became true. At the moment the sphere reaches a region of substrate, time comes into existence there.</w:t>
      </w:r>
    </w:p>
    <w:p w14:paraId="6F7798EC"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5A3276C4"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5D031FBB"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5BE543AA"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0561BED5" w14:textId="77777777" w:rsidR="00374844" w:rsidRPr="00374844" w:rsidRDefault="00374844" w:rsidP="00374844">
      <w:pPr>
        <w:pStyle w:val="mainbody"/>
      </w:pPr>
      <w:r w:rsidRPr="00374844">
        <w:t>From inside the block, this seems strange. We experience time sequentially, one moment after the next, never all at once. The sphere model explains exactly why. We are thermodynamic systems carried forward on the expanding boundary.</w:t>
      </w:r>
    </w:p>
    <w:p w14:paraId="11E29E57"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3DE1227B"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00F4AF57"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45F74A3D" w14:textId="77777777"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3AE7D164" w14:textId="77777777" w:rsidR="00374844" w:rsidRPr="00374844" w:rsidRDefault="00374844" w:rsidP="00374844">
      <w:pPr>
        <w:pStyle w:val="mainbody"/>
      </w:pPr>
      <w:r w:rsidRPr="00374844">
        <w:t>The future feels open, not because it is undetermined in the block but because your brain has no physical access to the states it has not yet instantiated. You cannot remember forward because memory requires the Landauer dissipation, which runs only in one direction. The sensation of moving through time is the sensation of being a physical process that can only be read sequentially. The block does not move. You do not move through it.</w:t>
      </w:r>
    </w:p>
    <w:p w14:paraId="6A58B65A"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68589068"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28A8CD55" w14:textId="77777777" w:rsidR="00374844" w:rsidRPr="00374844" w:rsidRDefault="00374844" w:rsidP="00374844">
      <w:pPr>
        <w:pStyle w:val="mainbody"/>
      </w:pPr>
      <w:r w:rsidRPr="00374844">
        <w:t>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no before or after, no causal order, nothing that the word “time” applies to.</w:t>
      </w:r>
    </w:p>
    <w:p w14:paraId="6EDA10C4"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3EC215B5"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36C786D0" w14:textId="77777777" w:rsidR="00374844" w:rsidRPr="00374844" w:rsidRDefault="00374844" w:rsidP="00374844">
      <w:pPr>
        <w:pStyle w:val="mainbody"/>
      </w:pPr>
      <w:r w:rsidRPr="00374844">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1F8BAD09"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4C79F315"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7D6F4B09"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319E9361" w14:textId="2DA3BB1E" w:rsidR="00374844" w:rsidRPr="00374844" w:rsidRDefault="00374844" w:rsidP="00374844">
      <w:pPr>
        <w:pStyle w:val="mainbody"/>
      </w:pPr>
      <w:r>
        <w:t xml:space="preserve">It is the continuation of the same process that created the sphere. The substrate converts into geometry at a rate determined by its information density. The DESI observation that dark energy may be evolving rather than remaining constant is what this account expects. As the sphere expands, the remaining substrate changes character. Its information density, the richness of relationships still to be crystallized, changes over cosmic time. The conversion rate changes with it. A genuinely constant cosmological constant would be surprising in this account. Evolution is expected </w:t>
      </w:r>
      <w:r w:rsidR="00505C45">
        <w:t>[22]</w:t>
      </w:r>
      <w:r>
        <w:t>.</w:t>
      </w:r>
    </w:p>
    <w:p w14:paraId="2B88B480" w14:textId="77777777" w:rsidR="00374844" w:rsidRPr="00374844" w:rsidRDefault="00374844" w:rsidP="00374844">
      <w:pPr>
        <w:pStyle w:val="mainbody"/>
      </w:pPr>
      <w:r w:rsidRPr="00374844">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3681582F"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1B20DA12"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565A9398" w14:textId="77777777" w:rsidR="00374844" w:rsidRPr="00374844" w:rsidRDefault="00374844" w:rsidP="00374844">
      <w:pPr>
        <w:pStyle w:val="mainbody"/>
      </w:pPr>
      <w:r w:rsidRPr="00374844">
        <w:t>At c, nothing remains for internal state change. Time stops. This is what c means at the substrate level. The maximum rate at which information can propagate through geometry that has already been established. The sphere and c are therefore expressions of the same underlying constraint operating at different levels.</w:t>
      </w:r>
    </w:p>
    <w:p w14:paraId="6BDD0AC1"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19F27478" w14:textId="77777777" w:rsidR="00374844" w:rsidRPr="00374844" w:rsidRDefault="00374844" w:rsidP="00374844">
      <w:pPr>
        <w:pStyle w:val="mainbody"/>
      </w:pPr>
      <w:r w:rsidRPr="00374844">
        <w:t>Measured from inside the resulting spacetime, that rate appears as a finite propagation ceiling. It is not a wall that nature arbitrarily erected. It is the conversion rate between spatial extension and temporal duration, written into the geometry by the same process that produced the geometry itself.</w:t>
      </w:r>
    </w:p>
    <w:p w14:paraId="056AD7DE"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6EE822EE"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5A910902"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09137802" w14:textId="77777777" w:rsidR="00374844" w:rsidRPr="00374844" w:rsidRDefault="00374844" w:rsidP="00BC592C">
      <w:pPr>
        <w:pStyle w:val="subchapter"/>
      </w:pPr>
      <w:bookmarkStart w:id="235" w:name="_Toc242177961"/>
      <w:r w:rsidRPr="00374844">
        <w:t>RECENT EXPERIMENTAL ADVANCES</w:t>
      </w:r>
      <w:bookmarkEnd w:id="235"/>
    </w:p>
    <w:p w14:paraId="4AEF95E1"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6455B892"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47969F17" w14:textId="77777777" w:rsidR="00374844" w:rsidRPr="00374844" w:rsidRDefault="00374844" w:rsidP="00374844">
      <w:pPr>
        <w:pStyle w:val="mainbody"/>
      </w:pPr>
      <w:r w:rsidRPr="00374844">
        <w:t>Using quantum field simulators of ultracold Bose gases, they tracked the temporal evolution of quantum fields and analyzed thermodynamic and information-theoretic contributions to entropy production. Their results verify quantum field theoretical calculations and demonstrate that ultracold atom-based quantum field simulators can experimentally investigate quantum thermodynamics.</w:t>
      </w:r>
    </w:p>
    <w:p w14:paraId="78621E54" w14:textId="77777777" w:rsidR="00374844" w:rsidRPr="00374844" w:rsidRDefault="00374844" w:rsidP="00374844">
      <w:pPr>
        <w:pStyle w:val="mainbody"/>
      </w:pPr>
      <w:r w:rsidRPr="00374844">
        <w:t>This validates the foundation of the information-spacetime hypothesis. Information processing necessarily involves physical energy costs. Those costs couple to spacetime geometry.</w:t>
      </w:r>
    </w:p>
    <w:p w14:paraId="673268B6"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13E7F30C"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4463E089"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46A9C50E" w14:textId="77777777" w:rsidR="00374844" w:rsidRPr="00374844" w:rsidRDefault="00374844" w:rsidP="00BC592C">
      <w:pPr>
        <w:pStyle w:val="subchapter"/>
      </w:pPr>
      <w:bookmarkStart w:id="236" w:name="_Toc242177962"/>
      <w:r w:rsidRPr="00374844">
        <w:t>THEORETICAL PREDICTIONS AND TESTS</w:t>
      </w:r>
      <w:bookmarkEnd w:id="236"/>
    </w:p>
    <w:p w14:paraId="79F98964" w14:textId="77777777" w:rsidR="00374844" w:rsidRPr="00374844" w:rsidRDefault="00374844" w:rsidP="00374844">
      <w:pPr>
        <w:pStyle w:val="mainbody"/>
      </w:pPr>
      <w:r w:rsidRPr="00374844">
        <w:t xml:space="preserve">If information processing creates spacetime, several testable predictions emerge, though testing them pushes the boundaries of current technology. </w:t>
      </w:r>
      <w:r w:rsidR="00EE5B7B">
        <w:t>(</w:t>
      </w:r>
      <w:r w:rsidRPr="00374844">
        <w:t>For detailed mathematical formulations, see Appendix Element 15, Section B</w:t>
      </w:r>
      <w:r w:rsidR="00EE5B7B">
        <w:t>)</w:t>
      </w:r>
    </w:p>
    <w:p w14:paraId="7518C353" w14:textId="77777777" w:rsidR="00374844" w:rsidRPr="00374844" w:rsidRDefault="00374844" w:rsidP="00374844">
      <w:pPr>
        <w:pStyle w:val="mainbody"/>
      </w:pPr>
      <w:r w:rsidRPr="00374844">
        <w:rPr>
          <w:b/>
          <w:bCs/>
        </w:rPr>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520A4D0C" w14:textId="77777777" w:rsidR="00374844" w:rsidRPr="00374844" w:rsidRDefault="00374844" w:rsidP="00374844">
      <w:pPr>
        <w:pStyle w:val="mainbody"/>
      </w:pPr>
      <w:r w:rsidRPr="00374844">
        <w:t>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703AB5F9"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and be distinguishable from standard quantum error-correction effects.</w:t>
      </w:r>
    </w:p>
    <w:p w14:paraId="176411E3" w14:textId="7D4E2A96"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w:t>
      </w:r>
      <w:r w:rsidR="00505C45">
        <w:t>This is already supported in AdS/CFT calculations and related work</w:t>
      </w:r>
      <w:r w:rsidRPr="00374844">
        <w:t xml:space="preserve"> </w:t>
      </w:r>
      <w:r w:rsidRPr="00922F89">
        <w:rPr>
          <w:vertAlign w:val="superscript"/>
        </w:rPr>
        <w:t>[21]</w:t>
      </w:r>
      <w:r w:rsidRPr="00374844">
        <w:t>.</w:t>
      </w:r>
    </w:p>
    <w:p w14:paraId="750EF1D3"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59602CFA" w14:textId="77777777" w:rsidR="00374844" w:rsidRPr="00374844" w:rsidRDefault="00374844" w:rsidP="00374844">
      <w:pPr>
        <w:pStyle w:val="mainbody"/>
      </w:pPr>
      <w:r w:rsidRPr="00374844">
        <w:rPr>
          <w:b/>
          <w:bCs/>
        </w:rPr>
        <w:t>Prediction 4: Cosmological Information Signatures.</w:t>
      </w:r>
      <w:r w:rsidRPr="00374844">
        <w:t xml:space="preserve"> If spacetime emerged from information processing, the early universe might carry signatures of a pre-geometric phase in cosmological observations. Testing involves searching for anomalies in the CMB or large-scale structure that indicate pre-geometric information processing.</w:t>
      </w:r>
    </w:p>
    <w:p w14:paraId="59AA6070"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78429EEC" w14:textId="77777777" w:rsidR="00374844" w:rsidRPr="00374844" w:rsidRDefault="00374844" w:rsidP="00BC592C">
      <w:pPr>
        <w:pStyle w:val="subchapter"/>
      </w:pPr>
      <w:bookmarkStart w:id="237" w:name="_Toc242177963"/>
      <w:r w:rsidRPr="00374844">
        <w:t>THEORETICAL CHALLENGES</w:t>
      </w:r>
      <w:bookmarkEnd w:id="237"/>
    </w:p>
    <w:p w14:paraId="2ED7B5B4" w14:textId="77777777" w:rsidR="00374844" w:rsidRPr="00374844" w:rsidRDefault="00374844" w:rsidP="00374844">
      <w:pPr>
        <w:pStyle w:val="mainbody"/>
      </w:pPr>
      <w:r w:rsidRPr="00374844">
        <w:t>The information-first hypothesis faces significant theoretical obstacles that must be acknowledged honestly.</w:t>
      </w:r>
    </w:p>
    <w:p w14:paraId="24627882"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70B5DCF4"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0BEA72A8"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3C3D4DCE" w14:textId="77777777" w:rsidR="00374844" w:rsidRPr="00374844" w:rsidRDefault="00374844" w:rsidP="00374844">
      <w:pPr>
        <w:pStyle w:val="mainbody"/>
      </w:pPr>
      <w:r w:rsidRPr="00374844">
        <w:t>The observer problem cuts deep. If spacetime emerges from information, what defines information? Most physicists favor objective information defined through quantum distinguishability, but the issue remains unresolved. The answer matters because the framework’s claims are different depending on whether information is objective or observer-relative.</w:t>
      </w:r>
    </w:p>
    <w:p w14:paraId="16DEA936"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770E3A21"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77D9090F" w14:textId="77777777" w:rsidR="00374844" w:rsidRPr="00374844" w:rsidRDefault="00374844" w:rsidP="00BC592C">
      <w:pPr>
        <w:pStyle w:val="subchapter"/>
      </w:pPr>
      <w:bookmarkStart w:id="238" w:name="_Toc242177964"/>
      <w:r w:rsidRPr="00374844">
        <w:t>IMPLICATIONS IF VALIDATED</w:t>
      </w:r>
      <w:bookmarkEnd w:id="238"/>
    </w:p>
    <w:p w14:paraId="5C3D7511"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3CC0E751"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4F76D59B" w14:textId="77777777" w:rsidR="00374844" w:rsidRPr="00374844" w:rsidRDefault="00374844" w:rsidP="00374844">
      <w:pPr>
        <w:pStyle w:val="mainbody"/>
      </w:pPr>
      <w:r w:rsidRPr="00374844">
        <w:t>The quantum gravity problem might resolve naturally, not by finding a way to merge two incompatible frameworks but by showing that both are approximations to something more foundational.</w:t>
      </w:r>
    </w:p>
    <w:p w14:paraId="1CED8A94" w14:textId="77777777" w:rsidR="00374844" w:rsidRPr="00374844" w:rsidRDefault="00374844" w:rsidP="00374844">
      <w:pPr>
        <w:pStyle w:val="mainbody"/>
      </w:pPr>
      <w:r w:rsidRPr="00374844">
        <w:t>The early universe, before the crystallization of spacetime, would require completely new physics. The Big Bang was not an explosion from a point inside pre-existing space. It was the sphere coming into existence. The first geometric structure crystallized from the information substrate, carrying time into being at its boundary.</w:t>
      </w:r>
    </w:p>
    <w:p w14:paraId="5FEA1F7D"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33C6E271" w14:textId="77777777" w:rsidR="00374844" w:rsidRPr="00374844" w:rsidRDefault="00374844" w:rsidP="00BC592C">
      <w:pPr>
        <w:pStyle w:val="subchapter"/>
      </w:pPr>
      <w:bookmarkStart w:id="239" w:name="_Toc242177965"/>
      <w:r w:rsidRPr="00374844">
        <w:t>INTEGRATION WITH THE COSMIC FRAMEWORK</w:t>
      </w:r>
      <w:bookmarkEnd w:id="239"/>
    </w:p>
    <w:p w14:paraId="6FE9CF55"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77C3D840"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2F4C1081"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1421E514" w14:textId="77777777" w:rsidR="00374844" w:rsidRPr="00374844" w:rsidRDefault="00374844" w:rsidP="00374844">
      <w:pPr>
        <w:pStyle w:val="mainbody"/>
      </w:pPr>
      <w:r w:rsidRPr="00374844">
        <w:t>Element 14 established that mathematical constants are the forced outputs of constrained relational processes operating in any substrate, not descriptions imposed on nature from outside, but what nature produces when relationships operate under constraints.</w:t>
      </w:r>
    </w:p>
    <w:p w14:paraId="735DFD4A"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77CAF598"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403CAFD8"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7332D366" w14:textId="77777777" w:rsidR="00374844" w:rsidRPr="00374844" w:rsidRDefault="00374844" w:rsidP="00BC592C">
      <w:pPr>
        <w:pStyle w:val="subchapter"/>
      </w:pPr>
      <w:bookmarkStart w:id="240" w:name="_Toc242177966"/>
      <w:r w:rsidRPr="00374844">
        <w:t>THE GROUND BENEATH THE GROUND</w:t>
      </w:r>
      <w:bookmarkEnd w:id="240"/>
    </w:p>
    <w:p w14:paraId="7FE4D966"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09752D3F" w14:textId="77777777" w:rsidR="00374844" w:rsidRPr="00374844" w:rsidRDefault="00374844" w:rsidP="00374844">
      <w:pPr>
        <w:pStyle w:val="mainbody"/>
      </w:pPr>
      <w:r w:rsidRPr="00374844">
        <w:t>Information erasure necessarily dissipates energy in accordance with Landauer’s Principle, which has been experimentally verified. These are not speculations. They are established results in mathematical physics and experimental thermodynamics.</w:t>
      </w:r>
    </w:p>
    <w:p w14:paraId="6F5581DB" w14:textId="77777777" w:rsidR="00374844" w:rsidRPr="00374844" w:rsidRDefault="00374844" w:rsidP="00374844">
      <w:pPr>
        <w:pStyle w:val="mainbody"/>
      </w:pPr>
      <w:r w:rsidRPr="00374844">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3E63A2B3"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0F65757C" w14:textId="77777777" w:rsidR="00374844" w:rsidRPr="00374844" w:rsidRDefault="00374844" w:rsidP="00374844">
      <w:pPr>
        <w:pStyle w:val="mainbody"/>
      </w:pPr>
      <w:r w:rsidRPr="00374844">
        <w:t>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4258E253"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66EF608B" w14:textId="77777777" w:rsidR="008277DA" w:rsidRPr="00C153BC" w:rsidRDefault="008277DA" w:rsidP="00EC22D9">
      <w:pPr>
        <w:pStyle w:val="ChapterTitle0"/>
      </w:pPr>
      <w:bookmarkStart w:id="241" w:name="_Toc242177967"/>
      <w:r w:rsidRPr="00C153BC">
        <w:t>HONOR SYSTEM DISTRIBUTION</w:t>
      </w:r>
      <w:bookmarkEnd w:id="241"/>
    </w:p>
    <w:p w14:paraId="08579EE6"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81" w:history="1">
        <w:r w:rsidRPr="00C153BC">
          <w:rPr>
            <w:rStyle w:val="Hyperlink"/>
            <w:sz w:val="22"/>
            <w:szCs w:val="22"/>
          </w:rPr>
          <w:t>www.eequalsicsquared.com</w:t>
        </w:r>
      </w:hyperlink>
      <w:r w:rsidRPr="00C153BC">
        <w:rPr>
          <w:sz w:val="22"/>
          <w:szCs w:val="22"/>
        </w:rPr>
        <w:t xml:space="preserve"> or our YouTube channel for security.</w:t>
      </w:r>
    </w:p>
    <w:p w14:paraId="24778E56"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99C363D"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18D97018"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68AE0974"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77ADA4F1" w14:textId="77777777"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5B9DB0C7" w14:textId="77777777" w:rsidR="00D1298C" w:rsidRDefault="00D1298C" w:rsidP="00585F7D">
      <w:pPr>
        <w:pStyle w:val="ChapterTitle0"/>
        <w:rPr>
          <w:b w:val="0"/>
          <w:bCs w:val="0"/>
        </w:rPr>
        <w:sectPr w:rsidR="00D1298C" w:rsidSect="00D25AF9">
          <w:headerReference w:type="default" r:id="rId82"/>
          <w:pgSz w:w="8640" w:h="12960"/>
          <w:pgMar w:top="936" w:right="864" w:bottom="792" w:left="864" w:header="576" w:footer="432" w:gutter="288"/>
          <w:cols w:space="720"/>
          <w:titlePg/>
          <w:docGrid w:linePitch="360"/>
        </w:sectPr>
      </w:pPr>
    </w:p>
    <w:p w14:paraId="4B93AC9E" w14:textId="77777777" w:rsidR="006D7454" w:rsidRPr="00222821" w:rsidRDefault="006D7454" w:rsidP="00585F7D">
      <w:pPr>
        <w:pStyle w:val="ChapterTitle0"/>
        <w:rPr>
          <w:b w:val="0"/>
          <w:bCs w:val="0"/>
        </w:rPr>
      </w:pPr>
      <w:bookmarkStart w:id="242" w:name="_Toc242177968"/>
      <w:r w:rsidRPr="00222821">
        <w:rPr>
          <w:b w:val="0"/>
          <w:bCs w:val="0"/>
        </w:rPr>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2"/>
    </w:p>
    <w:p w14:paraId="7B51F992" w14:textId="77777777" w:rsidR="008D39EA" w:rsidRPr="00222821" w:rsidRDefault="00F921DB" w:rsidP="00585F7D">
      <w:pPr>
        <w:pStyle w:val="ChapterSubtitle"/>
      </w:pPr>
      <w:bookmarkStart w:id="243" w:name="_Toc242177969"/>
      <w:r w:rsidRPr="00222821">
        <w:t>Why Everything Works Impossibly Well</w:t>
      </w:r>
      <w:bookmarkEnd w:id="24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FA4C4F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2E03D85"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2F246982" w14:textId="77777777" w:rsidR="00004778" w:rsidRDefault="00004778" w:rsidP="00004778">
      <w:pPr>
        <w:pStyle w:val="mainbody"/>
        <w:keepNext/>
        <w:rPr>
          <w:rFonts w:ascii="Segoe UI Emoji" w:hAnsi="Segoe UI Emoji" w:cs="Segoe UI Emoji"/>
        </w:rPr>
      </w:pPr>
    </w:p>
    <w:p w14:paraId="22F061CA" w14:textId="77777777"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7AE459BF" w14:textId="77777777" w:rsidR="00BC1596" w:rsidRDefault="00BC1596" w:rsidP="00BC1596">
      <w:pPr>
        <w:pStyle w:val="mainbody"/>
        <w:keepNext/>
      </w:pPr>
      <w:r>
        <w:rPr>
          <w:noProof/>
        </w:rPr>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2553ECA6" w14:textId="7E974E82" w:rsidR="00BC1596" w:rsidRPr="00004778" w:rsidRDefault="00BC1596" w:rsidP="00BC1596">
      <w:pPr>
        <w:pStyle w:val="Caption"/>
        <w:jc w:val="left"/>
      </w:pPr>
      <w:r>
        <w:t xml:space="preserve">Figure 16 - </w:t>
      </w:r>
      <w:fldSimple w:instr=" SEQ Figure_16_- \* ARABIC ">
        <w:r w:rsidR="00E95535">
          <w:rPr>
            <w:noProof/>
          </w:rPr>
          <w:t>1</w:t>
        </w:r>
      </w:fldSimple>
      <w:r>
        <w:t xml:space="preserve"> </w:t>
      </w:r>
      <w:r w:rsidRPr="003772D9">
        <w:t xml:space="preserve">The interior of a living cell, rendered in 3D from real structural data. </w:t>
      </w:r>
      <w:r w:rsidR="00C22093">
        <w:t>Every protein, every molecular machine, every signaling complex shown here is modeled from X-ray crystallography, NMR, and cryo-electron microscopy measurements; the artist arranged them into one scene.</w:t>
      </w:r>
      <w:r w:rsidRPr="003772D9">
        <w:t xml:space="preserve">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1FAA6450" w14:textId="77777777" w:rsidR="00747C7B" w:rsidRPr="00747C7B" w:rsidRDefault="00747C7B" w:rsidP="00B87AA4">
      <w:pPr>
        <w:pStyle w:val="mainbody"/>
      </w:pPr>
      <w:r w:rsidRPr="00747C7B">
        <w:t>None of this should work.</w:t>
      </w:r>
    </w:p>
    <w:p w14:paraId="66D719E4"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65092EF2" w14:textId="77777777"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r w:rsidR="0086439E">
        <w:t>eexact</w:t>
      </w:r>
      <w:r w:rsidRPr="00747C7B">
        <w:t>ly where it must be for complexity to exist. This is the precision problem, and it operates at every scale, from the quantum to the cosmic.</w:t>
      </w:r>
    </w:p>
    <w:p w14:paraId="2C5AE211" w14:textId="77777777" w:rsidR="001937B4" w:rsidRPr="00747C7B" w:rsidRDefault="001937B4" w:rsidP="001937B4">
      <w:pPr>
        <w:pStyle w:val="subchapter"/>
      </w:pPr>
      <w:bookmarkStart w:id="244" w:name="_Toc242177970"/>
      <w:r w:rsidRPr="00747C7B">
        <w:t>THE SCALE OF FINE-TUNING</w:t>
      </w:r>
      <w:bookmarkEnd w:id="244"/>
    </w:p>
    <w:p w14:paraId="359F6C16" w14:textId="77777777" w:rsidR="001937B4" w:rsidRPr="00747C7B" w:rsidRDefault="001937B4" w:rsidP="001937B4">
      <w:pPr>
        <w:pStyle w:val="mainbody"/>
      </w:pPr>
      <w:r w:rsidRPr="00747C7B">
        <w:t>Physics has documented extraordinary precision across fundamental constants, creating what appears to be either the most improbable coincidence in science or the clearest evidence that something deep operates beneath conventional explanations.</w:t>
      </w:r>
    </w:p>
    <w:p w14:paraId="40024D87"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3364FD19"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444E85BE"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136DA5D0"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707EE398"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A 2% increase would bind all hydrogen into helium during Big Bang nucleosynthesis. A 2% decrease would prevent deuterium formation, ending stellar nucleosynthesis. Either way, no chemical complexity emerges. The strong force must hit a target that represents 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4">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4EEE1F8D" w14:textId="77777777" w:rsidR="001937B4" w:rsidRPr="00C153BC" w:rsidRDefault="001937B4" w:rsidP="001937B4">
      <w:pPr>
        <w:pStyle w:val="Caption"/>
      </w:pPr>
      <w:r w:rsidRPr="00C153BC">
        <w:t xml:space="preserve">Figure 16 - </w:t>
      </w:r>
      <w:fldSimple w:instr=" SEQ figure_16_- \* ARABIC ">
        <w:r w:rsidR="00E95535">
          <w:rPr>
            <w:noProof/>
          </w:rPr>
          <w:t>2</w:t>
        </w:r>
      </w:fldSimple>
      <w:r w:rsidRPr="00C153BC">
        <w:t xml:space="preserve"> The Threshold Interpretation: These constants are not "finely tuned" by an external agent. They define the threshold where stable information-processing structures can form</w:t>
      </w:r>
      <w:r>
        <w:t>,</w:t>
      </w:r>
      <w:r w:rsidRPr="00C153BC">
        <w:t xml:space="preserve"> as natural and inevitable as water freezing at precisely 0°C. The precision specifies the threshold; it does not require an explanation beyond the physics of phase transitions.</w:t>
      </w:r>
    </w:p>
    <w:p w14:paraId="203D3C44"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683DC096"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24122A10"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It must balance precisely with other forces to permit billions of years of stable stellar evolution. If gravity were slightly stronger, stars would burn out in millions rather than billions of years. If slightly weaker, matter would never coalesce into stars at all.</w:t>
      </w:r>
    </w:p>
    <w:p w14:paraId="67E46D0B" w14:textId="77777777"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413838E8" w14:textId="77777777" w:rsidR="00747C7B" w:rsidRPr="00747C7B" w:rsidRDefault="00747C7B" w:rsidP="002A624C">
      <w:pPr>
        <w:pStyle w:val="subchapter"/>
      </w:pPr>
      <w:bookmarkStart w:id="245" w:name="_Toc242177971"/>
      <w:r w:rsidRPr="00747C7B">
        <w:t>THE THRESHOLD INTERPRETATION</w:t>
      </w:r>
      <w:bookmarkEnd w:id="245"/>
    </w:p>
    <w:p w14:paraId="24EBE411" w14:textId="77777777" w:rsidR="00747C7B" w:rsidRPr="00747C7B" w:rsidRDefault="00747C7B" w:rsidP="00B87AA4">
      <w:pPr>
        <w:pStyle w:val="mainbody"/>
      </w:pPr>
      <w:r w:rsidRPr="00747C7B">
        <w:t>How do we explain these levels of precision? Consider a simpler question first. How does a cloud know when to rain?</w:t>
      </w:r>
    </w:p>
    <w:p w14:paraId="0899141B"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73A4FE90"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1BC6C157" w14:textId="77777777" w:rsidR="00747C7B" w:rsidRPr="00747C7B" w:rsidRDefault="00747C7B" w:rsidP="00B87AA4">
      <w:pPr>
        <w:pStyle w:val="mainbody"/>
      </w:pPr>
      <w:r w:rsidRPr="00747C7B">
        <w:t xml:space="preserve">Water freezes at </w:t>
      </w:r>
      <w:r w:rsidR="00E67C7D">
        <w:t>exact</w:t>
      </w:r>
      <w:r w:rsidRPr="00747C7B">
        <w:t>ly 0 degrees Celsius at standard pressure. Is this fine-tuned? No. It is the threshold at which molecular kinetic energy equals the strength of hydrogen bonding. The precision emerges from the physics, not from cosmic luck.</w:t>
      </w:r>
    </w:p>
    <w:p w14:paraId="32F3F728" w14:textId="77777777" w:rsidR="00747C7B" w:rsidRPr="00747C7B" w:rsidRDefault="00747C7B" w:rsidP="00B87AA4">
      <w:pPr>
        <w:pStyle w:val="mainbody"/>
      </w:pPr>
      <w:r w:rsidRPr="00747C7B">
        <w:t>The universe’s physical constants may work the same way. Threshold values where information processing can create stable spacetime geometry. The fine-tuning refers to the definition of the threshold, not to evidence of a miraculous adjustment.</w:t>
      </w:r>
    </w:p>
    <w:p w14:paraId="545D771F" w14:textId="77777777" w:rsidR="00747C7B" w:rsidRPr="00747C7B" w:rsidRDefault="00747C7B" w:rsidP="00B87AA4">
      <w:pPr>
        <w:pStyle w:val="mainbody"/>
      </w:pPr>
      <w:r w:rsidRPr="00747C7B">
        <w:t>A universe with looser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20AFC5F1" w14:textId="77777777" w:rsidR="00747C7B" w:rsidRPr="00747C7B" w:rsidRDefault="00747C7B" w:rsidP="00B87AA4">
      <w:pPr>
        <w:pStyle w:val="mainbody"/>
      </w:pPr>
      <w:r w:rsidRPr="00747C7B">
        <w:t>Understanding the mechanism does not reduce what it produces. We exist on the habitable side of every threshold simultaneously, not one or two, but all of them, at every scale from quantum to cosmic. The explanation for why each threshold sits where it does changes nothing about the scale of what we are standing inside.</w:t>
      </w:r>
    </w:p>
    <w:p w14:paraId="124974B0" w14:textId="77777777" w:rsidR="00747C7B" w:rsidRPr="00747C7B" w:rsidRDefault="00747C7B" w:rsidP="00AC0275">
      <w:pPr>
        <w:pStyle w:val="subchapter"/>
      </w:pPr>
      <w:bookmarkStart w:id="246" w:name="_Toc242177972"/>
      <w:r w:rsidRPr="00747C7B">
        <w:t>WATER: THE UNIVERSAL PRECISION EXEMPLAR</w:t>
      </w:r>
      <w:bookmarkEnd w:id="246"/>
    </w:p>
    <w:p w14:paraId="270E3804"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6787AE25"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If water contracted like normal substances, ice would sink, lakes and oceans would freeze solid from the bottom up, and aquatic life could not survive winter. The expansion keeps ice floating, insulating liquid water beneath and providing a stable environment where complex chemistry continues through seasonal changes.</w:t>
      </w:r>
    </w:p>
    <w:p w14:paraId="5B30A039"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737FA24A"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0281ED31"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4D753177"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23F772B5" w14:textId="77777777" w:rsidR="00747C7B" w:rsidRPr="00747C7B" w:rsidRDefault="00EE5B7B" w:rsidP="00B87AA4">
      <w:pPr>
        <w:pStyle w:val="mainbody"/>
      </w:pPr>
      <w:r>
        <w:t>(</w:t>
      </w:r>
      <w:r w:rsidR="00747C7B" w:rsidRPr="00747C7B">
        <w:t>For detailed water physics and chemistry, see Appendix Element 16, Section B</w:t>
      </w:r>
      <w:r>
        <w:t>)</w:t>
      </w:r>
    </w:p>
    <w:p w14:paraId="66F85761" w14:textId="77777777" w:rsidR="00747C7B" w:rsidRPr="00747C7B" w:rsidRDefault="00747C7B" w:rsidP="00AC0275">
      <w:pPr>
        <w:pStyle w:val="subchapter"/>
      </w:pPr>
      <w:bookmarkStart w:id="247" w:name="_Toc242177973"/>
      <w:r w:rsidRPr="00747C7B">
        <w:t>EXOTIC WATER PHYSICS</w:t>
      </w:r>
      <w:bookmarkEnd w:id="247"/>
    </w:p>
    <w:p w14:paraId="603D04F8" w14:textId="3AC4C1A4" w:rsidR="00747C7B" w:rsidRPr="00747C7B" w:rsidRDefault="00747C7B" w:rsidP="00B87AA4">
      <w:pPr>
        <w:pStyle w:val="mainbody"/>
      </w:pPr>
      <w:r w:rsidRPr="00747C7B">
        <w:t xml:space="preserve">The anomalies extend to water’s quantum properties. </w:t>
      </w:r>
      <w:r w:rsidR="00505C45">
        <w:t>Water’s hydrogen bonds involve quantum tunneling of protons, a quantum effect that persists at biological temperatures</w:t>
      </w:r>
      <w:r w:rsidRPr="00747C7B">
        <w:t xml:space="preserve"> </w:t>
      </w:r>
      <w:r w:rsidRPr="00922F89">
        <w:rPr>
          <w:vertAlign w:val="superscript"/>
        </w:rPr>
        <w:t>[17]</w:t>
      </w:r>
      <w:r w:rsidRPr="00747C7B">
        <w:t>. Protons in water molecules can tunnel through energy barriers, essentially teleporting between bonding sites. This introduces unexpected fluidity into hydrogen-bonding networks, enabling rapid molecular rearrangements that conventional chemistry alone cannot readily account for.</w:t>
      </w:r>
    </w:p>
    <w:p w14:paraId="1FF48B0B" w14:textId="6A944B49" w:rsidR="00747C7B" w:rsidRPr="00747C7B" w:rsidRDefault="00505C45" w:rsidP="00B87AA4">
      <w:pPr>
        <w:pStyle w:val="mainbody"/>
      </w:pPr>
      <w:r>
        <w:t>Some physicists have proposed that water sustains quantum coherence at room temperature, though the claim is disputed and unconfirmed</w:t>
      </w:r>
      <w:r w:rsidR="00747C7B" w:rsidRPr="00747C7B">
        <w:t xml:space="preserve"> </w:t>
      </w:r>
      <w:r w:rsidR="00747C7B" w:rsidRPr="00922F89">
        <w:rPr>
          <w:vertAlign w:val="superscript"/>
        </w:rPr>
        <w:t>[18]</w:t>
      </w:r>
      <w:r w:rsidR="00747C7B" w:rsidRPr="00747C7B">
        <w:t xml:space="preserve">. In conventional physics, quantum coherence is expected to collapse almost instantly in warm, wet environments such as living cells. </w:t>
      </w:r>
      <w:r>
        <w:t>If it does, quantum effects could play a part in biological information processing. That is a question for experiment.</w:t>
      </w:r>
    </w:p>
    <w:p w14:paraId="0386DC86"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67C6A4A5"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4AA72EF9" w14:textId="77777777" w:rsidR="00747C7B" w:rsidRPr="00747C7B" w:rsidRDefault="00EE5B7B" w:rsidP="00B87AA4">
      <w:pPr>
        <w:pStyle w:val="mainbody"/>
      </w:pPr>
      <w:r>
        <w:t>(</w:t>
      </w:r>
      <w:r w:rsidR="00747C7B" w:rsidRPr="00747C7B">
        <w:t>For detailed water physics and chemistry, see Appendix Element 16, Section B</w:t>
      </w:r>
      <w:r>
        <w:t>)</w:t>
      </w:r>
    </w:p>
    <w:p w14:paraId="0AC1E8EB" w14:textId="77777777" w:rsidR="00747C7B" w:rsidRPr="00747C7B" w:rsidRDefault="00747C7B" w:rsidP="00AC0275">
      <w:pPr>
        <w:pStyle w:val="subchapter"/>
      </w:pPr>
      <w:bookmarkStart w:id="248" w:name="_Toc242177974"/>
      <w:r w:rsidRPr="00747C7B">
        <w:t>BIOCHEMICAL PRECISION</w:t>
      </w:r>
      <w:bookmarkEnd w:id="248"/>
    </w:p>
    <w:p w14:paraId="4C112669" w14:textId="77777777" w:rsidR="00747C7B" w:rsidRPr="00747C7B" w:rsidRDefault="00747C7B" w:rsidP="00B87AA4">
      <w:pPr>
        <w:pStyle w:val="mainbody"/>
      </w:pPr>
      <w:r w:rsidRPr="00747C7B">
        <w:t xml:space="preserve">The precision extends throughout biological chemistry, with patterns that challenge evolutionary theory to explain them </w:t>
      </w:r>
      <w:r w:rsidR="00DA5094">
        <w:t xml:space="preserve">fully </w:t>
      </w:r>
      <w:r w:rsidRPr="00747C7B">
        <w:t>on its own.</w:t>
      </w:r>
    </w:p>
    <w:p w14:paraId="48FB55F9"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D1E0466" w14:textId="77777777" w:rsidR="00747C7B" w:rsidRPr="00747C7B" w:rsidRDefault="00747C7B" w:rsidP="00B87AA4">
      <w:pPr>
        <w:pStyle w:val="mainbody"/>
      </w:pPr>
      <w:r w:rsidRPr="00747C7B">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339BC02E"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792879C0"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20D3C12C"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76A689BA" w14:textId="77777777" w:rsidR="00747C7B" w:rsidRPr="00747C7B" w:rsidRDefault="00747C7B" w:rsidP="00B87AA4">
      <w:pPr>
        <w:pStyle w:val="mainbody"/>
      </w:pPr>
      <w:r w:rsidRPr="00747C7B">
        <w:t>Olfactory receptors discriminate between similar chemical structures with precision that rivals laboratory instruments.</w:t>
      </w:r>
    </w:p>
    <w:p w14:paraId="6DFE8F1E" w14:textId="77777777"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59C55720" w14:textId="77777777" w:rsidR="00747C7B" w:rsidRPr="00747C7B" w:rsidRDefault="00747C7B" w:rsidP="00AC0275">
      <w:pPr>
        <w:pStyle w:val="subchapter"/>
      </w:pPr>
      <w:bookmarkStart w:id="249" w:name="_Toc242177975"/>
      <w:r w:rsidRPr="00747C7B">
        <w:t xml:space="preserve">INFLATION: WHAT IT GOT RIGHT AND </w:t>
      </w:r>
      <w:r w:rsidR="00582204">
        <w:t>WHERE ITS MECHANISM FALLS SHORT</w:t>
      </w:r>
      <w:bookmarkEnd w:id="249"/>
    </w:p>
    <w:p w14:paraId="02AC4FC1"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277C4C86" w14:textId="77777777" w:rsidR="00747C7B" w:rsidRPr="00D24AA4" w:rsidRDefault="0004741D" w:rsidP="00D24AA4">
      <w:pPr>
        <w:pStyle w:val="mainbody"/>
        <w:rPr>
          <w:b/>
          <w:bCs/>
        </w:rPr>
      </w:pPr>
      <w:r w:rsidRPr="00D24AA4">
        <w:rPr>
          <w:b/>
          <w:bCs/>
        </w:rPr>
        <w:t>The Problems Inflation Was Designed To Solve</w:t>
      </w:r>
    </w:p>
    <w:p w14:paraId="66906701"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4CCC764B"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5AE2E86C"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4DFB5485"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3DE651A0"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47D642C3" w14:textId="77777777" w:rsidR="00747C7B" w:rsidRPr="00D24AA4" w:rsidRDefault="0004741D" w:rsidP="00D24AA4">
      <w:pPr>
        <w:pStyle w:val="mainbody"/>
        <w:rPr>
          <w:b/>
          <w:bCs/>
        </w:rPr>
      </w:pPr>
      <w:r w:rsidRPr="00D24AA4">
        <w:rPr>
          <w:b/>
          <w:bCs/>
        </w:rPr>
        <w:t>The Inflaton: A Mechanism Without A Physical Realization</w:t>
      </w:r>
    </w:p>
    <w:p w14:paraId="01CC124D" w14:textId="77777777" w:rsidR="00747C7B" w:rsidRPr="00747C7B" w:rsidRDefault="00747C7B" w:rsidP="00B87AA4">
      <w:pPr>
        <w:pStyle w:val="mainbody"/>
      </w:pPr>
      <w:r w:rsidRPr="00747C7B">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0CE6D730"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0ED9FD4C"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5BD70133"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6255DFBF"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13759F38"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2269F259" w14:textId="77777777" w:rsidR="00747C7B" w:rsidRPr="00747C7B" w:rsidRDefault="00747C7B" w:rsidP="00B87AA4">
      <w:pPr>
        <w:pStyle w:val="mainbody"/>
      </w:pPr>
      <w:r w:rsidRPr="00747C7B">
        <w:t>The specific problems with inflation’s mechanism are worth enumerating, because each one points to what a substrate-level account must provide instead.</w:t>
      </w:r>
    </w:p>
    <w:p w14:paraId="5583135A" w14:textId="77777777" w:rsidR="00747C7B" w:rsidRPr="00F248A2" w:rsidRDefault="0004741D" w:rsidP="00F248A2">
      <w:pPr>
        <w:pStyle w:val="mainbody"/>
        <w:rPr>
          <w:b/>
          <w:bCs/>
        </w:rPr>
      </w:pPr>
      <w:r w:rsidRPr="00F248A2">
        <w:rPr>
          <w:b/>
          <w:bCs/>
        </w:rPr>
        <w:t>The False Vacuum Is Undetected And Destabilizing</w:t>
      </w:r>
    </w:p>
    <w:p w14:paraId="208A476D" w14:textId="77777777" w:rsidR="00747C7B" w:rsidRPr="00747C7B" w:rsidRDefault="00747C7B" w:rsidP="00B87AA4">
      <w:pPr>
        <w:pStyle w:val="mainbody"/>
      </w:pPr>
      <w:r w:rsidRPr="00747C7B">
        <w:t>The epoch of inflation is supposed to be driven by energy stored in a false vacuum: a metastable state of the inflaton field at higher energy than the true vacuum. The false vacuum has never been observed.</w:t>
      </w:r>
    </w:p>
    <w:p w14:paraId="73E2F15E"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64529C02"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5037D21E"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08849721" w14:textId="77777777" w:rsidR="00747C7B" w:rsidRPr="00F248A2" w:rsidRDefault="0004741D" w:rsidP="00F248A2">
      <w:pPr>
        <w:pStyle w:val="mainbody"/>
        <w:rPr>
          <w:b/>
          <w:bCs/>
        </w:rPr>
      </w:pPr>
      <w:r w:rsidRPr="00F248A2">
        <w:rPr>
          <w:b/>
          <w:bCs/>
        </w:rPr>
        <w:t>Inflation Requires Its Own Fine-Tuning</w:t>
      </w:r>
    </w:p>
    <w:p w14:paraId="61A67260" w14:textId="77777777"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497EBF37" w14:textId="77777777" w:rsidR="00747C7B" w:rsidRPr="00747C7B" w:rsidRDefault="00747C7B" w:rsidP="00B87AA4">
      <w:pPr>
        <w:pStyle w:val="mainbody"/>
      </w:pPr>
      <w:r w:rsidRPr="00747C7B">
        <w:t>The inflaton potential must have a nearly perfectly flat region for slow-roll inflation to work. The slow-roll conditions require that two dimensionless parameters, epsilon and eta, both remain much less than one throughout the inflationary epoch. Satisfying these conditions requires tuning the shape of the inflaton potential to precisions that are themselves fine-tuning problems.</w:t>
      </w:r>
    </w:p>
    <w:p w14:paraId="1E7A81DD" w14:textId="77777777" w:rsidR="00747C7B" w:rsidRPr="00747C7B" w:rsidRDefault="00747C7B" w:rsidP="00B87AA4">
      <w:pPr>
        <w:pStyle w:val="mainbody"/>
      </w:pPr>
      <w:r w:rsidRPr="00747C7B">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5CD4CFCE"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6B34E77A"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67A124C2" w14:textId="77777777" w:rsidR="00747C7B" w:rsidRPr="00F248A2" w:rsidRDefault="0004741D" w:rsidP="00F248A2">
      <w:pPr>
        <w:pStyle w:val="mainbody"/>
        <w:rPr>
          <w:b/>
          <w:bCs/>
        </w:rPr>
      </w:pPr>
      <w:r w:rsidRPr="00F248A2">
        <w:rPr>
          <w:b/>
          <w:bCs/>
        </w:rPr>
        <w:t>Eternal Inflation Makes The Theory Unfalsifiable</w:t>
      </w:r>
    </w:p>
    <w:p w14:paraId="2C0C26FB"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6940325D"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5ED9090D" w14:textId="77777777" w:rsidR="00747C7B" w:rsidRPr="00747C7B" w:rsidRDefault="00747C7B" w:rsidP="00B87AA4">
      <w:pPr>
        <w:pStyle w:val="mainbody"/>
      </w:pPr>
      <w:r w:rsidRPr="00747C7B">
        <w:t>A theory that cannot be falsified is not a scientific theory in any useful sense. It is a mechanism for insulating a framework from contact with evidence.</w:t>
      </w:r>
    </w:p>
    <w:p w14:paraId="473D2DCF" w14:textId="77777777" w:rsidR="00747C7B" w:rsidRPr="00D24AA4" w:rsidRDefault="0004741D" w:rsidP="00B87AA4">
      <w:pPr>
        <w:pStyle w:val="mainbody"/>
        <w:rPr>
          <w:b/>
          <w:bCs/>
        </w:rPr>
      </w:pPr>
      <w:r w:rsidRPr="00D24AA4">
        <w:rPr>
          <w:b/>
          <w:bCs/>
        </w:rPr>
        <w:t>The Regress: Horizon And Flatness Problems Are Not Solved</w:t>
      </w:r>
    </w:p>
    <w:p w14:paraId="1113423B" w14:textId="77777777" w:rsidR="00747C7B" w:rsidRPr="00747C7B" w:rsidRDefault="00747C7B" w:rsidP="00B87AA4">
      <w:pPr>
        <w:pStyle w:val="mainbody"/>
      </w:pPr>
      <w:r w:rsidRPr="00747C7B">
        <w:t>The deepest problem with inflation is the one least often stated directly.</w:t>
      </w:r>
    </w:p>
    <w:p w14:paraId="2AE097B8" w14:textId="77777777" w:rsidR="00747C7B" w:rsidRPr="00747C7B" w:rsidRDefault="00747C7B" w:rsidP="00B87AA4">
      <w:pPr>
        <w:pStyle w:val="mainbody"/>
      </w:pPr>
      <w:r w:rsidRPr="00747C7B">
        <w:t>Ask why the universe is flat and homogeneous. Inflation says: because there was an epoch of exponential expansion.</w:t>
      </w:r>
    </w:p>
    <w:p w14:paraId="05292FDC"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181DBF60"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48437F0C"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606DB989" w14:textId="77777777" w:rsidR="00747C7B" w:rsidRPr="00546D32" w:rsidRDefault="0004741D" w:rsidP="00B87AA4">
      <w:pPr>
        <w:pStyle w:val="mainbody"/>
        <w:rPr>
          <w:b/>
          <w:bCs/>
        </w:rPr>
      </w:pPr>
      <w:r w:rsidRPr="00546D32">
        <w:rPr>
          <w:b/>
          <w:bCs/>
        </w:rPr>
        <w:t>Before Inflation, There Were Essentially No Particles Or Fields</w:t>
      </w:r>
    </w:p>
    <w:p w14:paraId="6C73B63A"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2E22B9C5" w14:textId="77777777" w:rsidR="00747C7B" w:rsidRPr="00747C7B" w:rsidRDefault="00747C7B" w:rsidP="00B87AA4">
      <w:pPr>
        <w:pStyle w:val="mainbody"/>
      </w:pPr>
      <w:r w:rsidRPr="00747C7B">
        <w:t>A quantum field requires quantum field theory as its foundation. Quantum field theory requires spacetime as the background on which fields are defined and within which particle excitations propagate. However, inflation is supposed to explain the early universe before the standard hot Big Bang phase.</w:t>
      </w:r>
    </w:p>
    <w:p w14:paraId="053D8739" w14:textId="77777777" w:rsidR="00747C7B" w:rsidRPr="00747C7B" w:rsidRDefault="00747C7B" w:rsidP="00B87AA4">
      <w:pPr>
        <w:pStyle w:val="mainbody"/>
      </w:pPr>
      <w:r w:rsidRPr="00747C7B">
        <w:t>If inflation precedes the conditions that produce spacetime, then there is no spacetime background on which the inflaton can be defined as a quantum field. There are essentially no particles, no fields, and no vacuum states in the relevant sense.</w:t>
      </w:r>
    </w:p>
    <w:p w14:paraId="24794237"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5AEE0DC6"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79933DF1"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20BC3EAA" w14:textId="77777777" w:rsidR="00747C7B" w:rsidRPr="00747C7B" w:rsidRDefault="00747C7B" w:rsidP="00546D32">
      <w:pPr>
        <w:pStyle w:val="subchapter"/>
      </w:pPr>
      <w:bookmarkStart w:id="250" w:name="_Toc242177976"/>
      <w:r w:rsidRPr="00747C7B">
        <w:t>THE FRAMEWORK ALTERNATIVE</w:t>
      </w:r>
      <w:bookmarkEnd w:id="250"/>
    </w:p>
    <w:p w14:paraId="70BCB9D3"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1331CB17" w14:textId="77777777" w:rsidR="00747C7B" w:rsidRPr="00747C7B" w:rsidRDefault="00747C7B" w:rsidP="00B87AA4">
      <w:pPr>
        <w:pStyle w:val="mainbody"/>
      </w:pPr>
      <w:r w:rsidRPr="00747C7B">
        <w:rPr>
          <w:b/>
          <w:bCs/>
        </w:rPr>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disconnected regions before the transition. They were not regions at all.</w:t>
      </w:r>
    </w:p>
    <w:p w14:paraId="7848F982"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2298ED5C" w14:textId="77777777" w:rsidR="00747C7B" w:rsidRPr="00747C7B" w:rsidRDefault="00747C7B" w:rsidP="00B87AA4">
      <w:pPr>
        <w:pStyle w:val="mainbody"/>
      </w:pPr>
      <w:r w:rsidRPr="00747C7B">
        <w:t>The horizon problem does not need a solution. It dissolves when you remove the assumption that created it.</w:t>
      </w:r>
    </w:p>
    <w:p w14:paraId="5FD6A315"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483B5377"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26FDD938"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universe began with GUT-scale symmetry that subsequently broke. In the framework, the constants and particle content of the universe are substrate requirements, not outcomes of symmetry breaking at specific energy scales.</w:t>
      </w:r>
    </w:p>
    <w:p w14:paraId="7382FCC7" w14:textId="77777777" w:rsidR="00747C7B" w:rsidRPr="00747C7B" w:rsidRDefault="00747C7B" w:rsidP="00B87AA4">
      <w:pPr>
        <w:pStyle w:val="mainbody"/>
      </w:pPr>
      <w:r w:rsidRPr="00747C7B">
        <w:t>If monopoles require conditions that the substrate transition did not produce, they are simply absent, not diluted. The problem is bypassed rather than addressed after the fact.</w:t>
      </w:r>
    </w:p>
    <w:p w14:paraId="03284A6B"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3BBBA28B"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285786C4"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40D9D6A2"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000BDEFF" w14:textId="77777777" w:rsidR="00747C7B" w:rsidRPr="00747C7B" w:rsidRDefault="00747C7B" w:rsidP="00976C71">
      <w:pPr>
        <w:pStyle w:val="subchapter"/>
      </w:pPr>
      <w:bookmarkStart w:id="251" w:name="_Toc242177977"/>
      <w:r w:rsidRPr="00747C7B">
        <w:t>THE BEGINNING QUESTION: WHEN THRESHOLDS REPLACE SINGULARITIES</w:t>
      </w:r>
      <w:bookmarkEnd w:id="251"/>
    </w:p>
    <w:p w14:paraId="62767D74" w14:textId="77777777" w:rsidR="00747C7B" w:rsidRPr="00747C7B" w:rsidRDefault="00747C7B" w:rsidP="00B87AA4">
      <w:pPr>
        <w:pStyle w:val="mainbody"/>
      </w:pPr>
      <w:r w:rsidRPr="00747C7B">
        <w:t>Instead of asking “what caused the Big Bang?” we can ask: what conditions define where classical spacetime can emerge? The cloud does not begin to rain because of some singular triggering event. It rains when atmospheric conditions reach a threshold.</w:t>
      </w:r>
    </w:p>
    <w:p w14:paraId="76B7BA68"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01772B82"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53CCDA4A" w14:textId="77777777" w:rsidR="00747C7B" w:rsidRPr="00747C7B" w:rsidRDefault="00747C7B" w:rsidP="00B87AA4">
      <w:pPr>
        <w:pStyle w:val="mainbody"/>
      </w:pPr>
      <w:r w:rsidRPr="00747C7B">
        <w:t>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74DF2E56" w14:textId="77777777" w:rsidR="00747C7B" w:rsidRPr="00747C7B" w:rsidRDefault="00747C7B" w:rsidP="00B87AA4">
      <w:pPr>
        <w:pStyle w:val="mainbody"/>
      </w:pPr>
      <w:r w:rsidRPr="00747C7B">
        <w:t>Each relationship entailed by the first distinction carries a physical energy cost through Landauer’s Principle: a minimum of kT ln(2) per bit of distinction maintained. No single relationship carries Planck-scale energy.</w:t>
      </w:r>
    </w:p>
    <w:p w14:paraId="31017C4C"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210A4E8C" w14:textId="77777777" w:rsidR="00747C7B" w:rsidRPr="00747C7B" w:rsidRDefault="00747C7B" w:rsidP="00B87AA4">
      <w:pPr>
        <w:pStyle w:val="mainbody"/>
      </w:pPr>
      <w:r w:rsidRPr="00747C7B">
        <w:t>However, the relationships do not stand in isolation. They couple to each other. Pi and phi are related through the geometry of the sphere. Phi and the Fibonacci structure are identical in the limit. The conservation laws, the gradients, and the bilateral symmetry are all expressions of the same underlying distinction, seen from different angles.</w:t>
      </w:r>
    </w:p>
    <w:p w14:paraId="237409A8"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35A33FBC"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52D0D0A2"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2FE0BFAD"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5C262E1B" w14:textId="77777777" w:rsidR="00747C7B" w:rsidRPr="00747C7B" w:rsidRDefault="00747C7B" w:rsidP="00976C71">
      <w:pPr>
        <w:pStyle w:val="subchapter"/>
      </w:pPr>
      <w:bookmarkStart w:id="252" w:name="_Toc242177978"/>
      <w:r w:rsidRPr="00747C7B">
        <w:t>WHAT WE OBSERVE AS THE BIG BANG</w:t>
      </w:r>
      <w:bookmarkEnd w:id="252"/>
    </w:p>
    <w:p w14:paraId="3FC3AEFB" w14:textId="77777777" w:rsidR="00747C7B" w:rsidRPr="00747C7B" w:rsidRDefault="00747C7B" w:rsidP="00B87AA4">
      <w:pPr>
        <w:pStyle w:val="mainbody"/>
      </w:pPr>
      <w:r w:rsidRPr="00747C7B">
        <w:t>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w:t>
      </w:r>
    </w:p>
    <w:p w14:paraId="511C9F9C"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52240800"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4B53CA28"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687F386C" w14:textId="77777777" w:rsidR="00747C7B" w:rsidRPr="00747C7B" w:rsidRDefault="00747C7B" w:rsidP="00976C71">
      <w:pPr>
        <w:pStyle w:val="subchapter"/>
      </w:pPr>
      <w:bookmarkStart w:id="253" w:name="_Toc242177979"/>
      <w:r w:rsidRPr="00747C7B">
        <w:t>TIME AND THE FIRST ARRIVAL</w:t>
      </w:r>
      <w:bookmarkEnd w:id="253"/>
    </w:p>
    <w:p w14:paraId="73A4638B"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048BC34F" w14:textId="77777777" w:rsidR="00747C7B" w:rsidRPr="00747C7B" w:rsidRDefault="00747C7B" w:rsidP="00B87AA4">
      <w:pPr>
        <w:pStyle w:val="mainbody"/>
      </w:pPr>
      <w:r w:rsidRPr="00747C7B">
        <w:t>This framework avoids the circularity by being precise about what time is and what it is not. Time is not a container that existed and then acquired a starting point.</w:t>
      </w:r>
    </w:p>
    <w:p w14:paraId="00D07243" w14:textId="77777777" w:rsidR="00747C7B" w:rsidRPr="00747C7B" w:rsidRDefault="00747C7B" w:rsidP="00B87AA4">
      <w:pPr>
        <w:pStyle w:val="mainbody"/>
      </w:pPr>
      <w:r w:rsidRPr="00747C7B">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57BC2F88"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69786147" w14:textId="77777777" w:rsidR="00747C7B" w:rsidRPr="00747C7B" w:rsidRDefault="00747C7B" w:rsidP="00B87AA4">
      <w:pPr>
        <w:pStyle w:val="mainbody"/>
      </w:pPr>
      <w:r w:rsidRPr="00747C7B">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began to hold.</w:t>
      </w:r>
    </w:p>
    <w:p w14:paraId="4A38C32C"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7EA45BC7"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0261D79C" w14:textId="77777777" w:rsidR="00747C7B" w:rsidRPr="00747C7B" w:rsidRDefault="00747C7B" w:rsidP="00B87AA4">
      <w:pPr>
        <w:pStyle w:val="mainbody"/>
      </w:pPr>
      <w:r w:rsidRPr="00747C7B">
        <w:t>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w:t>
      </w:r>
    </w:p>
    <w:p w14:paraId="7E9927F3" w14:textId="77777777" w:rsidR="00747C7B" w:rsidRPr="00747C7B" w:rsidRDefault="00747C7B" w:rsidP="00B87AA4">
      <w:pPr>
        <w:pStyle w:val="mainbody"/>
      </w:pPr>
      <w:r w:rsidRPr="00747C7B">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549EA2E5" w14:textId="77777777" w:rsidR="00747C7B" w:rsidRPr="00747C7B" w:rsidRDefault="00747C7B" w:rsidP="00B87AA4">
      <w:pPr>
        <w:pStyle w:val="mainbody"/>
      </w:pPr>
      <w:r w:rsidRPr="00747C7B">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64DC0148" w14:textId="77777777" w:rsidR="00747C7B" w:rsidRPr="00747C7B" w:rsidRDefault="00747C7B" w:rsidP="00976C71">
      <w:pPr>
        <w:pStyle w:val="subchapter"/>
      </w:pPr>
      <w:bookmarkStart w:id="254" w:name="_Toc242177980"/>
      <w:r w:rsidRPr="00747C7B">
        <w:t>NEW, NOT YOUNG</w:t>
      </w:r>
      <w:bookmarkEnd w:id="254"/>
    </w:p>
    <w:p w14:paraId="672A1C0B" w14:textId="77777777" w:rsidR="00747C7B" w:rsidRPr="00747C7B" w:rsidRDefault="00747C7B" w:rsidP="00B87AA4">
      <w:pPr>
        <w:pStyle w:val="mainbody"/>
      </w:pPr>
      <w:r w:rsidRPr="00747C7B">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 at its first moment, has no history behind it.</w:t>
      </w:r>
    </w:p>
    <w:p w14:paraId="5582B99F" w14:textId="77777777" w:rsidR="00747C7B" w:rsidRPr="00747C7B" w:rsidRDefault="00747C7B" w:rsidP="00B87AA4">
      <w:pPr>
        <w:pStyle w:val="mainbody"/>
      </w:pPr>
      <w:r w:rsidRPr="00747C7B">
        <w:t>Time had not yet been available for one. The universe does not arrive young. It arrives new. Existing for the first time, with no prior process that built it up.</w:t>
      </w:r>
    </w:p>
    <w:p w14:paraId="1317EA9F"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179091C8" w14:textId="77777777" w:rsidR="00747C7B" w:rsidRPr="00747C7B" w:rsidRDefault="00747C7B" w:rsidP="00B87AA4">
      <w:pPr>
        <w:pStyle w:val="mainbody"/>
      </w:pPr>
      <w:r w:rsidRPr="00747C7B">
        <w:t>If the universe is new, it should show the full force of its information relationships from the first instant, because those relationships do not require time to accumulate. They arrived complete.</w:t>
      </w:r>
    </w:p>
    <w:p w14:paraId="20356C17"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3C807E4E" w14:textId="77777777" w:rsidR="00747C7B" w:rsidRPr="00747C7B" w:rsidRDefault="00747C7B" w:rsidP="00B87AA4">
      <w:pPr>
        <w:pStyle w:val="mainbody"/>
      </w:pPr>
      <w:r w:rsidRPr="00747C7B">
        <w:t>The JWST galaxies violate this hierarchy. They are too large, too structured, and too mature to have been assembled by a young process. Standard responses have adjusted star formation efficiencies, questioned mass estimates, and modified dust assumptions. None has been fully satisfying.</w:t>
      </w:r>
    </w:p>
    <w:p w14:paraId="287A48E9"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764BCC90"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54F399D0" w14:textId="77777777" w:rsidR="00747C7B" w:rsidRPr="00747C7B" w:rsidRDefault="00747C7B" w:rsidP="00B87AA4">
      <w:pPr>
        <w:pStyle w:val="mainbody"/>
      </w:pPr>
      <w:r w:rsidRPr="00747C7B">
        <w:t>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w:t>
      </w:r>
    </w:p>
    <w:p w14:paraId="206090D0" w14:textId="77777777" w:rsidR="00747C7B" w:rsidRPr="00747C7B" w:rsidRDefault="00747C7B" w:rsidP="00B87AA4">
      <w:pPr>
        <w:pStyle w:val="mainbody"/>
      </w:pPr>
      <w:r w:rsidRPr="00747C7B">
        <w:t>There was one undivided information substrate in which no spatial distinctions existed. When geometry emerged, it emerged expressing relationships that held everywhere simultaneously. Uniformity was not achieved. It was given as a property of the information structure that gave rise to geometry.</w:t>
      </w:r>
    </w:p>
    <w:p w14:paraId="33A043A5"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264FE0BE"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616D9DA8" w14:textId="77777777" w:rsidR="00747C7B" w:rsidRDefault="00E266AD" w:rsidP="00B87AA4">
      <w:pPr>
        <w:pStyle w:val="mainbody"/>
      </w:pPr>
      <w:r>
        <w:rPr>
          <w:noProof/>
        </w:rPr>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Time begins. The universe is new. Everything that follows is the expression of relationships that were already fully in force at the first instant, not because they built up, but because they could not have been otherwise.</w:t>
      </w:r>
    </w:p>
    <w:p w14:paraId="45461E8E" w14:textId="77777777" w:rsidR="00E60F0B" w:rsidRDefault="00E60F0B" w:rsidP="00B87AA4">
      <w:pPr>
        <w:pStyle w:val="mainbody"/>
      </w:pPr>
    </w:p>
    <w:p w14:paraId="2E0F1656" w14:textId="77777777" w:rsidR="00E60F0B" w:rsidRDefault="00E60F0B" w:rsidP="00B87AA4">
      <w:pPr>
        <w:pStyle w:val="mainbody"/>
      </w:pPr>
    </w:p>
    <w:p w14:paraId="13D8B889" w14:textId="77777777" w:rsidR="00E60F0B" w:rsidRDefault="00E60F0B" w:rsidP="00B87AA4">
      <w:pPr>
        <w:pStyle w:val="mainbody"/>
      </w:pPr>
    </w:p>
    <w:p w14:paraId="7C2C2AB2" w14:textId="77777777" w:rsidR="00747C7B" w:rsidRPr="00747C7B" w:rsidRDefault="00747C7B" w:rsidP="004B21F6">
      <w:pPr>
        <w:pStyle w:val="subchapter"/>
        <w:numPr>
          <w:ilvl w:val="0"/>
          <w:numId w:val="0"/>
        </w:numPr>
      </w:pPr>
      <w:bookmarkStart w:id="255" w:name="_Toc242177981"/>
      <w:r w:rsidRPr="00747C7B">
        <w:t>THE BAMBOO PRINCIPLE: THRESHOLD DYNAMICS ACROSS SCALES</w:t>
      </w:r>
      <w:bookmarkEnd w:id="255"/>
    </w:p>
    <w:p w14:paraId="456EE114" w14:textId="77777777" w:rsidR="00747C7B" w:rsidRPr="00747C7B" w:rsidRDefault="00747C7B" w:rsidP="00B87AA4">
      <w:pPr>
        <w:pStyle w:val="mainbody"/>
      </w:pPr>
      <w:r w:rsidRPr="00747C7B">
        <w:t xml:space="preserve">Plant bamboo and wait. For years, sometimes many years, nothing appears to happen. The ground looks undisturbed. A gardener with no prior knowledge </w:t>
      </w:r>
      <w:r w:rsidR="00EB7C21">
        <w:t>might conclude the seed was dead.</w:t>
      </w:r>
    </w:p>
    <w:p w14:paraId="49BDA431" w14:textId="77777777" w:rsidR="00747C7B" w:rsidRPr="00747C7B" w:rsidRDefault="00747C7B" w:rsidP="00B87AA4">
      <w:pPr>
        <w:pStyle w:val="mainbody"/>
      </w:pPr>
      <w:r w:rsidRPr="00747C7B">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0B50C32C"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345C1A85"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4C72283F" w14:textId="77777777" w:rsidR="00DB3EDC" w:rsidRDefault="00DB3EDC" w:rsidP="00DB3EDC">
      <w:pPr>
        <w:pStyle w:val="mainbody"/>
        <w:keepNext/>
      </w:pPr>
      <w:r>
        <w:rPr>
          <w:noProof/>
        </w:rPr>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5">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527EE11C" w14:textId="77777777" w:rsidR="00DB3EDC" w:rsidRPr="00004778" w:rsidRDefault="00DB3EDC" w:rsidP="00DB3EDC">
      <w:pPr>
        <w:pStyle w:val="Caption"/>
        <w:jc w:val="left"/>
      </w:pPr>
      <w:r>
        <w:t xml:space="preserve">Figure 16 - </w:t>
      </w:r>
      <w:fldSimple w:instr=" SEQ Figure_16_- \* ARABIC ">
        <w:r w:rsidR="00E95535">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688EE269" w14:textId="77777777" w:rsidR="00747C7B" w:rsidRPr="00747C7B" w:rsidRDefault="004C5C4A" w:rsidP="00B87AA4">
      <w:pPr>
        <w:pStyle w:val="mainbody"/>
      </w:pPr>
      <w:r w:rsidRPr="004C5C4A">
        <w:t xml:space="preserve">The pattern </w:t>
      </w:r>
      <w:r w:rsidR="00B31D45">
        <w:t>isn't</w:t>
      </w:r>
      <w:r w:rsidRPr="004C5C4A">
        <w:t xml:space="preserve"> botanical</w:t>
      </w:r>
      <w:r w:rsidR="00747C7B" w:rsidRPr="00747C7B">
        <w:t>. It is a pattern that appears at every scale the universe offers, and it has a precise physical grounding.</w:t>
      </w:r>
    </w:p>
    <w:p w14:paraId="4C90BDEB" w14:textId="77777777" w:rsidR="00747C7B" w:rsidRPr="00747C7B" w:rsidRDefault="00747C7B" w:rsidP="00976C71">
      <w:pPr>
        <w:pStyle w:val="subchapter"/>
      </w:pPr>
      <w:bookmarkStart w:id="256" w:name="_Toc242177982"/>
      <w:r w:rsidRPr="00747C7B">
        <w:t>THE MECHANISM: WHY THRESHOLDS ARE STRUCTURAL</w:t>
      </w:r>
      <w:bookmarkEnd w:id="256"/>
    </w:p>
    <w:p w14:paraId="67D2D029"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1D88B566"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20A3D13D" w14:textId="77777777"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xml:space="preserve">. Below that threshold, nothing changes above ground. The energy accumulates. Then the jump occurs. </w:t>
      </w:r>
      <w:r w:rsidR="00EB7C21">
        <w:t>This is not a break in continuity;</w:t>
      </w:r>
      <w:r w:rsidRPr="00747C7B">
        <w:t xml:space="preserve"> it is what continuity looks like when the system operates under discrete information constraints.</w:t>
      </w:r>
    </w:p>
    <w:p w14:paraId="479EDA11" w14:textId="77777777"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34208DE7"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5FF09495" w14:textId="77777777" w:rsidR="00747C7B" w:rsidRPr="00747C7B" w:rsidRDefault="00747C7B" w:rsidP="00976C71">
      <w:pPr>
        <w:pStyle w:val="subchapter"/>
      </w:pPr>
      <w:bookmarkStart w:id="257" w:name="_Toc242177983"/>
      <w:r w:rsidRPr="00747C7B">
        <w:t>THE BIOLOGICAL RECORD</w:t>
      </w:r>
      <w:bookmarkEnd w:id="257"/>
    </w:p>
    <w:p w14:paraId="2B8104C7"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0FA1084F"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2FC87326" w14:textId="77777777" w:rsidR="00747C7B" w:rsidRPr="00747C7B" w:rsidRDefault="00747C7B" w:rsidP="00B87AA4">
      <w:pPr>
        <w:pStyle w:val="mainbody"/>
      </w:pPr>
      <w:r w:rsidRPr="00747C7B">
        <w:t>The genetic information encoding that diversity did not assemble in 20 million years. It accumulated sub-threshold until it reached a crossing point.</w:t>
      </w:r>
    </w:p>
    <w:p w14:paraId="37F65857"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00A7CBCA"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In each case, the dominant metric showed stasis. Something else was building.</w:t>
      </w:r>
    </w:p>
    <w:p w14:paraId="4041B11E" w14:textId="77777777"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3334903C"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028E25EB" w14:textId="77777777" w:rsidR="00747C7B" w:rsidRPr="00747C7B" w:rsidRDefault="00747C7B" w:rsidP="00976C71">
      <w:pPr>
        <w:pStyle w:val="subchapter"/>
      </w:pPr>
      <w:bookmarkStart w:id="258" w:name="_Toc242177984"/>
      <w:r w:rsidRPr="00747C7B">
        <w:t>THE COSMOLOGICAL RECORD</w:t>
      </w:r>
      <w:bookmarkEnd w:id="226"/>
      <w:bookmarkEnd w:id="258"/>
    </w:p>
    <w:p w14:paraId="22514CDD" w14:textId="77777777" w:rsidR="00747C7B" w:rsidRPr="00747C7B" w:rsidRDefault="00747C7B" w:rsidP="00B87AA4">
      <w:pPr>
        <w:pStyle w:val="mainbody"/>
      </w:pPr>
      <w:r w:rsidRPr="00747C7B">
        <w:t xml:space="preserve">The pattern scales upward without losing its structure. Large-scale structure formation in the early universe assembled faster than pure gravitational models initially predicted. The cosmic web of filaments, voids, and galaxy clusters achieved organizational coherence across scales of hundreds of millions of light-years in timeframes that required dark matter as a supplementary mechanism to explain </w:t>
      </w:r>
      <w:r w:rsidRPr="00922F89">
        <w:rPr>
          <w:vertAlign w:val="superscript"/>
        </w:rPr>
        <w:t>[34]</w:t>
      </w:r>
      <w:r w:rsidRPr="00747C7B">
        <w:t>.</w:t>
      </w:r>
    </w:p>
    <w:p w14:paraId="23FE7F60"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75693C1F"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61345E95" w14:textId="77777777" w:rsidR="00747C7B" w:rsidRPr="00747C7B" w:rsidRDefault="00747C7B" w:rsidP="00B87AA4">
      <w:pPr>
        <w:pStyle w:val="mainbody"/>
      </w:pPr>
      <w:r w:rsidRPr="00747C7B">
        <w:t>The standard picture of hierarchical assembly predicted a universe that was built from the bottom up on timescales set by gravitational dynamics. The observations found a universe that had already done substantial organizational work before the models expected it to begin.</w:t>
      </w:r>
    </w:p>
    <w:p w14:paraId="311D5492"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4D4221BB" w14:textId="77777777" w:rsidR="00747C7B" w:rsidRPr="00747C7B" w:rsidRDefault="00747C7B" w:rsidP="00B87AA4">
      <w:pPr>
        <w:pStyle w:val="mainbody"/>
      </w:pPr>
      <w:r w:rsidRPr="00747C7B">
        <w:t>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that nothing nucleated, where the substrate’s geometry left no matter to mark it.</w:t>
      </w:r>
    </w:p>
    <w:p w14:paraId="7D14E1B7"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25242111"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76155F1E" w14:textId="77777777" w:rsidR="00747C7B" w:rsidRPr="00747C7B" w:rsidRDefault="00747C7B" w:rsidP="00976C71">
      <w:pPr>
        <w:pStyle w:val="subchapter"/>
      </w:pPr>
      <w:bookmarkStart w:id="259" w:name="_Toc242177985"/>
      <w:r w:rsidRPr="00747C7B">
        <w:t>THE PATTERN</w:t>
      </w:r>
      <w:bookmarkEnd w:id="227"/>
      <w:bookmarkEnd w:id="259"/>
    </w:p>
    <w:p w14:paraId="2CEEE8DA"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 and the first emergence of galactic structure all share this signature.</w:t>
      </w:r>
    </w:p>
    <w:p w14:paraId="6467BCD9"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7AC4BFDF" w14:textId="77777777" w:rsidR="00747C7B" w:rsidRPr="00747C7B" w:rsidRDefault="00747C7B" w:rsidP="00B87AA4">
      <w:pPr>
        <w:pStyle w:val="mainbody"/>
      </w:pPr>
      <w:r w:rsidRPr="00747C7B">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6901D58E"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066A990F"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427E7A37" w14:textId="77777777"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09235871" w14:textId="77777777" w:rsidR="00747C7B" w:rsidRPr="00747C7B" w:rsidRDefault="00747C7B" w:rsidP="00B87AA4">
      <w:pPr>
        <w:pStyle w:val="mainbody"/>
      </w:pPr>
      <w:r w:rsidRPr="00747C7B">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2C048CF7" w14:textId="77777777" w:rsidR="00747C7B" w:rsidRPr="00747C7B" w:rsidRDefault="00747C7B" w:rsidP="00976C71">
      <w:pPr>
        <w:pStyle w:val="subchapter"/>
      </w:pPr>
      <w:bookmarkStart w:id="260" w:name="_Toc242177986"/>
      <w:r w:rsidRPr="00747C7B">
        <w:t>WHY THIS RESOLVES THE FINE-TUNING PROBLEM</w:t>
      </w:r>
      <w:bookmarkEnd w:id="260"/>
    </w:p>
    <w:p w14:paraId="45A0B61F" w14:textId="77777777" w:rsidR="00747C7B" w:rsidRPr="00747C7B" w:rsidRDefault="00747C7B" w:rsidP="00B87AA4">
      <w:pPr>
        <w:pStyle w:val="mainbody"/>
      </w:pPr>
      <w:r w:rsidRPr="00747C7B">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emerges naturally in stable spacetime.</w:t>
      </w:r>
    </w:p>
    <w:p w14:paraId="4177ADA9" w14:textId="77777777" w:rsidR="00747C7B" w:rsidRPr="00747C7B" w:rsidRDefault="00747C7B" w:rsidP="00B87AA4">
      <w:pPr>
        <w:pStyle w:val="mainbody"/>
      </w:pPr>
      <w:r w:rsidRPr="00747C7B">
        <w:t xml:space="preserve">The precision is miraculous in a different way. It is definitional. Asking why the constants are so </w:t>
      </w:r>
      <w:r w:rsidR="00DA5094">
        <w:t>fine</w:t>
      </w:r>
      <w:r w:rsidR="00DA5094" w:rsidRPr="00747C7B">
        <w:t>ly</w:t>
      </w:r>
      <w:r w:rsidRPr="00747C7B">
        <w:t xml:space="preserve"> tuned is like asking why water freezes at exactly 0 degrees. The precision defines the threshold.</w:t>
      </w:r>
    </w:p>
    <w:p w14:paraId="274E038A"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76EA821F"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1D8ED9EC" w14:textId="77777777" w:rsidR="00747C7B" w:rsidRPr="00747C7B" w:rsidRDefault="00747C7B" w:rsidP="00976C71">
      <w:pPr>
        <w:pStyle w:val="subchapter"/>
      </w:pPr>
      <w:bookmarkStart w:id="261" w:name="_Toc242177987"/>
      <w:r w:rsidRPr="00747C7B">
        <w:t>WHY EXPANSION CONTINUES: DARK ENERGY EXPLAINED</w:t>
      </w:r>
      <w:bookmarkEnd w:id="261"/>
    </w:p>
    <w:p w14:paraId="0C4AF38D" w14:textId="77777777" w:rsidR="00747C7B" w:rsidRPr="00747C7B" w:rsidRDefault="00747C7B" w:rsidP="00B87AA4">
      <w:pPr>
        <w:pStyle w:val="mainbody"/>
      </w:pPr>
      <w:r w:rsidRPr="00747C7B">
        <w:t xml:space="preserve">The DESI results showing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326E2045" w14:textId="77777777" w:rsidR="00747C7B" w:rsidRPr="00747C7B" w:rsidRDefault="00747C7B" w:rsidP="00B87AA4">
      <w:pPr>
        <w:pStyle w:val="mainbody"/>
      </w:pPr>
      <w:r>
        <w:t>As the substrate converts, its information density changes, and the conversion rate changes with it. A genuinely constant dark energy would actually be the surprising outcome. The evolution of dark energy over cosmic time, which DESI’s data now favor, is what the sphere picture expects.</w:t>
      </w:r>
    </w:p>
    <w:p w14:paraId="45D8CBCF" w14:textId="77777777" w:rsidR="00747C7B" w:rsidRPr="00747C7B" w:rsidRDefault="00747C7B" w:rsidP="00976C71">
      <w:pPr>
        <w:pStyle w:val="subchapter"/>
      </w:pPr>
      <w:bookmarkStart w:id="262" w:name="_Toc242177988"/>
      <w:r w:rsidRPr="00747C7B">
        <w:t>INTEGRATION WITH EARLIER ELEMENTS</w:t>
      </w:r>
      <w:bookmarkEnd w:id="262"/>
    </w:p>
    <w:p w14:paraId="290FAEC0" w14:textId="77777777" w:rsidR="00747C7B" w:rsidRPr="00747C7B" w:rsidRDefault="00747C7B" w:rsidP="00B87AA4">
      <w:pPr>
        <w:pStyle w:val="mainbody"/>
      </w:pPr>
      <w:r w:rsidRPr="00747C7B">
        <w:t>Element 2 established that information processing costs energy through Landauer’s Principle. Element 3 argued that information processing necessarily occurs throughout the universe.</w:t>
      </w:r>
    </w:p>
    <w:p w14:paraId="59AFBA77"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45914258"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70AAFF02"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6B05F625" w14:textId="77777777" w:rsidR="00747C7B" w:rsidRPr="00747C7B" w:rsidRDefault="00747C7B" w:rsidP="00B87AA4">
      <w:pPr>
        <w:pStyle w:val="mainbody"/>
      </w:pPr>
      <w:r w:rsidRPr="00747C7B">
        <w:t>This element extends those insights by proposing that physical constants represent optimization parameters. Threshold values where stability emerges from information processing. The constants are not arbitrarily assigned.</w:t>
      </w:r>
    </w:p>
    <w:p w14:paraId="5EC0E48C"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290CB97C" w14:textId="77777777" w:rsidR="00747C7B" w:rsidRPr="00747C7B" w:rsidRDefault="00747C7B" w:rsidP="00B87AA4">
      <w:pPr>
        <w:pStyle w:val="mainbody"/>
      </w:pPr>
      <w:r w:rsidRPr="00747C7B">
        <w:t>The Bamboo Principle adds a further integration: the threshold signature appears not only in the physical constants themselves but in the observable history of complexity at every scale. Electron orbitals, life’s Cambrian emergence, galactic structure formation, and the substrate-to-spacetime transition itself all express the same underlying dynamic.</w:t>
      </w:r>
    </w:p>
    <w:p w14:paraId="68348FBA"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437ACFED" w14:textId="77777777" w:rsidR="00747C7B" w:rsidRPr="00747C7B" w:rsidRDefault="00747C7B" w:rsidP="00976C71">
      <w:pPr>
        <w:pStyle w:val="subchapter"/>
      </w:pPr>
      <w:bookmarkStart w:id="263" w:name="_Toc242177989"/>
      <w:r w:rsidRPr="00747C7B">
        <w:t>A COLD START: WHY THE FRAMEWORK BEGINS AT ZERO TEMPERATURE</w:t>
      </w:r>
      <w:bookmarkEnd w:id="263"/>
    </w:p>
    <w:p w14:paraId="59878C84"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4026807D" w14:textId="77777777" w:rsidR="00747C7B" w:rsidRPr="00747C7B" w:rsidRDefault="00747C7B" w:rsidP="00B87AA4">
      <w:pPr>
        <w:pStyle w:val="mainbody"/>
      </w:pPr>
      <w:r w:rsidRPr="00747C7B">
        <w:t>The information-first framework begins cold, and the cold start is not a concession but a strength. Before the holographic threshold is reached, there is no spacetime, no particles, no fields, and therefore no temperature in any conventional thermodynamic sense.</w:t>
      </w:r>
    </w:p>
    <w:p w14:paraId="201C21C4"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72481452" w14:textId="77777777" w:rsidR="00747C7B" w:rsidRPr="00747C7B" w:rsidRDefault="00747C7B" w:rsidP="00B87AA4">
      <w:pPr>
        <w:pStyle w:val="mainbody"/>
      </w:pPr>
      <w:r w:rsidRPr="00747C7B">
        <w:t>In the classical demonstration, the field and the filings share a medium. Both are embedded in spacetime, subject to thermal fluctuations, vibrations, and the full noise floor of a physical environment. The coupling between matter and field is never perfectly clean. Temperature perturbs alignments. Random forces introduce drift. The map you read from the filings is a degraded version of the underlying geometry.</w:t>
      </w:r>
    </w:p>
    <w:p w14:paraId="52408FDD"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11DBF7B7"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3EBAE692" w14:textId="77777777" w:rsidR="00747C7B" w:rsidRPr="00747C7B" w:rsidRDefault="00747C7B" w:rsidP="00B87AA4">
      <w:pPr>
        <w:pStyle w:val="mainbody"/>
      </w:pPr>
      <w:r w:rsidRPr="00747C7B">
        <w:t>This is not a minor clarification. It is the mechanism. The extraordinary coherence of early large-scale structure, the 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232C46A2"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ln(2), where </w:t>
      </w:r>
      <w:r w:rsidRPr="00747C7B">
        <w:rPr>
          <w:rFonts w:ascii="Calibri" w:hAnsi="Calibri" w:cs="Calibri"/>
        </w:rPr>
        <w:t>ω</w:t>
      </w:r>
      <w:r w:rsidRPr="00747C7B">
        <w:t xml:space="preserve"> is the characteristic frequency of each information relationship.</w:t>
      </w:r>
    </w:p>
    <w:p w14:paraId="749E7549" w14:textId="77777777" w:rsidR="00747C7B" w:rsidRPr="00747C7B" w:rsidRDefault="00747C7B" w:rsidP="00B87AA4">
      <w:pPr>
        <w:pStyle w:val="mainbody"/>
      </w:pPr>
      <w:r w:rsidRPr="00747C7B">
        <w:t>For the mathematical constant relationships entailed by the first distinction, this characteristic frequency is below the Planck frequency. Individual energies fall between 0.1 and 0.3 times the Planck energy each. These are genuinely sub-Planck, genuinely cold, and collectively sufficient to reach the holographic threshold when their coupling is accounted for.</w:t>
      </w:r>
    </w:p>
    <w:p w14:paraId="7E0679D0"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597C09FC"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0697F845" w14:textId="77777777" w:rsidR="00747C7B" w:rsidRPr="00747C7B" w:rsidRDefault="00747C7B" w:rsidP="00B87AA4">
      <w:pPr>
        <w:pStyle w:val="mainbody"/>
      </w:pPr>
      <w:r w:rsidRPr="00747C7B">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0F1C1BE0" w14:textId="77777777"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44662BAE" w14:textId="77777777" w:rsidR="009C7A4D" w:rsidRDefault="009C7A4D" w:rsidP="00004778">
      <w:pPr>
        <w:pStyle w:val="mainbody"/>
        <w:keepNext/>
        <w:rPr>
          <w:rFonts w:ascii="Segoe UI Emoji" w:hAnsi="Segoe UI Emoji" w:cs="Segoe UI Emoji"/>
        </w:rPr>
      </w:pPr>
    </w:p>
    <w:p w14:paraId="1EA67ABE" w14:textId="77777777" w:rsidR="009D0CEB" w:rsidRPr="00A07254" w:rsidRDefault="009D0CEB" w:rsidP="009F49E6">
      <w:pPr>
        <w:pStyle w:val="mainbody"/>
      </w:pPr>
      <w:r w:rsidRPr="00C153BC">
        <w:br w:type="page"/>
      </w:r>
    </w:p>
    <w:p w14:paraId="73BF9E44" w14:textId="77777777" w:rsidR="00D1298C" w:rsidRDefault="00D1298C" w:rsidP="003D47E3">
      <w:pPr>
        <w:pStyle w:val="ChapterTitle0"/>
        <w:rPr>
          <w:b w:val="0"/>
          <w:bCs w:val="0"/>
        </w:rPr>
        <w:sectPr w:rsidR="00D1298C" w:rsidSect="00D25AF9">
          <w:headerReference w:type="default" r:id="rId86"/>
          <w:headerReference w:type="first" r:id="rId87"/>
          <w:pgSz w:w="8640" w:h="12960"/>
          <w:pgMar w:top="936" w:right="864" w:bottom="792" w:left="864" w:header="576" w:footer="432" w:gutter="288"/>
          <w:cols w:space="720"/>
          <w:titlePg/>
          <w:docGrid w:linePitch="360"/>
        </w:sectPr>
      </w:pPr>
      <w:bookmarkStart w:id="264" w:name="_Hlk210387434"/>
    </w:p>
    <w:p w14:paraId="19278F57" w14:textId="77777777" w:rsidR="009D3B77" w:rsidRPr="00222821" w:rsidRDefault="009D3B77" w:rsidP="003D47E3">
      <w:pPr>
        <w:pStyle w:val="ChapterTitle0"/>
        <w:rPr>
          <w:b w:val="0"/>
          <w:bCs w:val="0"/>
        </w:rPr>
      </w:pPr>
      <w:bookmarkStart w:id="265" w:name="_Toc242177990"/>
      <w:r w:rsidRPr="00222821">
        <w:rPr>
          <w:b w:val="0"/>
          <w:bCs w:val="0"/>
        </w:rPr>
        <w:t>Element 1</w:t>
      </w:r>
      <w:r w:rsidR="00487B32" w:rsidRPr="00222821">
        <w:rPr>
          <w:b w:val="0"/>
          <w:bCs w:val="0"/>
        </w:rPr>
        <w:t>7</w:t>
      </w:r>
      <w:r w:rsidR="008630A9">
        <w:rPr>
          <w:b w:val="0"/>
          <w:bCs w:val="0"/>
        </w:rPr>
        <w:t xml:space="preserve">: </w:t>
      </w:r>
      <w:r w:rsidRPr="00222821">
        <w:rPr>
          <w:b w:val="0"/>
          <w:bCs w:val="0"/>
        </w:rPr>
        <w:t>Vision as Reality Construction</w:t>
      </w:r>
      <w:bookmarkEnd w:id="265"/>
    </w:p>
    <w:p w14:paraId="1DB2C12B" w14:textId="77777777" w:rsidR="006C5FD4" w:rsidRPr="00222821" w:rsidRDefault="006C5FD4" w:rsidP="006C5FD4">
      <w:pPr>
        <w:pStyle w:val="ChapterSubtitle"/>
        <w:ind w:left="0"/>
      </w:pPr>
      <w:bookmarkStart w:id="266" w:name="_Toc242177991"/>
      <w:bookmarkEnd w:id="264"/>
      <w:r w:rsidRPr="00222821">
        <w:t>How Your Brain Creates What You See</w:t>
      </w:r>
      <w:bookmarkEnd w:id="26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12819D7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DA949D0"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11818252" w14:textId="77777777" w:rsidR="0039719C" w:rsidRDefault="0039719C" w:rsidP="00FA56C4">
      <w:pPr>
        <w:pStyle w:val="mainbody"/>
      </w:pPr>
    </w:p>
    <w:p w14:paraId="307132D8"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1B86502"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1A07BDB8" w14:textId="77777777" w:rsidR="007237F2" w:rsidRPr="007237F2" w:rsidRDefault="007237F2" w:rsidP="007237F2">
      <w:pPr>
        <w:pStyle w:val="mainbody"/>
      </w:pPr>
      <w:r w:rsidRPr="007237F2">
        <w:t>None of this reaches conscious awareness. Every field physically interacts with the matter that constitutes you, at every moment, without exception. Your eyes transduce wavelengths from roughly 400 to 700 nanometers. That is just one narrow band in one field among many.</w:t>
      </w:r>
    </w:p>
    <w:p w14:paraId="3605F3F8" w14:textId="77777777"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0 bits per second of it to awareness.</w:t>
      </w:r>
    </w:p>
    <w:p w14:paraId="1D6D3D73" w14:textId="77777777"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02DB1BC7" w14:textId="77777777" w:rsidR="007237F2" w:rsidRPr="007237F2" w:rsidRDefault="007237F2" w:rsidP="007237F2">
      <w:pPr>
        <w:pStyle w:val="mainbody"/>
      </w:pPr>
      <w:r w:rsidRPr="007237F2">
        <w:t>WHAT NEUROSCIENCE HAS DISCOVERED</w:t>
      </w:r>
    </w:p>
    <w:p w14:paraId="2AC56135" w14:textId="77777777" w:rsidR="007237F2" w:rsidRPr="007237F2" w:rsidRDefault="007237F2" w:rsidP="007237F2">
      <w:pPr>
        <w:pStyle w:val="mainbody"/>
      </w:pPr>
      <w:r w:rsidRPr="007237F2">
        <w:t>For decades, vision science got the direction of information flow backward. The eye functions like a camera, the thinking went, capturing images that the brain then analyzes. This passive detection framework was productive.</w:t>
      </w:r>
    </w:p>
    <w:p w14:paraId="712F05C5"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33FD4D67"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178F458E"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6E6C29F5" w14:textId="77777777" w:rsidR="00617560" w:rsidRPr="00C153BC" w:rsidRDefault="00617560" w:rsidP="00617560">
      <w:pPr>
        <w:pStyle w:val="mainbody"/>
        <w:keepNext/>
      </w:pPr>
      <w:r w:rsidRPr="00C153BC">
        <w:rPr>
          <w:noProof/>
        </w:rPr>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46927FE2" w14:textId="77777777"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E95535">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7D40DFE2"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3CD9D8B0" w14:textId="77777777"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0C5AADE2"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0DCD77B1" w14:textId="56191259" w:rsidR="007237F2" w:rsidRPr="007237F2" w:rsidRDefault="007237F2" w:rsidP="007237F2">
      <w:pPr>
        <w:pStyle w:val="mainbody"/>
      </w:pPr>
      <w:r w:rsidRPr="007237F2">
        <w:t xml:space="preserve">This compression level is impossible if vision operates as passive detection. </w:t>
      </w:r>
      <w:r w:rsidR="00505C45">
        <w:t>You cannot discard more than 99.99999% of information</w:t>
      </w:r>
      <w:r w:rsidRPr="007237F2">
        <w:t xml:space="preserve"> while maintaining a rich, detailed visual experience unless the system actively constructs rather than records </w:t>
      </w:r>
      <w:r w:rsidRPr="00922F89">
        <w:rPr>
          <w:vertAlign w:val="superscript"/>
        </w:rPr>
        <w:t>[7]</w:t>
      </w:r>
      <w:r w:rsidRPr="007237F2">
        <w:t>.</w:t>
      </w:r>
    </w:p>
    <w:p w14:paraId="1E758ACF" w14:textId="77777777"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1E5AE1F2" w14:textId="77777777"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1F9AC3FA" w14:textId="77777777" w:rsidR="007237F2" w:rsidRPr="007237F2" w:rsidRDefault="007237F2" w:rsidP="00530799">
      <w:pPr>
        <w:pStyle w:val="subchapter"/>
      </w:pPr>
      <w:bookmarkStart w:id="267" w:name="_Toc242177992"/>
      <w:r w:rsidRPr="007237F2">
        <w:t>THE MATHEMATICAL ORGANIZATION OF VISION</w:t>
      </w:r>
      <w:bookmarkEnd w:id="267"/>
    </w:p>
    <w:p w14:paraId="0F5D171A"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014C0CA7"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5D8E0BBA"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D64CD18" w14:textId="77777777" w:rsidR="007237F2" w:rsidRPr="007237F2" w:rsidRDefault="007237F2" w:rsidP="007237F2">
      <w:pPr>
        <w:pStyle w:val="mainbody"/>
      </w:pPr>
      <w:r w:rsidRPr="007237F2">
        <w:t>Rather than scattering randomly across the cortex, these neurons arrange themselves around central points where all orientation preferences meet. At each of these points, neurons tuned to every possible edge angle converge in a tight spiral, like compass needles radiating outward from a hub. These convergence points are called pinwheel centers, named for the way orientation preferences rotate around them like the blades of a pinwheel.</w:t>
      </w:r>
    </w:p>
    <w:p w14:paraId="0F1CCD97"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F07D25A" w14:textId="77777777"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r w:rsidR="00DA5094">
        <w:t>.</w:t>
      </w:r>
    </w:p>
    <w:p w14:paraId="4A1D9EE3" w14:textId="1CD8A153"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r w:rsidR="00C22093">
        <w:t xml:space="preserve"> Figure 3-3, in Element 3, plots the measurements.</w:t>
      </w:r>
    </w:p>
    <w:p w14:paraId="628881E3"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29EBDB4D"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Biological systems independently achieve this same value across species separated by over 100 million years of evolution. This consistency suggests that mathematical optimization principles operate during neural development rather than in the genetic programming of specific layouts.</w:t>
      </w:r>
    </w:p>
    <w:p w14:paraId="5848D9C9"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7DD7D26D"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maps to roughly 8-10mm of cortical tissue </w:t>
      </w:r>
      <w:r w:rsidRPr="00922F89">
        <w:rPr>
          <w:vertAlign w:val="superscript"/>
        </w:rPr>
        <w:t>[10]</w:t>
      </w:r>
      <w:r w:rsidRPr="007237F2">
        <w:t>. The same visual angle in the periphery maps to far less.</w:t>
      </w:r>
    </w:p>
    <w:p w14:paraId="5BB09AB4"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212BD604" w14:textId="77777777" w:rsidR="007237F2" w:rsidRPr="007237F2" w:rsidRDefault="007237F2" w:rsidP="007237F2">
      <w:pPr>
        <w:pStyle w:val="mainbody"/>
      </w:pPr>
      <w:r w:rsidRPr="007237F2">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29BE1D23"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7D709EB4" w14:textId="77777777" w:rsidR="007237F2" w:rsidRPr="007237F2" w:rsidRDefault="000E6F77" w:rsidP="007237F2">
      <w:pPr>
        <w:pStyle w:val="mainbody"/>
      </w:pPr>
      <w:r>
        <w:t>(</w:t>
      </w:r>
      <w:r w:rsidR="007237F2" w:rsidRPr="007237F2">
        <w:t>For detailed analysis of these mathematical relationships, see Appendix Element 17, Section B</w:t>
      </w:r>
      <w:r>
        <w:t>)</w:t>
      </w:r>
    </w:p>
    <w:p w14:paraId="64855B2C" w14:textId="77777777" w:rsidR="007237F2" w:rsidRPr="007237F2" w:rsidRDefault="007237F2" w:rsidP="00530799">
      <w:pPr>
        <w:pStyle w:val="subchapter"/>
      </w:pPr>
      <w:bookmarkStart w:id="268" w:name="_Toc242177993"/>
      <w:r w:rsidRPr="007237F2">
        <w:t>THE CONSTRUCTION PROCESS</w:t>
      </w:r>
      <w:bookmarkEnd w:id="268"/>
    </w:p>
    <w:p w14:paraId="6B078385" w14:textId="77777777" w:rsidR="007237F2" w:rsidRPr="007237F2" w:rsidRDefault="007237F2" w:rsidP="007237F2">
      <w:pPr>
        <w:pStyle w:val="mainbody"/>
      </w:pPr>
      <w:r w:rsidRPr="007237F2">
        <w:rPr>
          <w:b/>
          <w:bCs/>
        </w:rPr>
        <w:t>Sparse coding</w:t>
      </w:r>
    </w:p>
    <w:p w14:paraId="1A4D6BAC" w14:textId="77777777" w:rsidR="007237F2" w:rsidRPr="007237F2" w:rsidRDefault="007237F2" w:rsidP="007237F2">
      <w:pPr>
        <w:pStyle w:val="mainbody"/>
      </w:pPr>
      <w:r w:rsidRPr="007237F2">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27285DC2" w14:textId="77777777"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r w:rsidR="00CF29B8" w:rsidRPr="007237F2">
        <w:t>green</w:t>
      </w:r>
      <w:r w:rsidRPr="007237F2">
        <w:t xml:space="preserve"> and the sky is blue at every moment. It reports deviations, edges, motion, and anything that matters for updating your model of the world.</w:t>
      </w:r>
    </w:p>
    <w:p w14:paraId="52A19EC3" w14:textId="77777777" w:rsidR="007237F2" w:rsidRPr="007237F2" w:rsidRDefault="007237F2" w:rsidP="007237F2">
      <w:pPr>
        <w:pStyle w:val="mainbody"/>
      </w:pPr>
      <w:r w:rsidRPr="007237F2">
        <w:rPr>
          <w:b/>
          <w:bCs/>
        </w:rPr>
        <w:t>Hierarchical Feature Construction</w:t>
      </w:r>
    </w:p>
    <w:p w14:paraId="1D547D07"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The levels are distinct. V1 neurons detect oriented edges at specific positions. V2 combines edges into contours and textures. V4 processes colors and shapes. The inferotemporal cortex represents complete objects such as faces, cars, and houses.</w:t>
      </w:r>
    </w:p>
    <w:p w14:paraId="4D4D3562" w14:textId="77777777" w:rsidR="007237F2" w:rsidRPr="007237F2" w:rsidRDefault="007237F2" w:rsidP="007237F2">
      <w:pPr>
        <w:pStyle w:val="mainbody"/>
      </w:pPr>
      <w:r w:rsidRPr="007237F2">
        <w:t xml:space="preserve">Each level constructs representations based on outputs from the previous level, building complexity through successive transformations. This architecture mirrors how the visual world actually organizes itself. It </w:t>
      </w:r>
      <w:r w:rsidR="00DA5094">
        <w:t>combines</w:t>
      </w:r>
      <w:r w:rsidR="00DA5094" w:rsidRPr="007237F2">
        <w:t xml:space="preserve"> </w:t>
      </w:r>
      <w:r w:rsidRPr="007237F2">
        <w:t>simple local features combined into intermediate structures. They combine to form complex objects that exist in spatial relationships. The visual system’s structure matches the statistical structure of natural images.</w:t>
      </w:r>
    </w:p>
    <w:p w14:paraId="2605C127" w14:textId="77777777" w:rsidR="007237F2" w:rsidRPr="007237F2" w:rsidRDefault="007237F2" w:rsidP="007237F2">
      <w:pPr>
        <w:pStyle w:val="mainbody"/>
      </w:pPr>
      <w:r w:rsidRPr="007237F2">
        <w:rPr>
          <w:b/>
          <w:bCs/>
        </w:rPr>
        <w:t>Predictive Processing</w:t>
      </w:r>
    </w:p>
    <w:p w14:paraId="45CFB2C2" w14:textId="77777777" w:rsidR="007237F2" w:rsidRPr="007237F2" w:rsidRDefault="007237F2" w:rsidP="007237F2">
      <w:pPr>
        <w:pStyle w:val="mainbody"/>
      </w:pPr>
      <w:r w:rsidRPr="007237F2">
        <w:t xml:space="preserve">Perhaps the most striking insight from modern visual neuroscience is that perception works backward from our intuitions. Rather than building up from raw sensory data, the brain maintains a model of the world and uses incoming sensory signals primarily to update that model </w:t>
      </w:r>
      <w:r w:rsidRPr="00922F89">
        <w:rPr>
          <w:vertAlign w:val="superscript"/>
        </w:rPr>
        <w:t>[13]</w:t>
      </w:r>
      <w:r w:rsidRPr="007237F2">
        <w:t>.</w:t>
      </w:r>
    </w:p>
    <w:p w14:paraId="4C09A227"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289E9EAA"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6839BA32" w14:textId="77777777" w:rsidR="007237F2" w:rsidRPr="007237F2" w:rsidRDefault="00EB7C21" w:rsidP="007237F2">
      <w:pPr>
        <w:pStyle w:val="mainbody"/>
      </w:pPr>
      <w:r>
        <w:t>Change blindness is missing obvious changes</w:t>
      </w:r>
      <w:r w:rsidR="007237F2" w:rsidRPr="007237F2">
        <w:t xml:space="preserve">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09A8F339" w14:textId="77777777" w:rsidR="007237F2" w:rsidRPr="007237F2" w:rsidRDefault="007237F2" w:rsidP="007237F2">
      <w:pPr>
        <w:pStyle w:val="mainbody"/>
      </w:pPr>
      <w:r w:rsidRPr="007237F2">
        <w:t>Visual illusions work because your brain has learned statistical regularities so deeply that it generates the wrong prediction even when you’re explicitly told what’s really there. Knowing does not help. The prediction runs at a level below conscious control.</w:t>
      </w:r>
    </w:p>
    <w:p w14:paraId="31878A21"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Light falling on this region goes completely undetected, yet you never notice it.</w:t>
      </w:r>
    </w:p>
    <w:p w14:paraId="37CAE536"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7DC81E8E" w14:textId="77777777" w:rsidR="007237F2" w:rsidRPr="007237F2" w:rsidRDefault="00E36AAB" w:rsidP="007237F2">
      <w:pPr>
        <w:pStyle w:val="mainbody"/>
      </w:pPr>
      <w:r>
        <w:t>(</w:t>
      </w:r>
      <w:r w:rsidR="007237F2" w:rsidRPr="007237F2">
        <w:t>For predictive processing mechanisms and Bayesian inference models, see Appendix Element 17, Section C</w:t>
      </w:r>
      <w:r>
        <w:t>)</w:t>
      </w:r>
    </w:p>
    <w:p w14:paraId="01493AE8" w14:textId="77777777" w:rsidR="007237F2" w:rsidRPr="007237F2" w:rsidRDefault="007237F2" w:rsidP="00B7614C">
      <w:pPr>
        <w:pStyle w:val="subchapter"/>
      </w:pPr>
      <w:bookmarkStart w:id="269" w:name="_Toc242177994"/>
      <w:r w:rsidRPr="007237F2">
        <w:t>WHAT YOU’RE NOT SEEING</w:t>
      </w:r>
      <w:bookmarkEnd w:id="269"/>
    </w:p>
    <w:p w14:paraId="71657992" w14:textId="7777777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5CF5C515" w14:textId="77777777" w:rsidR="007237F2" w:rsidRPr="007237F2" w:rsidRDefault="007237F2" w:rsidP="007237F2">
      <w:pPr>
        <w:pStyle w:val="mainbody"/>
      </w:pPr>
      <w:r w:rsidRPr="007237F2">
        <w:rPr>
          <w:b/>
          <w:bCs/>
        </w:rPr>
        <w:t>The electromagnetic spectrum</w:t>
      </w:r>
    </w:p>
    <w:p w14:paraId="5B96A359"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3D057CAD" w14:textId="77777777" w:rsidR="007237F2" w:rsidRPr="007237F2" w:rsidRDefault="007237F2" w:rsidP="007237F2">
      <w:pPr>
        <w:pStyle w:val="mainbody"/>
      </w:pPr>
      <w:r w:rsidRPr="007237F2">
        <w:t>At this moment, radio waves carrying communications, microwaves from Wi-Fi routers, infrared radiation from warm objects, ultraviolet light from the sun, and cosmic rays from space pass through your location. You don’t detect any of it directly.</w:t>
      </w:r>
    </w:p>
    <w:p w14:paraId="168CCF8B"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3302C10B" w14:textId="77777777" w:rsidR="007237F2" w:rsidRPr="007237F2" w:rsidRDefault="007237F2" w:rsidP="007237F2">
      <w:pPr>
        <w:pStyle w:val="mainbody"/>
      </w:pPr>
      <w:r w:rsidRPr="007237F2">
        <w:t>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never triggering the photoreceptors your visual system happens to use.</w:t>
      </w:r>
    </w:p>
    <w:p w14:paraId="0BB489A8"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2811B086"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49ADCAE3" w14:textId="77777777" w:rsidR="007237F2" w:rsidRPr="007237F2" w:rsidRDefault="007237F2" w:rsidP="007237F2">
      <w:pPr>
        <w:pStyle w:val="mainbody"/>
      </w:pPr>
      <w:r w:rsidRPr="007237F2">
        <w:t>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intuition to treat fields as separate, localized, and sequential. They are none of these things.</w:t>
      </w:r>
    </w:p>
    <w:p w14:paraId="2B4D47E0"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4ECB14F2"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FEF6712" w14:textId="77777777" w:rsidR="007237F2" w:rsidRPr="007237F2" w:rsidRDefault="007237F2" w:rsidP="007237F2">
      <w:pPr>
        <w:pStyle w:val="mainbody"/>
      </w:pPr>
      <w:r w:rsidRPr="007237F2">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7E521199" w14:textId="77777777" w:rsidR="007237F2" w:rsidRPr="007237F2" w:rsidRDefault="007237F2" w:rsidP="003D31DC">
      <w:pPr>
        <w:pStyle w:val="subchapter"/>
      </w:pPr>
      <w:bookmarkStart w:id="270" w:name="_Toc242177995"/>
      <w:r w:rsidRPr="007237F2">
        <w:t>TEMPORAL LAYERS</w:t>
      </w:r>
      <w:bookmarkEnd w:id="270"/>
    </w:p>
    <w:p w14:paraId="2D7A28A6"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42762AC4"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4A537F76" w14:textId="77777777"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about the same physical reality your visual system samples at </w:t>
      </w:r>
      <w:r w:rsidR="009F3B2E">
        <w:t>1</w:t>
      </w:r>
      <w:r w:rsidRPr="007237F2">
        <w:t>0 bits per second from a single moment.</w:t>
      </w:r>
    </w:p>
    <w:p w14:paraId="004DBF0B" w14:textId="77777777" w:rsidR="007237F2" w:rsidRPr="007237F2" w:rsidRDefault="007237F2" w:rsidP="003D31DC">
      <w:pPr>
        <w:pStyle w:val="subchapter"/>
      </w:pPr>
      <w:bookmarkStart w:id="271" w:name="_Toc242177996"/>
      <w:r w:rsidRPr="007237F2">
        <w:t>ATTENTION AND SELECTION</w:t>
      </w:r>
      <w:bookmarkEnd w:id="271"/>
    </w:p>
    <w:p w14:paraId="41A6AF0F" w14:textId="77777777"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w:t>
      </w:r>
      <w:r w:rsidR="00EB7C21">
        <w:t>do not notice a person in a gorilla suit</w:t>
      </w:r>
      <w:r w:rsidRPr="007237F2">
        <w:t xml:space="preserve"> walking through the scene </w:t>
      </w:r>
      <w:r w:rsidRPr="00922F89">
        <w:rPr>
          <w:vertAlign w:val="superscript"/>
        </w:rPr>
        <w:t>[17]</w:t>
      </w:r>
      <w:r w:rsidRPr="007237F2">
        <w:t>. Consciousness receives only what attention selects.</w:t>
      </w:r>
    </w:p>
    <w:p w14:paraId="3296B6C8" w14:textId="20C2295C" w:rsidR="007237F2" w:rsidRPr="007237F2" w:rsidRDefault="007237F2" w:rsidP="007237F2">
      <w:pPr>
        <w:pStyle w:val="mainbody"/>
      </w:pPr>
      <w:r w:rsidRPr="007237F2">
        <w:t xml:space="preserve">You are not just consciously experiencing less than the retinal input. You may be consciously aware of far less than you would expect, </w:t>
      </w:r>
      <w:r w:rsidR="00C22093">
        <w:t>even given the 100-million-to-one selection</w:t>
      </w:r>
      <w:r w:rsidRPr="007237F2">
        <w:t xml:space="preserve">. What you experience as seeing the world is your brain’s best-guess model of the world, constructed from </w:t>
      </w:r>
      <w:r w:rsidR="009F3B2E">
        <w:t>1</w:t>
      </w:r>
      <w:r w:rsidRPr="007237F2">
        <w:t>0 bits per second of selected data, predicted by prior expectations, and surfaced to awareness as if it were unmediated reality.</w:t>
      </w:r>
    </w:p>
    <w:p w14:paraId="5AEEE0D5" w14:textId="77777777" w:rsidR="007237F2" w:rsidRPr="007237F2" w:rsidRDefault="007237F2" w:rsidP="007237F2">
      <w:pPr>
        <w:pStyle w:val="mainbody"/>
      </w:pPr>
      <w:r w:rsidRPr="007237F2">
        <w:t xml:space="preserve">This has a precise implication for how we understand the observer in quantum mechanics. </w:t>
      </w:r>
      <w:r w:rsidR="00EB7C21">
        <w:t>The observer-centered reading of the Copenhagen interpretation treats conscious observation as the event that resolves quantum superposition.</w:t>
      </w:r>
      <w:r w:rsidRPr="007237F2">
        <w:t xml:space="preserve">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193444D7" w14:textId="77777777" w:rsidR="007237F2" w:rsidRPr="007237F2" w:rsidRDefault="007237F2" w:rsidP="003D31DC">
      <w:pPr>
        <w:pStyle w:val="subchapter"/>
      </w:pPr>
      <w:bookmarkStart w:id="272" w:name="_Toc242177997"/>
      <w:r w:rsidRPr="007237F2">
        <w:t>THE FRAMEWORK CONNECTION</w:t>
      </w:r>
      <w:bookmarkEnd w:id="272"/>
    </w:p>
    <w:p w14:paraId="0541B072"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441AABB4" w14:textId="77777777" w:rsidR="007237F2" w:rsidRPr="007237F2" w:rsidRDefault="007237F2" w:rsidP="007237F2">
      <w:pPr>
        <w:pStyle w:val="mainbody"/>
      </w:pPr>
      <w:r w:rsidRPr="007237F2">
        <w:t>Recall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4E39EB43" w14:textId="77777777"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w:t>
      </w:r>
      <w:r w:rsidR="00DA5094">
        <w:t>its</w:t>
      </w:r>
      <w:r w:rsidR="00DA5094" w:rsidRPr="007237F2">
        <w:t xml:space="preserve"> </w:t>
      </w:r>
      <w:r w:rsidRPr="007237F2">
        <w:t xml:space="preserve">eight arms, each of which can process sensory information semi-independently </w:t>
      </w:r>
      <w:r w:rsidRPr="00922F89">
        <w:rPr>
          <w:vertAlign w:val="superscript"/>
        </w:rPr>
        <w:t>[18]</w:t>
      </w:r>
      <w:r w:rsidRPr="007237F2">
        <w:t>.</w:t>
      </w:r>
    </w:p>
    <w:p w14:paraId="1F033F23" w14:textId="77777777" w:rsidR="007237F2" w:rsidRPr="007237F2" w:rsidRDefault="007237F2" w:rsidP="007237F2">
      <w:pPr>
        <w:pStyle w:val="mainbody"/>
      </w:pPr>
      <w:r w:rsidRPr="007237F2">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5A99D45D" w14:textId="77777777" w:rsidR="007237F2" w:rsidRPr="007237F2" w:rsidRDefault="007237F2" w:rsidP="007237F2">
      <w:pPr>
        <w:pStyle w:val="mainbody"/>
      </w:pPr>
      <w:r w:rsidRPr="007237F2">
        <w:t>The skin is not detecting edges or contrast. It senses brightness directly and triggers the pattern response locally. The octopus does not construct a model of its environment and then decide to match it. The matching is the processing. It does not observe reality. It becomes a physical expression of it.</w:t>
      </w:r>
    </w:p>
    <w:p w14:paraId="5A74EBE5"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528A908C" w14:textId="77777777" w:rsidR="007237F2" w:rsidRPr="007237F2" w:rsidRDefault="007237F2" w:rsidP="007237F2">
      <w:pPr>
        <w:pStyle w:val="mainbody"/>
      </w:pPr>
      <w:r w:rsidRPr="007237F2">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28D83B54"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0A68D1A5" w14:textId="77777777" w:rsidR="007237F2" w:rsidRPr="007237F2" w:rsidRDefault="007237F2">
      <w:pPr>
        <w:pStyle w:val="mainbody"/>
        <w:numPr>
          <w:ilvl w:val="0"/>
          <w:numId w:val="31"/>
        </w:numPr>
        <w:spacing w:line="240" w:lineRule="auto"/>
      </w:pPr>
      <w:r w:rsidRPr="007237F2">
        <w:t>pi in pinwheel density</w:t>
      </w:r>
    </w:p>
    <w:p w14:paraId="723F6F65" w14:textId="77777777" w:rsidR="007237F2" w:rsidRPr="007237F2" w:rsidRDefault="007237F2">
      <w:pPr>
        <w:pStyle w:val="mainbody"/>
        <w:numPr>
          <w:ilvl w:val="0"/>
          <w:numId w:val="31"/>
        </w:numPr>
        <w:spacing w:line="240" w:lineRule="auto"/>
      </w:pPr>
      <w:r w:rsidRPr="007237F2">
        <w:t>logarithmic scaling in cortical mapping</w:t>
      </w:r>
    </w:p>
    <w:p w14:paraId="06A16856" w14:textId="77777777" w:rsidR="007237F2" w:rsidRPr="007237F2" w:rsidRDefault="007237F2">
      <w:pPr>
        <w:pStyle w:val="mainbody"/>
        <w:numPr>
          <w:ilvl w:val="0"/>
          <w:numId w:val="31"/>
        </w:numPr>
        <w:spacing w:line="240" w:lineRule="auto"/>
      </w:pPr>
      <w:r w:rsidRPr="007237F2">
        <w:t>wavelet decomposition in spatial frequency tuning</w:t>
      </w:r>
    </w:p>
    <w:p w14:paraId="792C5B6B" w14:textId="77777777" w:rsidR="007237F2" w:rsidRPr="007237F2" w:rsidRDefault="007237F2" w:rsidP="007237F2">
      <w:pPr>
        <w:pStyle w:val="mainbody"/>
      </w:pPr>
      <w:r w:rsidRPr="007237F2">
        <w:t>suggests that neural systems, like physical systems, converge on information-theoretically optimal solutions.</w:t>
      </w:r>
    </w:p>
    <w:p w14:paraId="35BC1035"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0AC6904F" w14:textId="77777777" w:rsidR="007237F2" w:rsidRPr="007237F2" w:rsidRDefault="007237F2" w:rsidP="007237F2">
      <w:pPr>
        <w:pStyle w:val="mainbody"/>
      </w:pPr>
      <w:r w:rsidRPr="001B021B">
        <w:t>Recall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7E9ACC03" w14:textId="77777777"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0 bits per second from a substrate with effectively unbounded information density.</w:t>
      </w:r>
    </w:p>
    <w:p w14:paraId="13917A77" w14:textId="77777777" w:rsidR="007237F2" w:rsidRPr="007237F2" w:rsidRDefault="00C87C7D" w:rsidP="007237F2">
      <w:pPr>
        <w:pStyle w:val="mainbody"/>
      </w:pPr>
      <w:r>
        <w:t>(</w:t>
      </w:r>
      <w:r w:rsidR="007237F2" w:rsidRPr="007237F2">
        <w:t>For detailed inference models and framework connections, see Appendix Element 17, Sections C and D</w:t>
      </w:r>
      <w:r>
        <w:t>)</w:t>
      </w:r>
    </w:p>
    <w:p w14:paraId="4F13E5F2" w14:textId="77777777" w:rsidR="007237F2" w:rsidRPr="007237F2" w:rsidRDefault="007237F2" w:rsidP="001B021B">
      <w:pPr>
        <w:pStyle w:val="subchapter"/>
      </w:pPr>
      <w:bookmarkStart w:id="273" w:name="_Toc242177998"/>
      <w:r w:rsidRPr="007237F2">
        <w:t>IMPLICATIONS</w:t>
      </w:r>
      <w:bookmarkEnd w:id="273"/>
    </w:p>
    <w:p w14:paraId="49695007"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682FF196" w14:textId="77777777" w:rsidR="007237F2" w:rsidRPr="007237F2" w:rsidRDefault="007237F2" w:rsidP="007237F2">
      <w:pPr>
        <w:pStyle w:val="mainbody"/>
      </w:pPr>
      <w:r w:rsidRPr="007237F2">
        <w:rPr>
          <w:b/>
          <w:bCs/>
        </w:rPr>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1253E78E"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37E6E0D1"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2F4B8E8A" w14:textId="77777777" w:rsidR="007237F2" w:rsidRPr="007237F2" w:rsidRDefault="007237F2" w:rsidP="007237F2">
      <w:pPr>
        <w:pStyle w:val="mainbody"/>
      </w:pPr>
      <w:r w:rsidRPr="007237F2">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00A80B18" w14:textId="77777777"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49BE4BB8" w14:textId="77777777" w:rsidR="007237F2" w:rsidRPr="007237F2" w:rsidRDefault="007237F2" w:rsidP="007237F2">
      <w:pPr>
        <w:pStyle w:val="mainbody"/>
      </w:pPr>
      <w:r w:rsidRPr="007237F2">
        <w:t>The mathematical organization of the visual cortex, pi in pinwheel density, logarithmic cortical mapping, and wavelet frequency decomposition, parallels optimization we observe in physical systems. This cannot be explained as a coincidence without a theory explaining why optimization yields the same constants across such different domains.</w:t>
      </w:r>
    </w:p>
    <w:p w14:paraId="246BADEF" w14:textId="77777777"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51FC71D4"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5CA7C135" w14:textId="77777777" w:rsidR="007237F2" w:rsidRDefault="007237F2" w:rsidP="007237F2">
      <w:pPr>
        <w:pStyle w:val="mainbody"/>
      </w:pPr>
      <w:r w:rsidRPr="007237F2">
        <w:t>The optimization process raises an obvious question. If biological systems use mathematical optimization to enhance information processing, can we deliberately apply the same principles to enhance quantum technologies? The answer is yes, and Element 18 shows that it already does.</w:t>
      </w:r>
    </w:p>
    <w:p w14:paraId="2AABFD60" w14:textId="77777777"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23240DAA" w14:textId="77777777" w:rsidR="009F5C82" w:rsidRDefault="009F5C82" w:rsidP="00E153F3">
      <w:pPr>
        <w:pStyle w:val="ChapterTitle0"/>
        <w:rPr>
          <w:b w:val="0"/>
          <w:bCs w:val="0"/>
        </w:rPr>
        <w:sectPr w:rsidR="009F5C82" w:rsidSect="00D25AF9">
          <w:headerReference w:type="default" r:id="rId89"/>
          <w:headerReference w:type="first" r:id="rId90"/>
          <w:pgSz w:w="8640" w:h="12960"/>
          <w:pgMar w:top="936" w:right="864" w:bottom="792" w:left="864" w:header="576" w:footer="432" w:gutter="288"/>
          <w:cols w:space="720"/>
          <w:titlePg/>
          <w:docGrid w:linePitch="360"/>
        </w:sectPr>
      </w:pPr>
    </w:p>
    <w:p w14:paraId="392CF8AB" w14:textId="77777777" w:rsidR="00E153F3" w:rsidRPr="00222821" w:rsidRDefault="00E153F3" w:rsidP="00E153F3">
      <w:pPr>
        <w:pStyle w:val="ChapterTitle0"/>
        <w:rPr>
          <w:b w:val="0"/>
          <w:bCs w:val="0"/>
        </w:rPr>
      </w:pPr>
      <w:bookmarkStart w:id="274" w:name="_Toc242177999"/>
      <w:r w:rsidRPr="00222821">
        <w:rPr>
          <w:b w:val="0"/>
          <w:bCs w:val="0"/>
        </w:rPr>
        <w:t>Element 18</w:t>
      </w:r>
      <w:r>
        <w:rPr>
          <w:b w:val="0"/>
          <w:bCs w:val="0"/>
        </w:rPr>
        <w:t>:</w:t>
      </w:r>
      <w:r w:rsidRPr="00222821">
        <w:rPr>
          <w:b w:val="0"/>
          <w:bCs w:val="0"/>
        </w:rPr>
        <w:t xml:space="preserve"> Enhancement Through Mathematical Fields</w:t>
      </w:r>
      <w:bookmarkEnd w:id="274"/>
    </w:p>
    <w:p w14:paraId="0D4C7DA8" w14:textId="77777777" w:rsidR="00E153F3" w:rsidRPr="00222821" w:rsidRDefault="00E153F3" w:rsidP="00E153F3">
      <w:pPr>
        <w:pStyle w:val="ChapterSubtitle"/>
      </w:pPr>
      <w:bookmarkStart w:id="275" w:name="_Toc242178000"/>
      <w:r w:rsidRPr="00222821">
        <w:t>How Mathematics Makes Quantum Mechanics Work Better</w:t>
      </w:r>
      <w:bookmarkEnd w:id="27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46B5ACA7"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7D5F16"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42AD5E75" w14:textId="77777777" w:rsidR="00E153F3" w:rsidRPr="00F965DB" w:rsidRDefault="00E153F3" w:rsidP="00E153F3">
      <w:pPr>
        <w:pStyle w:val="mainbody"/>
      </w:pPr>
    </w:p>
    <w:p w14:paraId="100D758A" w14:textId="77777777"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6F62EA19"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40BBBF69" w14:textId="77777777" w:rsidR="007237F2" w:rsidRPr="007237F2" w:rsidRDefault="007237F2" w:rsidP="007237F2">
      <w:pPr>
        <w:pStyle w:val="mainbody"/>
      </w:pPr>
      <w:r w:rsidRPr="007237F2">
        <w:t>This element explores what that revolution produced. Mathematical optimization significantly enhances the performance of quantum systems, not by introducing new physics that requires validation, but by enabling a deeper understanding and more effective application of established quantum mechanics. The improvements are real and commercial, and they run on hardware you can access via cloud services today.</w:t>
      </w:r>
    </w:p>
    <w:p w14:paraId="7DAB0292" w14:textId="77777777" w:rsidR="007237F2" w:rsidRPr="007237F2" w:rsidRDefault="007237F2" w:rsidP="00AA432D">
      <w:pPr>
        <w:pStyle w:val="subchapter"/>
      </w:pPr>
      <w:bookmarkStart w:id="276" w:name="_Toc242178001"/>
      <w:r w:rsidRPr="007237F2">
        <w:t>QUANTUM COMPUTING CHALLENGES</w:t>
      </w:r>
      <w:bookmarkEnd w:id="276"/>
    </w:p>
    <w:p w14:paraId="248E9CAB"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0E1D08E4"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0AEAD239"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6D8F7B71"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347F9ABC"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1E5FDB5E" w14:textId="77777777" w:rsidR="007237F2" w:rsidRPr="007237F2" w:rsidRDefault="007237F2" w:rsidP="00AA432D">
      <w:pPr>
        <w:pStyle w:val="subchapter"/>
      </w:pPr>
      <w:bookmarkStart w:id="277" w:name="_Toc242178002"/>
      <w:r w:rsidRPr="007237F2">
        <w:t>OPTIMAL QUANTUM CONTROL THEORY</w:t>
      </w:r>
      <w:bookmarkEnd w:id="277"/>
    </w:p>
    <w:p w14:paraId="5E6F5A0C" w14:textId="77777777" w:rsidR="007237F2" w:rsidRPr="007237F2" w:rsidRDefault="007237F2" w:rsidP="007237F2">
      <w:pPr>
        <w:pStyle w:val="mainbody"/>
      </w:pPr>
      <w:r w:rsidRPr="007237F2">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70DE6156" w14:textId="77777777" w:rsidR="007237F2" w:rsidRPr="007237F2" w:rsidRDefault="007237F2" w:rsidP="007237F2">
      <w:pPr>
        <w:pStyle w:val="mainbody"/>
      </w:pPr>
      <w:r w:rsidRPr="007237F2">
        <w:t>This becomes an optimization problem defined by a cost functional:</w:t>
      </w:r>
    </w:p>
    <w:p w14:paraId="1E491E6C" w14:textId="77777777" w:rsidR="007237F2" w:rsidRPr="007237F2" w:rsidRDefault="007237F2" w:rsidP="007237F2">
      <w:pPr>
        <w:pStyle w:val="mainbody"/>
      </w:pPr>
      <w:r w:rsidRPr="007237F2">
        <w:t>J = ∫[0,T] [||ψ(t) − ψ_target||² + λ||u(t)||²] dt</w:t>
      </w:r>
    </w:p>
    <w:p w14:paraId="7620EA93" w14:textId="77777777" w:rsidR="007237F2" w:rsidRPr="007237F2" w:rsidRDefault="007237F2" w:rsidP="007237F2">
      <w:pPr>
        <w:pStyle w:val="mainbody"/>
      </w:pPr>
      <w:r w:rsidRPr="007237F2">
        <w:t>Here,</w:t>
      </w:r>
    </w:p>
    <w:p w14:paraId="67D40555" w14:textId="77777777" w:rsidR="007237F2" w:rsidRPr="007237F2" w:rsidRDefault="007237F2">
      <w:pPr>
        <w:pStyle w:val="mainbody"/>
        <w:numPr>
          <w:ilvl w:val="0"/>
          <w:numId w:val="32"/>
        </w:numPr>
        <w:spacing w:line="240" w:lineRule="auto"/>
      </w:pPr>
      <w:r w:rsidRPr="007237F2">
        <w:t>ψ(t) is the quantum state trajectory.</w:t>
      </w:r>
    </w:p>
    <w:p w14:paraId="4BDD7880" w14:textId="77777777" w:rsidR="007237F2" w:rsidRPr="007237F2" w:rsidRDefault="007237F2">
      <w:pPr>
        <w:pStyle w:val="mainbody"/>
        <w:numPr>
          <w:ilvl w:val="0"/>
          <w:numId w:val="32"/>
        </w:numPr>
        <w:spacing w:line="240" w:lineRule="auto"/>
      </w:pPr>
      <w:r w:rsidRPr="007237F2">
        <w:t>ψ_target is the desired final state.</w:t>
      </w:r>
    </w:p>
    <w:p w14:paraId="0A64B28D" w14:textId="77777777" w:rsidR="007237F2" w:rsidRPr="007237F2" w:rsidRDefault="007237F2">
      <w:pPr>
        <w:pStyle w:val="mainbody"/>
        <w:numPr>
          <w:ilvl w:val="0"/>
          <w:numId w:val="32"/>
        </w:numPr>
        <w:spacing w:line="240" w:lineRule="auto"/>
      </w:pPr>
      <w:r w:rsidRPr="007237F2">
        <w:t>u(t) is the control pulse.</w:t>
      </w:r>
    </w:p>
    <w:p w14:paraId="54227BDA"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49F62F9D"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048D7693" w14:textId="77777777" w:rsidR="007237F2" w:rsidRPr="007237F2" w:rsidRDefault="007237F2" w:rsidP="007237F2">
      <w:pPr>
        <w:pStyle w:val="mainbody"/>
      </w:pPr>
      <w:r w:rsidRPr="007237F2">
        <w:rPr>
          <w:b/>
          <w:bCs/>
        </w:rPr>
        <w:t>In plain terms</w:t>
      </w:r>
      <w:r w:rsidRPr="007237F2">
        <w:t>: given the physics of the system and the target we want to reach, find the most precise and efficient route through quantum state space.</w:t>
      </w:r>
    </w:p>
    <w:p w14:paraId="420AA564"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2D77CBD0" w14:textId="77777777" w:rsidR="007237F2" w:rsidRPr="007237F2" w:rsidRDefault="007237F2" w:rsidP="007237F2">
      <w:pPr>
        <w:pStyle w:val="mainbody"/>
      </w:pPr>
      <w:r w:rsidRPr="007237F2">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67D2C646" w14:textId="77777777" w:rsidR="007237F2" w:rsidRPr="007237F2" w:rsidRDefault="005F1670" w:rsidP="007237F2">
      <w:pPr>
        <w:pStyle w:val="mainbody"/>
      </w:pPr>
      <w:r>
        <w:t>(</w:t>
      </w:r>
      <w:r w:rsidR="007237F2" w:rsidRPr="007237F2">
        <w:t>For detailed optimal control mathematics, see Appendix Element 18, Section A</w:t>
      </w:r>
      <w:r>
        <w:t>)</w:t>
      </w:r>
    </w:p>
    <w:p w14:paraId="1C0D51DC" w14:textId="77777777" w:rsidR="007237F2" w:rsidRPr="007237F2" w:rsidRDefault="007237F2" w:rsidP="00AA432D">
      <w:pPr>
        <w:pStyle w:val="subchapter"/>
      </w:pPr>
      <w:bookmarkStart w:id="278" w:name="_Toc242178003"/>
      <w:r w:rsidRPr="007237F2">
        <w:t>GEOMETRIC QUANTUM COMPUTING</w:t>
      </w:r>
      <w:bookmarkEnd w:id="278"/>
    </w:p>
    <w:p w14:paraId="460A2403"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0E145EAF" w14:textId="77777777" w:rsidR="007237F2" w:rsidRPr="007237F2" w:rsidRDefault="007237F2" w:rsidP="007237F2">
      <w:pPr>
        <w:pStyle w:val="mainbody"/>
      </w:pPr>
      <w:r w:rsidRPr="007237F2">
        <w:t xml:space="preserve">When a quantum system evolves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3E812003"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7AB5F505"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3185AA2B"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robustness to certain control imperfections, and comparable 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6FDDF614"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313661E4" w14:textId="77777777" w:rsidR="007237F2" w:rsidRPr="007237F2" w:rsidRDefault="005F1670" w:rsidP="007237F2">
      <w:pPr>
        <w:pStyle w:val="mainbody"/>
      </w:pPr>
      <w:r>
        <w:t>(</w:t>
      </w:r>
      <w:r w:rsidR="007237F2" w:rsidRPr="007237F2">
        <w:t>For geometric gate mathematics, see Appendix Element 18, Section B</w:t>
      </w:r>
      <w:r>
        <w:t>)</w:t>
      </w:r>
    </w:p>
    <w:p w14:paraId="0E562ECA" w14:textId="77777777" w:rsidR="007237F2" w:rsidRPr="007237F2" w:rsidRDefault="007237F2" w:rsidP="00AA432D">
      <w:pPr>
        <w:pStyle w:val="subchapter"/>
      </w:pPr>
      <w:bookmarkStart w:id="279" w:name="_Toc242178004"/>
      <w:r w:rsidRPr="007237F2">
        <w:t>DYNAMICAL DECOUPLING</w:t>
      </w:r>
      <w:bookmarkEnd w:id="279"/>
    </w:p>
    <w:p w14:paraId="1B4DAF63"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0E4E1EB1"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65FC28D7"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15B7B752" w14:textId="77777777" w:rsidR="007237F2" w:rsidRPr="007237F2" w:rsidRDefault="007237F2" w:rsidP="007237F2">
      <w:pPr>
        <w:pStyle w:val="mainbody"/>
      </w:pPr>
      <w:r w:rsidRPr="007237F2">
        <w:t xml:space="preserve">Advanced dynamical decoupling uses mathematical optimization to design pulse sequences that simultaneously 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440077E4"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61043B05" w14:textId="77777777" w:rsidR="007237F2" w:rsidRPr="007237F2" w:rsidRDefault="007F5AE7" w:rsidP="007237F2">
      <w:pPr>
        <w:pStyle w:val="mainbody"/>
      </w:pPr>
      <w:r>
        <w:t>(</w:t>
      </w:r>
      <w:r w:rsidR="007237F2" w:rsidRPr="007237F2">
        <w:t>For dynamical decoupling theory, see Appendix Element 18, Section C</w:t>
      </w:r>
      <w:r>
        <w:t>)</w:t>
      </w:r>
    </w:p>
    <w:p w14:paraId="7A591CCF" w14:textId="77777777" w:rsidR="007237F2" w:rsidRPr="007237F2" w:rsidRDefault="007237F2" w:rsidP="00AA432D">
      <w:pPr>
        <w:pStyle w:val="subchapter"/>
      </w:pPr>
      <w:bookmarkStart w:id="280" w:name="_Toc242178005"/>
      <w:r w:rsidRPr="007237F2">
        <w:t>QUANTUM ANNEALING</w:t>
      </w:r>
      <w:bookmarkEnd w:id="280"/>
    </w:p>
    <w:p w14:paraId="47B323EA"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3E75A572"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4258CD4C"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63C8B001" w14:textId="77777777" w:rsidR="007237F2" w:rsidRPr="007237F2" w:rsidRDefault="007237F2" w:rsidP="007237F2">
      <w:pPr>
        <w:pStyle w:val="mainbody"/>
      </w:pPr>
      <w:r w:rsidRPr="007237F2">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2514F693"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Still, the technology has demonstrably proven its value, making this one of the clearest existing examples of optimization-based quantum technology in commercial use.</w:t>
      </w:r>
    </w:p>
    <w:p w14:paraId="30442192" w14:textId="77777777" w:rsidR="007237F2" w:rsidRPr="007237F2" w:rsidRDefault="007237F2" w:rsidP="00AA432D">
      <w:pPr>
        <w:pStyle w:val="subchapter"/>
      </w:pPr>
      <w:bookmarkStart w:id="281" w:name="_Toc242178006"/>
      <w:r w:rsidRPr="007237F2">
        <w:t>MACHINE LEARNING FOR QUANTUM OPTIMIZATION</w:t>
      </w:r>
      <w:bookmarkEnd w:id="281"/>
    </w:p>
    <w:p w14:paraId="40C8B269"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6E712DD9"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06F8D785"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1370BC32" w14:textId="77777777" w:rsidR="007237F2" w:rsidRPr="007237F2" w:rsidRDefault="007237F2" w:rsidP="00AA432D">
      <w:pPr>
        <w:pStyle w:val="subchapter"/>
      </w:pPr>
      <w:bookmarkStart w:id="282" w:name="_Toc242178007"/>
      <w:r w:rsidRPr="007237F2">
        <w:t>RESEARCH DIRECTIONS: OPEN QUESTIONS FOR INVESTIGATION</w:t>
      </w:r>
      <w:bookmarkEnd w:id="282"/>
    </w:p>
    <w:p w14:paraId="66F08A73" w14:textId="77777777" w:rsidR="007237F2" w:rsidRPr="007237F2" w:rsidRDefault="007237F2" w:rsidP="007237F2">
      <w:pPr>
        <w:pStyle w:val="mainbody"/>
      </w:pPr>
      <w:r w:rsidRPr="007237F2">
        <w:t>The proven successes of quantum optimization invite deeper questions.</w:t>
      </w:r>
    </w:p>
    <w:p w14:paraId="34FC5823"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4FCE01F1" w14:textId="77777777" w:rsidR="007237F2" w:rsidRPr="007237F2" w:rsidRDefault="007237F2">
      <w:pPr>
        <w:pStyle w:val="mainbody"/>
        <w:numPr>
          <w:ilvl w:val="0"/>
          <w:numId w:val="33"/>
        </w:numPr>
        <w:spacing w:line="240" w:lineRule="auto"/>
      </w:pPr>
      <w:r w:rsidRPr="007237F2">
        <w:t>geometric approaches (demonstrated)</w:t>
      </w:r>
    </w:p>
    <w:p w14:paraId="2D2D627A" w14:textId="77777777" w:rsidR="007237F2" w:rsidRPr="007237F2" w:rsidRDefault="007237F2">
      <w:pPr>
        <w:pStyle w:val="mainbody"/>
        <w:numPr>
          <w:ilvl w:val="0"/>
          <w:numId w:val="33"/>
        </w:numPr>
        <w:spacing w:line="240" w:lineRule="auto"/>
      </w:pPr>
      <w:r w:rsidRPr="007237F2">
        <w:t>dynamical decoupling (established)</w:t>
      </w:r>
    </w:p>
    <w:p w14:paraId="4127B9B0" w14:textId="77777777" w:rsidR="007237F2" w:rsidRPr="007237F2" w:rsidRDefault="007237F2">
      <w:pPr>
        <w:pStyle w:val="mainbody"/>
        <w:numPr>
          <w:ilvl w:val="0"/>
          <w:numId w:val="33"/>
        </w:numPr>
        <w:spacing w:line="240" w:lineRule="auto"/>
      </w:pPr>
      <w:r w:rsidRPr="007237F2">
        <w:t>quantum annealing (commercial)</w:t>
      </w:r>
    </w:p>
    <w:p w14:paraId="2C0B66D6" w14:textId="77777777" w:rsidR="007237F2" w:rsidRPr="007237F2" w:rsidRDefault="007237F2">
      <w:pPr>
        <w:pStyle w:val="mainbody"/>
        <w:numPr>
          <w:ilvl w:val="0"/>
          <w:numId w:val="33"/>
        </w:numPr>
        <w:spacing w:line="240" w:lineRule="auto"/>
      </w:pPr>
      <w:r w:rsidRPr="007237F2">
        <w:t>machine learning (emerging)</w:t>
      </w:r>
    </w:p>
    <w:p w14:paraId="4C74E7AC" w14:textId="77777777" w:rsidR="007237F2" w:rsidRPr="007237F2" w:rsidRDefault="007237F2" w:rsidP="007237F2">
      <w:pPr>
        <w:pStyle w:val="mainbody"/>
      </w:pPr>
      <w:r w:rsidRPr="007237F2">
        <w:t>But the deeper question is whether we have found all the optimization principles that exist?</w:t>
      </w:r>
    </w:p>
    <w:p w14:paraId="3BE899B6"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655DA7FE" w14:textId="1AE1D094" w:rsidR="007237F2" w:rsidRPr="007237F2" w:rsidRDefault="007237F2" w:rsidP="007237F2">
      <w:pPr>
        <w:pStyle w:val="mainbody"/>
      </w:pPr>
      <w:r w:rsidRPr="007237F2">
        <w:t xml:space="preserve">Biological systems have been optimizing quantum processes over billions of years. </w:t>
      </w:r>
      <w:r w:rsidR="00505C45">
        <w:t>Quantum coherence in photosynthesis, though its role is still debated, suggests</w:t>
      </w:r>
      <w:r w:rsidRPr="007237F2">
        <w:t xml:space="preserve"> that evolution discovered optimization strategies that human engineering has not fully mapped </w:t>
      </w:r>
      <w:r w:rsidRPr="00922F89">
        <w:rPr>
          <w:vertAlign w:val="superscript"/>
        </w:rPr>
        <w:t>[32]</w:t>
      </w:r>
      <w:r w:rsidRPr="007237F2">
        <w:t>.</w:t>
      </w:r>
    </w:p>
    <w:p w14:paraId="5502A30C"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6135F327" w14:textId="640B74FC"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w:t>
      </w:r>
      <w:r w:rsidR="00505C45">
        <w:t>A May 2025 Annals of Physics study proposed an informational stress-energy tensor through which quantum entanglement would contribute to spacetime curvature</w:t>
      </w:r>
      <w:r w:rsidRPr="007237F2">
        <w:t xml:space="preserve"> </w:t>
      </w:r>
      <w:r w:rsidRPr="00922F89">
        <w:rPr>
          <w:vertAlign w:val="superscript"/>
        </w:rPr>
        <w:t>[34]</w:t>
      </w:r>
      <w:r w:rsidRPr="007237F2">
        <w:t>.</w:t>
      </w:r>
    </w:p>
    <w:p w14:paraId="6DBDF94E"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2C1212E2" w14:textId="77777777" w:rsidR="007237F2" w:rsidRPr="007237F2" w:rsidRDefault="007237F2" w:rsidP="00F90F69">
      <w:pPr>
        <w:pStyle w:val="subchapter"/>
      </w:pPr>
      <w:bookmarkStart w:id="283" w:name="_Toc242178008"/>
      <w:r w:rsidRPr="007237F2">
        <w:t>THE TECHNOLOGY REALITY</w:t>
      </w:r>
      <w:bookmarkEnd w:id="283"/>
    </w:p>
    <w:p w14:paraId="4C6B3128" w14:textId="77777777" w:rsidR="007237F2" w:rsidRPr="007237F2" w:rsidRDefault="007237F2" w:rsidP="007237F2">
      <w:pPr>
        <w:pStyle w:val="mainbody"/>
      </w:pPr>
      <w:r w:rsidRPr="007237F2">
        <w:t>Quantum optimization is not future technology. It is working technology.</w:t>
      </w:r>
    </w:p>
    <w:p w14:paraId="4749A931"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6FEC9896"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62A69FE3"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2D50A8CC"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0A687214" w14:textId="77777777" w:rsidR="007237F2" w:rsidRPr="007237F2" w:rsidRDefault="007237F2" w:rsidP="007237F2">
      <w:pPr>
        <w:pStyle w:val="mainbody"/>
      </w:pPr>
      <w:r w:rsidRPr="007237F2">
        <w:t>Commercial quantum annealers solve real optimization problems for major corporations and research institutions.</w:t>
      </w:r>
    </w:p>
    <w:p w14:paraId="63ED262E"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1BDEA667" w14:textId="77777777" w:rsidR="007237F2" w:rsidRPr="007237F2" w:rsidRDefault="007237F2" w:rsidP="007237F2">
      <w:pPr>
        <w:pStyle w:val="mainbody"/>
      </w:pPr>
      <w:r w:rsidRPr="007237F2">
        <w:t>These advances represent incremental progress through better mathematical understanding of known physics, not breakthroughs requiring new physics.</w:t>
      </w:r>
    </w:p>
    <w:p w14:paraId="47A28247"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406CB4DC"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2563384F" w14:textId="77777777"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91">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6A74071D" w14:textId="77777777" w:rsidR="00080037" w:rsidRDefault="00080037" w:rsidP="00080037">
      <w:pPr>
        <w:pStyle w:val="Caption"/>
        <w:jc w:val="left"/>
      </w:pPr>
      <w:r>
        <w:t xml:space="preserve">Figure 18 - </w:t>
      </w:r>
      <w:fldSimple w:instr=" SEQ Figure_18_- \* ARABIC ">
        <w:r w:rsidR="00E95535">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0041CA44"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76F9474D" w14:textId="77777777" w:rsidR="007237F2" w:rsidRPr="007237F2" w:rsidRDefault="007237F2" w:rsidP="007237F2">
      <w:pPr>
        <w:pStyle w:val="mainbody"/>
      </w:pPr>
      <w:r w:rsidRPr="007237F2">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54314272"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00CEDFD1" w14:textId="77777777" w:rsidR="0039719C" w:rsidRPr="0039719C" w:rsidRDefault="0039719C" w:rsidP="00FA56C4">
      <w:pPr>
        <w:pStyle w:val="mainbody"/>
      </w:pPr>
    </w:p>
    <w:p w14:paraId="1B6D0495" w14:textId="77777777" w:rsidR="00BE3D6D" w:rsidRPr="00C153BC" w:rsidRDefault="00BE3D6D" w:rsidP="00CE3E9E">
      <w:pPr>
        <w:pStyle w:val="mainbody"/>
      </w:pPr>
    </w:p>
    <w:p w14:paraId="40558FB0"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2D7623D3" w14:textId="77777777" w:rsidR="00D1298C" w:rsidRDefault="00D1298C" w:rsidP="00A612A2">
      <w:pPr>
        <w:pStyle w:val="ChapterTitle0"/>
        <w:rPr>
          <w:b w:val="0"/>
          <w:bCs w:val="0"/>
        </w:rPr>
        <w:sectPr w:rsidR="00D1298C" w:rsidSect="009F5C82">
          <w:headerReference w:type="default" r:id="rId92"/>
          <w:headerReference w:type="first" r:id="rId93"/>
          <w:type w:val="continuous"/>
          <w:pgSz w:w="8640" w:h="12960"/>
          <w:pgMar w:top="936" w:right="864" w:bottom="792" w:left="864" w:header="576" w:footer="432" w:gutter="288"/>
          <w:cols w:space="720"/>
          <w:titlePg/>
          <w:docGrid w:linePitch="360"/>
        </w:sectPr>
      </w:pPr>
    </w:p>
    <w:p w14:paraId="28491F62" w14:textId="77777777" w:rsidR="0015596C" w:rsidRDefault="0015596C" w:rsidP="00A612A2">
      <w:pPr>
        <w:pStyle w:val="ChapterTitle0"/>
        <w:rPr>
          <w:b w:val="0"/>
          <w:bCs w:val="0"/>
        </w:rPr>
        <w:sectPr w:rsidR="0015596C" w:rsidSect="00D25AF9">
          <w:headerReference w:type="default" r:id="rId94"/>
          <w:pgSz w:w="8640" w:h="12960"/>
          <w:pgMar w:top="936" w:right="864" w:bottom="792" w:left="864" w:header="576" w:footer="432" w:gutter="288"/>
          <w:cols w:space="720"/>
          <w:titlePg/>
          <w:docGrid w:linePitch="360"/>
        </w:sectPr>
      </w:pPr>
    </w:p>
    <w:p w14:paraId="1845C241" w14:textId="77777777" w:rsidR="009A4481" w:rsidRPr="00222821" w:rsidRDefault="009A4481" w:rsidP="00A612A2">
      <w:pPr>
        <w:pStyle w:val="ChapterTitle0"/>
        <w:rPr>
          <w:b w:val="0"/>
          <w:bCs w:val="0"/>
        </w:rPr>
      </w:pPr>
      <w:bookmarkStart w:id="284" w:name="_Toc242178009"/>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4"/>
    </w:p>
    <w:p w14:paraId="4739EE50" w14:textId="77777777" w:rsidR="001A5026" w:rsidRPr="00222821" w:rsidRDefault="001A5026" w:rsidP="001A5026">
      <w:pPr>
        <w:pStyle w:val="ChapterSubtitle"/>
      </w:pPr>
      <w:bookmarkStart w:id="285" w:name="_Toc242178010"/>
      <w:r w:rsidRPr="00222821">
        <w:t>When Physics' Most Extreme Objects Challenge Information Conservation</w:t>
      </w:r>
      <w:bookmarkEnd w:id="28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63DAE63B"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4783D78"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5FBF43C4" w14:textId="77777777" w:rsidR="004F154D" w:rsidRDefault="004F154D" w:rsidP="004F154D">
      <w:pPr>
        <w:pStyle w:val="mainbody"/>
      </w:pPr>
    </w:p>
    <w:p w14:paraId="4797AA58" w14:textId="77777777" w:rsidR="00EF4A75" w:rsidRPr="00EF4A75" w:rsidRDefault="00EF4A75" w:rsidP="00EF4A75">
      <w:pPr>
        <w:pStyle w:val="mainbody"/>
      </w:pPr>
      <w:r w:rsidRPr="00EF4A75">
        <w:rPr>
          <w:b/>
          <w:bCs/>
        </w:rPr>
        <w:t>The name tells you something</w:t>
      </w:r>
      <w:r w:rsidRPr="00EF4A75">
        <w:t>, just not what you might expect. We call them black holes because from our vantage point outside, nothing escapes. No light, no signal, nothing visible to us crosses back outward. The name is perfectly accurate as a description of what we can observe. It is entirely silent on what the object actually does.</w:t>
      </w:r>
    </w:p>
    <w:p w14:paraId="206EBA47" w14:textId="77777777" w:rsidR="00EF4A75" w:rsidRPr="00EF4A75" w:rsidRDefault="00EF4A75" w:rsidP="00EF4A75">
      <w:pPr>
        <w:pStyle w:val="mainbody"/>
      </w:pPr>
      <w:r w:rsidRPr="00EF4A75">
        <w:t>That silence matters. The framework’s investigation of black holes begins with a reframe. What we call a black hole may be more accurately understood as a renewal processor, the mechanism by which the universe reclaims aged material and returns something new to the environment. The label describes our perspective. The function describes what the universe is doing. Keeping them distinct opens questions that the term “black hole” forecloses.</w:t>
      </w:r>
    </w:p>
    <w:p w14:paraId="52ECF422"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675E9AFC"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336C9F32" w14:textId="77777777" w:rsidR="00EF4A75" w:rsidRPr="00EF4A75" w:rsidRDefault="00EF4A75" w:rsidP="00EF4A75">
      <w:pPr>
        <w:pStyle w:val="mainbody"/>
      </w:pPr>
      <w:r w:rsidRPr="00EF4A75">
        <w:t>Their contradiction at the black hole is not a problem with black holes. It is the clearest signal physics has produced that both descriptions are incomplete approximations of something more fundamental. There are not two types of physics. There is one, and black holes prove it by spanning both simultaneously.</w:t>
      </w:r>
    </w:p>
    <w:p w14:paraId="69241F59"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29D37F89"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31D07B52" w14:textId="77777777" w:rsidR="00EF4A75" w:rsidRPr="00EF4A75" w:rsidRDefault="00EF4A75" w:rsidP="00EF4A75">
      <w:pPr>
        <w:pStyle w:val="mainbody"/>
      </w:pPr>
      <w:r w:rsidRPr="00EF4A75">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2617B662"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76BC8CEA" w14:textId="77777777" w:rsidR="00EF4A75" w:rsidRPr="00EF4A75" w:rsidRDefault="00EF4A75" w:rsidP="00495619">
      <w:pPr>
        <w:pStyle w:val="subchapter"/>
      </w:pPr>
      <w:bookmarkStart w:id="286" w:name="_Toc242178011"/>
      <w:r w:rsidRPr="00EF4A75">
        <w:t>THE INFORMATION PARADOX</w:t>
      </w:r>
      <w:bookmarkEnd w:id="286"/>
    </w:p>
    <w:p w14:paraId="3A76D981"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7C83044C"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4948E107" w14:textId="77777777"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Initially, entropy increases as thermal radiation is emitted. Entropy here measures how much information remains inaccessible. However, at the Page time, roughly halfway through evaporation, entropy must begin to decrease. Information begins to escape through correlations between radiation particles.</w:t>
      </w:r>
    </w:p>
    <w:p w14:paraId="0BEDA87B" w14:textId="77777777" w:rsidR="00EF4A75" w:rsidRPr="00EF4A75" w:rsidRDefault="00EF4A75" w:rsidP="00EF4A75">
      <w:pPr>
        <w:pStyle w:val="mainbody"/>
      </w:pPr>
      <w:r w:rsidRPr="00EF4A75">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37652F7B" w14:textId="77777777" w:rsidR="00EF4A75" w:rsidRPr="00EF4A75" w:rsidRDefault="007F5AE7" w:rsidP="00EF4A75">
      <w:pPr>
        <w:pStyle w:val="mainbody"/>
      </w:pPr>
      <w:r>
        <w:t>(</w:t>
      </w:r>
      <w:r w:rsidR="00EF4A75" w:rsidRPr="00EF4A75">
        <w:t>For mathematical details, see Appendix Element 19, Section A</w:t>
      </w:r>
      <w:r>
        <w:t>)</w:t>
      </w:r>
    </w:p>
    <w:p w14:paraId="3FDB4F62"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5">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5B814A4D" w14:textId="77777777" w:rsidR="006076D9" w:rsidRPr="00C153BC" w:rsidRDefault="006076D9" w:rsidP="006076D9">
      <w:pPr>
        <w:pStyle w:val="Caption"/>
      </w:pPr>
      <w:r w:rsidRPr="00C153BC">
        <w:t xml:space="preserve">Figure 19 - </w:t>
      </w:r>
      <w:fldSimple w:instr=" SEQ Figure_19_- \* ARABIC ">
        <w:r w:rsidR="00E95535">
          <w:rPr>
            <w:noProof/>
          </w:rPr>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0A0C54CD" w14:textId="77777777" w:rsidR="00364029" w:rsidRPr="006C0B83" w:rsidRDefault="00364029" w:rsidP="00364029">
      <w:pPr>
        <w:pStyle w:val="subchapter"/>
      </w:pPr>
      <w:bookmarkStart w:id="287" w:name="_Toc242178012"/>
      <w:r w:rsidRPr="006C0B83">
        <w:t>THE SINGULARITY THAT ISN’T: MATHEMATICAL FIXED POINTS AND PHYSICAL REALITY</w:t>
      </w:r>
      <w:bookmarkEnd w:id="287"/>
    </w:p>
    <w:p w14:paraId="161DF45F"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1634A752" w14:textId="77777777" w:rsidR="00364029" w:rsidRPr="006C0B83" w:rsidRDefault="00364029" w:rsidP="00364029">
      <w:pPr>
        <w:pStyle w:val="mainbody"/>
      </w:pPr>
      <w:r w:rsidRPr="006C0B83">
        <w:t xml:space="preserve">General relativity predicts that gravitational collapse produces a singularity: a point of infinite density where the equations break down entirely. This prediction emerges from the Penrose-Hawking singularity theorems </w:t>
      </w:r>
      <w:r w:rsidRPr="00922F89">
        <w:rPr>
          <w:sz w:val="16"/>
          <w:szCs w:val="16"/>
          <w:vertAlign w:val="superscript"/>
        </w:rPr>
        <w:t>[20]</w:t>
      </w:r>
      <w:r w:rsidRPr="006C0B83">
        <w:t xml:space="preserve">, which prove that under certain reasonable conditions, singularities are mathematically unavoidable. </w:t>
      </w:r>
      <w:r>
        <w:t>However,</w:t>
      </w:r>
      <w:r w:rsidRPr="006C0B83">
        <w:t xml:space="preserve"> those theorems assume classical physics all the way down. The singularity is not a description of what physically exists. It is a description of where the classical framework ceases to apply.</w:t>
      </w:r>
    </w:p>
    <w:p w14:paraId="7D03C136"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14183F50" w14:textId="77777777" w:rsidR="00364029" w:rsidRDefault="00364029" w:rsidP="00364029">
      <w:pPr>
        <w:pStyle w:val="mainbody"/>
      </w:pPr>
      <w:r w:rsidRPr="006C0B83">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01419BEF" w14:textId="77777777"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4D07D852"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410299FB" w14:textId="77777777" w:rsidR="00A339C1" w:rsidRDefault="002E49D8" w:rsidP="00364029">
      <w:pPr>
        <w:pStyle w:val="mainbody"/>
      </w:pPr>
      <w:r w:rsidRPr="002E49D8">
        <w:t xml:space="preserve">The breakdown of physical law removes the causal machinery through which a singularity could produce anything. Standard cosmology reverses the arrow: it takes the terminal condition of a collapsing system, derived by running the equations backward, and treats it as an origin. It is not. It describes what structure looks like at the end, not the beginning. </w:t>
      </w:r>
    </w:p>
    <w:p w14:paraId="1BDA0F79" w14:textId="77777777" w:rsidR="00623864" w:rsidRDefault="002E49D8" w:rsidP="00364029">
      <w:pPr>
        <w:pStyle w:val="mainbody"/>
      </w:pPr>
      <w:r w:rsidRPr="002E49D8">
        <w:t>The fixed-point parallel makes this precise: both the singularity and the perfect sphere are limits the equations find, not states physical reality occupies. Neither can be a starting point for anything, because neither exists</w:t>
      </w:r>
      <w:r w:rsidR="00DA5094">
        <w:t>.</w:t>
      </w:r>
    </w:p>
    <w:p w14:paraId="17904DE8" w14:textId="77777777" w:rsidR="0048313E" w:rsidRDefault="00A12BE8" w:rsidP="00A12BE8">
      <w:pPr>
        <w:pStyle w:val="mainbody"/>
      </w:pPr>
      <w:r w:rsidRPr="00A12BE8">
        <w:t>Fine-tuning, on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1609728F"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037C910C" w14:textId="77777777"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5CD53C92" w14:textId="77777777" w:rsidR="00A12BE8" w:rsidRPr="006C0B83" w:rsidRDefault="00C13057" w:rsidP="00364029">
      <w:pPr>
        <w:pStyle w:val="mainbody"/>
      </w:pPr>
      <w:r>
        <w:pict w14:anchorId="69D51316">
          <v:rect id="_x0000_i1028" style="width:0;height:1.5pt" o:hralign="center" o:hrstd="t" o:hr="t" fillcolor="#a0a0a0" stroked="f"/>
        </w:pict>
      </w:r>
    </w:p>
    <w:p w14:paraId="7B818441" w14:textId="77777777" w:rsidR="00364029" w:rsidRPr="0037001B" w:rsidRDefault="00364029" w:rsidP="00364029">
      <w:pPr>
        <w:pStyle w:val="mainbody"/>
        <w:rPr>
          <w:b/>
          <w:bCs/>
        </w:rPr>
      </w:pPr>
      <w:r w:rsidRPr="0037001B">
        <w:rPr>
          <w:b/>
          <w:bCs/>
        </w:rPr>
        <w:t>What Asymmetry Does to the Equations</w:t>
      </w:r>
    </w:p>
    <w:p w14:paraId="32BB9BF0"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625A166F" w14:textId="77777777" w:rsidR="00364029" w:rsidRPr="006C0B83" w:rsidRDefault="00364029" w:rsidP="00364029">
      <w:pPr>
        <w:pStyle w:val="mainbody"/>
      </w:pPr>
      <w:r w:rsidRPr="006C0B83">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351B8EC5"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7D40EB5D" w14:textId="77777777" w:rsidR="00364029" w:rsidRPr="006C0B83" w:rsidRDefault="00364029" w:rsidP="00364029">
      <w:pPr>
        <w:pStyle w:val="mainbody"/>
      </w:pPr>
      <w:r w:rsidRPr="006C0B83">
        <w:t xml:space="preserve">The most striking result comes from the work of Belinskii, Khalatnikov,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3E9239C8" w14:textId="77777777" w:rsidR="00364029" w:rsidRPr="006C0B83" w:rsidRDefault="00364029" w:rsidP="00364029">
      <w:pPr>
        <w:pStyle w:val="mainbody"/>
      </w:pPr>
      <w:r w:rsidRPr="006C0B83">
        <w:t>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density. The singularity does not just shift. The game changes entirely before you get there.</w:t>
      </w:r>
    </w:p>
    <w:p w14:paraId="0ABF962F" w14:textId="77777777" w:rsidR="00364029" w:rsidRPr="008D59FC" w:rsidRDefault="00364029" w:rsidP="00364029">
      <w:pPr>
        <w:pStyle w:val="mainbody"/>
        <w:rPr>
          <w:b/>
          <w:bCs/>
        </w:rPr>
      </w:pPr>
      <w:r w:rsidRPr="008D59FC">
        <w:rPr>
          <w:b/>
          <w:bCs/>
        </w:rPr>
        <w:t>Chaos as Information Processing</w:t>
      </w:r>
    </w:p>
    <w:p w14:paraId="72F14B75" w14:textId="77777777" w:rsidR="00364029" w:rsidRPr="006C0B83" w:rsidRDefault="00364029" w:rsidP="00364029">
      <w:pPr>
        <w:pStyle w:val="mainbody"/>
      </w:pPr>
      <w:r w:rsidRPr="006C0B83">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2DE8C52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55E080E6" w14:textId="77777777" w:rsidR="00364029" w:rsidRPr="006C0B83" w:rsidRDefault="00364029" w:rsidP="00364029">
      <w:pPr>
        <w:pStyle w:val="mainbody"/>
      </w:pPr>
      <w:r w:rsidRPr="006C0B83">
        <w:t xml:space="preserve">The uncertainty principle makes this </w:t>
      </w:r>
      <w:r w:rsidR="006E15CC">
        <w:t>definitive</w:t>
      </w:r>
      <w:r w:rsidRPr="006C0B83">
        <w:t xml:space="preserve">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The uncertainty principle does not merely make singularities hard to achieve. It generates the precise resistance that prevents them.</w:t>
      </w:r>
    </w:p>
    <w:p w14:paraId="20BDCA94"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If true singularities formed inside them, singularities that represent literal endpoints of spacetime where causality breaks down, that breakdown would propagate. The universe continues. Structure persists. We are here to discuss black holes. This is not an anthropic tautology. It is a data point. The universe has been stress-tested by its most extreme objects and passed.</w:t>
      </w:r>
    </w:p>
    <w:p w14:paraId="2C114D22" w14:textId="77777777" w:rsidR="00364029" w:rsidRPr="006C0B83" w:rsidRDefault="00364029" w:rsidP="00364029">
      <w:pPr>
        <w:pStyle w:val="mainbody"/>
      </w:pPr>
      <w:r w:rsidRPr="006C0B83">
        <w:t xml:space="preserve">Nature appears to resist breakdown through a ladder of guard mechanisms. Electron degeneracy pressure halts collapse in white dwarfs. </w:t>
      </w:r>
      <w:r w:rsidR="00EB7C21">
        <w:t>When that is overwhelmed</w:t>
      </w:r>
      <w:r w:rsidRPr="006C0B83">
        <w:t>,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2EC8E220" w14:textId="77777777" w:rsidR="00364029" w:rsidRDefault="00364029" w:rsidP="00364029">
      <w:pPr>
        <w:pStyle w:val="mainbody"/>
      </w:pPr>
      <w:r w:rsidRPr="006C0B83">
        <w:t>Working down through the layers of matter falling toward this floor, bulk matter gives way to atoms, atoms to nuclei, nuclei to quarks whose apparent mass is mostly binding energy, quarks to excitations of quantum fields. The solidity dissolves at each step. At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6B97B81E" w14:textId="77777777" w:rsidR="00EF4A75" w:rsidRPr="00EF4A75" w:rsidRDefault="00EF4A75" w:rsidP="00495619">
      <w:pPr>
        <w:pStyle w:val="subchapter"/>
      </w:pPr>
      <w:bookmarkStart w:id="288" w:name="_Toc242178013"/>
      <w:r w:rsidRPr="00EF4A75">
        <w:t>RECENT THEORETICAL PROGRESS</w:t>
      </w:r>
      <w:bookmarkEnd w:id="288"/>
    </w:p>
    <w:p w14:paraId="367F5694"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4E293306"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1D973D0E"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4E0E0DB0"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0C2FFD58" w14:textId="2693E2BB" w:rsidR="00EF4A75" w:rsidRPr="00EF4A75" w:rsidRDefault="00505C45" w:rsidP="00EF4A75">
      <w:pPr>
        <w:pStyle w:val="mainbody"/>
      </w:pPr>
      <w:r>
        <w:t>A May 2025 study in Annals of Physics proposed an informational stress-energy tensor through which quantum entanglement would contribute to spacetime curvature</w:t>
      </w:r>
      <w:r w:rsidR="00EF4A75" w:rsidRPr="00EF4A75">
        <w:t xml:space="preserve"> </w:t>
      </w:r>
      <w:r w:rsidR="00EF4A75" w:rsidRPr="00922F89">
        <w:rPr>
          <w:vertAlign w:val="superscript"/>
        </w:rPr>
        <w:t>[8]</w:t>
      </w:r>
      <w:r w:rsidR="00EF4A75" w:rsidRPr="00EF4A75">
        <w:t>. These developments support the view that black holes preserve information through spacetime geometry itself, with information encoded in the geometric structure rather than requiring explicit escape as radiation from independent particles.</w:t>
      </w:r>
    </w:p>
    <w:p w14:paraId="2816DBBB" w14:textId="77777777" w:rsidR="00EF4A75" w:rsidRPr="00EF4A75" w:rsidRDefault="00EF4A75" w:rsidP="00EF4A75">
      <w:pPr>
        <w:pStyle w:val="mainbody"/>
      </w:pPr>
      <w:r w:rsidRPr="00EF4A75">
        <w:t>The current status requires honest framing. These developments represent significant theoretical progress. The mathematical calculations work. The physical mechanism by which information escapes remains under investigation.</w:t>
      </w:r>
    </w:p>
    <w:p w14:paraId="0FF868B5" w14:textId="77777777" w:rsidR="00EF4A75" w:rsidRPr="00EF4A75" w:rsidRDefault="00EF4A75" w:rsidP="00495619">
      <w:pPr>
        <w:pStyle w:val="subchapter"/>
      </w:pPr>
      <w:bookmarkStart w:id="289" w:name="_Toc242178014"/>
      <w:r w:rsidRPr="00EF4A75">
        <w:t>THE FIREWALL PARADOX: WHEN QUANTUM MECHANICS AND RELATIVITY COLLIDE</w:t>
      </w:r>
      <w:bookmarkEnd w:id="289"/>
    </w:p>
    <w:p w14:paraId="47D59E14"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91E3330"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469EB50B"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51944375"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3FECBEE3"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7863ED11" w14:textId="77777777" w:rsidR="00EF4A75" w:rsidRPr="00EF4A75" w:rsidRDefault="00EF4A75" w:rsidP="00EF4A75">
      <w:pPr>
        <w:pStyle w:val="mainbody"/>
      </w:pPr>
      <w:r w:rsidRPr="00EF4A75">
        <w:t>For information to continue escaping in late radiation, those late quanta must also be entangled with the early ones. But monogamy of entanglement forbids a single quantum from being maximally entangled with two separate systems simultaneously.</w:t>
      </w:r>
    </w:p>
    <w:p w14:paraId="2C8AA6E1"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5E30C966" w14:textId="1DE08BF4"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00505C45">
        <w:rPr>
          <w:vertAlign w:val="superscript"/>
        </w:rPr>
        <w:t>[31]</w:t>
      </w:r>
      <w:r w:rsidRPr="00EF4A75">
        <w:t xml:space="preserve">. ER=EPR proposes that entangled particles are connected by microscopic Einstein-Rosen bridges, and the interior is literally constructed from the entanglement structure of the radiation </w:t>
      </w:r>
      <w:r w:rsidR="00505C45">
        <w:rPr>
          <w:vertAlign w:val="superscript"/>
        </w:rPr>
        <w:t>[32]</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10AB28B9" w14:textId="77777777" w:rsidR="00EF4A75" w:rsidRPr="00EF4A75" w:rsidRDefault="00EF4A75" w:rsidP="00EF4A75">
      <w:pPr>
        <w:pStyle w:val="mainbody"/>
      </w:pPr>
      <w:r w:rsidRPr="00EF4A75">
        <w:t>The framework’s position is this. If spacetime geometry is information made manifest, as Element 15 proposes, then the event horizon is a geometric discontinuity in the information structure of spacetime. Its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1145EC72" w14:textId="77777777" w:rsidR="00EF4A75" w:rsidRPr="00EF4A75" w:rsidRDefault="00EF4A75" w:rsidP="00EF4A75">
      <w:pPr>
        <w:pStyle w:val="mainbody"/>
      </w:pPr>
      <w:r w:rsidRPr="00EF4A75">
        <w:t>They are two descriptions of the same information structure viewed from incompatible reference frames. Whether this dissolves the AMPS argument or merely restates it in a different language remains an open technical question requiring further development.</w:t>
      </w:r>
    </w:p>
    <w:p w14:paraId="428C7D79"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22B65D4E" w14:textId="77777777" w:rsidR="00EF4A75" w:rsidRPr="00EF4A75" w:rsidRDefault="00EF4A75" w:rsidP="00333F7D">
      <w:pPr>
        <w:pStyle w:val="subchapter"/>
      </w:pPr>
      <w:bookmarkStart w:id="290" w:name="_Toc242178015"/>
      <w:r w:rsidRPr="00EF4A75">
        <w:t>OPEN QUESTIONS FROM AN INFORMATION-FIRST PERSPECTIVE</w:t>
      </w:r>
      <w:bookmarkEnd w:id="290"/>
    </w:p>
    <w:p w14:paraId="492644B7"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5C26EFFA"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5CD13F4E" w14:textId="77777777"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62768C58"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78F2F337" w14:textId="77777777"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these not separate hypotheses but consequences of the same principles.</w:t>
      </w:r>
    </w:p>
    <w:p w14:paraId="1B6990B9" w14:textId="77777777" w:rsidR="00EF4A75" w:rsidRPr="00EF4A75" w:rsidRDefault="00EF4A75" w:rsidP="00EF4A75">
      <w:pPr>
        <w:pStyle w:val="mainbody"/>
      </w:pPr>
      <w:r w:rsidRPr="00EF4A75">
        <w:t>There is a phrase that stops more conversations than it starts: physics breaks down. At the center of a black hole, we are told, lies a singularity, a point of infinite density where the equations of general relativity produce meaningless answers. The standard response treats this as a statement about reality. The framework treats it as a statement about the model.</w:t>
      </w:r>
    </w:p>
    <w:p w14:paraId="3BE1D9E8"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627164CF" w14:textId="77777777" w:rsidR="004603A1" w:rsidRDefault="00EF4A75" w:rsidP="00EF4A75">
      <w:pPr>
        <w:pStyle w:val="mainbody"/>
      </w:pPr>
      <w:r w:rsidRPr="00EF4A75">
        <w:t xml:space="preserve">Nature appears to resist breakdown through a ladder of guard mechanisms. Electron degeneracy pressure halts collapse in white dwarfs. </w:t>
      </w:r>
      <w:r w:rsidR="00EB7C21">
        <w:t>When that is overwhelmed</w:t>
      </w:r>
      <w:r w:rsidRPr="00EF4A75">
        <w:t xml:space="preserve"> at higher masses, neutron degeneracy pressure takes over in neutron stars. The framework is investigating whether a third guard exists, operating at the Planck scale itself. </w:t>
      </w:r>
    </w:p>
    <w:p w14:paraId="333536A3" w14:textId="77777777"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1B7DD219" w14:textId="77777777" w:rsidR="009B29C1" w:rsidRDefault="00EF4A75" w:rsidP="00EF4A75">
      <w:pPr>
        <w:pStyle w:val="mainbody"/>
      </w:pPr>
      <w:r w:rsidRPr="00EF4A75">
        <w:t xml:space="preserve">The Penrose-Hawking singularity theorems establish that the singularity at the origin of the universe is a temporal boundary: not a location in space but the boundary of time itself. The same theorems establish that the singularity inside every black hole is also a temporal boundary. </w:t>
      </w:r>
    </w:p>
    <w:p w14:paraId="44F1DC7A" w14:textId="77777777" w:rsidR="00EF4A75" w:rsidRPr="00EF4A75" w:rsidRDefault="00EF4A75" w:rsidP="00EF4A75">
      <w:pPr>
        <w:pStyle w:val="mainbody"/>
      </w:pPr>
      <w:r w:rsidRPr="00EF4A75">
        <w:t>Inside the event horizon, the direction toward the singularity becomes timelike. It is not a place you reach. It is a moment you cannot avoid. The infalling observer experiences no breakdown, no discontinuity, no local signal that anything unusual is happening. The physics continues. What ends is the classical description.</w:t>
      </w:r>
    </w:p>
    <w:p w14:paraId="0DA41488"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6AB46192" w14:textId="77777777" w:rsidR="00EF4A75" w:rsidRPr="00EF4A75" w:rsidRDefault="00EF4A75" w:rsidP="00EF4A75">
      <w:pPr>
        <w:pStyle w:val="mainbody"/>
      </w:pPr>
      <w:r w:rsidRPr="00EF4A75">
        <w:t>It was the first instance of black hole formation, viewed from the only available perspective: inside it. We are inside the first distinction, observing from within the structure it generated. Every black hole since has been producing the same kind of boundary. Time itself defines the black hole as the beginning.</w:t>
      </w:r>
    </w:p>
    <w:p w14:paraId="251018C6"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75932BA2"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29FDDF89" w14:textId="77777777" w:rsidR="00EF4A75" w:rsidRPr="00EF4A75" w:rsidRDefault="00EF4A75" w:rsidP="00EF4A75">
      <w:pPr>
        <w:pStyle w:val="mainbody"/>
      </w:pPr>
      <w:r w:rsidRPr="00EF4A75">
        <w:t xml:space="preserve">As the bounce produces a new expanding structure, entropy begins </w:t>
      </w:r>
      <w:r w:rsidR="00101869">
        <w:t>to approach zero again</w:t>
      </w:r>
      <w:r w:rsidRPr="00EF4A75">
        <w:t>. The black hole is the logical inverse of the first distinction. The first distinction is one thing from which all complexity radiates outward, minimum entropy, maximum structure ahead. A black hole is all accumulated complexity compressed back inward toward one thing. Both are bounded by spherical geometry. Both conserve what they enclose. The bounce is the logical inverse becoming the logical origin again.</w:t>
      </w:r>
    </w:p>
    <w:p w14:paraId="0B756403"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318A8761"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2A78683C" w14:textId="77777777" w:rsidR="00EF4A75" w:rsidRPr="00EF4A75" w:rsidRDefault="00EF4A75" w:rsidP="00EF4A75">
      <w:pPr>
        <w:pStyle w:val="mainbody"/>
      </w:pPr>
      <w:r w:rsidRPr="00EF4A75">
        <w:t>At the Planck floor even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68439106"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031F7B1C" w14:textId="77777777" w:rsidR="00EF4A75" w:rsidRPr="00EF4A75" w:rsidRDefault="00EF4A75" w:rsidP="00EF4A75">
      <w:pPr>
        <w:pStyle w:val="mainbody"/>
      </w:pPr>
      <w:r w:rsidRPr="00EF4A75">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69C2922C" w14:textId="77777777" w:rsidR="00EF4A75" w:rsidRPr="00EF4A75" w:rsidRDefault="00EF4A75" w:rsidP="00EF4A75">
      <w:pPr>
        <w:pStyle w:val="mainbody"/>
      </w:pPr>
      <w:r w:rsidRPr="00EF4A75">
        <w:t xml:space="preserve">If black holes preserve information, this validates information conservation as truly primary across all physical regimes, including quantum gravity, the domain where our two best theories of physics </w:t>
      </w:r>
      <w:r w:rsidR="00EB7C21">
        <w:t>do not yet agree</w:t>
      </w:r>
      <w:r w:rsidRPr="00EF4A75">
        <w:t xml:space="preserve">. That validation is </w:t>
      </w:r>
      <w:r w:rsidR="00340BAF">
        <w:t>exactly</w:t>
      </w:r>
      <w:r w:rsidRPr="00EF4A75">
        <w:t xml:space="preserve"> what an information-first framework requires.</w:t>
      </w:r>
    </w:p>
    <w:p w14:paraId="686E9A3F" w14:textId="77777777" w:rsidR="00EF4A75" w:rsidRPr="00EF4A75" w:rsidRDefault="00EF4A75" w:rsidP="008035BA">
      <w:pPr>
        <w:pStyle w:val="subchapter"/>
      </w:pPr>
      <w:bookmarkStart w:id="291" w:name="_Toc242178016"/>
      <w:r w:rsidRPr="00EF4A75">
        <w:t>THE RENEWAL FUNCTION: WHAT FALLS IN AND WHY</w:t>
      </w:r>
      <w:bookmarkEnd w:id="291"/>
    </w:p>
    <w:p w14:paraId="762041D1" w14:textId="77777777" w:rsidR="00EF4A75" w:rsidRPr="00EF4A75" w:rsidRDefault="00EF4A75" w:rsidP="00EF4A75">
      <w:pPr>
        <w:pStyle w:val="mainbody"/>
      </w:pPr>
      <w:r w:rsidRPr="00EF4A75">
        <w:t>Consider what actually falls into a black hole. Stellar mass black holes accrete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4E89F473"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1D73ADA1" w14:textId="77777777" w:rsidR="00EF4A75" w:rsidRPr="00EF4A75" w:rsidRDefault="00EF4A75" w:rsidP="00EF4A75">
      <w:pPr>
        <w:pStyle w:val="mainbody"/>
      </w:pPr>
      <w:r w:rsidRPr="00EF4A75">
        <w:t>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of the first. It organizes matter into structures, and it progressively delivers the most processed material to the renewal processors at its deepest points.</w:t>
      </w:r>
    </w:p>
    <w:p w14:paraId="79D8C8C2" w14:textId="77777777" w:rsidR="00EF4A75" w:rsidRPr="00EF4A75" w:rsidRDefault="00EF4A75" w:rsidP="00EF4A75">
      <w:pPr>
        <w:pStyle w:val="mainbody"/>
      </w:pPr>
      <w:r w:rsidRPr="00EF4A75">
        <w:t>The functional target may not be mass. The target may be coherence. Specifically, material that has aged in the information-theoretic sense, patterns that have run their course, structures whose organization has been repeatedly overwritten by successive processes until they carry the accumulated imprint of everything that has happened to them.</w:t>
      </w:r>
    </w:p>
    <w:p w14:paraId="0C9AC16D" w14:textId="53B97FDE" w:rsidR="00EF4A75" w:rsidRPr="00EF4A75" w:rsidRDefault="00EF4A75" w:rsidP="00EF4A75">
      <w:pPr>
        <w:pStyle w:val="mainbody"/>
      </w:pPr>
      <w:r w:rsidRPr="00EF4A75">
        <w:t xml:space="preserve">What the renewal processor returns is the opposite. </w:t>
      </w:r>
      <w:r w:rsidR="00C22093">
        <w:t>Each particle of Hawking radiation looks thermal and structureless. What fell in is not erased, but neither does it return as it was: the information is carried in correlations spread across the whole of the radiation, as the Page curve requires.</w:t>
      </w:r>
      <w:r w:rsidRPr="00EF4A75">
        <w:t xml:space="preserve"> It is as close to fresh substrate as the universe produces. Energy returned to the environment without the organizational history of what was consumed. More new universe is created from the remnants of the old.</w:t>
      </w:r>
    </w:p>
    <w:p w14:paraId="27FB2B52"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69B9AF85" w14:textId="77777777" w:rsidR="00EF4A75" w:rsidRDefault="00EF4A75" w:rsidP="00EF4A75">
      <w:pPr>
        <w:pStyle w:val="mainbody"/>
      </w:pPr>
      <w:r w:rsidRPr="00EF4A75">
        <w:t>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the framework’s account of expansion as substrate crystallization.</w:t>
      </w:r>
    </w:p>
    <w:p w14:paraId="138F6D24"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005AC02B" w14:textId="77777777" w:rsidR="000B6EB8" w:rsidRDefault="001C1A6E" w:rsidP="00EF4A75">
      <w:pPr>
        <w:pStyle w:val="mainbody"/>
      </w:pPr>
      <w:r w:rsidRPr="001C1A6E">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348AED0A" w14:textId="77777777"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50B4740C" w14:textId="77777777" w:rsidR="00EF4A75" w:rsidRPr="00EF4A75" w:rsidRDefault="00EF4A75" w:rsidP="008035BA">
      <w:pPr>
        <w:pStyle w:val="subchapter"/>
      </w:pPr>
      <w:bookmarkStart w:id="292" w:name="_Toc242178017"/>
      <w:r w:rsidRPr="00EF4A75">
        <w:t>THE COMPRESSION PRINCIPLE: INFORMATION ECONOMY IN EXTREME OBJECTS</w:t>
      </w:r>
      <w:bookmarkEnd w:id="292"/>
    </w:p>
    <w:p w14:paraId="35D4C94D"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A crystal of 10²³ iron atoms has extraordinarily low Kolmogorov complexity because the structure is almost entirely repetition. The complete description is an FCC lattice at a specific lattice constant, repeated N times. A single sentence captures what 10²³ particles enact.</w:t>
      </w:r>
    </w:p>
    <w:p w14:paraId="3F3B59C0" w14:textId="77777777" w:rsidR="00EF4A75" w:rsidRPr="00EF4A75" w:rsidRDefault="00EF4A75" w:rsidP="00EF4A75">
      <w:pPr>
        <w:pStyle w:val="mainbody"/>
      </w:pPr>
      <w:r w:rsidRPr="00EF4A75">
        <w:t>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dramatically smaller than the particle count suggests. Hawking radiation, therefore, does not need to encode 10⁵⁷ particles worth of independent information. It needs to encode the compressed description, which may be orders of magnitude smaller.</w:t>
      </w:r>
    </w:p>
    <w:p w14:paraId="62EEFF3A"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05C2442B"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08BDCEE9" w14:textId="77777777" w:rsidR="00EF4A75" w:rsidRPr="00EF4A75" w:rsidRDefault="00EF4A75" w:rsidP="00EF4A75">
      <w:pPr>
        <w:pStyle w:val="mainbody"/>
      </w:pPr>
      <w:r w:rsidRPr="00EF4A75">
        <w:t>One caveat deserves honest acknowledgment. Quantum states introduce complexity that classical structural descriptions do not fully capture. Two hydrogen atoms in identical structural positions but different spin states carry different information despite being organizationally identical.</w:t>
      </w:r>
    </w:p>
    <w:p w14:paraId="74B77757"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3D6A355F" w14:textId="77777777" w:rsidR="00EF4A75" w:rsidRPr="00EF4A75" w:rsidRDefault="00EF4A75" w:rsidP="008035BA">
      <w:pPr>
        <w:pStyle w:val="subchapter"/>
      </w:pPr>
      <w:bookmarkStart w:id="293" w:name="_Toc242178018"/>
      <w:r w:rsidRPr="00EF4A75">
        <w:t>A TEST THE ENTIRE FIELD NEEDS</w:t>
      </w:r>
      <w:bookmarkEnd w:id="293"/>
    </w:p>
    <w:p w14:paraId="2E8E6597" w14:textId="77777777" w:rsidR="00EF4A75" w:rsidRPr="00EF4A75" w:rsidRDefault="00EF4A75" w:rsidP="00EF4A75">
      <w:pPr>
        <w:pStyle w:val="mainbody"/>
      </w:pPr>
      <w:r w:rsidRPr="00EF4A75">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27DC10CC" w14:textId="3D3A64BA"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00505C45">
        <w:rPr>
          <w:vertAlign w:val="superscript"/>
        </w:rPr>
        <w:t>[36]</w:t>
      </w:r>
      <w:r w:rsidRPr="00EF4A75">
        <w:t xml:space="preserve">. The quadrupole and </w:t>
      </w:r>
      <w:r w:rsidR="00DA5094">
        <w:t>octupole</w:t>
      </w:r>
      <w:r w:rsidR="00DA5094" w:rsidRPr="00EF4A75">
        <w:t xml:space="preserve"> </w:t>
      </w:r>
      <w:r w:rsidRPr="00EF4A75">
        <w:t xml:space="preserve">moments align in ways that probability argues against </w:t>
      </w:r>
      <w:r w:rsidR="00505C45">
        <w:rPr>
          <w:vertAlign w:val="superscript"/>
        </w:rPr>
        <w:t>[35]</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407D2BC4" w14:textId="0436FF0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00505C45">
        <w:rPr>
          <w:vertAlign w:val="superscript"/>
        </w:rPr>
        <w:t>[29]</w:t>
      </w:r>
      <w:r w:rsidRPr="00EF4A75">
        <w:t>. None of these anomalies is individually decisive. Together they describe a universe that is approximately but not perfectly uniform, and the departures are systematic, not random.</w:t>
      </w:r>
    </w:p>
    <w:p w14:paraId="1D04C6E3"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B4EAD48"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745A938C" w14:textId="77777777"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51DB4D61"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65347540" w14:textId="77777777" w:rsidR="00EF4A75" w:rsidRPr="00EF4A75" w:rsidRDefault="00EF4A75" w:rsidP="00EF4A75">
      <w:pPr>
        <w:pStyle w:val="mainbody"/>
      </w:pPr>
      <w:r w:rsidRPr="00EF4A75">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2883117C" w14:textId="77777777" w:rsidR="00EF4A75" w:rsidRPr="00EF4A75" w:rsidRDefault="00EF4A75" w:rsidP="00EF4A75">
      <w:pPr>
        <w:pStyle w:val="mainbody"/>
      </w:pPr>
      <w:r w:rsidRPr="00EF4A75">
        <w:t>The local expansion rate should differ measurably in regions of high black hole density from the cosmic mean. The direction of that difference is specific and testable: regions where the renewal cycle is most active should show the largest deviations from the uniform Hubble flow.</w:t>
      </w:r>
    </w:p>
    <w:p w14:paraId="474297D7"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60C7EC1E"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70BA3301"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3243B416" w14:textId="77777777" w:rsidR="00EF4A75" w:rsidRPr="00EF4A75" w:rsidRDefault="00EF4A75" w:rsidP="00EF4A75">
      <w:pPr>
        <w:pStyle w:val="mainbody"/>
      </w:pPr>
      <w:r w:rsidRPr="00EF4A75">
        <w:t>This is not only a test that the COSMIC Framework needs. Every theory of quantum gravity needs it. Loop quantum gravity, string theory, and every approach proposing that spacetime is emergent all require an answer to what happens where geometry breaks down and whether the cosmological principle is a fundamental property or a working approximation.</w:t>
      </w:r>
    </w:p>
    <w:p w14:paraId="6A607A3E"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123E9CF4" w14:textId="4CE25FA5" w:rsidR="00EF4A75" w:rsidRPr="00EF4A75" w:rsidRDefault="00EF4A75" w:rsidP="00EF4A75">
      <w:pPr>
        <w:pStyle w:val="mainbody"/>
      </w:pPr>
      <w:r w:rsidRPr="00EF4A75">
        <w:t xml:space="preserve">Next-generation instruments are approaching the sensitivity where this becomes practical. LISA will probe gravitational wave ringdown signatures with precision that could reveal deviations from the smooth-geometry prediction </w:t>
      </w:r>
      <w:r w:rsidR="00505C45">
        <w:rPr>
          <w:vertAlign w:val="superscript"/>
        </w:rPr>
        <w:t>[34]</w:t>
      </w:r>
      <w:r w:rsidRPr="00EF4A75">
        <w:t>. Advanced CMB surveys can test whether the existing anomalies deepen or resolve with improved statistics.</w:t>
      </w:r>
    </w:p>
    <w:p w14:paraId="0717FCDC" w14:textId="237C2E4F" w:rsidR="00EF4A75" w:rsidRPr="00EF4A75" w:rsidRDefault="00EF4A75" w:rsidP="00EF4A75">
      <w:pPr>
        <w:pStyle w:val="mainbody"/>
      </w:pPr>
      <w:r w:rsidRPr="00EF4A75">
        <w:t xml:space="preserve">The Euclid mission is already mapping large-scale structure at the scales where homogeneity is under pressure </w:t>
      </w:r>
      <w:r w:rsidR="00505C45">
        <w:rPr>
          <w:vertAlign w:val="superscript"/>
        </w:rPr>
        <w:t>[30]</w:t>
      </w:r>
      <w:r w:rsidRPr="00EF4A75">
        <w:t>. The window is opening. The question is whether the field directs its instruments at it with this specific convergence in mind.</w:t>
      </w:r>
    </w:p>
    <w:p w14:paraId="3E4C2A96" w14:textId="77777777" w:rsidR="00EF4A75" w:rsidRPr="00EF4A75" w:rsidRDefault="00EF4A75" w:rsidP="008035BA">
      <w:pPr>
        <w:pStyle w:val="subchapter"/>
      </w:pPr>
      <w:bookmarkStart w:id="294" w:name="_Toc242178019"/>
      <w:r w:rsidRPr="00EF4A75">
        <w:t>EXPERIMENTAL APPROACHES</w:t>
      </w:r>
      <w:bookmarkEnd w:id="294"/>
    </w:p>
    <w:p w14:paraId="0B0A8BD8"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These analog black holes do not achieve astrophysical conditions, but they probe the same mathematical structure, and discrepancies between predictions and observations are informative.</w:t>
      </w:r>
    </w:p>
    <w:p w14:paraId="2EA39EA8" w14:textId="6E095FB8" w:rsidR="00EF4A75" w:rsidRPr="00EF4A75" w:rsidRDefault="00505C45" w:rsidP="00EF4A75">
      <w:pPr>
        <w:pStyle w:val="mainbody"/>
      </w:pPr>
      <w:r>
        <w:t>Black hole mergers detected by LIGO and Virgo may carry subtle signatures in the gravitational-wave signal</w:t>
      </w:r>
      <w:r w:rsidR="00EF4A75" w:rsidRPr="00EF4A75">
        <w:t xml:space="preserve"> </w:t>
      </w:r>
      <w:r w:rsidR="00EF4A75" w:rsidRPr="00922F89">
        <w:rPr>
          <w:vertAlign w:val="superscript"/>
        </w:rPr>
        <w:t>[24]</w:t>
      </w:r>
      <w:r w:rsidR="00EF4A75" w:rsidRPr="00EF4A75">
        <w:t xml:space="preserve">. As detection sensitivity improves, analysis of these signals may reveal whether information is preserved in the merger’s geometric structure, thereby testing predictions from the informational stress-energy tensor framework </w:t>
      </w:r>
      <w:r w:rsidR="00EF4A75" w:rsidRPr="00922F89">
        <w:rPr>
          <w:vertAlign w:val="superscript"/>
        </w:rPr>
        <w:t>[8]</w:t>
      </w:r>
      <w:r w:rsidR="00EF4A75" w:rsidRPr="00EF4A75">
        <w:t>.</w:t>
      </w:r>
    </w:p>
    <w:p w14:paraId="560A6DEB" w14:textId="78A9F992"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00505C45">
        <w:rPr>
          <w:vertAlign w:val="superscript"/>
        </w:rPr>
        <w:t>[34]</w:t>
      </w:r>
      <w:r w:rsidRPr="00EF4A75">
        <w:t>.</w:t>
      </w:r>
    </w:p>
    <w:p w14:paraId="6927B6DF" w14:textId="2BD84D40" w:rsidR="00EF4A75" w:rsidRPr="00EF4A75" w:rsidRDefault="00EF4A75" w:rsidP="00EF4A75">
      <w:pPr>
        <w:pStyle w:val="mainbody"/>
      </w:pPr>
      <w:r w:rsidRPr="00EF4A75">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00505C45">
        <w:rPr>
          <w:vertAlign w:val="superscript"/>
        </w:rPr>
        <w:t>[33]</w:t>
      </w:r>
      <w:r w:rsidRPr="00EF4A75">
        <w:t>.</w:t>
      </w:r>
    </w:p>
    <w:p w14:paraId="339F756F" w14:textId="77777777" w:rsidR="00EF4A75" w:rsidRPr="00EF4A75" w:rsidRDefault="00EF4A75" w:rsidP="008035BA">
      <w:pPr>
        <w:pStyle w:val="subchapter"/>
      </w:pPr>
      <w:bookmarkStart w:id="295" w:name="_Toc242178020"/>
      <w:r w:rsidRPr="00EF4A75">
        <w:t>WHAT THIS MEANS FOR THE FRAMEWORK</w:t>
      </w:r>
      <w:bookmarkEnd w:id="295"/>
    </w:p>
    <w:p w14:paraId="0768F6CC" w14:textId="7D894DBC" w:rsidR="00EF4A75" w:rsidRPr="00EF4A75" w:rsidRDefault="00EF4A75" w:rsidP="00EF4A75">
      <w:pPr>
        <w:pStyle w:val="mainbody"/>
      </w:pPr>
      <w:r w:rsidRPr="00EF4A75">
        <w:t xml:space="preserve">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w:t>
      </w:r>
      <w:r w:rsidR="006401C1">
        <w:t>The current weight of theoretical work supports the preservation of information; no experiment has yet tested it. For most physicists the question is no longer whether information is preserved, but how.</w:t>
      </w:r>
    </w:p>
    <w:p w14:paraId="60D0B0EC" w14:textId="77777777" w:rsidR="00EF4A75" w:rsidRPr="00EF4A75" w:rsidRDefault="00EF4A75" w:rsidP="00EF4A75">
      <w:pPr>
        <w:pStyle w:val="mainbody"/>
      </w:pPr>
      <w:r w:rsidRPr="00EF4A75">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41202C25"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0A4A5C30" w14:textId="77777777" w:rsidR="00EF4A75" w:rsidRPr="00EF4A75" w:rsidRDefault="00EF4A75" w:rsidP="00EF4A75">
      <w:pPr>
        <w:pStyle w:val="mainbody"/>
      </w:pPr>
      <w:r w:rsidRPr="00EF4A75">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61BF619F"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0610F5D8" w14:textId="771B330E" w:rsidR="00EF4A75" w:rsidRPr="00EF4A75" w:rsidRDefault="00EF4A75" w:rsidP="00EF4A75">
      <w:pPr>
        <w:pStyle w:val="mainbody"/>
      </w:pPr>
      <w:r w:rsidRPr="00EF4A75">
        <w:t xml:space="preserve">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w:t>
      </w:r>
      <w:r w:rsidR="006401C1">
        <w:t>The theoretical evidence now favors preservation, which the information-first framework requires, as does standard quantum mechanics.</w:t>
      </w:r>
    </w:p>
    <w:p w14:paraId="53B41438"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3E787D63" w14:textId="77777777" w:rsidR="00EF4A75" w:rsidRPr="00EF4A75" w:rsidRDefault="00EF4A75" w:rsidP="00EF4A75">
      <w:pPr>
        <w:pStyle w:val="mainbody"/>
      </w:pPr>
      <w:r w:rsidRPr="00EF4A75">
        <w:t>Throw a book into a fire and every letter seems destroyed, yet quantum mechanics insists the information remains, now scrambled among the ash and 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2F6F1F06" w14:textId="77777777" w:rsidR="007237F2" w:rsidRDefault="007237F2" w:rsidP="004F154D">
      <w:pPr>
        <w:pStyle w:val="mainbody"/>
      </w:pPr>
    </w:p>
    <w:p w14:paraId="5505FDC6"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6"/>
          <w:type w:val="continuous"/>
          <w:pgSz w:w="8640" w:h="12960"/>
          <w:pgMar w:top="936" w:right="864" w:bottom="792" w:left="864" w:header="576" w:footer="432" w:gutter="288"/>
          <w:cols w:space="720"/>
          <w:titlePg/>
          <w:docGrid w:linePitch="360"/>
        </w:sectPr>
      </w:pPr>
    </w:p>
    <w:p w14:paraId="61E5718A" w14:textId="77777777"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3A41A874" w14:textId="77777777" w:rsidR="00BA2770" w:rsidRDefault="00BA2770" w:rsidP="00A612A2">
      <w:pPr>
        <w:pStyle w:val="ChapterTitle0"/>
        <w:rPr>
          <w:b w:val="0"/>
          <w:bCs w:val="0"/>
        </w:rPr>
        <w:sectPr w:rsidR="00BA2770" w:rsidSect="009E3C8E">
          <w:headerReference w:type="first" r:id="rId97"/>
          <w:type w:val="continuous"/>
          <w:pgSz w:w="8640" w:h="12960"/>
          <w:pgMar w:top="936" w:right="864" w:bottom="792" w:left="864" w:header="576" w:footer="432" w:gutter="288"/>
          <w:cols w:space="720"/>
          <w:titlePg/>
          <w:docGrid w:linePitch="360"/>
        </w:sectPr>
      </w:pPr>
    </w:p>
    <w:p w14:paraId="03E84482" w14:textId="77777777" w:rsidR="00FC4B9B" w:rsidRPr="00C438E3" w:rsidRDefault="00FC4B9B" w:rsidP="00A612A2">
      <w:pPr>
        <w:pStyle w:val="ChapterTitle0"/>
        <w:rPr>
          <w:b w:val="0"/>
          <w:bCs w:val="0"/>
        </w:rPr>
      </w:pPr>
      <w:bookmarkStart w:id="296" w:name="_Toc242178021"/>
      <w:r w:rsidRPr="00C438E3">
        <w:rPr>
          <w:b w:val="0"/>
          <w:bCs w:val="0"/>
        </w:rPr>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6"/>
    </w:p>
    <w:p w14:paraId="0098E4F4" w14:textId="77777777" w:rsidR="00FC4B9B" w:rsidRPr="00F55E5F" w:rsidRDefault="004D3233" w:rsidP="0068331A">
      <w:pPr>
        <w:pStyle w:val="ChapterSubtitle"/>
      </w:pPr>
      <w:bookmarkStart w:id="297" w:name="_Toc242178022"/>
      <w:r w:rsidRPr="00F55E5F">
        <w:t>When Chaos Meets Quantum Mechanics</w:t>
      </w:r>
      <w:bookmarkEnd w:id="29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41C9D8E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4942130"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7793BAB1" w14:textId="77777777" w:rsidR="00F55E5F" w:rsidRPr="002C5BC0" w:rsidRDefault="00F55E5F" w:rsidP="00F55E5F">
      <w:pPr>
        <w:pStyle w:val="mainbody"/>
      </w:pPr>
    </w:p>
    <w:p w14:paraId="796E1AE6" w14:textId="516BFE27" w:rsidR="00C47F31" w:rsidRPr="00C47F31" w:rsidRDefault="009F5A70" w:rsidP="00C47F31">
      <w:pPr>
        <w:pStyle w:val="mainbody"/>
      </w:pPr>
      <w:r w:rsidRPr="00521707">
        <w:rPr>
          <w:b/>
          <w:bCs/>
        </w:rPr>
        <w:t>So, the</w:t>
      </w:r>
      <w:r w:rsidR="00C47F31" w:rsidRPr="00521707">
        <w:rPr>
          <w:b/>
          <w:bCs/>
        </w:rPr>
        <w:t xml:space="preserve"> information survives.</w:t>
      </w:r>
      <w:r>
        <w:t xml:space="preserve"> </w:t>
      </w:r>
      <w:r w:rsidR="006401C1">
        <w:t>Standard quantum mechanics requires this, and the theoretical work of the last few years suggests that black holes obey it too.</w:t>
      </w:r>
      <w:r w:rsidR="00C47F31" w:rsidRPr="00C47F31">
        <w:t xml:space="preserv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100ADA7A" w14:textId="77777777" w:rsidR="00C47F31" w:rsidRPr="00C47F31" w:rsidRDefault="00C47F31" w:rsidP="00C47F31">
      <w:pPr>
        <w:pStyle w:val="mainbody"/>
      </w:pPr>
      <w:r w:rsidRPr="00C47F31">
        <w:t>The information exists. It is, for all practical purposes, irretrievably lost.</w:t>
      </w:r>
    </w:p>
    <w:p w14:paraId="0B6C239C"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4E9ECE5E"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3D5FDCEA"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21AAE503" w14:textId="77777777" w:rsidR="00C47F31" w:rsidRPr="00C47F31" w:rsidRDefault="00C47F31" w:rsidP="001E749F">
      <w:pPr>
        <w:pStyle w:val="subchapter"/>
      </w:pPr>
      <w:bookmarkStart w:id="298" w:name="_Toc242178023"/>
      <w:r w:rsidRPr="00C47F31">
        <w:t>WHAT IS QUANTUM SCRAMBLING?</w:t>
      </w:r>
      <w:bookmarkEnd w:id="298"/>
    </w:p>
    <w:p w14:paraId="34205C10"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58789F96"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268F2C2A" w14:textId="77777777" w:rsidR="00CD1E34" w:rsidRPr="00F55E5F" w:rsidRDefault="00C47F31" w:rsidP="00CD1E34">
      <w:pPr>
        <w:pStyle w:val="mainbody"/>
      </w:pPr>
      <w:r w:rsidRPr="00C47F31">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5D9E0599" w14:textId="77777777" w:rsidR="00CD1E34" w:rsidRPr="00C153BC" w:rsidRDefault="00CD1E34" w:rsidP="00CD1E34">
      <w:pPr>
        <w:pStyle w:val="mainbody"/>
        <w:keepNext/>
      </w:pPr>
      <w:r w:rsidRPr="00C153BC">
        <w:rPr>
          <w:noProof/>
        </w:rPr>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8">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12499D38" w14:textId="77777777" w:rsidR="00CD1E34" w:rsidRPr="00C153BC" w:rsidRDefault="00CD1E34" w:rsidP="00CD1E34">
      <w:pPr>
        <w:pStyle w:val="Caption"/>
        <w:jc w:val="left"/>
      </w:pPr>
      <w:r w:rsidRPr="00C153BC">
        <w:t xml:space="preserve">Figure 20 - </w:t>
      </w:r>
      <w:fldSimple w:instr=" SEQ Figure_20_- \* ARABIC ">
        <w:r w:rsidR="00E95535">
          <w:rPr>
            <w:noProof/>
          </w:rPr>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2D2130A1" w14:textId="77777777"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xml:space="preserve">. These measures probe how operators that commute at equal times </w:t>
      </w:r>
      <w:r w:rsidR="00EB7C21">
        <w:t>no longer commute when one is time-evolved</w:t>
      </w:r>
      <w:r w:rsidRPr="00C47F31">
        <w:t xml:space="preserve"> forward and the other backward.</w:t>
      </w:r>
    </w:p>
    <w:p w14:paraId="6D536EAC"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34C9A2B0" w14:textId="77777777" w:rsidR="00C47F31" w:rsidRPr="00C47F31" w:rsidRDefault="00FC1487" w:rsidP="00C47F31">
      <w:pPr>
        <w:pStyle w:val="mainbody"/>
      </w:pPr>
      <w:r>
        <w:t>(</w:t>
      </w:r>
      <w:r w:rsidR="00C47F31" w:rsidRPr="00C47F31">
        <w:t>For detailed OTOC mathematics, see Appendix Element 20, Section A</w:t>
      </w:r>
      <w:r>
        <w:t>)</w:t>
      </w:r>
    </w:p>
    <w:p w14:paraId="36730A7C" w14:textId="77777777" w:rsidR="00C47F31" w:rsidRPr="00C47F31" w:rsidRDefault="00C47F31" w:rsidP="001E749F">
      <w:pPr>
        <w:pStyle w:val="subchapter"/>
      </w:pPr>
      <w:bookmarkStart w:id="299" w:name="_Toc242178024"/>
      <w:r w:rsidRPr="00C47F31">
        <w:t>THE SCRAMBLING SPEED LIMIT</w:t>
      </w:r>
      <w:bookmarkEnd w:id="299"/>
    </w:p>
    <w:p w14:paraId="76661B00" w14:textId="241869CB" w:rsidR="00C47F31" w:rsidRPr="00C47F31" w:rsidRDefault="00505C45" w:rsidP="00C47F31">
      <w:pPr>
        <w:pStyle w:val="mainbody"/>
      </w:pPr>
      <w:r>
        <w:t>In 2008, Sekino and Susskind showed</w:t>
      </w:r>
      <w:r w:rsidR="00C47F31" w:rsidRPr="00C47F31">
        <w:t xml:space="preserve"> that black holes scramble information at the fastest rate allowed by quantum mechanics </w:t>
      </w:r>
      <w:r w:rsidR="00C47F31" w:rsidRPr="00922F89">
        <w:rPr>
          <w:vertAlign w:val="superscript"/>
        </w:rPr>
        <w:t>[2]</w:t>
      </w:r>
      <w:r w:rsidR="00C47F31" w:rsidRPr="00C47F31">
        <w:t>. This rate is set by temperature through the relationship:</w:t>
      </w:r>
    </w:p>
    <w:p w14:paraId="4626B4AD"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55EE3D6B" w14:textId="77777777" w:rsidR="00C47F31" w:rsidRPr="00C47F31" w:rsidRDefault="00C47F31" w:rsidP="00C47F31">
      <w:pPr>
        <w:pStyle w:val="mainbody"/>
      </w:pPr>
      <w:r w:rsidRPr="00C47F31">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2FB71347"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1D6B69BB"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3CC3E3BB" w14:textId="77777777"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42044AA2" w14:textId="77777777" w:rsidR="00C47F31" w:rsidRPr="00C47F31" w:rsidRDefault="00C47F31" w:rsidP="001E749F">
      <w:pPr>
        <w:pStyle w:val="subchapter"/>
      </w:pPr>
      <w:bookmarkStart w:id="300" w:name="_Toc242178025"/>
      <w:r w:rsidRPr="00C47F31">
        <w:t>EXPERIMENTAL VALIDATION</w:t>
      </w:r>
      <w:bookmarkEnd w:id="300"/>
    </w:p>
    <w:p w14:paraId="39B0108E"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w:t>
      </w:r>
      <w:r w:rsidRPr="00922F89">
        <w:rPr>
          <w:vertAlign w:val="superscript"/>
        </w:rPr>
        <w:t>[6]</w:t>
      </w:r>
      <w:r w:rsidRPr="00C47F31">
        <w:t>.</w:t>
      </w:r>
    </w:p>
    <w:p w14:paraId="3277DA0C" w14:textId="579F468B" w:rsidR="00C47F31" w:rsidRPr="00C47F31" w:rsidRDefault="00505C45" w:rsidP="00C47F31">
      <w:pPr>
        <w:pStyle w:val="mainbody"/>
      </w:pPr>
      <w:r>
        <w:t>In 2019, researchers at the University of Maryland verified scrambling on a trapped-ion quantum computer, using a protocol that tells genuine scrambling apart from ordinary decoherence</w:t>
      </w:r>
      <w:r w:rsidR="00C47F31" w:rsidRPr="00C47F31">
        <w:t xml:space="preserve"> </w:t>
      </w:r>
      <w:r w:rsidR="00C47F31" w:rsidRPr="00922F89">
        <w:rPr>
          <w:vertAlign w:val="superscript"/>
        </w:rPr>
        <w:t>[7]</w:t>
      </w:r>
      <w:r w:rsidR="00C47F31" w:rsidRPr="00C47F31">
        <w:t>.</w:t>
      </w:r>
    </w:p>
    <w:p w14:paraId="3AF4DC9F" w14:textId="14622C5F"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w:t>
      </w:r>
      <w:r w:rsidR="00505C45">
        <w:t>Trapped ion systems and superconducting qubits have since measured scrambling dynamics, providing experimental support across multiple platforms</w:t>
      </w:r>
      <w:r w:rsidRPr="00C47F31">
        <w:t xml:space="preserve"> </w:t>
      </w:r>
      <w:r w:rsidRPr="00922F89">
        <w:rPr>
          <w:vertAlign w:val="superscript"/>
        </w:rPr>
        <w:t>[8]</w:t>
      </w:r>
      <w:r w:rsidRPr="00C47F31">
        <w:t>.</w:t>
      </w:r>
    </w:p>
    <w:p w14:paraId="5EC08691"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1AF75B78" w14:textId="77777777" w:rsidR="00C47F31" w:rsidRPr="00C47F31" w:rsidRDefault="00C47F31" w:rsidP="001E749F">
      <w:pPr>
        <w:pStyle w:val="subchapter"/>
      </w:pPr>
      <w:bookmarkStart w:id="301" w:name="_Toc242178026"/>
      <w:r w:rsidRPr="00C47F31">
        <w:t>CONNECTION TO BLACK HOLES</w:t>
      </w:r>
      <w:bookmarkEnd w:id="301"/>
    </w:p>
    <w:p w14:paraId="1E7CC890"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3426F81B" w14:textId="77777777" w:rsidR="00C47F31" w:rsidRPr="00C47F31" w:rsidRDefault="00C47F31" w:rsidP="00C47F31">
      <w:pPr>
        <w:pStyle w:val="mainbody"/>
      </w:pPr>
      <w:r w:rsidRPr="00C47F31">
        <w:t xml:space="preserve">This is the Page time, now understood as the moment when scrambling has distributed information throughout the radiation. </w:t>
      </w:r>
    </w:p>
    <w:p w14:paraId="5608FBB3" w14:textId="77777777" w:rsidR="00C47F31" w:rsidRPr="00C47F31" w:rsidRDefault="00C47F31" w:rsidP="00C47F31">
      <w:pPr>
        <w:pStyle w:val="mainbody"/>
      </w:pPr>
      <w:r w:rsidRPr="00C47F31">
        <w:t>The key insight is that black holes scramble information so rapidly that it becomes encoded in radiation correlations much sooner than classical intuition suggests. The information does not “escape” from inside the event horizon; it was never wholly localized there after scrambling began.</w:t>
      </w:r>
    </w:p>
    <w:p w14:paraId="31ACDE57" w14:textId="77777777" w:rsidR="00C47F31" w:rsidRPr="00C47F31" w:rsidRDefault="00C47F31" w:rsidP="00C47F31">
      <w:pPr>
        <w:pStyle w:val="mainbody"/>
      </w:pPr>
      <w:r w:rsidRPr="00C47F31">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4FDA810D" w14:textId="77777777" w:rsidR="00C47F31" w:rsidRPr="00C47F31" w:rsidRDefault="00FC1487" w:rsidP="00C47F31">
      <w:pPr>
        <w:pStyle w:val="mainbody"/>
      </w:pPr>
      <w:r>
        <w:t>(</w:t>
      </w:r>
      <w:r w:rsidR="00C47F31" w:rsidRPr="00C47F31">
        <w:t>For SYK model details, see Appendix Element 20, Section B</w:t>
      </w:r>
      <w:r>
        <w:t>)</w:t>
      </w:r>
    </w:p>
    <w:p w14:paraId="0C95BA93" w14:textId="77777777" w:rsidR="00C47F31" w:rsidRPr="00C47F31" w:rsidRDefault="00C47F31" w:rsidP="001E749F">
      <w:pPr>
        <w:pStyle w:val="subchapter"/>
      </w:pPr>
      <w:bookmarkStart w:id="302" w:name="_Toc242178027"/>
      <w:r w:rsidRPr="00C47F31">
        <w:t>IMPLICATIONS FOR THE INFORMATION-FIRST FRAMEWORK</w:t>
      </w:r>
      <w:bookmarkEnd w:id="302"/>
    </w:p>
    <w:p w14:paraId="67234DA0"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5065E41E"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6FED2970"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785BA605" w14:textId="77777777" w:rsidR="00C47F31" w:rsidRPr="00C47F31" w:rsidRDefault="00C47F31" w:rsidP="00C47F31">
      <w:pPr>
        <w:pStyle w:val="mainbody"/>
      </w:pPr>
      <w:r w:rsidRPr="00C47F31">
        <w:t xml:space="preserve">Scrambling also relates to thermalization, the process by which quantum systems reach thermal equilibrium, and to the growth of computational complexity, the way the description of quantum states becomes increasingly complicated over time </w:t>
      </w:r>
      <w:r w:rsidRPr="00922F89">
        <w:rPr>
          <w:vertAlign w:val="superscript"/>
        </w:rPr>
        <w:t>[12]</w:t>
      </w:r>
      <w:r w:rsidRPr="00C47F31">
        <w:t>. These connections suggest scrambling is essential to understanding quantum statistical mechanics at a foundational level, not just as a practical phenomenon but as a primary feature of how information behaves in quantum systems.</w:t>
      </w:r>
    </w:p>
    <w:p w14:paraId="6EFD033A"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7B71BA2F"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55008F7D" w14:textId="77777777" w:rsidR="00C47F31" w:rsidRPr="00C47F31" w:rsidRDefault="00C47F31" w:rsidP="00957038">
      <w:pPr>
        <w:pStyle w:val="subchapter"/>
      </w:pPr>
      <w:bookmarkStart w:id="303" w:name="_Toc242178028"/>
      <w:r w:rsidRPr="00C47F31">
        <w:t>PRACTICAL APPLICATIONS</w:t>
      </w:r>
      <w:bookmarkEnd w:id="303"/>
    </w:p>
    <w:p w14:paraId="118D9657"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7FCD389B"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7F018A91" w14:textId="77777777" w:rsidR="00C47F31" w:rsidRPr="00C47F31" w:rsidRDefault="00C47F31" w:rsidP="00C47F31">
      <w:pPr>
        <w:pStyle w:val="mainbody"/>
      </w:pPr>
      <w:r w:rsidRPr="00C47F31">
        <w:t>The relationship between scrambling and error correction is particularly important. Scrambling and error correction work in opposite directions. Scrambling distributes information into inaccessible correlations. Error correction retrieves it from those correlations, thereby restoring coherent quantum states. One process undoes the other. Understanding the first is a prerequisite to mastering the second.</w:t>
      </w:r>
    </w:p>
    <w:p w14:paraId="792DCB0B" w14:textId="77777777" w:rsidR="00C47F31" w:rsidRPr="00C47F31" w:rsidRDefault="00C47F31" w:rsidP="00C47F31">
      <w:pPr>
        <w:pStyle w:val="mainbody"/>
      </w:pPr>
      <w:r w:rsidRPr="00C47F31">
        <w:t>Understanding how quickly information scrambles in a given physical system sets the timescale within which error correction must operate to succeed. This connection between the physics of scrambling and the engineering of error correction is explored in depth in Element 21.</w:t>
      </w:r>
    </w:p>
    <w:p w14:paraId="6CD35443"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02548481" w14:textId="77777777" w:rsidR="00C47F31" w:rsidRPr="00C47F31" w:rsidRDefault="00C47F31" w:rsidP="00C47F31">
      <w:pPr>
        <w:pStyle w:val="mainbody"/>
      </w:pPr>
      <w:r w:rsidRPr="00C47F31">
        <w:t>Open questions remain:</w:t>
      </w:r>
    </w:p>
    <w:p w14:paraId="7F6C0D92"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6F518988"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2616221D"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3A27882E" w14:textId="77777777" w:rsidR="00C47F31" w:rsidRPr="00C47F31" w:rsidRDefault="00C47F31" w:rsidP="00C47F31">
      <w:pPr>
        <w:pStyle w:val="mainbody"/>
      </w:pPr>
      <w:r w:rsidRPr="00C47F31">
        <w:t>These questions invite systematic investigation rather than demanding immediate answers.</w:t>
      </w:r>
    </w:p>
    <w:p w14:paraId="19A017CB" w14:textId="77777777" w:rsidR="00C47F31" w:rsidRPr="00C47F31" w:rsidRDefault="00C47F31" w:rsidP="00C47F31">
      <w:pPr>
        <w:pStyle w:val="mainbody"/>
      </w:pPr>
      <w:r w:rsidRPr="00C47F31">
        <w:t xml:space="preserve">Scrambling is the enemy of coherent information. Except that coherent information is </w:t>
      </w:r>
      <w:r w:rsidR="00CE3FE5">
        <w:t>specifically</w:t>
      </w:r>
      <w:r w:rsidRPr="00C47F31">
        <w:t xml:space="preserve"> what quantum computers need to function. The question of how to preserve quantum information in the face of inevitable scrambling has occupied physicists and engineers for three decades.</w:t>
      </w:r>
    </w:p>
    <w:p w14:paraId="2DBD7A60" w14:textId="77777777" w:rsidR="00C47F31" w:rsidRPr="00C47F31" w:rsidRDefault="00C47F31" w:rsidP="00C47F31">
      <w:pPr>
        <w:pStyle w:val="mainbody"/>
      </w:pPr>
      <w:r w:rsidRPr="00C47F31">
        <w:t>In December 2024, that question received its most definitive answer yet. Google’s Willow chip demonstrated for the first time that quantum error correction can actually win against noise, meaning that making a quantum computer larger can make it more accurate rather than less.</w:t>
      </w:r>
    </w:p>
    <w:p w14:paraId="590C6E1E" w14:textId="77777777" w:rsidR="00C47F31" w:rsidRDefault="00C47F31" w:rsidP="00C47F31">
      <w:pPr>
        <w:pStyle w:val="mainbody"/>
      </w:pPr>
      <w:r w:rsidRPr="00C47F31">
        <w:t>That breakthrough, and what it means for information as a primary principle, is the subject of Element 21.</w:t>
      </w:r>
    </w:p>
    <w:p w14:paraId="4CE96C69" w14:textId="77777777" w:rsidR="002008F0" w:rsidRDefault="002008F0" w:rsidP="00C47F31">
      <w:pPr>
        <w:pStyle w:val="mainbody"/>
      </w:pPr>
    </w:p>
    <w:p w14:paraId="31F0C71F" w14:textId="77777777" w:rsidR="002008F0" w:rsidRPr="00C47F31" w:rsidRDefault="002008F0" w:rsidP="00C47F31">
      <w:pPr>
        <w:pStyle w:val="mainbody"/>
      </w:pPr>
    </w:p>
    <w:p w14:paraId="7D13B4F8"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78127D95" w14:textId="77777777" w:rsidR="003C280B" w:rsidRDefault="003C280B" w:rsidP="003F5874">
      <w:pPr>
        <w:pStyle w:val="ChapterTitle0"/>
        <w:rPr>
          <w:b w:val="0"/>
          <w:bCs w:val="0"/>
        </w:rPr>
        <w:sectPr w:rsidR="003C280B" w:rsidSect="009E3C8E">
          <w:headerReference w:type="default" r:id="rId99"/>
          <w:headerReference w:type="first" r:id="rId100"/>
          <w:type w:val="continuous"/>
          <w:pgSz w:w="8640" w:h="12960"/>
          <w:pgMar w:top="936" w:right="864" w:bottom="792" w:left="864" w:header="576" w:footer="432" w:gutter="288"/>
          <w:cols w:space="720"/>
          <w:titlePg/>
          <w:docGrid w:linePitch="360"/>
        </w:sectPr>
      </w:pPr>
    </w:p>
    <w:p w14:paraId="7868C81E" w14:textId="77777777" w:rsidR="003F5874" w:rsidRPr="00C438E3" w:rsidRDefault="003F5874" w:rsidP="003F5874">
      <w:pPr>
        <w:pStyle w:val="ChapterTitle0"/>
        <w:rPr>
          <w:b w:val="0"/>
          <w:bCs w:val="0"/>
        </w:rPr>
      </w:pPr>
      <w:bookmarkStart w:id="304" w:name="_Toc242178029"/>
      <w:r w:rsidRPr="00C438E3">
        <w:rPr>
          <w:b w:val="0"/>
          <w:bCs w:val="0"/>
        </w:rPr>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4"/>
    </w:p>
    <w:p w14:paraId="66D22500" w14:textId="77777777" w:rsidR="003F5874" w:rsidRPr="00C153BC" w:rsidRDefault="003F5874" w:rsidP="003F5874">
      <w:pPr>
        <w:pStyle w:val="ChapterSubtitle"/>
      </w:pPr>
      <w:bookmarkStart w:id="305" w:name="_Toc242178030"/>
      <w:r w:rsidRPr="00C438E3">
        <w:t>When Protecting Quantum Information Becomes Reality</w:t>
      </w:r>
      <w:bookmarkEnd w:id="30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5668BD38"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6E265D1"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0B2FF353" w14:textId="77777777" w:rsidR="003F5874" w:rsidRPr="00C438E3" w:rsidRDefault="003F5874" w:rsidP="003F5874">
      <w:pPr>
        <w:pStyle w:val="mainbody"/>
        <w:keepNext/>
      </w:pPr>
    </w:p>
    <w:p w14:paraId="499672CC" w14:textId="77777777"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2BBEC611" w14:textId="77777777" w:rsidR="00C47F31" w:rsidRPr="00C47F31" w:rsidRDefault="00C47F31" w:rsidP="00C47F31">
      <w:pPr>
        <w:pStyle w:val="mainbody"/>
      </w:pPr>
      <w:r w:rsidRPr="00C47F31">
        <w:t>Until Google’s quantum AI team proved it wrong.</w:t>
      </w:r>
    </w:p>
    <w:p w14:paraId="50C1385E"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1F9C3ED9" w14:textId="77777777" w:rsidR="00C47F31" w:rsidRPr="00C47F31" w:rsidRDefault="00C47F31" w:rsidP="00473209">
      <w:pPr>
        <w:pStyle w:val="subchapter"/>
      </w:pPr>
      <w:bookmarkStart w:id="306" w:name="_Toc242178031"/>
      <w:r>
        <w:t>WHAT WILLOW SHOWS</w:t>
      </w:r>
      <w:bookmarkEnd w:id="306"/>
    </w:p>
    <w:p w14:paraId="4823D65C" w14:textId="77777777" w:rsidR="00C47F31" w:rsidRPr="00C47F31" w:rsidRDefault="00C47F31" w:rsidP="00C47F31">
      <w:pPr>
        <w:pStyle w:val="mainbody"/>
      </w:pPr>
      <w:r>
        <w:t>This is one of the most significant demonstrations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21E364DC" w14:textId="77777777" w:rsidR="00C47F31" w:rsidRPr="00C47F31" w:rsidRDefault="00C47F31" w:rsidP="00C47F31">
      <w:pPr>
        <w:pStyle w:val="mainbody"/>
      </w:pPr>
      <w:r>
        <w:t>The framework holds that quantum systems can achieve exponential error reduction with increasing qubit count, reaching below-threshold performance where adding more qubits reduces overall error rates exponentially.</w:t>
      </w:r>
    </w:p>
    <w:p w14:paraId="2BA112CE" w14:textId="77777777" w:rsidR="00C47F31" w:rsidRPr="00C47F31" w:rsidRDefault="00C47F31" w:rsidP="00C47F31">
      <w:pPr>
        <w:pStyle w:val="mainbody"/>
      </w:pPr>
      <w:r>
        <w:t>Google Quantum AI’s Willow chip, announced December 9, 2024, demonstrated this. Each increase in grid size halved the error rate.</w:t>
      </w:r>
    </w:p>
    <w:p w14:paraId="5D5B3C3B" w14:textId="77777777" w:rsidR="00BB13A3" w:rsidRDefault="00C47F31" w:rsidP="00BB13A3">
      <w:pPr>
        <w:pStyle w:val="mainbody"/>
      </w:pPr>
      <w:r>
        <w:t>The framework’s written account of this came after Willow, and the standard theory of quantum error correction predicts the same behavior, so the result is recorded as consistent with the framework rather than as a confirmation. The same holds for DESI’s dark energy measurements (2025) and JWST’s early galaxy observations (2024–2025). The framework’s first true tests are the predictions it has now registered in advance.</w:t>
      </w:r>
    </w:p>
    <w:p w14:paraId="102283A5" w14:textId="77777777" w:rsidR="00BB13A3" w:rsidRDefault="00BB13A3" w:rsidP="00BB13A3">
      <w:pPr>
        <w:pStyle w:val="mainbody"/>
        <w:keepNext/>
      </w:pPr>
      <w:r>
        <w:rPr>
          <w:noProof/>
        </w:rPr>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101">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17210D1D" w14:textId="77777777" w:rsidR="00BB13A3" w:rsidRPr="00C438E3" w:rsidRDefault="00BB13A3" w:rsidP="00BB13A3">
      <w:pPr>
        <w:pStyle w:val="Caption"/>
        <w:jc w:val="left"/>
      </w:pPr>
      <w:r>
        <w:t xml:space="preserve">Figure 21 - </w:t>
      </w:r>
      <w:fldSimple w:instr=" SEQ Figure_21_- \* ARABIC ">
        <w:r w:rsidR="00E95535">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A00BF8A" w14:textId="77777777" w:rsidR="00C47F31" w:rsidRPr="00C47F31" w:rsidRDefault="00C47F31" w:rsidP="00F056C5">
      <w:pPr>
        <w:pStyle w:val="subchapter"/>
      </w:pPr>
      <w:bookmarkStart w:id="307" w:name="_Toc242178032"/>
      <w:r w:rsidRPr="00C47F31">
        <w:t>THE 30-YEAR CHALLENGE</w:t>
      </w:r>
      <w:bookmarkEnd w:id="307"/>
    </w:p>
    <w:p w14:paraId="39C0FF34" w14:textId="77777777"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xml:space="preserve">. The mathematics worked. Spread quantum information across multiple physical qubits so that </w:t>
      </w:r>
      <w:r w:rsidR="00EB7C21">
        <w:t>even if some are corrupted, the logical qubit survives</w:t>
      </w:r>
      <w:r w:rsidRPr="00C47F31">
        <w:t>. As you add more physical qubits, protection improves exponentially.</w:t>
      </w:r>
    </w:p>
    <w:p w14:paraId="3C0B4136"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6D18DDC"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003BF137" w14:textId="77777777" w:rsidR="00C47F31" w:rsidRPr="00C47F31" w:rsidRDefault="00C47F31" w:rsidP="00C47F31">
      <w:pPr>
        <w:pStyle w:val="mainbody"/>
      </w:pPr>
      <w:r w:rsidRPr="00C47F31">
        <w:t>For three decades, no quantum system had demonstrated operation below this threshold. Every component had to work well enough, simultaneously. Error correction had to become a net positive rather than additional overhead. For thirty years, it never did.</w:t>
      </w:r>
    </w:p>
    <w:p w14:paraId="16A1789D" w14:textId="77777777" w:rsidR="00C47F31" w:rsidRPr="00C47F31" w:rsidRDefault="00C47F31" w:rsidP="00F056C5">
      <w:pPr>
        <w:pStyle w:val="subchapter"/>
      </w:pPr>
      <w:bookmarkStart w:id="308" w:name="_Toc242178033"/>
      <w:r w:rsidRPr="00C47F31">
        <w:t>WILLOW’S BREAKTHROUGH</w:t>
      </w:r>
      <w:bookmarkEnd w:id="308"/>
    </w:p>
    <w:p w14:paraId="4B9CEA44"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5DD402A2"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2975DB4B"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296A88F1"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296A88F1" w14:textId="77777777" w:rsidR="00C47F31" w:rsidRPr="00C47F31" w:rsidRDefault="00C47F31" w:rsidP="00C47F31">
      <w:pPr>
        <w:pStyle w:val="mainbody"/>
      </w:pPr>
      <w:r w:rsidRPr="00C47F31">
        <w:t>A single result is a claim; a second, independent one is the beginning of knowledge. In December 2025 a team at the University of Science and Technology of China reported the same threshold crossing on its own processor, Zuchongzhi 3.2, with a distance-7 surface code [12]. Its suppression factor, about 1.4 for each step up in code size, was smaller than Willow’s 2.14, but it was above one, built on different hardware, and achieved by a different group, using microwave control alone to stop qubits leaking out of their two working states. The threshold is no longer one laboratory’s result.</w:t>
      </w:r>
    </w:p>
    <w:p w14:paraId="77143DF8" w14:textId="77777777" w:rsidR="00CA6617" w:rsidRDefault="00D97272" w:rsidP="00F77F7A">
      <w:pPr>
        <w:pStyle w:val="mainbody"/>
      </w:pPr>
      <w:r>
        <w:t>(</w:t>
      </w:r>
      <w:r w:rsidR="00C47F31" w:rsidRPr="00C47F31">
        <w:t>For detailed surface code mathematics, see Appendix Element 21, Section A</w:t>
      </w:r>
      <w:r>
        <w:t>)</w:t>
      </w:r>
    </w:p>
    <w:p w14:paraId="5E9A4AAE" w14:textId="77777777" w:rsidR="00F77F7A" w:rsidRPr="00C153BC" w:rsidRDefault="00F77F7A" w:rsidP="00F77F7A">
      <w:pPr>
        <w:pStyle w:val="mainbody"/>
      </w:pPr>
      <w:r w:rsidRPr="00C153BC">
        <w:rPr>
          <w:noProof/>
        </w:rPr>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102">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602FCB27" w14:textId="77777777" w:rsidR="005A5D23" w:rsidRPr="00C47F31" w:rsidRDefault="00F77F7A" w:rsidP="00CA6617">
      <w:pPr>
        <w:pStyle w:val="Caption"/>
      </w:pPr>
      <w:r w:rsidRPr="00C153BC">
        <w:t xml:space="preserve">Figure 21 - </w:t>
      </w:r>
      <w:fldSimple w:instr=" SEQ Figure_21_- \* ARABIC ">
        <w:r w:rsidR="00E95535">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24917E1F" w14:textId="77777777" w:rsidR="00C47F31" w:rsidRPr="00C47F31" w:rsidRDefault="00C47F31" w:rsidP="00F056C5">
      <w:pPr>
        <w:pStyle w:val="subchapter"/>
      </w:pPr>
      <w:bookmarkStart w:id="309" w:name="_Toc242178034"/>
      <w:r w:rsidRPr="00C47F31">
        <w:t>THE INFORMATION-THEORETIC FOUNDATION</w:t>
      </w:r>
      <w:bookmarkEnd w:id="309"/>
    </w:p>
    <w:p w14:paraId="7CA034C3" w14:textId="77777777" w:rsidR="00C47F31" w:rsidRPr="00C47F31" w:rsidRDefault="00C47F31" w:rsidP="00C47F31">
      <w:pPr>
        <w:pStyle w:val="mainbody"/>
      </w:pPr>
      <w:r>
        <w:t>Quantum error correction shows that information principles operate across the classical-quantum divide.</w:t>
      </w:r>
    </w:p>
    <w:p w14:paraId="29152450"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2B1ED420" w14:textId="77777777" w:rsidR="00C47F31" w:rsidRPr="00C47F31" w:rsidRDefault="00C47F31" w:rsidP="00C47F31">
      <w:pPr>
        <w:pStyle w:val="mainbody"/>
      </w:pPr>
      <w:r w:rsidRPr="00C47F31">
        <w:t>This is information theory operating at the quantum level, working within the constraints imposed by quantum mechanics rather than against them.</w:t>
      </w:r>
    </w:p>
    <w:p w14:paraId="58BC98E7"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5642C87B" w14:textId="77777777" w:rsidR="00C47F31" w:rsidRPr="00C47F31" w:rsidRDefault="00C47F31" w:rsidP="00C47F31">
      <w:pPr>
        <w:pStyle w:val="mainbody"/>
      </w:pPr>
      <w:r w:rsidRPr="00C47F31">
        <w:t>The distinction between measuring syndromes and measuring the protected information is exactly sufficient to make error correction work without violating quantum mechanics. This embodies a deep information-theoretic principle. You can measure correlations without directly measuring the information.</w:t>
      </w:r>
    </w:p>
    <w:p w14:paraId="5B120C78"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5E75461D"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540F9D4D" w14:textId="77777777" w:rsidR="00C47F31" w:rsidRPr="00C47F31" w:rsidRDefault="00C47F31" w:rsidP="00F056C5">
      <w:pPr>
        <w:pStyle w:val="subchapter"/>
      </w:pPr>
      <w:bookmarkStart w:id="310" w:name="_Toc242178035"/>
      <w:r w:rsidRPr="00C47F31">
        <w:t>WHAT MADE WILLOW WORK</w:t>
      </w:r>
      <w:bookmarkEnd w:id="310"/>
    </w:p>
    <w:p w14:paraId="761279D9"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3DD962BB" w14:textId="77777777" w:rsidR="00C47F31" w:rsidRPr="00C47F31" w:rsidRDefault="00C47F31" w:rsidP="00C47F31">
      <w:pPr>
        <w:pStyle w:val="mainbody"/>
      </w:pPr>
      <w:r w:rsidRPr="00C47F31">
        <w:t>Quantum gates execute in tens of nanoseconds with approximately 99.8% fidelity, fast enough to complete operations before decoherence destroys quantum information.</w:t>
      </w:r>
    </w:p>
    <w:p w14:paraId="57AD8529"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36DA5EF2" w14:textId="77777777" w:rsidR="00C47F31" w:rsidRPr="00C47F31" w:rsidRDefault="00C47F31" w:rsidP="00C47F31">
      <w:pPr>
        <w:pStyle w:val="mainbody"/>
      </w:pPr>
      <w:r w:rsidRPr="00C47F31">
        <w:t xml:space="preserve">Willow decodes error syndromes and applies corrections in real time using classical computing hardware, analyzing syndrome patterns and determining corrections faster than errors accumulate </w:t>
      </w:r>
      <w:r w:rsidRPr="00922F89">
        <w:rPr>
          <w:vertAlign w:val="superscript"/>
        </w:rPr>
        <w:t>[1]</w:t>
      </w:r>
      <w:r w:rsidRPr="00C47F31">
        <w:t>.</w:t>
      </w:r>
    </w:p>
    <w:p w14:paraId="727936B6" w14:textId="77777777" w:rsidR="00C47F31" w:rsidRPr="00C47F31" w:rsidRDefault="00D97272" w:rsidP="00C47F31">
      <w:pPr>
        <w:pStyle w:val="mainbody"/>
      </w:pPr>
      <w:r>
        <w:t>(</w:t>
      </w:r>
      <w:r w:rsidR="00C47F31" w:rsidRPr="00C47F31">
        <w:t>For technical implementation details, see Appendix Element 21, Section B</w:t>
      </w:r>
      <w:r>
        <w:t>)</w:t>
      </w:r>
    </w:p>
    <w:p w14:paraId="2F34EB4A" w14:textId="77777777" w:rsidR="00C47F31" w:rsidRPr="00C47F31" w:rsidRDefault="00C47F31" w:rsidP="00F056C5">
      <w:pPr>
        <w:pStyle w:val="subchapter"/>
      </w:pPr>
      <w:bookmarkStart w:id="311" w:name="_Toc242178036"/>
      <w:r w:rsidRPr="00C47F31">
        <w:t>VALIDATION OF INFORMATION PRINCIPLES</w:t>
      </w:r>
      <w:bookmarkEnd w:id="311"/>
    </w:p>
    <w:p w14:paraId="1C334370" w14:textId="77777777" w:rsidR="00C47F31" w:rsidRPr="00C47F31" w:rsidRDefault="00C47F31" w:rsidP="00C47F31">
      <w:pPr>
        <w:pStyle w:val="mainbody"/>
      </w:pPr>
      <w:r>
        <w:t>Willow’s achievement is consistent with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75AED316"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4EE4E40F"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3E0DF109" w14:textId="77777777" w:rsidR="00C47F31" w:rsidRPr="00C47F31" w:rsidRDefault="00C47F31" w:rsidP="00C47F31">
      <w:pPr>
        <w:pStyle w:val="mainbody"/>
      </w:pPr>
      <w:r w:rsidRPr="00C47F31">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37E4BB17" w14:textId="77777777" w:rsidR="00C47F31" w:rsidRPr="00C47F31" w:rsidRDefault="00C47F31" w:rsidP="00F056C5">
      <w:pPr>
        <w:pStyle w:val="subchapter"/>
      </w:pPr>
      <w:bookmarkStart w:id="312" w:name="_Toc242178037"/>
      <w:r w:rsidRPr="00C47F31">
        <w:t>IMPLICATIONS FOR QUANTUM COMPUTING</w:t>
      </w:r>
      <w:bookmarkEnd w:id="312"/>
    </w:p>
    <w:p w14:paraId="5CEA2C82" w14:textId="77777777" w:rsidR="00C47F31" w:rsidRPr="00C47F31" w:rsidRDefault="00C47F31" w:rsidP="00C47F31">
      <w:pPr>
        <w:pStyle w:val="mainbody"/>
      </w:pPr>
      <w:r w:rsidRPr="00C47F31">
        <w:t>Threshold operation transforms quantum computing from a research demonstration to an engineering challenge. Before Willow, it was unclear whether scaling up was physically possible. After Willow, a clear path to large quantum computers exists. Continue improving physical qubits and error correction; system performance will continue to improve exponentially.</w:t>
      </w:r>
    </w:p>
    <w:p w14:paraId="1EBA5830"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6DD5DE8F"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40C80BD6"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557ADC32"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655E40A1" w14:textId="77777777" w:rsidR="00C47F31" w:rsidRPr="00C47F31" w:rsidRDefault="00C47F31" w:rsidP="00F056C5">
      <w:pPr>
        <w:pStyle w:val="subchapter"/>
      </w:pPr>
      <w:bookmarkStart w:id="313" w:name="_Toc242178038"/>
      <w:r w:rsidRPr="00C47F31">
        <w:t>OPEN QUESTIONS AND RESEARCH DIRECTIONS</w:t>
      </w:r>
      <w:bookmarkEnd w:id="313"/>
    </w:p>
    <w:p w14:paraId="6BE251DA"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646B1194"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Understanding which physical properties determine threshold values would allow prediction of thresholds from first principles rather than from empirical measurements.</w:t>
      </w:r>
    </w:p>
    <w:p w14:paraId="7A8E3E7E"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3E005EE9"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2F45E34B"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272D7523"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15F37EBC"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39519C8F" w14:textId="77777777" w:rsidR="00C47F31" w:rsidRPr="00C47F31" w:rsidRDefault="00C47F31" w:rsidP="00C47F31">
      <w:pPr>
        <w:pStyle w:val="mainbody"/>
      </w:pPr>
      <w:r w:rsidRPr="00C47F31">
        <w:t>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p>
    <w:p w14:paraId="0AEFDE83" w14:textId="77777777" w:rsidR="00C47F31" w:rsidRPr="00C47F31" w:rsidRDefault="00C47F31" w:rsidP="00C132B6">
      <w:pPr>
        <w:pStyle w:val="subchapter"/>
      </w:pPr>
      <w:bookmarkStart w:id="314" w:name="_Toc242178039"/>
      <w:r w:rsidRPr="00C47F31">
        <w:t>WHAT WILLOW MEANS FOR THE FRAMEWORK</w:t>
      </w:r>
      <w:bookmarkEnd w:id="314"/>
    </w:p>
    <w:p w14:paraId="2F3802C9"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12CF9F88" w14:textId="77777777" w:rsidR="00C47F31" w:rsidRPr="00C47F31" w:rsidRDefault="00C47F31" w:rsidP="00C47F31">
      <w:pPr>
        <w:pStyle w:val="mainbody"/>
      </w:pPr>
      <w:r w:rsidRPr="00C47F31">
        <w:t>It demonstrates that quantum systems conserve information despite environmental noise, supporting the claim that universal constituents process information (Element 3). It fights scrambling directly. Understanding scrambling rates helps design better error correction by matching correction speed to scrambling speed (Element 20).</w:t>
      </w:r>
    </w:p>
    <w:p w14:paraId="4227D4F6"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0D21AFD2" w14:textId="77777777" w:rsidR="00C47F31" w:rsidRPr="00C47F31" w:rsidRDefault="00C47F31" w:rsidP="00C47F31">
      <w:pPr>
        <w:pStyle w:val="mainbody"/>
      </w:pPr>
      <w:r>
        <w:t>What Willow shows specifically is that information-theoretic principles govern quantum systems just as they govern classical systems. Error correction is a pure application of information theory to quantum information.</w:t>
      </w:r>
    </w:p>
    <w:p w14:paraId="6062C595" w14:textId="7A970C22" w:rsidR="00C47F31" w:rsidRPr="00C47F31" w:rsidRDefault="00C47F31" w:rsidP="00C47F31">
      <w:pPr>
        <w:pStyle w:val="mainbody"/>
      </w:pPr>
      <w:r w:rsidRPr="00C47F31">
        <w:t xml:space="preserve">The fact that it works, that errors decrease exponentially with proper encoding rather than compounding, demonstrates that information principles transcend the classical-quantum boundary. This is not a philosophical argument. </w:t>
      </w:r>
      <w:r w:rsidR="006401C1">
        <w:t>It is an engineering result, and one the framework accounts for, although the standard theory of quantum error correction predicted it as well.</w:t>
      </w:r>
    </w:p>
    <w:p w14:paraId="4842CB1B"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4576ACD1" w14:textId="77777777" w:rsidR="00C47F31" w:rsidRPr="00C47F31" w:rsidRDefault="00C47F31" w:rsidP="00C47F31">
      <w:pPr>
        <w:pStyle w:val="mainbody"/>
      </w:pPr>
      <w:r w:rsidRPr="00C47F31">
        <w:t>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74D097E1" w14:textId="77777777" w:rsidR="002C5BC0" w:rsidRPr="002C5BC0" w:rsidRDefault="002C5BC0" w:rsidP="00F55E5F">
      <w:pPr>
        <w:pStyle w:val="mainbody"/>
      </w:pPr>
    </w:p>
    <w:p w14:paraId="015F774C"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46704918" w14:textId="77777777" w:rsidR="00D1298C" w:rsidRDefault="00D1298C" w:rsidP="005A00B9">
      <w:pPr>
        <w:pStyle w:val="ChapterTitle0"/>
        <w:rPr>
          <w:b w:val="0"/>
          <w:bCs w:val="0"/>
        </w:rPr>
        <w:sectPr w:rsidR="00D1298C" w:rsidSect="009E3C8E">
          <w:headerReference w:type="default" r:id="rId103"/>
          <w:headerReference w:type="first" r:id="rId104"/>
          <w:type w:val="continuous"/>
          <w:pgSz w:w="8640" w:h="12960"/>
          <w:pgMar w:top="936" w:right="864" w:bottom="792" w:left="864" w:header="576" w:footer="432" w:gutter="288"/>
          <w:cols w:space="720"/>
          <w:titlePg/>
          <w:docGrid w:linePitch="360"/>
        </w:sectPr>
      </w:pPr>
    </w:p>
    <w:p w14:paraId="5CB0F72F" w14:textId="77777777" w:rsidR="00BD1F0B" w:rsidRDefault="00BD1F0B" w:rsidP="005A00B9">
      <w:pPr>
        <w:pStyle w:val="ChapterTitle0"/>
        <w:rPr>
          <w:b w:val="0"/>
          <w:bCs w:val="0"/>
        </w:rPr>
        <w:sectPr w:rsidR="00BD1F0B" w:rsidSect="00D25AF9">
          <w:headerReference w:type="even" r:id="rId105"/>
          <w:headerReference w:type="default" r:id="rId106"/>
          <w:headerReference w:type="first" r:id="rId107"/>
          <w:pgSz w:w="8640" w:h="12960"/>
          <w:pgMar w:top="936" w:right="864" w:bottom="792" w:left="864" w:header="576" w:footer="432" w:gutter="288"/>
          <w:cols w:space="720"/>
          <w:titlePg/>
          <w:docGrid w:linePitch="360"/>
        </w:sectPr>
      </w:pPr>
    </w:p>
    <w:p w14:paraId="0C07A6BC" w14:textId="77777777" w:rsidR="00FE39BA" w:rsidRPr="00222821" w:rsidRDefault="00FE39BA" w:rsidP="005A00B9">
      <w:pPr>
        <w:pStyle w:val="ChapterTitle0"/>
        <w:rPr>
          <w:b w:val="0"/>
          <w:bCs w:val="0"/>
        </w:rPr>
      </w:pPr>
      <w:bookmarkStart w:id="315" w:name="_Toc242178040"/>
      <w:r w:rsidRPr="00222821">
        <w:rPr>
          <w:b w:val="0"/>
          <w:bCs w:val="0"/>
        </w:rPr>
        <w:t>Conclusion: An Information-First Framework for Physics</w:t>
      </w:r>
      <w:bookmarkEnd w:id="315"/>
    </w:p>
    <w:p w14:paraId="1C9439EA" w14:textId="77777777" w:rsidR="005E33DC" w:rsidRPr="00C153BC" w:rsidRDefault="005E33DC" w:rsidP="0086030C">
      <w:pPr>
        <w:pStyle w:val="ChapterSubtitle"/>
      </w:pPr>
      <w:bookmarkStart w:id="316" w:name="_Toc242178041"/>
      <w:r w:rsidRPr="00C153BC">
        <w:t>What Twenty-One Elements Have Built</w:t>
      </w:r>
      <w:bookmarkEnd w:id="316"/>
    </w:p>
    <w:p w14:paraId="7D7E81A6" w14:textId="77777777"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7940AD9E"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41519164"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71438111" w14:textId="77777777" w:rsidR="003376EB" w:rsidRPr="003376EB" w:rsidRDefault="003376EB" w:rsidP="00446BE4">
      <w:pPr>
        <w:pStyle w:val="subchapter"/>
      </w:pPr>
      <w:bookmarkStart w:id="317" w:name="_Toc242178042"/>
      <w:r w:rsidRPr="003376EB">
        <w:t>THE ARGUMENT IN FULL</w:t>
      </w:r>
      <w:bookmarkEnd w:id="317"/>
    </w:p>
    <w:p w14:paraId="45BB5DEA" w14:textId="77777777" w:rsidR="003376EB" w:rsidRPr="003376EB" w:rsidRDefault="003376EB" w:rsidP="003376EB">
      <w:pPr>
        <w:pStyle w:val="mainbody"/>
      </w:pPr>
      <w:r w:rsidRPr="003376EB">
        <w:t>Begin with what physics has established beyond reasonable dispute.</w:t>
      </w:r>
    </w:p>
    <w:p w14:paraId="400EB3D9"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0F165D82" w14:textId="6129DB2F" w:rsidR="003376EB" w:rsidRPr="003376EB" w:rsidRDefault="006401C1" w:rsidP="003376EB">
      <w:pPr>
        <w:pStyle w:val="mainbody"/>
      </w:pPr>
      <w:r>
        <w:t>Closed quantum systems conserve information: unitary evolution, the bedrock of quantum mechanics, forbids its destruction.</w:t>
      </w:r>
    </w:p>
    <w:p w14:paraId="680DF740" w14:textId="77777777" w:rsidR="003376EB" w:rsidRPr="003376EB" w:rsidRDefault="003376EB" w:rsidP="003376EB">
      <w:pPr>
        <w:pStyle w:val="mainbody"/>
      </w:pPr>
      <w:r w:rsidRPr="003376EB">
        <w:t>Information has a physical substrate: every bit is encoded in a real arrangement of matter or energy.</w:t>
      </w:r>
    </w:p>
    <w:p w14:paraId="7AD346D6" w14:textId="77777777" w:rsidR="003376EB" w:rsidRPr="003376EB" w:rsidRDefault="003376EB" w:rsidP="003376EB">
      <w:pPr>
        <w:pStyle w:val="mainbody"/>
      </w:pPr>
      <w:r w:rsidRPr="003376EB">
        <w:t>Taken together, these three facts mean that information is not abstract. It is as physical as mass.</w:t>
      </w:r>
    </w:p>
    <w:p w14:paraId="165171DC"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4D89D0F9"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3B22C84F"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406B4F19"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6FC64819" w14:textId="77777777" w:rsidR="003376EB" w:rsidRPr="003376EB" w:rsidRDefault="003376EB" w:rsidP="003376EB">
      <w:pPr>
        <w:pStyle w:val="mainbody"/>
      </w:pPr>
      <w:r w:rsidRPr="003376EB">
        <w:t>Elements 15 and 16 made the framework’s most ambitious proposals. That spacetime might emerge from information processing rather than containing it, and what we call fine-tuning might be threshold dynamics rather than cosmic luck. Element 17 grounded these speculations in concrete neuroscience, showing that the brain implements the same information-theoretic optimization that the framework proposes for physics, at scales we can measure, and in systems we can study directly.</w:t>
      </w:r>
    </w:p>
    <w:p w14:paraId="24C8D501" w14:textId="77777777" w:rsidR="003376EB" w:rsidRPr="003376EB" w:rsidRDefault="003376EB" w:rsidP="003376EB">
      <w:pPr>
        <w:pStyle w:val="mainbody"/>
      </w:pPr>
      <w:r w:rsidRPr="003376EB">
        <w:t>Elements 18 through 21 moved from proposal to evidence.</w:t>
      </w:r>
    </w:p>
    <w:p w14:paraId="47A04CD2" w14:textId="77777777" w:rsidR="003376EB" w:rsidRPr="003376EB" w:rsidRDefault="003376EB">
      <w:pPr>
        <w:pStyle w:val="mainbody"/>
        <w:numPr>
          <w:ilvl w:val="0"/>
          <w:numId w:val="39"/>
        </w:numPr>
      </w:pPr>
      <w:r w:rsidRPr="003376EB">
        <w:t>Mathematical optimization demonstrably improves quantum systems in working hardware.</w:t>
      </w:r>
    </w:p>
    <w:p w14:paraId="6BAFFCBD" w14:textId="77777777" w:rsidR="003376EB" w:rsidRPr="003376EB" w:rsidRDefault="003376EB">
      <w:pPr>
        <w:pStyle w:val="mainbody"/>
        <w:numPr>
          <w:ilvl w:val="0"/>
          <w:numId w:val="39"/>
        </w:numPr>
      </w:pPr>
      <w:r w:rsidRPr="003376EB">
        <w:t>Black holes appear to preserve information rather than destroy it.</w:t>
      </w:r>
    </w:p>
    <w:p w14:paraId="597FC071" w14:textId="77777777" w:rsidR="003376EB" w:rsidRPr="003376EB" w:rsidRDefault="003376EB">
      <w:pPr>
        <w:pStyle w:val="mainbody"/>
        <w:numPr>
          <w:ilvl w:val="0"/>
          <w:numId w:val="39"/>
        </w:numPr>
      </w:pPr>
      <w:r w:rsidRPr="003376EB">
        <w:t>Quantum scrambling has a universal speed limit, and black holes saturate it exactly.</w:t>
      </w:r>
    </w:p>
    <w:p w14:paraId="15068A8B" w14:textId="77777777" w:rsidR="003376EB" w:rsidRPr="003376EB" w:rsidRDefault="003376EB">
      <w:pPr>
        <w:pStyle w:val="mainbody"/>
        <w:numPr>
          <w:ilvl w:val="0"/>
          <w:numId w:val="39"/>
        </w:numPr>
      </w:pPr>
      <w:r>
        <w:t>In December 2024, Google’s Willow chip demonstrated that quantum error correction can win against noise.</w:t>
      </w:r>
    </w:p>
    <w:p w14:paraId="36FDA1A8"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3B2F757C" w14:textId="77777777" w:rsidR="003376EB" w:rsidRPr="003376EB" w:rsidRDefault="003376EB" w:rsidP="00446BE4">
      <w:pPr>
        <w:pStyle w:val="subchapter"/>
      </w:pPr>
      <w:bookmarkStart w:id="318" w:name="_Toc242178043"/>
      <w:r>
        <w:t>RESULTS SO FAR: WHEN THEORY MEETS REALITY</w:t>
      </w:r>
      <w:bookmarkEnd w:id="318"/>
    </w:p>
    <w:p w14:paraId="26BAEC84" w14:textId="58E45B77" w:rsidR="003376EB" w:rsidRPr="003376EB" w:rsidRDefault="003376EB" w:rsidP="003376EB">
      <w:pPr>
        <w:pStyle w:val="mainbody"/>
      </w:pPr>
      <w:r>
        <w:t xml:space="preserve">The true test of any scientific framework is not the elegance of its arguments but the accuracy of its predictions, and that test starts with predictions written down before the data arrives. </w:t>
      </w:r>
      <w:r w:rsidR="006401C1">
        <w:t>For four results already published</w:t>
      </w:r>
      <w:r>
        <w:t>, the framework’s written record came afterward, so they are consistent with the framework but are not predictions.</w:t>
      </w:r>
    </w:p>
    <w:p w14:paraId="6C104EF4" w14:textId="77777777" w:rsidR="003376EB" w:rsidRPr="003376EB" w:rsidRDefault="003376EB" w:rsidP="003376EB">
      <w:pPr>
        <w:pStyle w:val="mainbody"/>
      </w:pPr>
      <w:r>
        <w:rPr>
          <w:b/>
          <w:bCs/>
        </w:rPr>
        <w:t>Dark energy evolution.</w:t>
      </w:r>
      <w:r>
        <w:t xml:space="preserve"> The framework holds that dark energy is not constant but evolves over cosmic time. DESI’s first two data releases, in 2024 and 2025, favor exactly that, at about 3σ with the cosmic microwave background and up to about 4.2σ with supernova data. The specific values attached in earlier editions (w₀ ≈ −0.95, wₐ ≈ −0.3) are withdrawn: they were not derived from the framework and do not match DESI’s measured range. What the framework holds is directional. The cosmological “constant” may not be constant.</w:t>
      </w:r>
    </w:p>
    <w:p w14:paraId="48B1E006" w14:textId="77777777" w:rsidR="003376EB" w:rsidRPr="003376EB" w:rsidRDefault="003376EB" w:rsidP="003376EB">
      <w:pPr>
        <w:pStyle w:val="mainbody"/>
      </w:pPr>
      <w:r>
        <w:t>This challenges the Λ-CDM model that has dominated cosmology for decades, whose constant dark energy is now in tension with the data. It supports the framework’s view that dark energy reflects the ongoing dynamics of an information-processing substrate rather than a fixed vacuum energy.</w:t>
      </w:r>
    </w:p>
    <w:p w14:paraId="6AEC29E8" w14:textId="77777777" w:rsidR="003376EB" w:rsidRPr="003376EB" w:rsidRDefault="003376EB" w:rsidP="003376EB">
      <w:pPr>
        <w:pStyle w:val="mainbody"/>
      </w:pPr>
      <w:r>
        <w:rPr>
          <w:b/>
          <w:bCs/>
        </w:rPr>
        <w:t>Quantum error correction scaling.</w:t>
      </w:r>
      <w:r>
        <w:t xml:space="preserve"> The framework holds that quantum systems can achieve below-threshold performance, where adding more qubits reduces error rates exponentially.</w:t>
      </w:r>
    </w:p>
    <w:p w14:paraId="0110A06C" w14:textId="77777777" w:rsidR="003376EB" w:rsidRPr="003376EB" w:rsidRDefault="003376EB" w:rsidP="003376EB">
      <w:pPr>
        <w:pStyle w:val="mainbody"/>
      </w:pPr>
      <w:r>
        <w:t>Google Quantum AI’s Willow chip, announced on December 9, 2024, demonstrated exactly this: each increase in grid size halved the error rate, the first demonstration of below-threshold quantum error correction. The standard theory of quantum error correction predicts the same behavior, so this result does not single the framework out.</w:t>
      </w:r>
    </w:p>
    <w:p w14:paraId="75E6FB84" w14:textId="77777777" w:rsidR="003376EB" w:rsidRPr="003376EB" w:rsidRDefault="003376EB" w:rsidP="003376EB">
      <w:pPr>
        <w:pStyle w:val="mainbody"/>
      </w:pPr>
      <w:r>
        <w:rPr>
          <w:b/>
          <w:bCs/>
        </w:rPr>
        <w:t>Early galaxy formation.</w:t>
      </w:r>
      <w:r>
        <w:t xml:space="preserve"> The framework holds that massive, mature galaxies should appear at extreme redshifts, z &gt; 10, in numbers far exceeding what standard Λ-CDM models allow.</w:t>
      </w:r>
    </w:p>
    <w:p w14:paraId="394BDE35" w14:textId="77777777" w:rsidR="003376EB" w:rsidRPr="003376EB" w:rsidRDefault="003376EB" w:rsidP="003376EB">
      <w:pPr>
        <w:pStyle w:val="mainbody"/>
      </w:pPr>
      <w:r>
        <w:t>The James Webb Space Telescope has found over 100 such candidates, including galaxies at z ≈ 14–16, forming just 280 million years after the Big Bang. Standard models expected far fewer, far later, though conventional explanations such as bursty star formation are now being tested.</w:t>
      </w:r>
    </w:p>
    <w:p w14:paraId="2E9861CF" w14:textId="77777777" w:rsidR="00C419FD" w:rsidRDefault="00F57109">
      <w:pPr>
        <w:pStyle w:val="mainbody"/>
      </w:pPr>
      <w:r>
        <w:rPr>
          <w:b/>
          <w:bCs/>
        </w:rPr>
        <w:t>Hot gas in early clusters.</w:t>
      </w:r>
      <w:r>
        <w:t xml:space="preserve"> The framework holds that clusters forming in the early universe carry more thermal energy than standard models allow.</w:t>
      </w:r>
    </w:p>
    <w:p w14:paraId="26ED11C6" w14:textId="77777777" w:rsidR="00C419FD" w:rsidRDefault="00F57109">
      <w:pPr>
        <w:pStyle w:val="mainbody"/>
      </w:pPr>
      <w:r>
        <w:t>ALMA observations of the protocluster SPT2349-56, seen about 1.4 billion years after the Big Bang, found its intracluster gas far hotter than expected at that epoch, as reported in Nature on 5 January 2026. The authors attribute the heating to early supermassive black holes, and the framework gives a direction but no number, so the result is consistent with the framework rather than evidence for it.</w:t>
      </w:r>
    </w:p>
    <w:p w14:paraId="6FCFAF05" w14:textId="4EEAF932" w:rsidR="003376EB" w:rsidRPr="003376EB" w:rsidRDefault="006401C1" w:rsidP="003376EB">
      <w:pPr>
        <w:pStyle w:val="mainbody"/>
      </w:pPr>
      <w:r>
        <w:t>Four results, all consistent with the framework</w:t>
      </w:r>
      <w:r w:rsidR="003376EB">
        <w:t>, found by research groups with no connection to it. None was predicted in advance.</w:t>
      </w:r>
    </w:p>
    <w:p w14:paraId="0D7A47B5" w14:textId="77777777" w:rsidR="003376EB" w:rsidRPr="003376EB" w:rsidRDefault="003376EB" w:rsidP="003376EB">
      <w:pPr>
        <w:pStyle w:val="mainbody"/>
      </w:pPr>
      <w:r>
        <w:t>Consistent results do not mean the framework is validated. They mean it is worth testing properly, with predictions registered before the data arrives.</w:t>
      </w:r>
    </w:p>
    <w:p w14:paraId="271DAC05" w14:textId="77777777" w:rsidR="003376EB" w:rsidRPr="003376EB" w:rsidRDefault="003376EB" w:rsidP="003376EB">
      <w:pPr>
        <w:pStyle w:val="mainbody"/>
      </w:pPr>
      <w:r>
        <w:t>What remains ahead is larger than what has been found.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w:t>
      </w:r>
    </w:p>
    <w:p w14:paraId="385CF74F" w14:textId="77777777" w:rsidR="003376EB" w:rsidRPr="003376EB" w:rsidRDefault="003376EB" w:rsidP="003376EB">
      <w:pPr>
        <w:pStyle w:val="mainbody"/>
      </w:pPr>
      <w:r>
        <w:t>The Quantum Memory Matrix in Element 13 has not yet undergone any experimental tests. Pattern-Emergent Gravity in Element 8 is consistent with DESI’s results but remains largely theoretical. The galaxy asymmetry patterns are convergent and suggestive. Convergent and suggestive is not confirmed.</w:t>
      </w:r>
    </w:p>
    <w:p w14:paraId="61887414" w14:textId="2F68BECD" w:rsidR="003376EB" w:rsidRPr="003376EB" w:rsidRDefault="003376EB" w:rsidP="003376EB">
      <w:pPr>
        <w:pStyle w:val="mainbody"/>
      </w:pPr>
      <w:r>
        <w:t xml:space="preserve">The honest account is this: </w:t>
      </w:r>
      <w:r w:rsidR="006401C1">
        <w:t>four published results consistent with the framework, registered predictions</w:t>
      </w:r>
      <w:r>
        <w:t xml:space="preserve"> awaiting their data, and a substantial body of theoretical work that has yet to be tested. The consistency is real. So are the gaps. Both belong in any honest assessment of what twenty-one elements have built.</w:t>
      </w:r>
    </w:p>
    <w:p w14:paraId="4ADA1010" w14:textId="77777777" w:rsidR="003376EB" w:rsidRPr="003376EB" w:rsidRDefault="003376EB" w:rsidP="00446BE4">
      <w:pPr>
        <w:pStyle w:val="subchapter"/>
      </w:pPr>
      <w:bookmarkStart w:id="319" w:name="_Toc242178044"/>
      <w:r w:rsidRPr="003376EB">
        <w:t>INDEPENDENT CONVERGENCE</w:t>
      </w:r>
      <w:bookmarkEnd w:id="319"/>
    </w:p>
    <w:p w14:paraId="2AA705C3"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6494DC69" w14:textId="77777777" w:rsidR="003376EB" w:rsidRPr="003376EB" w:rsidRDefault="003376EB" w:rsidP="003376EB">
      <w:pPr>
        <w:pStyle w:val="mainbody"/>
      </w:pPr>
      <w:r w:rsidRPr="003376EB">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3DD8886E" w14:textId="06E804AD" w:rsidR="003376EB" w:rsidRPr="003376EB" w:rsidRDefault="00505C45" w:rsidP="003376EB">
      <w:pPr>
        <w:pStyle w:val="mainbody"/>
      </w:pPr>
      <w:r>
        <w:t>In May 2025, Florian Neukart published work in the Annals of Physics proposing an informational stress-energy tensor, through which quantum entanglement would contribute to spacetime curvature by modifying Einstein’s field equations.</w:t>
      </w:r>
    </w:p>
    <w:p w14:paraId="36F6A719"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2F753A55"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3F4B96F6" w14:textId="77777777" w:rsidR="003376EB" w:rsidRPr="003376EB" w:rsidRDefault="003376EB" w:rsidP="00446BE4">
      <w:pPr>
        <w:pStyle w:val="subchapter"/>
      </w:pPr>
      <w:bookmarkStart w:id="320" w:name="_Toc242178045"/>
      <w:r w:rsidRPr="003376EB">
        <w:t>WHAT THE EVIDENCE ESTABLISHES</w:t>
      </w:r>
      <w:bookmarkEnd w:id="320"/>
    </w:p>
    <w:p w14:paraId="51EB2B2A" w14:textId="77777777" w:rsidR="003376EB" w:rsidRPr="003376EB" w:rsidRDefault="003376EB" w:rsidP="003376EB">
      <w:pPr>
        <w:pStyle w:val="mainbody"/>
      </w:pPr>
      <w:r w:rsidRPr="003376EB">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45E3D541" w14:textId="77777777" w:rsidR="003376EB" w:rsidRPr="003376EB" w:rsidRDefault="003376EB" w:rsidP="003376EB">
      <w:pPr>
        <w:pStyle w:val="mainbody"/>
      </w:pPr>
      <w:r>
        <w:t>Quantum error correction follows information-theoretic principles, as demonstrated by Willow in December 2024 and subsequently by multiple independent groups.</w:t>
      </w:r>
    </w:p>
    <w:p w14:paraId="50790723" w14:textId="77777777" w:rsidR="003376EB" w:rsidRPr="003376EB" w:rsidRDefault="003376EB" w:rsidP="003376EB">
      <w:pPr>
        <w:pStyle w:val="mainbody"/>
      </w:pPr>
      <w:r w:rsidRPr="003376EB">
        <w:t>Other claims require substantially more work. Whether information creates spacetime structure, rather than simply correlating with it, remains to be tested directly. Whether gravity emerges from information pattern density requires precision measurement capabilities that don’t yet exist.</w:t>
      </w:r>
    </w:p>
    <w:p w14:paraId="4E13B277"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64B25685" w14:textId="77777777" w:rsidR="003376EB" w:rsidRPr="003376EB" w:rsidRDefault="003376EB" w:rsidP="003376EB">
      <w:pPr>
        <w:pStyle w:val="mainbody"/>
      </w:pPr>
      <w:r w:rsidRPr="003376EB">
        <w:t>The honest picture is a gradient:</w:t>
      </w:r>
    </w:p>
    <w:p w14:paraId="28AE1D9C"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3AB2B5BA" w14:textId="77777777" w:rsidR="003376EB" w:rsidRPr="003376EB" w:rsidRDefault="003376EB">
      <w:pPr>
        <w:pStyle w:val="mainbody"/>
        <w:numPr>
          <w:ilvl w:val="0"/>
          <w:numId w:val="40"/>
        </w:numPr>
      </w:pPr>
      <w:r w:rsidRPr="003376EB">
        <w:rPr>
          <w:b/>
          <w:bCs/>
        </w:rPr>
        <w:t>At the other</w:t>
      </w:r>
      <w:r w:rsidRPr="003376EB">
        <w:t>: speculative proposals that may not survive contact with experiment.</w:t>
      </w:r>
    </w:p>
    <w:p w14:paraId="74F2620E" w14:textId="77777777" w:rsidR="003376EB" w:rsidRPr="003376EB" w:rsidRDefault="003376EB">
      <w:pPr>
        <w:pStyle w:val="mainbody"/>
        <w:numPr>
          <w:ilvl w:val="0"/>
          <w:numId w:val="40"/>
        </w:numPr>
      </w:pPr>
      <w:r>
        <w:t>In the middle: results consistent with the framework, registered predictions awaiting their data, and a growing list of independent results pointing in the same direction.</w:t>
      </w:r>
    </w:p>
    <w:p w14:paraId="11A8A9DA" w14:textId="77777777" w:rsidR="003376EB" w:rsidRPr="003376EB" w:rsidRDefault="003376EB" w:rsidP="00446BE4">
      <w:pPr>
        <w:pStyle w:val="subchapter"/>
      </w:pPr>
      <w:bookmarkStart w:id="321" w:name="_Toc242178046"/>
      <w:r w:rsidRPr="003376EB">
        <w:t>A WORD ABOUT INDEPENDENCE</w:t>
      </w:r>
      <w:bookmarkEnd w:id="321"/>
    </w:p>
    <w:p w14:paraId="0E88BFEE" w14:textId="77777777" w:rsidR="003376EB" w:rsidRPr="003376EB" w:rsidRDefault="003376EB" w:rsidP="003376EB">
      <w:pPr>
        <w:pStyle w:val="mainbody"/>
      </w:pPr>
      <w:r w:rsidRPr="003376EB">
        <w:t>This framework was built without institutional affiliation, grant funding, or the career pressures that come with both. That is not a limitation; it is the conditions under which it was possible.</w:t>
      </w:r>
    </w:p>
    <w:p w14:paraId="2F37B5A0"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073F7C64" w14:textId="77777777" w:rsidR="003376EB" w:rsidRPr="003376EB" w:rsidRDefault="003376EB" w:rsidP="003376EB">
      <w:pPr>
        <w:pStyle w:val="mainbody"/>
      </w:pPr>
      <w:r w:rsidRPr="003376EB">
        <w:t>A researcher whose funding depends on a particular model surviving scrutiny faces pressures that are difficult to eliminate even with the best intentions. This framework carries none of those pressures. There is no model to defend, no department to satisfy, no grant renewal to protect.</w:t>
      </w:r>
    </w:p>
    <w:p w14:paraId="2993C3D3" w14:textId="77777777" w:rsidR="003376EB" w:rsidRPr="003376EB" w:rsidRDefault="003376EB" w:rsidP="003376EB">
      <w:pPr>
        <w:pStyle w:val="mainbody"/>
      </w:pPr>
      <w:r w:rsidRPr="003376EB">
        <w:t>If the evidence points toward this framework being wrong, that outcome is as welcome as the alternative, because the goal is not to be right. The goal is to find out what is true.</w:t>
      </w:r>
    </w:p>
    <w:p w14:paraId="24CC31AC" w14:textId="77777777" w:rsidR="003376EB" w:rsidRPr="003376EB" w:rsidRDefault="003376EB" w:rsidP="003376EB">
      <w:pPr>
        <w:pStyle w:val="mainbody"/>
      </w:pPr>
      <w:r w:rsidRPr="003376EB">
        <w:t>That independence is worth something. It is also worth something that all of this work is freely available.</w:t>
      </w:r>
    </w:p>
    <w:p w14:paraId="489A59EB"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64785C51" w14:textId="77777777" w:rsidR="003376EB" w:rsidRPr="003376EB" w:rsidRDefault="003376EB" w:rsidP="00446BE4">
      <w:pPr>
        <w:pStyle w:val="subchapter"/>
      </w:pPr>
      <w:bookmarkStart w:id="322" w:name="_Toc242178047"/>
      <w:r w:rsidRPr="003376EB">
        <w:t>THE INVITATION</w:t>
      </w:r>
      <w:bookmarkEnd w:id="322"/>
    </w:p>
    <w:p w14:paraId="787A885B" w14:textId="77777777" w:rsidR="003376EB" w:rsidRPr="003376EB" w:rsidRDefault="003376EB" w:rsidP="003376EB">
      <w:pPr>
        <w:pStyle w:val="mainbody"/>
      </w:pPr>
      <w:r w:rsidRPr="003376EB">
        <w:t>This conclusion is not a summary. It is a request.</w:t>
      </w:r>
    </w:p>
    <w:p w14:paraId="0FCE11B5" w14:textId="77777777" w:rsidR="003376EB" w:rsidRPr="003376EB" w:rsidRDefault="003376EB" w:rsidP="003376EB">
      <w:pPr>
        <w:pStyle w:val="mainbody"/>
      </w:pPr>
      <w:r w:rsidRPr="003376EB">
        <w:t xml:space="preserve">If you are an experimental physicist, the appendices contain specific predictions with the precision needed for experimental design. Find the errors. Run the tests. Report what you find, whether it confirms, refutes, or complicates the framework. </w:t>
      </w:r>
      <w:r w:rsidR="00EB7C21">
        <w:t>Negative results are not setbacks here;</w:t>
      </w:r>
      <w:r w:rsidRPr="003376EB">
        <w:t xml:space="preserve"> they are exactly what is needed.</w:t>
      </w:r>
    </w:p>
    <w:p w14:paraId="6F8A0FF6"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1E934DF3" w14:textId="77777777" w:rsidR="003376EB" w:rsidRPr="003376EB" w:rsidRDefault="003376EB" w:rsidP="003376EB">
      <w:pPr>
        <w:pStyle w:val="mainbody"/>
      </w:pPr>
      <w:r>
        <w:t>If you are a quantum information scientist, the scrambling-error-correction relationship explored in Elements 20 and 21 suggests research directions that may improve quantum hardware, regardless of whether the broader framework proves correct. The Willow result was not a philosophical argument; it was an engineering result, and more like it may be waiting.</w:t>
      </w:r>
    </w:p>
    <w:p w14:paraId="1422273E" w14:textId="77777777" w:rsidR="003376EB" w:rsidRPr="003376EB" w:rsidRDefault="003376EB" w:rsidP="003376EB">
      <w:pPr>
        <w:pStyle w:val="mainbody"/>
      </w:pPr>
      <w:r>
        <w:t>If you are a cosmologist, the dark energy and early galaxy results are already in the data, and the framework has registered predictions for what comes next. The question is whether the patterns the framework expects appear systematically across DESI’s full survey, Euclid’s observations [1], and ongoing JWST imaging. The tools exist. The data is arriving.</w:t>
      </w:r>
    </w:p>
    <w:p w14:paraId="7D481F54" w14:textId="7777777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52E6E75B" w14:textId="77777777" w:rsidR="003376EB" w:rsidRPr="003376EB" w:rsidRDefault="003376EB" w:rsidP="003376EB">
      <w:pPr>
        <w:pStyle w:val="mainbody"/>
      </w:pPr>
      <w:r w:rsidRPr="003376EB">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7F46620D" w14:textId="77777777" w:rsidR="003376EB" w:rsidRPr="003376EB" w:rsidRDefault="003376EB" w:rsidP="003376EB">
      <w:pPr>
        <w:pStyle w:val="mainbody"/>
      </w:pPr>
      <w:r w:rsidRPr="003376EB">
        <w:t>The goal is not to convince you that these ideas are correct. The goal is to find out whether they are.</w:t>
      </w:r>
    </w:p>
    <w:p w14:paraId="4A2C7E50" w14:textId="77777777" w:rsidR="003376EB" w:rsidRPr="003376EB" w:rsidRDefault="003376EB" w:rsidP="00446BE4">
      <w:pPr>
        <w:pStyle w:val="subchapter"/>
      </w:pPr>
      <w:bookmarkStart w:id="323" w:name="_Toc242178048"/>
      <w:r w:rsidRPr="003376EB">
        <w:t>THE PATH FORWARD</w:t>
      </w:r>
      <w:bookmarkEnd w:id="323"/>
    </w:p>
    <w:p w14:paraId="27F6AAFD" w14:textId="77777777" w:rsidR="003376EB" w:rsidRPr="003376EB" w:rsidRDefault="003376EB" w:rsidP="003376EB">
      <w:pPr>
        <w:pStyle w:val="mainbody"/>
      </w:pPr>
      <w:r w:rsidRPr="003376EB">
        <w:t>Progress does not require accepting the framework whole. Individual predictions can be tested independently. Technologies based on information principles can be developed regardless of whether the philosophical framework behind them proves correct.</w:t>
      </w:r>
    </w:p>
    <w:p w14:paraId="3D0A8347" w14:textId="77777777" w:rsidR="003376EB" w:rsidRPr="003376EB" w:rsidRDefault="003376EB" w:rsidP="003376EB">
      <w:pPr>
        <w:pStyle w:val="mainbody"/>
      </w:pPr>
      <w:r w:rsidRPr="003376EB">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75B0CB0" w14:textId="77777777" w:rsidR="003376EB" w:rsidRPr="003376EB" w:rsidRDefault="003376EB" w:rsidP="003376EB">
      <w:pPr>
        <w:pStyle w:val="mainbody"/>
      </w:pPr>
      <w:r w:rsidRPr="003376EB">
        <w:t>receive. A precise question, honestly asked, with the evidence laid out for anyone to evaluate.</w:t>
      </w:r>
    </w:p>
    <w:p w14:paraId="5B02AA3B"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104981A9" w14:textId="77777777" w:rsidR="003376EB" w:rsidRPr="003376EB" w:rsidRDefault="003376EB" w:rsidP="003376EB">
      <w:pPr>
        <w:pStyle w:val="mainbody"/>
      </w:pPr>
      <w:r w:rsidRPr="003376EB">
        <w:t>It is worth noting where we stand in the range this framework describes. Between the Planck length and the cosmic horizon lie approximately 61 orders of magnitude. Biological observers 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6EFFFD45" w14:textId="77777777" w:rsidR="003376EB" w:rsidRPr="003376EB" w:rsidRDefault="003376EB" w:rsidP="003376EB">
      <w:pPr>
        <w:pStyle w:val="mainbody"/>
      </w:pPr>
      <w:r w:rsidRPr="003376EB">
        <w:t>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information-processing systems accumulate sufficient complexity within these constraints. The observer and the physics that produced the observer are the same process at different stages.</w:t>
      </w:r>
    </w:p>
    <w:p w14:paraId="6DA427D7"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 and the answer is structural rather than contingent. That does not reduce the wonder of it. It locates it precisely, which makes it more available, not less.</w:t>
      </w:r>
    </w:p>
    <w:p w14:paraId="4D9952F9"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0E10FBA4"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3C928C9C"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participation to run. They require only that the predictions be documented before the results arrive. They were.</w:t>
      </w:r>
    </w:p>
    <w:p w14:paraId="5D2901D4" w14:textId="77777777" w:rsidR="003376EB" w:rsidRPr="003376EB" w:rsidRDefault="003376EB" w:rsidP="003376EB">
      <w:pPr>
        <w:pStyle w:val="mainbody"/>
      </w:pPr>
      <w:r w:rsidRPr="003376EB">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093814F6"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4788C6E8" w14:textId="77777777" w:rsidR="003376EB" w:rsidRPr="003376EB" w:rsidRDefault="003376EB" w:rsidP="00446BE4">
      <w:pPr>
        <w:pStyle w:val="subchapter"/>
      </w:pPr>
      <w:bookmarkStart w:id="324" w:name="_Toc242178049"/>
      <w:r w:rsidRPr="003376EB">
        <w:t>THE SAME PROCESS</w:t>
      </w:r>
      <w:bookmarkEnd w:id="324"/>
    </w:p>
    <w:p w14:paraId="65438C31" w14:textId="77777777" w:rsidR="003376EB" w:rsidRPr="003376EB" w:rsidRDefault="003376EB" w:rsidP="003376EB">
      <w:pPr>
        <w:pStyle w:val="mainbody"/>
      </w:pPr>
      <w:r w:rsidRPr="003376EB">
        <w:t>The framework raises a question it has not yet answered directly. If information is fundamental, where did the information come from? The prevailing account replaces this with an even harder question: where did the singularity come from, and how did something arise from nothing? The framework can do better than trade one mystery for another.</w:t>
      </w:r>
    </w:p>
    <w:p w14:paraId="6B6632CD"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4AB7DE1B" w14:textId="77777777"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t xml:space="preserve">Fibonacci structure, because new distinctions can only reference what already exists, and the simplest way for complexity to grow from existing complexity generates the 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0AD08090" w14:textId="77777777"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7BE0C41D" w14:textId="77777777" w:rsidR="003376EB" w:rsidRPr="003376EB" w:rsidRDefault="003376EB" w:rsidP="003376EB">
      <w:pPr>
        <w:pStyle w:val="mainbody"/>
      </w:pPr>
      <w:r w:rsidRPr="003376EB">
        <w:t>This resolves one of cosmology’s most uncomfortable problems without a single new assumption. The second law of thermodynamics requires the universe to have begun in an 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78D08863" w14:textId="77777777" w:rsidR="003376EB" w:rsidRPr="003376EB" w:rsidRDefault="003376EB" w:rsidP="003376EB">
      <w:pPr>
        <w:pStyle w:val="mainbody"/>
      </w:pPr>
      <w:r w:rsidRPr="003376EB">
        <w:t xml:space="preserve">Black holes complete the picture, and they do so by being the logical opposite of that first distinction. The first distinction is one thing from which all </w:t>
      </w:r>
      <w:r w:rsidR="00F20A78">
        <w:t>relationships</w:t>
      </w:r>
      <w:r w:rsidRPr="003376EB">
        <w:t>, complexity, and configuration emerge outward. A black hole is all accumulated 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730D47E8" w14:textId="77777777"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5F8C788E" w14:textId="77777777" w:rsidR="003376EB" w:rsidRPr="003376EB" w:rsidRDefault="003376EB" w:rsidP="003376EB">
      <w:pPr>
        <w:pStyle w:val="mainbody"/>
      </w:pPr>
      <w:r w:rsidRPr="003376EB">
        <w:t>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compulsion. The universe is not a thing that was made. It is a process that began making itself and has not stopped.</w:t>
      </w:r>
    </w:p>
    <w:p w14:paraId="2AF9C15E" w14:textId="77777777" w:rsidR="003376EB" w:rsidRPr="003376EB" w:rsidRDefault="003376EB" w:rsidP="00446BE4">
      <w:pPr>
        <w:pStyle w:val="subchapter"/>
      </w:pPr>
      <w:bookmarkStart w:id="325" w:name="_Toc242178050"/>
      <w:r w:rsidRPr="003376EB">
        <w:t>A QUEST, NOT A CONCLUSION</w:t>
      </w:r>
      <w:bookmarkEnd w:id="325"/>
    </w:p>
    <w:p w14:paraId="4A7C0E90" w14:textId="77777777" w:rsidR="003376EB" w:rsidRPr="003376EB" w:rsidRDefault="003376EB" w:rsidP="003376EB">
      <w:pPr>
        <w:pStyle w:val="mainbody"/>
      </w:pPr>
      <w:r w:rsidRPr="003376EB">
        <w:t>The title of this book is “A Quest for the Big TOE.” Not “The Discovery of the Big TOE.” That distinction is not modesty. It is the whole point.</w:t>
      </w:r>
    </w:p>
    <w:p w14:paraId="144774DF" w14:textId="77777777"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145B383A" w14:textId="77777777" w:rsidR="003376EB" w:rsidRPr="003376EB" w:rsidRDefault="003376EB" w:rsidP="003376EB">
      <w:pPr>
        <w:pStyle w:val="mainbody"/>
      </w:pPr>
      <w:r>
        <w:t>What this book has tried to do is point at a convergence. Results consistent with the framework, independent researchers arriving at similar conclusions by different routes, observational anomalies that standard models struggle with and the framework accounts for naturally: there is a lot pointing in the same direction. That is not a proof. It is an invitation to look more carefully, to test, and to look together.</w:t>
      </w:r>
    </w:p>
    <w:p w14:paraId="0A88B8CE"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3A265F00" w14:textId="77777777" w:rsidR="003376EB" w:rsidRPr="003376EB" w:rsidRDefault="003376EB" w:rsidP="003376EB">
      <w:pPr>
        <w:pStyle w:val="mainbody"/>
      </w:pPr>
      <w:r w:rsidRPr="003376EB">
        <w:t>We are what it looks like when it has had enough time.</w:t>
      </w:r>
    </w:p>
    <w:p w14:paraId="6D174443" w14:textId="77777777" w:rsidR="003376EB" w:rsidRPr="003376EB" w:rsidRDefault="003376EB" w:rsidP="003376EB">
      <w:pPr>
        <w:pStyle w:val="mainbody"/>
      </w:pPr>
      <w:r w:rsidRPr="003376EB">
        <w:t>The universe is under no obligation to have a bottom, a final layer where explanation stops and nothing deeper remains. Every framework in the history of physics has eventually revealed itself to be an approximation of something more fundamental. There is no reason to think this one is different, and every reason to think the next step will be as surprising as the last.</w:t>
      </w:r>
    </w:p>
    <w:p w14:paraId="30A2A033" w14:textId="77777777"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came to the conclusion to find the origin. That is not a rhetorical device. It is what the logic </w:t>
      </w:r>
      <w:r w:rsidR="00EE072C">
        <w:t>requires</w:t>
      </w:r>
      <w:r w:rsidRPr="003376EB">
        <w:t>. The end of the inquiry and the beginning of the universe turn out to be the same address.</w:t>
      </w:r>
    </w:p>
    <w:p w14:paraId="69E880B1" w14:textId="77777777" w:rsidR="003376EB" w:rsidRPr="003376EB" w:rsidRDefault="003376EB" w:rsidP="003376EB">
      <w:pPr>
        <w:pStyle w:val="mainbody"/>
      </w:pPr>
      <w:r w:rsidRPr="003376EB">
        <w:t>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difference between inside and outside in the form of Hawking radiation, and seeds all subsequent structure as the LQG bounce rebounds. The framework did not invent this connection. General relativity defines the singularity inside a black hole as a temporal boundary, the same definition it gives the Big Bang. The two events are the same class of object by the theory’s own account. The framework simply followed that observation to where it leads.</w:t>
      </w:r>
    </w:p>
    <w:p w14:paraId="179E0109" w14:textId="77777777" w:rsidR="003376EB" w:rsidRDefault="003376EB" w:rsidP="003376EB">
      <w:pPr>
        <w:pStyle w:val="mainbody"/>
      </w:pPr>
      <w:r w:rsidRPr="003376EB">
        <w:t>What is offered here is not a conclusion. It is a direction, honestly followed, with the evidence laid out for anyone to examine. There is a lot of data pointing here. Let’s have a look.</w:t>
      </w:r>
    </w:p>
    <w:p w14:paraId="239A7DFA" w14:textId="77777777" w:rsidR="00A61F0C" w:rsidRPr="003376EB" w:rsidRDefault="00A61F0C" w:rsidP="003376EB">
      <w:pPr>
        <w:pStyle w:val="mainbody"/>
      </w:pPr>
    </w:p>
    <w:p w14:paraId="78DFB323" w14:textId="77777777" w:rsidR="00881974" w:rsidRDefault="00881974" w:rsidP="00D6262D">
      <w:pPr>
        <w:pStyle w:val="mainbody"/>
      </w:pPr>
    </w:p>
    <w:p w14:paraId="38E84552" w14:textId="77777777" w:rsidR="00D6262D" w:rsidRDefault="00D6262D" w:rsidP="00D6262D">
      <w:pPr>
        <w:pStyle w:val="mainbody"/>
      </w:pPr>
    </w:p>
    <w:p w14:paraId="41B81B27" w14:textId="77777777" w:rsidR="003376EB" w:rsidRPr="003376EB" w:rsidRDefault="003376EB" w:rsidP="00446BE4">
      <w:pPr>
        <w:pStyle w:val="subchapter"/>
      </w:pPr>
      <w:bookmarkStart w:id="326" w:name="_Toc242178051"/>
      <w:r w:rsidRPr="003376EB">
        <w:t>ACKNOWLEDGMENTS</w:t>
      </w:r>
      <w:bookmarkEnd w:id="326"/>
    </w:p>
    <w:p w14:paraId="4EF68221"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61EB1975" w14:textId="77777777" w:rsidR="003376EB" w:rsidRPr="003376EB" w:rsidRDefault="003376EB" w:rsidP="003376EB">
      <w:pPr>
        <w:pStyle w:val="mainbody"/>
      </w:pPr>
      <w:r w:rsidRPr="003376EB">
        <w:t xml:space="preserve">Special acknowledgment </w:t>
      </w:r>
      <w:r w:rsidR="00DA5094">
        <w:t xml:space="preserve">goes </w:t>
      </w:r>
      <w:r w:rsidRPr="003376EB">
        <w:t xml:space="preserve">to the research communities whose recent work has directly intersected with the framework’s predictions. The DESI collaboration for </w:t>
      </w:r>
      <w:r w:rsidR="00DA5094">
        <w:t>its</w:t>
      </w:r>
      <w:r w:rsidR="00DA5094" w:rsidRPr="003376EB">
        <w:t xml:space="preserve"> </w:t>
      </w:r>
      <w:r w:rsidRPr="003376EB">
        <w:t>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133C85CF" w14:textId="77777777" w:rsidR="00C842A0" w:rsidRPr="00C153BC" w:rsidRDefault="00C842A0" w:rsidP="00CE3E9E">
      <w:pPr>
        <w:pStyle w:val="mainbody"/>
      </w:pPr>
    </w:p>
    <w:p w14:paraId="13E603AF" w14:textId="77777777" w:rsidR="00C842A0" w:rsidRPr="00C153BC" w:rsidRDefault="00C842A0" w:rsidP="00CE3E9E">
      <w:pPr>
        <w:pStyle w:val="mainbody"/>
      </w:pPr>
      <w:r w:rsidRPr="00C153BC">
        <w:rPr>
          <w:b/>
          <w:bCs/>
        </w:rPr>
        <w:t xml:space="preserve">Author: </w:t>
      </w:r>
      <w:r w:rsidRPr="00C153BC">
        <w:t>Michael K. Baines</w:t>
      </w:r>
    </w:p>
    <w:p w14:paraId="7A280DDD" w14:textId="77777777" w:rsidR="00C842A0" w:rsidRPr="00C153BC" w:rsidRDefault="00C842A0" w:rsidP="00CE3E9E">
      <w:pPr>
        <w:pStyle w:val="mainbody"/>
      </w:pPr>
      <w:r w:rsidRPr="00C153BC">
        <w:rPr>
          <w:b/>
          <w:bCs/>
        </w:rPr>
        <w:t xml:space="preserve">ORCID: </w:t>
      </w:r>
      <w:r w:rsidRPr="00C153BC">
        <w:t>https://orcid.org/0009-0001-8084-3870</w:t>
      </w:r>
    </w:p>
    <w:p w14:paraId="6DA8C773" w14:textId="77777777" w:rsidR="00C842A0" w:rsidRPr="00C153BC" w:rsidRDefault="00C842A0" w:rsidP="00CE3E9E">
      <w:pPr>
        <w:pStyle w:val="mainbody"/>
      </w:pPr>
    </w:p>
    <w:p w14:paraId="7EF883D4" w14:textId="77777777" w:rsidR="00C842A0" w:rsidRPr="00C153BC" w:rsidRDefault="00C842A0" w:rsidP="002612E6">
      <w:pPr>
        <w:pStyle w:val="mainbody"/>
      </w:pPr>
      <w:r w:rsidRPr="00C153BC">
        <w:t>All references, appendices, and ongoing research updates are available at www.eequalsicsquared.com</w:t>
      </w:r>
    </w:p>
    <w:p w14:paraId="1EE6625D"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0758577D"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p>
    <w:p w14:paraId="632117BF" w14:textId="77777777" w:rsidR="00FB2236" w:rsidRPr="00C153BC" w:rsidRDefault="00FB2236" w:rsidP="00F45950">
      <w:pPr>
        <w:pStyle w:val="ChapterTitle0"/>
      </w:pPr>
      <w:bookmarkStart w:id="327" w:name="_Toc242178052"/>
      <w:r w:rsidRPr="00C153BC">
        <w:t>HONOR SYSTEM DISTRIBUTION</w:t>
      </w:r>
      <w:bookmarkEnd w:id="327"/>
    </w:p>
    <w:p w14:paraId="0798E337" w14:textId="77777777"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8" w:history="1">
        <w:r w:rsidRPr="00E65A06">
          <w:rPr>
            <w:rStyle w:val="Hyperlink"/>
            <w:sz w:val="22"/>
            <w:szCs w:val="22"/>
          </w:rPr>
          <w:t>www.eequalsicsquared.com</w:t>
        </w:r>
      </w:hyperlink>
      <w:r w:rsidRPr="00E65A06">
        <w:rPr>
          <w:sz w:val="22"/>
          <w:szCs w:val="22"/>
        </w:rPr>
        <w:t xml:space="preserve"> or our YouTube channel for security.</w:t>
      </w:r>
    </w:p>
    <w:p w14:paraId="0F516CE1"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41CABA8C"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1963594A"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36529DA"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2B034BFD" w14:textId="77777777" w:rsidR="00FB2236" w:rsidRPr="00C153BC" w:rsidRDefault="00FB2236" w:rsidP="00CE3E9E">
      <w:pPr>
        <w:pStyle w:val="mainbody"/>
      </w:pPr>
    </w:p>
    <w:p w14:paraId="388700CD" w14:textId="77777777" w:rsidR="0008090B" w:rsidRPr="00C153BC" w:rsidRDefault="009154A2" w:rsidP="00CE3E9E">
      <w:pPr>
        <w:pStyle w:val="mainbody"/>
      </w:pPr>
      <w:r w:rsidRPr="00C153BC">
        <w:t>Thank you</w:t>
      </w:r>
    </w:p>
    <w:p w14:paraId="2E3694C9" w14:textId="77777777" w:rsidR="00E90586" w:rsidRPr="00C153BC" w:rsidRDefault="00E90586" w:rsidP="00CE3E9E">
      <w:pPr>
        <w:pStyle w:val="mainbody"/>
      </w:pPr>
    </w:p>
    <w:p w14:paraId="7EF6B477" w14:textId="77777777" w:rsidR="00527433" w:rsidRPr="00C153BC" w:rsidRDefault="00527433" w:rsidP="00CE3E9E">
      <w:pPr>
        <w:pStyle w:val="mainbody"/>
      </w:pPr>
    </w:p>
    <w:p w14:paraId="59762414" w14:textId="77777777" w:rsidR="00365154" w:rsidRPr="00C153BC" w:rsidRDefault="00365154" w:rsidP="00CE3E9E">
      <w:pPr>
        <w:pStyle w:val="mainbody"/>
      </w:pPr>
      <w:r w:rsidRPr="00C153BC">
        <w:t xml:space="preserve">Visit </w:t>
      </w:r>
      <w:hyperlink r:id="rId109" w:history="1">
        <w:r w:rsidRPr="00C153BC">
          <w:rPr>
            <w:rStyle w:val="Hyperlink"/>
            <w:bCs/>
          </w:rPr>
          <w:t>www.eequalsicsquared.com</w:t>
        </w:r>
      </w:hyperlink>
      <w:r w:rsidRPr="00C153BC">
        <w:t xml:space="preserve"> for:</w:t>
      </w:r>
    </w:p>
    <w:p w14:paraId="2452EE01"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1C8174EE"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2D6F9CC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2DDDB79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2DD7D72C"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4C666DE1" w14:textId="77777777"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BD1F0B">
      <w:headerReference w:type="first" r:id="rId111"/>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53F3" w14:textId="77777777" w:rsidR="00C13057" w:rsidRPr="00C153BC" w:rsidRDefault="00C13057" w:rsidP="00742613">
      <w:r w:rsidRPr="00C153BC">
        <w:separator/>
      </w:r>
    </w:p>
  </w:endnote>
  <w:endnote w:type="continuationSeparator" w:id="0">
    <w:p w14:paraId="04C4E3E1" w14:textId="77777777" w:rsidR="00C13057" w:rsidRPr="00C153BC" w:rsidRDefault="00C13057"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982A" w14:textId="77777777" w:rsidR="00C22093" w:rsidRDefault="00C22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5CDC" w14:textId="77777777" w:rsidR="00C22093" w:rsidRDefault="00C22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103A" w14:textId="77777777" w:rsidR="00C22093" w:rsidRDefault="00C220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857F" w14:textId="77777777"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1E94"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13E7D854" w14:textId="77777777" w:rsidR="006B691F" w:rsidRPr="00C153BC" w:rsidRDefault="006B69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11A0"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5D6DFE0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6FB0" w14:textId="77777777" w:rsidR="00C13057" w:rsidRPr="00C153BC" w:rsidRDefault="00C13057" w:rsidP="00742613">
      <w:r w:rsidRPr="00C153BC">
        <w:separator/>
      </w:r>
    </w:p>
  </w:footnote>
  <w:footnote w:type="continuationSeparator" w:id="0">
    <w:p w14:paraId="647E810E" w14:textId="77777777" w:rsidR="00C13057" w:rsidRPr="00C153BC" w:rsidRDefault="00C13057"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BED8" w14:textId="77777777"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BB4D" w14:textId="7777777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D6DF" w14:textId="77777777"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8813" w14:textId="77777777"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A9F5" w14:textId="777777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8A58" w14:textId="77777777"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565" w14:textId="77777777"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3650" w14:textId="77777777"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2ADE" w14:textId="77777777"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979E" w14:textId="77777777"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C7B4" w14:textId="77777777"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7733" w14:textId="77777777"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CBE6" w14:textId="77777777"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40A1" w14:textId="77777777"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7716" w14:textId="77777777"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41B" w14:textId="77777777"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A99" w14:textId="77777777"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6237" w14:textId="77777777"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02AC" w14:textId="77777777"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F72C"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727A" w14:textId="77777777"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67C6" w14:textId="77777777"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9F25" w14:textId="77777777"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F662" w14:textId="77777777"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F645" w14:textId="77777777"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5F8" w14:textId="77777777"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8899" w14:textId="77777777"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CF9F" w14:textId="77777777"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F3C6" w14:textId="77777777"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2A97" w14:textId="77777777"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CC67" w14:textId="77777777"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F7E9" w14:textId="77777777"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992F" w14:textId="77777777"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9E9B" w14:textId="7777777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0014"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B9E5"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2C06" w14:textId="77777777"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ADC8" w14:textId="77777777"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563A" w14:textId="77777777"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2D50" w14:textId="77777777"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BFBE" w14:textId="7777777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87A7" w14:textId="77777777"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1BB2" w14:textId="77777777"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1808" w14:textId="77777777"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3315" w14:textId="77777777"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B763" w14:textId="77777777"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0207" w14:textId="77777777"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41"/>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92B"/>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42"/>
    <w:rsid w:val="00226DCB"/>
    <w:rsid w:val="00226F54"/>
    <w:rsid w:val="002271EF"/>
    <w:rsid w:val="0022725C"/>
    <w:rsid w:val="002275D1"/>
    <w:rsid w:val="002275FF"/>
    <w:rsid w:val="002276D6"/>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59E"/>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8A"/>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5F6"/>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7F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2A"/>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67F01"/>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5A1"/>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5C45"/>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38B"/>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4"/>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17D5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1C1"/>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AF3"/>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5FB4"/>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D51"/>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1A2"/>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057"/>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093"/>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5DD"/>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19FD"/>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0A7"/>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BFE"/>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09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704"/>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535"/>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C21"/>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09"/>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5A04"/>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30"/>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4A4A4DB"/>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Revision">
    <w:name w:val="Revision"/>
    <w:hidden/>
    <w:uiPriority w:val="99"/>
    <w:semiHidden/>
    <w:rsid w:val="00C22093"/>
    <w:rPr>
      <w:rFonts w:ascii="Century Gothic" w:eastAsia="Calibri" w:hAnsi="Century Gothic" w:cs="Mangal"/>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2.xml"/><Relationship Id="rId42" Type="http://schemas.openxmlformats.org/officeDocument/2006/relationships/image" Target="media/image9.png"/><Relationship Id="rId47" Type="http://schemas.openxmlformats.org/officeDocument/2006/relationships/hyperlink" Target="https://eequalsicsquared.com/glossary.html" TargetMode="External"/><Relationship Id="rId63" Type="http://schemas.openxmlformats.org/officeDocument/2006/relationships/image" Target="media/image16.jpg"/><Relationship Id="rId68" Type="http://schemas.openxmlformats.org/officeDocument/2006/relationships/image" Target="media/image19.png"/><Relationship Id="rId84" Type="http://schemas.openxmlformats.org/officeDocument/2006/relationships/image" Target="media/image25.png"/><Relationship Id="rId89" Type="http://schemas.openxmlformats.org/officeDocument/2006/relationships/header" Target="header33.xml"/><Relationship Id="rId112" Type="http://schemas.openxmlformats.org/officeDocument/2006/relationships/fontTable" Target="fontTable.xml"/><Relationship Id="rId16" Type="http://schemas.openxmlformats.org/officeDocument/2006/relationships/hyperlink" Target="http://www.eequalsicsquared.com" TargetMode="External"/><Relationship Id="rId107" Type="http://schemas.openxmlformats.org/officeDocument/2006/relationships/header" Target="header46.xml"/><Relationship Id="rId11" Type="http://schemas.openxmlformats.org/officeDocument/2006/relationships/image" Target="media/image4.png"/><Relationship Id="rId32" Type="http://schemas.openxmlformats.org/officeDocument/2006/relationships/hyperlink" Target="https://eequalsicsquared.com/glossary.html" TargetMode="External"/><Relationship Id="rId37" Type="http://schemas.openxmlformats.org/officeDocument/2006/relationships/hyperlink" Target="https://eequalsicsquared.com/appendix.html" TargetMode="External"/><Relationship Id="rId53" Type="http://schemas.openxmlformats.org/officeDocument/2006/relationships/image" Target="media/image13.png"/><Relationship Id="rId58" Type="http://schemas.openxmlformats.org/officeDocument/2006/relationships/image" Target="media/image15.png"/><Relationship Id="rId74" Type="http://schemas.openxmlformats.org/officeDocument/2006/relationships/header" Target="header26.xml"/><Relationship Id="rId79" Type="http://schemas.openxmlformats.org/officeDocument/2006/relationships/image" Target="media/image22.png"/><Relationship Id="rId102"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header" Target="header34.xml"/><Relationship Id="rId95" Type="http://schemas.openxmlformats.org/officeDocument/2006/relationships/image" Target="media/image29.png"/><Relationship Id="rId22" Type="http://schemas.openxmlformats.org/officeDocument/2006/relationships/footer" Target="footer1.xml"/><Relationship Id="rId27" Type="http://schemas.openxmlformats.org/officeDocument/2006/relationships/footer" Target="footer5.xml"/><Relationship Id="rId43" Type="http://schemas.openxmlformats.org/officeDocument/2006/relationships/hyperlink" Target="https://eequalsicsquared.com/appendix.html" TargetMode="External"/><Relationship Id="rId48" Type="http://schemas.openxmlformats.org/officeDocument/2006/relationships/image" Target="media/image10.png"/><Relationship Id="rId64" Type="http://schemas.openxmlformats.org/officeDocument/2006/relationships/image" Target="media/image17.png"/><Relationship Id="rId69" Type="http://schemas.openxmlformats.org/officeDocument/2006/relationships/header" Target="header22.xml"/><Relationship Id="rId113" Type="http://schemas.openxmlformats.org/officeDocument/2006/relationships/theme" Target="theme/theme1.xml"/><Relationship Id="rId80" Type="http://schemas.openxmlformats.org/officeDocument/2006/relationships/image" Target="media/image23.png"/><Relationship Id="rId85" Type="http://schemas.openxmlformats.org/officeDocument/2006/relationships/image" Target="media/image26.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header" Target="header4.xml"/><Relationship Id="rId38" Type="http://schemas.openxmlformats.org/officeDocument/2006/relationships/hyperlink" Target="https://eequalsicsquared.com/references.html" TargetMode="External"/><Relationship Id="rId59" Type="http://schemas.openxmlformats.org/officeDocument/2006/relationships/header" Target="header16.xml"/><Relationship Id="rId103" Type="http://schemas.openxmlformats.org/officeDocument/2006/relationships/header" Target="header42.xml"/><Relationship Id="rId108" Type="http://schemas.openxmlformats.org/officeDocument/2006/relationships/hyperlink" Target="http://www.eequalsicsquared.com" TargetMode="External"/><Relationship Id="rId54" Type="http://schemas.openxmlformats.org/officeDocument/2006/relationships/header" Target="header13.xml"/><Relationship Id="rId70" Type="http://schemas.openxmlformats.org/officeDocument/2006/relationships/header" Target="header23.xml"/><Relationship Id="rId75" Type="http://schemas.openxmlformats.org/officeDocument/2006/relationships/image" Target="media/image21.png"/><Relationship Id="rId91" Type="http://schemas.openxmlformats.org/officeDocument/2006/relationships/image" Target="media/image28.png"/><Relationship Id="rId96"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2.xml"/><Relationship Id="rId28" Type="http://schemas.openxmlformats.org/officeDocument/2006/relationships/footer" Target="footer6.xml"/><Relationship Id="rId36" Type="http://schemas.openxmlformats.org/officeDocument/2006/relationships/image" Target="media/image8.png"/><Relationship Id="rId49" Type="http://schemas.openxmlformats.org/officeDocument/2006/relationships/image" Target="media/image11.png"/><Relationship Id="rId57" Type="http://schemas.openxmlformats.org/officeDocument/2006/relationships/header" Target="header15.xml"/><Relationship Id="rId106" Type="http://schemas.openxmlformats.org/officeDocument/2006/relationships/header" Target="header45.xml"/><Relationship Id="rId10" Type="http://schemas.openxmlformats.org/officeDocument/2006/relationships/image" Target="media/image3.png"/><Relationship Id="rId31" Type="http://schemas.openxmlformats.org/officeDocument/2006/relationships/hyperlink" Target="https://eequalsicsquared.com/references.html" TargetMode="External"/><Relationship Id="rId44" Type="http://schemas.openxmlformats.org/officeDocument/2006/relationships/hyperlink" Target="https://eequalsicsquared.com/references.html" TargetMode="External"/><Relationship Id="rId52" Type="http://schemas.openxmlformats.org/officeDocument/2006/relationships/header" Target="header12.xml"/><Relationship Id="rId60" Type="http://schemas.openxmlformats.org/officeDocument/2006/relationships/header" Target="header17.xml"/><Relationship Id="rId65" Type="http://schemas.openxmlformats.org/officeDocument/2006/relationships/header" Target="header20.xml"/><Relationship Id="rId73" Type="http://schemas.openxmlformats.org/officeDocument/2006/relationships/header" Target="header25.xml"/><Relationship Id="rId78" Type="http://schemas.openxmlformats.org/officeDocument/2006/relationships/header" Target="header29.xml"/><Relationship Id="rId81" Type="http://schemas.openxmlformats.org/officeDocument/2006/relationships/hyperlink" Target="http://www.eequalsicsquared.com" TargetMode="External"/><Relationship Id="rId86" Type="http://schemas.openxmlformats.org/officeDocument/2006/relationships/header" Target="header31.xml"/><Relationship Id="rId94" Type="http://schemas.openxmlformats.org/officeDocument/2006/relationships/header" Target="header37.xml"/><Relationship Id="rId99" Type="http://schemas.openxmlformats.org/officeDocument/2006/relationships/header" Target="header40.xml"/><Relationship Id="rId101"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hyperlink" Target="https://eequalsicsquared.com/glossary.html" TargetMode="External"/><Relationship Id="rId109" Type="http://schemas.openxmlformats.org/officeDocument/2006/relationships/hyperlink" Target="http://www.eequalsicsquared.com" TargetMode="External"/><Relationship Id="rId34" Type="http://schemas.openxmlformats.org/officeDocument/2006/relationships/header" Target="header5.xml"/><Relationship Id="rId50" Type="http://schemas.openxmlformats.org/officeDocument/2006/relationships/image" Target="media/image12.png"/><Relationship Id="rId55" Type="http://schemas.openxmlformats.org/officeDocument/2006/relationships/header" Target="header14.xml"/><Relationship Id="rId76" Type="http://schemas.openxmlformats.org/officeDocument/2006/relationships/header" Target="header27.xml"/><Relationship Id="rId97" Type="http://schemas.openxmlformats.org/officeDocument/2006/relationships/header" Target="header39.xml"/><Relationship Id="rId104" Type="http://schemas.openxmlformats.org/officeDocument/2006/relationships/header" Target="header43.xml"/><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image" Target="media/image7.emf"/><Relationship Id="rId24" Type="http://schemas.openxmlformats.org/officeDocument/2006/relationships/header" Target="header3.xml"/><Relationship Id="rId40" Type="http://schemas.openxmlformats.org/officeDocument/2006/relationships/header" Target="header7.xml"/><Relationship Id="rId45" Type="http://schemas.openxmlformats.org/officeDocument/2006/relationships/header" Target="header9.xml"/><Relationship Id="rId66" Type="http://schemas.openxmlformats.org/officeDocument/2006/relationships/image" Target="media/image18.png"/><Relationship Id="rId87" Type="http://schemas.openxmlformats.org/officeDocument/2006/relationships/header" Target="header32.xml"/><Relationship Id="rId110" Type="http://schemas.openxmlformats.org/officeDocument/2006/relationships/image" Target="media/image33.png"/><Relationship Id="rId61" Type="http://schemas.openxmlformats.org/officeDocument/2006/relationships/header" Target="header18.xml"/><Relationship Id="rId82" Type="http://schemas.openxmlformats.org/officeDocument/2006/relationships/header" Target="header30.xml"/><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yperlink" Target="https://eequalsicsquared.com/appendix.html" TargetMode="External"/><Relationship Id="rId35" Type="http://schemas.openxmlformats.org/officeDocument/2006/relationships/header" Target="header6.xml"/><Relationship Id="rId56" Type="http://schemas.openxmlformats.org/officeDocument/2006/relationships/image" Target="media/image14.png"/><Relationship Id="rId77" Type="http://schemas.openxmlformats.org/officeDocument/2006/relationships/header" Target="header28.xml"/><Relationship Id="rId100" Type="http://schemas.openxmlformats.org/officeDocument/2006/relationships/header" Target="header41.xml"/><Relationship Id="rId105" Type="http://schemas.openxmlformats.org/officeDocument/2006/relationships/header" Target="header44.xml"/><Relationship Id="rId8" Type="http://schemas.openxmlformats.org/officeDocument/2006/relationships/image" Target="media/image1.jpeg"/><Relationship Id="rId51" Type="http://schemas.openxmlformats.org/officeDocument/2006/relationships/header" Target="header11.xml"/><Relationship Id="rId72" Type="http://schemas.openxmlformats.org/officeDocument/2006/relationships/header" Target="header24.xml"/><Relationship Id="rId93" Type="http://schemas.openxmlformats.org/officeDocument/2006/relationships/header" Target="header36.xml"/><Relationship Id="rId98" Type="http://schemas.openxmlformats.org/officeDocument/2006/relationships/image" Target="media/image30.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header" Target="header10.xml"/><Relationship Id="rId67" Type="http://schemas.openxmlformats.org/officeDocument/2006/relationships/header" Target="header21.xml"/><Relationship Id="rId20" Type="http://schemas.openxmlformats.org/officeDocument/2006/relationships/header" Target="header1.xml"/><Relationship Id="rId41" Type="http://schemas.openxmlformats.org/officeDocument/2006/relationships/header" Target="header8.xml"/><Relationship Id="rId62" Type="http://schemas.openxmlformats.org/officeDocument/2006/relationships/header" Target="header19.xml"/><Relationship Id="rId83" Type="http://schemas.openxmlformats.org/officeDocument/2006/relationships/image" Target="media/image24.png"/><Relationship Id="rId88" Type="http://schemas.openxmlformats.org/officeDocument/2006/relationships/image" Target="media/image27.png"/><Relationship Id="rId111" Type="http://schemas.openxmlformats.org/officeDocument/2006/relationships/header" Target="header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103302</Words>
  <Characters>588823</Characters>
  <Application>Microsoft Office Word</Application>
  <DocSecurity>0</DocSecurity>
  <Lines>4906</Lines>
  <Paragraphs>1381</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690744</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11</cp:revision>
  <cp:lastPrinted>2026-06-16T11:53:00Z</cp:lastPrinted>
  <dcterms:created xsi:type="dcterms:W3CDTF">2026-09-22T02:16:00Z</dcterms:created>
  <dcterms:modified xsi:type="dcterms:W3CDTF">2026-10-06T04:16:00Z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