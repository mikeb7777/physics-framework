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497640D" w14:textId="57D10723"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090B9E8A" w14:textId="77777777" w:rsidR="00746BC7" w:rsidRPr="00C153BC" w:rsidRDefault="00746BC7">
          <w:pPr>
            <w:widowControl/>
            <w:suppressAutoHyphens w:val="0"/>
            <w:spacing w:line="240" w:lineRule="auto"/>
          </w:pPr>
          <w:r w:rsidRPr="00C153BC">
            <w:br w:type="page"/>
          </w:r>
        </w:p>
        <w:p w14:paraId="754D7810" w14:textId="43EDCC6B" w:rsidR="00A77150" w:rsidRPr="00C153BC" w:rsidRDefault="00046096">
          <w:pPr>
            <w:widowControl/>
            <w:suppressAutoHyphens w:val="0"/>
            <w:spacing w:line="240" w:lineRule="auto"/>
            <w:rPr>
              <w:rFonts w:ascii="Impact" w:eastAsia="SimSun" w:hAnsi="Impact" w:cs="Kartika"/>
              <w:color w:val="000000"/>
              <w:spacing w:val="15"/>
              <w:lang w:eastAsia="en-US" w:bidi="ar-SA"/>
            </w:rPr>
          </w:pPr>
        </w:p>
      </w:sdtContent>
    </w:sdt>
    <w:p w14:paraId="715C13EF" w14:textId="64133CFB"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2B3D111C" w14:textId="75EA002E"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60C6163E" w14:textId="1012EEBF"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0B245CE2" w14:textId="60938130" w:rsidR="00C366B1" w:rsidRPr="00C153BC" w:rsidRDefault="00C366B1" w:rsidP="00CE3E9E">
      <w:pPr>
        <w:pStyle w:val="mainbody"/>
      </w:pPr>
    </w:p>
    <w:p w14:paraId="1A37CF48" w14:textId="6195B1DD" w:rsidR="004935F1" w:rsidRPr="00C153BC" w:rsidRDefault="004935F1" w:rsidP="003870D0">
      <w:pPr>
        <w:pStyle w:val="Subtitle"/>
        <w:keepLines/>
        <w:kinsoku w:val="0"/>
        <w:overflowPunct w:val="0"/>
        <w:adjustRightInd w:val="0"/>
        <w:snapToGrid w:val="0"/>
        <w:ind w:left="14"/>
        <w:outlineLvl w:val="9"/>
        <w:rPr>
          <w:sz w:val="52"/>
          <w:szCs w:val="52"/>
        </w:rPr>
      </w:pPr>
      <w:bookmarkStart w:id="1" w:name="_Toc232181498"/>
      <w:bookmarkStart w:id="2" w:name="_Hlk210210034"/>
      <w:r w:rsidRPr="00C153BC">
        <w:rPr>
          <w:sz w:val="52"/>
          <w:szCs w:val="52"/>
        </w:rPr>
        <w:t>The COSMIC</w:t>
      </w:r>
      <w:bookmarkEnd w:id="1"/>
      <w:r w:rsidRPr="00C153BC">
        <w:rPr>
          <w:sz w:val="52"/>
          <w:szCs w:val="52"/>
        </w:rPr>
        <w:t xml:space="preserve"> </w:t>
      </w:r>
    </w:p>
    <w:p w14:paraId="6A17CC34" w14:textId="7DB18E3E" w:rsidR="004935F1" w:rsidRPr="00C153BC" w:rsidRDefault="004935F1" w:rsidP="003870D0">
      <w:pPr>
        <w:pStyle w:val="Subtitle"/>
        <w:keepLines/>
        <w:kinsoku w:val="0"/>
        <w:overflowPunct w:val="0"/>
        <w:adjustRightInd w:val="0"/>
        <w:snapToGrid w:val="0"/>
        <w:outlineLvl w:val="9"/>
        <w:rPr>
          <w:sz w:val="52"/>
          <w:szCs w:val="52"/>
        </w:rPr>
      </w:pPr>
      <w:bookmarkStart w:id="3" w:name="_Toc232181499"/>
      <w:r w:rsidRPr="00C153BC">
        <w:rPr>
          <w:sz w:val="52"/>
          <w:szCs w:val="52"/>
        </w:rPr>
        <w:t>Framework’s</w:t>
      </w:r>
      <w:bookmarkEnd w:id="3"/>
      <w:r w:rsidRPr="00C153BC">
        <w:rPr>
          <w:sz w:val="52"/>
          <w:szCs w:val="52"/>
        </w:rPr>
        <w:t xml:space="preserve"> </w:t>
      </w:r>
    </w:p>
    <w:p w14:paraId="2E01D8EF" w14:textId="2F5B5808" w:rsidR="004935F1" w:rsidRPr="00C153BC" w:rsidRDefault="004935F1" w:rsidP="003870D0">
      <w:pPr>
        <w:pStyle w:val="Subtitle"/>
        <w:keepLines/>
        <w:kinsoku w:val="0"/>
        <w:overflowPunct w:val="0"/>
        <w:adjustRightInd w:val="0"/>
        <w:snapToGrid w:val="0"/>
        <w:outlineLvl w:val="9"/>
        <w:rPr>
          <w:sz w:val="52"/>
          <w:szCs w:val="52"/>
        </w:rPr>
      </w:pPr>
      <w:bookmarkStart w:id="4" w:name="_Toc232181500"/>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17EC0DD6" w14:textId="508B1D9C"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55DB8962" w14:textId="77F11A49"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623248B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350A7A29"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49AF468D"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D6B4E2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70C5BFB" w14:textId="70DF73F3"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by Michael Kevin Baines. All rights reserved.</w:t>
      </w:r>
      <w:r w:rsidR="00731DFB" w:rsidRPr="00C153BC">
        <w:rPr>
          <w:lang w:val="en-US"/>
        </w:rPr>
        <w:br w:type="page"/>
      </w:r>
    </w:p>
    <w:p w14:paraId="090837B2" w14:textId="0B70067E" w:rsidR="00934950" w:rsidRPr="00C153BC" w:rsidRDefault="00934950" w:rsidP="007917BA">
      <w:pPr>
        <w:pStyle w:val="ChapterTitle0"/>
      </w:pPr>
      <w:bookmarkStart w:id="5" w:name="_Toc232181501"/>
      <w:r w:rsidRPr="00C153BC">
        <w:lastRenderedPageBreak/>
        <w:t>HONOR SYSTEM DISTRIBUTION</w:t>
      </w:r>
      <w:bookmarkEnd w:id="5"/>
    </w:p>
    <w:p w14:paraId="1B4D61F6" w14:textId="77777777" w:rsidR="00934950" w:rsidRPr="001B3028" w:rsidRDefault="00934950" w:rsidP="00CE3E9E">
      <w:pPr>
        <w:pStyle w:val="mainbody"/>
        <w:rPr>
          <w:sz w:val="22"/>
          <w:szCs w:val="22"/>
        </w:rPr>
      </w:pPr>
      <w:r w:rsidRPr="001B3028">
        <w:rPr>
          <w:sz w:val="22"/>
          <w:szCs w:val="22"/>
        </w:rPr>
        <w:t>This book operates on an honor system.</w:t>
      </w:r>
    </w:p>
    <w:p w14:paraId="02B3D9FC" w14:textId="72FEB0BF"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48BE5431"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48B0A5C2"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752C8D94" w14:textId="54C7F01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2"/>
      <w:r w:rsidR="00A674CB" w:rsidRPr="00C153BC">
        <w:t>https://www.paypal.com/ncp/payment/FYDHLWX873DSE</w:t>
      </w:r>
    </w:p>
    <w:p w14:paraId="2B08B4F6" w14:textId="4A866B5A"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492C061E" w14:textId="24C169E8" w:rsidR="00934950" w:rsidRPr="00C153BC" w:rsidRDefault="00934950" w:rsidP="006351FC">
      <w:pPr>
        <w:pStyle w:val="ChapterTitle0"/>
        <w:rPr>
          <w:rFonts w:ascii="Calibri" w:hAnsi="Calibri" w:cs="Times New Roman"/>
        </w:rPr>
      </w:pPr>
      <w:bookmarkStart w:id="6" w:name="_Toc232181502"/>
      <w:r w:rsidRPr="00C153BC">
        <w:lastRenderedPageBreak/>
        <w:t>ABOUT THIS BOOK</w:t>
      </w:r>
      <w:bookmarkEnd w:id="6"/>
    </w:p>
    <w:p w14:paraId="38F37940" w14:textId="087B41A5" w:rsidR="00934950" w:rsidRPr="00C153BC" w:rsidRDefault="00655348" w:rsidP="0036275B">
      <w:pPr>
        <w:pStyle w:val="subchapter"/>
      </w:pPr>
      <w:bookmarkStart w:id="7" w:name="_Toc232181503"/>
      <w:r w:rsidRPr="00C153BC">
        <w:t>YOUR INVITATION TO SCIENTIFIC DISCOVERY</w:t>
      </w:r>
      <w:bookmarkEnd w:id="7"/>
    </w:p>
    <w:p w14:paraId="6F7F699C" w14:textId="095C3991"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06036BF4" w14:textId="33357D7C"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49A38FA" w14:textId="58C56B64"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4C5120DE"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5F66CB73"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0597DCB6"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2DFAF51B"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0F99CF20"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AABA896"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66F518B"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37980D2D"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65FEF3C3"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41ABA66C" w14:textId="6A1D7BDB" w:rsidR="001B3028" w:rsidRDefault="001B3028">
      <w:pPr>
        <w:widowControl/>
        <w:suppressAutoHyphens w:val="0"/>
        <w:spacing w:line="240" w:lineRule="auto"/>
      </w:pPr>
    </w:p>
    <w:p w14:paraId="719E540F" w14:textId="635E75EF" w:rsidR="00934950" w:rsidRPr="001B3028" w:rsidRDefault="002C4CBC" w:rsidP="001B3028">
      <w:pPr>
        <w:pStyle w:val="subchapter"/>
        <w:rPr>
          <w:color w:val="000000"/>
        </w:rPr>
      </w:pPr>
      <w:bookmarkStart w:id="9" w:name="_Toc232181504"/>
      <w:r w:rsidRPr="001B3028">
        <w:rPr>
          <w:caps w:val="0"/>
        </w:rPr>
        <w:lastRenderedPageBreak/>
        <w:t>JOIN THE COLLABORATIVE PROCESS</w:t>
      </w:r>
      <w:bookmarkEnd w:id="9"/>
    </w:p>
    <w:p w14:paraId="620BBDF5"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7783393E"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7B86207D" w14:textId="71E93F05" w:rsidR="00934950" w:rsidRPr="001B3028" w:rsidRDefault="001B3028" w:rsidP="001B3028">
      <w:pPr>
        <w:pStyle w:val="subchapter"/>
        <w:rPr>
          <w:sz w:val="22"/>
          <w:szCs w:val="22"/>
        </w:rPr>
      </w:pPr>
      <w:bookmarkStart w:id="10" w:name="_Toc232181505"/>
      <w:r w:rsidRPr="001B3028">
        <w:rPr>
          <w:caps w:val="0"/>
          <w:sz w:val="22"/>
          <w:szCs w:val="22"/>
        </w:rPr>
        <w:t>HOW YOU CAN PARTICIPATE</w:t>
      </w:r>
      <w:bookmarkEnd w:id="10"/>
    </w:p>
    <w:p w14:paraId="63995AF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0D429743"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4EB1924C"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0D4646DA"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5C18D97B"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405C3E0B" w14:textId="3F584521" w:rsidR="00934950" w:rsidRPr="001B3028" w:rsidRDefault="001B3028" w:rsidP="001B3028">
      <w:pPr>
        <w:pStyle w:val="subchapter"/>
      </w:pPr>
      <w:bookmarkStart w:id="11" w:name="_Toc232181506"/>
      <w:r w:rsidRPr="001B3028">
        <w:rPr>
          <w:caps w:val="0"/>
        </w:rPr>
        <w:t>MAKING CONTRIBUTIONS</w:t>
      </w:r>
      <w:bookmarkEnd w:id="11"/>
    </w:p>
    <w:p w14:paraId="2DC4F73A" w14:textId="553FCB62"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Code on our official website (</w:t>
      </w:r>
      <w:hyperlink r:id="rId16" w:history="1">
        <w:r w:rsidRPr="00BA7CD0">
          <w:rPr>
            <w:rStyle w:val="Hyperlink"/>
            <w:sz w:val="20"/>
            <w:szCs w:val="20"/>
          </w:rPr>
          <w:t>www.eequalsicsquared.com</w:t>
        </w:r>
      </w:hyperlink>
      <w:r w:rsidRPr="00BA7CD0">
        <w:rPr>
          <w:sz w:val="20"/>
          <w:szCs w:val="20"/>
        </w:rPr>
        <w:t xml:space="preserve">), our YouTube channel, or in a book </w:t>
      </w:r>
      <w:r w:rsidR="0092609A" w:rsidRPr="00BA7CD0">
        <w:rPr>
          <w:sz w:val="20"/>
          <w:szCs w:val="20"/>
        </w:rPr>
        <w:t xml:space="preserve">that </w:t>
      </w:r>
      <w:r w:rsidRPr="00BA7CD0">
        <w:rPr>
          <w:sz w:val="20"/>
          <w:szCs w:val="20"/>
        </w:rPr>
        <w:t>you personally downloaded from our website. Never use a QR Code from a book given to you by someone else.</w:t>
      </w:r>
    </w:p>
    <w:p w14:paraId="784D2DA1"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43DC7738" w14:textId="77777777" w:rsidR="00934950" w:rsidRPr="001B3028" w:rsidRDefault="00934950" w:rsidP="00CE3E9E">
      <w:pPr>
        <w:pStyle w:val="mainbody"/>
        <w:rPr>
          <w:b/>
          <w:bCs/>
          <w:sz w:val="22"/>
          <w:szCs w:val="22"/>
        </w:rPr>
      </w:pPr>
      <w:r w:rsidRPr="001B3028">
        <w:rPr>
          <w:b/>
          <w:bCs/>
          <w:sz w:val="22"/>
          <w:szCs w:val="22"/>
        </w:rPr>
        <w:t>Physical Copies Available</w:t>
      </w:r>
    </w:p>
    <w:p w14:paraId="7BD67163" w14:textId="5C5FAB69"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website for details</w:t>
      </w:r>
      <w:r w:rsidR="00EA3059" w:rsidRPr="001B3028">
        <w:rPr>
          <w:sz w:val="22"/>
          <w:szCs w:val="22"/>
        </w:rPr>
        <w:t>.</w:t>
      </w:r>
    </w:p>
    <w:p w14:paraId="69D330EF" w14:textId="77777777" w:rsidR="00EF08B2" w:rsidRDefault="00EF08B2" w:rsidP="00CE3E9E">
      <w:pPr>
        <w:pStyle w:val="mainbody"/>
        <w:rPr>
          <w:b/>
          <w:bCs/>
          <w:sz w:val="22"/>
          <w:szCs w:val="22"/>
        </w:rPr>
      </w:pPr>
    </w:p>
    <w:p w14:paraId="6CC8DF32" w14:textId="722E006C" w:rsidR="00934950" w:rsidRPr="001B3028" w:rsidRDefault="00934950" w:rsidP="00CE3E9E">
      <w:pPr>
        <w:pStyle w:val="mainbody"/>
        <w:rPr>
          <w:b/>
          <w:bCs/>
          <w:sz w:val="22"/>
          <w:szCs w:val="22"/>
        </w:rPr>
      </w:pPr>
      <w:r w:rsidRPr="001B3028">
        <w:rPr>
          <w:b/>
          <w:bCs/>
          <w:sz w:val="22"/>
          <w:szCs w:val="22"/>
        </w:rPr>
        <w:lastRenderedPageBreak/>
        <w:t>A Note on Scientific Integrity</w:t>
      </w:r>
    </w:p>
    <w:p w14:paraId="7127614B" w14:textId="3D1A154D"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0ECC7C40" w14:textId="03A4790C"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distinguish between them</w:t>
      </w:r>
      <w:r w:rsidRPr="00BA7CD0">
        <w:rPr>
          <w:sz w:val="20"/>
          <w:szCs w:val="20"/>
        </w:rPr>
        <w:t>.</w:t>
      </w:r>
    </w:p>
    <w:p w14:paraId="55C75C6B" w14:textId="77777777" w:rsidR="00934950" w:rsidRPr="001B3028" w:rsidRDefault="00046096" w:rsidP="00CE3E9E">
      <w:pPr>
        <w:pStyle w:val="mainbody"/>
        <w:rPr>
          <w:sz w:val="22"/>
          <w:szCs w:val="22"/>
        </w:rPr>
      </w:pPr>
      <w:r>
        <w:rPr>
          <w:sz w:val="22"/>
          <w:szCs w:val="22"/>
        </w:rPr>
        <w:pict w14:anchorId="66BA5128">
          <v:rect id="_x0000_i1025" style="width:0;height:1.5pt" o:hralign="center" o:hrstd="t" o:hr="t" fillcolor="#a0a0a0" stroked="f"/>
        </w:pict>
      </w:r>
    </w:p>
    <w:p w14:paraId="5C316569" w14:textId="77777777" w:rsidR="00934950" w:rsidRPr="001B3028" w:rsidRDefault="00934950" w:rsidP="0036275B">
      <w:pPr>
        <w:pStyle w:val="subchapter"/>
        <w:rPr>
          <w:sz w:val="22"/>
          <w:szCs w:val="22"/>
        </w:rPr>
      </w:pPr>
      <w:bookmarkStart w:id="12" w:name="_Toc232181507"/>
      <w:r w:rsidRPr="001B3028">
        <w:rPr>
          <w:sz w:val="22"/>
          <w:szCs w:val="22"/>
        </w:rPr>
        <w:t>GRATITUDE</w:t>
      </w:r>
      <w:bookmarkEnd w:id="12"/>
    </w:p>
    <w:p w14:paraId="6E0C669A" w14:textId="23673824"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6CC90CA4"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77F6E297"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4A76883E" w14:textId="77777777" w:rsidR="003F7BA6" w:rsidRPr="00C153BC" w:rsidRDefault="003F7BA6" w:rsidP="00CE3E9E">
      <w:pPr>
        <w:pStyle w:val="mainbody"/>
      </w:pPr>
    </w:p>
    <w:p w14:paraId="14596575" w14:textId="6AAE9691"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538F8C18" w14:textId="36DB4100" w:rsidR="00934950" w:rsidRPr="00C153BC" w:rsidRDefault="00934950" w:rsidP="0036275B">
      <w:pPr>
        <w:pStyle w:val="subchapter"/>
      </w:pPr>
      <w:bookmarkStart w:id="13" w:name="_Toc232181508"/>
      <w:r w:rsidRPr="00C153BC">
        <w:lastRenderedPageBreak/>
        <w:t>CONTACT INFORMATION</w:t>
      </w:r>
      <w:bookmarkEnd w:id="13"/>
    </w:p>
    <w:p w14:paraId="44FE5095" w14:textId="77777777" w:rsidR="00934950" w:rsidRPr="00BA7CD0" w:rsidRDefault="00934950" w:rsidP="00CE3E9E">
      <w:pPr>
        <w:pStyle w:val="mainbody"/>
        <w:rPr>
          <w:sz w:val="20"/>
          <w:szCs w:val="20"/>
        </w:rPr>
      </w:pPr>
      <w:r w:rsidRPr="00BA7CD0">
        <w:rPr>
          <w:sz w:val="20"/>
          <w:szCs w:val="20"/>
        </w:rPr>
        <w:t>For collaboration, advice, or event booking:</w:t>
      </w:r>
    </w:p>
    <w:p w14:paraId="6B663220"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mkb.info@proton.me</w:t>
        </w:r>
      </w:hyperlink>
    </w:p>
    <w:p w14:paraId="4A9DF933"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296DF1DF" w14:textId="5A62EFE8"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79E4B167" w14:textId="62AD0481"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proofErr w:type="spellStart"/>
      <w:r w:rsidR="001B3028" w:rsidRPr="00BA7CD0">
        <w:rPr>
          <w:sz w:val="20"/>
          <w:szCs w:val="20"/>
        </w:rPr>
        <w:t>GermanCreative</w:t>
      </w:r>
      <w:proofErr w:type="spellEnd"/>
    </w:p>
    <w:p w14:paraId="2006C20E" w14:textId="5D6C1C1F" w:rsidR="009762FB" w:rsidRPr="00BA7CD0" w:rsidRDefault="009762FB" w:rsidP="00CE3E9E">
      <w:pPr>
        <w:pStyle w:val="mainbody"/>
        <w:rPr>
          <w:sz w:val="20"/>
          <w:szCs w:val="20"/>
        </w:rPr>
      </w:pPr>
      <w:r w:rsidRPr="00BA7CD0">
        <w:rPr>
          <w:sz w:val="20"/>
          <w:szCs w:val="20"/>
        </w:rPr>
        <w:t xml:space="preserve">Version </w:t>
      </w:r>
      <w:r w:rsidR="004156BF">
        <w:rPr>
          <w:sz w:val="20"/>
          <w:szCs w:val="20"/>
        </w:rPr>
        <w:t>6</w:t>
      </w:r>
      <w:r w:rsidR="001B3028" w:rsidRPr="00BA7CD0">
        <w:rPr>
          <w:sz w:val="20"/>
          <w:szCs w:val="20"/>
        </w:rPr>
        <w:t>A</w:t>
      </w:r>
    </w:p>
    <w:p w14:paraId="050C7ACB" w14:textId="77777777" w:rsidR="00934950" w:rsidRPr="00C153BC" w:rsidRDefault="00046096" w:rsidP="00CE3E9E">
      <w:pPr>
        <w:pStyle w:val="mainbody"/>
      </w:pPr>
      <w:r>
        <w:pict w14:anchorId="64F43E55">
          <v:rect id="_x0000_i1026" style="width:0;height:1.5pt" o:hralign="center" o:hrstd="t" o:hr="t" fillcolor="#a0a0a0" stroked="f"/>
        </w:pict>
      </w:r>
    </w:p>
    <w:p w14:paraId="4ACF798A" w14:textId="77777777" w:rsidR="00934950" w:rsidRPr="00C153BC" w:rsidRDefault="00934950" w:rsidP="0036275B">
      <w:pPr>
        <w:pStyle w:val="subchapter"/>
      </w:pPr>
      <w:bookmarkStart w:id="14" w:name="_Toc232181509"/>
      <w:r w:rsidRPr="00C153BC">
        <w:t>LEGAL NOTICE</w:t>
      </w:r>
      <w:bookmarkEnd w:id="14"/>
    </w:p>
    <w:p w14:paraId="14767B07"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205A717E"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48C0C038"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4B594229" w14:textId="77777777" w:rsidR="00934950" w:rsidRPr="00C153BC" w:rsidRDefault="00934950" w:rsidP="00CE3E9E">
      <w:pPr>
        <w:pStyle w:val="mainbody"/>
      </w:pPr>
    </w:p>
    <w:p w14:paraId="24FAD462"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headerReference w:type="first" r:id="rId22"/>
          <w:pgSz w:w="8640" w:h="12960"/>
          <w:pgMar w:top="936" w:right="864" w:bottom="792" w:left="864" w:header="936" w:footer="864" w:gutter="288"/>
          <w:pgNumType w:fmt="lowerRoman"/>
          <w:cols w:space="720"/>
          <w:titlePg/>
          <w:docGrid w:linePitch="360"/>
        </w:sectPr>
      </w:pPr>
    </w:p>
    <w:p w14:paraId="6D382D76"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32181510"/>
      <w:r w:rsidRPr="00C153BC">
        <w:lastRenderedPageBreak/>
        <w:t>CONTENTS</w:t>
      </w:r>
      <w:bookmarkEnd w:id="15"/>
      <w:bookmarkEnd w:id="16"/>
      <w:bookmarkEnd w:id="17"/>
      <w:bookmarkEnd w:id="18"/>
      <w:bookmarkEnd w:id="19"/>
      <w:bookmarkEnd w:id="20"/>
    </w:p>
    <w:p w14:paraId="39A804A8" w14:textId="60036D9A" w:rsidR="009C220E"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32181498" w:history="1">
        <w:r w:rsidR="009C220E" w:rsidRPr="001F5185">
          <w:rPr>
            <w:rStyle w:val="Hyperlink"/>
            <w:noProof/>
            <w:lang w:bidi="en-US"/>
          </w:rPr>
          <w:t>The COSMIC</w:t>
        </w:r>
        <w:r w:rsidR="009C220E">
          <w:rPr>
            <w:noProof/>
            <w:webHidden/>
          </w:rPr>
          <w:tab/>
        </w:r>
        <w:r w:rsidR="009C220E">
          <w:rPr>
            <w:noProof/>
            <w:webHidden/>
          </w:rPr>
          <w:fldChar w:fldCharType="begin"/>
        </w:r>
        <w:r w:rsidR="009C220E">
          <w:rPr>
            <w:noProof/>
            <w:webHidden/>
          </w:rPr>
          <w:instrText xml:space="preserve"> PAGEREF _Toc232181498 \h </w:instrText>
        </w:r>
        <w:r w:rsidR="009C220E">
          <w:rPr>
            <w:noProof/>
            <w:webHidden/>
          </w:rPr>
        </w:r>
        <w:r w:rsidR="009C220E">
          <w:rPr>
            <w:noProof/>
            <w:webHidden/>
          </w:rPr>
          <w:fldChar w:fldCharType="separate"/>
        </w:r>
        <w:r w:rsidR="009C220E">
          <w:rPr>
            <w:noProof/>
            <w:webHidden/>
          </w:rPr>
          <w:t>ii</w:t>
        </w:r>
        <w:r w:rsidR="009C220E">
          <w:rPr>
            <w:noProof/>
            <w:webHidden/>
          </w:rPr>
          <w:fldChar w:fldCharType="end"/>
        </w:r>
      </w:hyperlink>
    </w:p>
    <w:p w14:paraId="7DC78475" w14:textId="0C4FDF03"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499" w:history="1">
        <w:r w:rsidRPr="001F5185">
          <w:rPr>
            <w:rStyle w:val="Hyperlink"/>
            <w:noProof/>
            <w:lang w:bidi="en-US"/>
          </w:rPr>
          <w:t>Framework’s</w:t>
        </w:r>
        <w:r>
          <w:rPr>
            <w:noProof/>
            <w:webHidden/>
          </w:rPr>
          <w:tab/>
        </w:r>
        <w:r>
          <w:rPr>
            <w:noProof/>
            <w:webHidden/>
          </w:rPr>
          <w:fldChar w:fldCharType="begin"/>
        </w:r>
        <w:r>
          <w:rPr>
            <w:noProof/>
            <w:webHidden/>
          </w:rPr>
          <w:instrText xml:space="preserve"> PAGEREF _Toc232181499 \h </w:instrText>
        </w:r>
        <w:r>
          <w:rPr>
            <w:noProof/>
            <w:webHidden/>
          </w:rPr>
        </w:r>
        <w:r>
          <w:rPr>
            <w:noProof/>
            <w:webHidden/>
          </w:rPr>
          <w:fldChar w:fldCharType="separate"/>
        </w:r>
        <w:r>
          <w:rPr>
            <w:noProof/>
            <w:webHidden/>
          </w:rPr>
          <w:t>ii</w:t>
        </w:r>
        <w:r>
          <w:rPr>
            <w:noProof/>
            <w:webHidden/>
          </w:rPr>
          <w:fldChar w:fldCharType="end"/>
        </w:r>
      </w:hyperlink>
    </w:p>
    <w:p w14:paraId="6A317E21" w14:textId="64038713"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00" w:history="1">
        <w:r w:rsidRPr="001F5185">
          <w:rPr>
            <w:rStyle w:val="Hyperlink"/>
            <w:bCs/>
            <w:noProof/>
            <w:lang w:bidi="en-US"/>
          </w:rPr>
          <w:t>T</w:t>
        </w:r>
        <w:r w:rsidRPr="001F5185">
          <w:rPr>
            <w:rStyle w:val="Hyperlink"/>
            <w:noProof/>
            <w:lang w:bidi="en-US"/>
          </w:rPr>
          <w:t xml:space="preserve">heory </w:t>
        </w:r>
        <w:r w:rsidRPr="001F5185">
          <w:rPr>
            <w:rStyle w:val="Hyperlink"/>
            <w:bCs/>
            <w:noProof/>
            <w:lang w:bidi="en-US"/>
          </w:rPr>
          <w:t>O</w:t>
        </w:r>
        <w:r w:rsidRPr="001F5185">
          <w:rPr>
            <w:rStyle w:val="Hyperlink"/>
            <w:noProof/>
            <w:lang w:bidi="en-US"/>
          </w:rPr>
          <w:t xml:space="preserve">f </w:t>
        </w:r>
        <w:r w:rsidRPr="001F5185">
          <w:rPr>
            <w:rStyle w:val="Hyperlink"/>
            <w:bCs/>
            <w:noProof/>
            <w:lang w:bidi="en-US"/>
          </w:rPr>
          <w:t>E</w:t>
        </w:r>
        <w:r w:rsidRPr="001F5185">
          <w:rPr>
            <w:rStyle w:val="Hyperlink"/>
            <w:noProof/>
            <w:lang w:bidi="en-US"/>
          </w:rPr>
          <w:t>verything</w:t>
        </w:r>
        <w:r>
          <w:rPr>
            <w:noProof/>
            <w:webHidden/>
          </w:rPr>
          <w:tab/>
        </w:r>
        <w:r>
          <w:rPr>
            <w:noProof/>
            <w:webHidden/>
          </w:rPr>
          <w:fldChar w:fldCharType="begin"/>
        </w:r>
        <w:r>
          <w:rPr>
            <w:noProof/>
            <w:webHidden/>
          </w:rPr>
          <w:instrText xml:space="preserve"> PAGEREF _Toc232181500 \h </w:instrText>
        </w:r>
        <w:r>
          <w:rPr>
            <w:noProof/>
            <w:webHidden/>
          </w:rPr>
        </w:r>
        <w:r>
          <w:rPr>
            <w:noProof/>
            <w:webHidden/>
          </w:rPr>
          <w:fldChar w:fldCharType="separate"/>
        </w:r>
        <w:r>
          <w:rPr>
            <w:noProof/>
            <w:webHidden/>
          </w:rPr>
          <w:t>ii</w:t>
        </w:r>
        <w:r>
          <w:rPr>
            <w:noProof/>
            <w:webHidden/>
          </w:rPr>
          <w:fldChar w:fldCharType="end"/>
        </w:r>
      </w:hyperlink>
    </w:p>
    <w:p w14:paraId="07C09B1F" w14:textId="1EF2711C"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01" w:history="1">
        <w:r w:rsidRPr="001F5185">
          <w:rPr>
            <w:rStyle w:val="Hyperlink"/>
            <w:noProof/>
          </w:rPr>
          <w:t>HONOR SYSTEM DISTRIBUTION</w:t>
        </w:r>
        <w:r>
          <w:rPr>
            <w:noProof/>
            <w:webHidden/>
          </w:rPr>
          <w:tab/>
        </w:r>
        <w:r>
          <w:rPr>
            <w:noProof/>
            <w:webHidden/>
          </w:rPr>
          <w:fldChar w:fldCharType="begin"/>
        </w:r>
        <w:r>
          <w:rPr>
            <w:noProof/>
            <w:webHidden/>
          </w:rPr>
          <w:instrText xml:space="preserve"> PAGEREF _Toc232181501 \h </w:instrText>
        </w:r>
        <w:r>
          <w:rPr>
            <w:noProof/>
            <w:webHidden/>
          </w:rPr>
        </w:r>
        <w:r>
          <w:rPr>
            <w:noProof/>
            <w:webHidden/>
          </w:rPr>
          <w:fldChar w:fldCharType="separate"/>
        </w:r>
        <w:r>
          <w:rPr>
            <w:noProof/>
            <w:webHidden/>
          </w:rPr>
          <w:t>iii</w:t>
        </w:r>
        <w:r>
          <w:rPr>
            <w:noProof/>
            <w:webHidden/>
          </w:rPr>
          <w:fldChar w:fldCharType="end"/>
        </w:r>
      </w:hyperlink>
    </w:p>
    <w:p w14:paraId="030BB3A8" w14:textId="0FE8641C"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02" w:history="1">
        <w:r w:rsidRPr="001F5185">
          <w:rPr>
            <w:rStyle w:val="Hyperlink"/>
            <w:noProof/>
          </w:rPr>
          <w:t>ABOUT THIS BOOK</w:t>
        </w:r>
        <w:r>
          <w:rPr>
            <w:noProof/>
            <w:webHidden/>
          </w:rPr>
          <w:tab/>
        </w:r>
        <w:r>
          <w:rPr>
            <w:noProof/>
            <w:webHidden/>
          </w:rPr>
          <w:fldChar w:fldCharType="begin"/>
        </w:r>
        <w:r>
          <w:rPr>
            <w:noProof/>
            <w:webHidden/>
          </w:rPr>
          <w:instrText xml:space="preserve"> PAGEREF _Toc232181502 \h </w:instrText>
        </w:r>
        <w:r>
          <w:rPr>
            <w:noProof/>
            <w:webHidden/>
          </w:rPr>
        </w:r>
        <w:r>
          <w:rPr>
            <w:noProof/>
            <w:webHidden/>
          </w:rPr>
          <w:fldChar w:fldCharType="separate"/>
        </w:r>
        <w:r>
          <w:rPr>
            <w:noProof/>
            <w:webHidden/>
          </w:rPr>
          <w:t>iv</w:t>
        </w:r>
        <w:r>
          <w:rPr>
            <w:noProof/>
            <w:webHidden/>
          </w:rPr>
          <w:fldChar w:fldCharType="end"/>
        </w:r>
      </w:hyperlink>
    </w:p>
    <w:p w14:paraId="72F7DAC4" w14:textId="20EA007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3" w:history="1">
        <w:r w:rsidRPr="001F5185">
          <w:rPr>
            <w:rStyle w:val="Hyperlink"/>
            <w:noProof/>
          </w:rPr>
          <w:t>YOUR INVITATION TO SCIENTIFIC DISCOVERY</w:t>
        </w:r>
        <w:r>
          <w:rPr>
            <w:noProof/>
            <w:webHidden/>
          </w:rPr>
          <w:tab/>
        </w:r>
        <w:r>
          <w:rPr>
            <w:noProof/>
            <w:webHidden/>
          </w:rPr>
          <w:fldChar w:fldCharType="begin"/>
        </w:r>
        <w:r>
          <w:rPr>
            <w:noProof/>
            <w:webHidden/>
          </w:rPr>
          <w:instrText xml:space="preserve"> PAGEREF _Toc232181503 \h </w:instrText>
        </w:r>
        <w:r>
          <w:rPr>
            <w:noProof/>
            <w:webHidden/>
          </w:rPr>
        </w:r>
        <w:r>
          <w:rPr>
            <w:noProof/>
            <w:webHidden/>
          </w:rPr>
          <w:fldChar w:fldCharType="separate"/>
        </w:r>
        <w:r>
          <w:rPr>
            <w:noProof/>
            <w:webHidden/>
          </w:rPr>
          <w:t>iv</w:t>
        </w:r>
        <w:r>
          <w:rPr>
            <w:noProof/>
            <w:webHidden/>
          </w:rPr>
          <w:fldChar w:fldCharType="end"/>
        </w:r>
      </w:hyperlink>
    </w:p>
    <w:p w14:paraId="29908DE3" w14:textId="7488684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4" w:history="1">
        <w:r w:rsidRPr="001F5185">
          <w:rPr>
            <w:rStyle w:val="Hyperlink"/>
            <w:noProof/>
          </w:rPr>
          <w:t>JOIN THE COLLABORATIVE PROCESS</w:t>
        </w:r>
        <w:r>
          <w:rPr>
            <w:noProof/>
            <w:webHidden/>
          </w:rPr>
          <w:tab/>
        </w:r>
        <w:r>
          <w:rPr>
            <w:noProof/>
            <w:webHidden/>
          </w:rPr>
          <w:fldChar w:fldCharType="begin"/>
        </w:r>
        <w:r>
          <w:rPr>
            <w:noProof/>
            <w:webHidden/>
          </w:rPr>
          <w:instrText xml:space="preserve"> PAGEREF _Toc232181504 \h </w:instrText>
        </w:r>
        <w:r>
          <w:rPr>
            <w:noProof/>
            <w:webHidden/>
          </w:rPr>
        </w:r>
        <w:r>
          <w:rPr>
            <w:noProof/>
            <w:webHidden/>
          </w:rPr>
          <w:fldChar w:fldCharType="separate"/>
        </w:r>
        <w:r>
          <w:rPr>
            <w:noProof/>
            <w:webHidden/>
          </w:rPr>
          <w:t>v</w:t>
        </w:r>
        <w:r>
          <w:rPr>
            <w:noProof/>
            <w:webHidden/>
          </w:rPr>
          <w:fldChar w:fldCharType="end"/>
        </w:r>
      </w:hyperlink>
    </w:p>
    <w:p w14:paraId="29A0119C" w14:textId="2B761DE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5" w:history="1">
        <w:r w:rsidRPr="001F5185">
          <w:rPr>
            <w:rStyle w:val="Hyperlink"/>
            <w:noProof/>
          </w:rPr>
          <w:t>HOW YOU CAN PARTICIPATE</w:t>
        </w:r>
        <w:r>
          <w:rPr>
            <w:noProof/>
            <w:webHidden/>
          </w:rPr>
          <w:tab/>
        </w:r>
        <w:r>
          <w:rPr>
            <w:noProof/>
            <w:webHidden/>
          </w:rPr>
          <w:fldChar w:fldCharType="begin"/>
        </w:r>
        <w:r>
          <w:rPr>
            <w:noProof/>
            <w:webHidden/>
          </w:rPr>
          <w:instrText xml:space="preserve"> PAGEREF _Toc232181505 \h </w:instrText>
        </w:r>
        <w:r>
          <w:rPr>
            <w:noProof/>
            <w:webHidden/>
          </w:rPr>
        </w:r>
        <w:r>
          <w:rPr>
            <w:noProof/>
            <w:webHidden/>
          </w:rPr>
          <w:fldChar w:fldCharType="separate"/>
        </w:r>
        <w:r>
          <w:rPr>
            <w:noProof/>
            <w:webHidden/>
          </w:rPr>
          <w:t>v</w:t>
        </w:r>
        <w:r>
          <w:rPr>
            <w:noProof/>
            <w:webHidden/>
          </w:rPr>
          <w:fldChar w:fldCharType="end"/>
        </w:r>
      </w:hyperlink>
    </w:p>
    <w:p w14:paraId="7CD066D5" w14:textId="5A3DD6F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6" w:history="1">
        <w:r w:rsidRPr="001F5185">
          <w:rPr>
            <w:rStyle w:val="Hyperlink"/>
            <w:noProof/>
          </w:rPr>
          <w:t>MAKING CONTRIBUTIONS</w:t>
        </w:r>
        <w:r>
          <w:rPr>
            <w:noProof/>
            <w:webHidden/>
          </w:rPr>
          <w:tab/>
        </w:r>
        <w:r>
          <w:rPr>
            <w:noProof/>
            <w:webHidden/>
          </w:rPr>
          <w:fldChar w:fldCharType="begin"/>
        </w:r>
        <w:r>
          <w:rPr>
            <w:noProof/>
            <w:webHidden/>
          </w:rPr>
          <w:instrText xml:space="preserve"> PAGEREF _Toc232181506 \h </w:instrText>
        </w:r>
        <w:r>
          <w:rPr>
            <w:noProof/>
            <w:webHidden/>
          </w:rPr>
        </w:r>
        <w:r>
          <w:rPr>
            <w:noProof/>
            <w:webHidden/>
          </w:rPr>
          <w:fldChar w:fldCharType="separate"/>
        </w:r>
        <w:r>
          <w:rPr>
            <w:noProof/>
            <w:webHidden/>
          </w:rPr>
          <w:t>v</w:t>
        </w:r>
        <w:r>
          <w:rPr>
            <w:noProof/>
            <w:webHidden/>
          </w:rPr>
          <w:fldChar w:fldCharType="end"/>
        </w:r>
      </w:hyperlink>
    </w:p>
    <w:p w14:paraId="6205FF6D" w14:textId="4017C7A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7" w:history="1">
        <w:r w:rsidRPr="001F5185">
          <w:rPr>
            <w:rStyle w:val="Hyperlink"/>
            <w:noProof/>
          </w:rPr>
          <w:t>GRATITUDE</w:t>
        </w:r>
        <w:r>
          <w:rPr>
            <w:noProof/>
            <w:webHidden/>
          </w:rPr>
          <w:tab/>
        </w:r>
        <w:r>
          <w:rPr>
            <w:noProof/>
            <w:webHidden/>
          </w:rPr>
          <w:fldChar w:fldCharType="begin"/>
        </w:r>
        <w:r>
          <w:rPr>
            <w:noProof/>
            <w:webHidden/>
          </w:rPr>
          <w:instrText xml:space="preserve"> PAGEREF _Toc232181507 \h </w:instrText>
        </w:r>
        <w:r>
          <w:rPr>
            <w:noProof/>
            <w:webHidden/>
          </w:rPr>
        </w:r>
        <w:r>
          <w:rPr>
            <w:noProof/>
            <w:webHidden/>
          </w:rPr>
          <w:fldChar w:fldCharType="separate"/>
        </w:r>
        <w:r>
          <w:rPr>
            <w:noProof/>
            <w:webHidden/>
          </w:rPr>
          <w:t>vi</w:t>
        </w:r>
        <w:r>
          <w:rPr>
            <w:noProof/>
            <w:webHidden/>
          </w:rPr>
          <w:fldChar w:fldCharType="end"/>
        </w:r>
      </w:hyperlink>
    </w:p>
    <w:p w14:paraId="1B24D0CA" w14:textId="6231533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8" w:history="1">
        <w:r w:rsidRPr="001F5185">
          <w:rPr>
            <w:rStyle w:val="Hyperlink"/>
            <w:noProof/>
          </w:rPr>
          <w:t>CONTACT INFORMATION</w:t>
        </w:r>
        <w:r>
          <w:rPr>
            <w:noProof/>
            <w:webHidden/>
          </w:rPr>
          <w:tab/>
        </w:r>
        <w:r>
          <w:rPr>
            <w:noProof/>
            <w:webHidden/>
          </w:rPr>
          <w:fldChar w:fldCharType="begin"/>
        </w:r>
        <w:r>
          <w:rPr>
            <w:noProof/>
            <w:webHidden/>
          </w:rPr>
          <w:instrText xml:space="preserve"> PAGEREF _Toc232181508 \h </w:instrText>
        </w:r>
        <w:r>
          <w:rPr>
            <w:noProof/>
            <w:webHidden/>
          </w:rPr>
        </w:r>
        <w:r>
          <w:rPr>
            <w:noProof/>
            <w:webHidden/>
          </w:rPr>
          <w:fldChar w:fldCharType="separate"/>
        </w:r>
        <w:r>
          <w:rPr>
            <w:noProof/>
            <w:webHidden/>
          </w:rPr>
          <w:t>vii</w:t>
        </w:r>
        <w:r>
          <w:rPr>
            <w:noProof/>
            <w:webHidden/>
          </w:rPr>
          <w:fldChar w:fldCharType="end"/>
        </w:r>
      </w:hyperlink>
    </w:p>
    <w:p w14:paraId="6E6AA734" w14:textId="31333EC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09" w:history="1">
        <w:r w:rsidRPr="001F5185">
          <w:rPr>
            <w:rStyle w:val="Hyperlink"/>
            <w:noProof/>
          </w:rPr>
          <w:t>LEGAL NOTICE</w:t>
        </w:r>
        <w:r>
          <w:rPr>
            <w:noProof/>
            <w:webHidden/>
          </w:rPr>
          <w:tab/>
        </w:r>
        <w:r>
          <w:rPr>
            <w:noProof/>
            <w:webHidden/>
          </w:rPr>
          <w:fldChar w:fldCharType="begin"/>
        </w:r>
        <w:r>
          <w:rPr>
            <w:noProof/>
            <w:webHidden/>
          </w:rPr>
          <w:instrText xml:space="preserve"> PAGEREF _Toc232181509 \h </w:instrText>
        </w:r>
        <w:r>
          <w:rPr>
            <w:noProof/>
            <w:webHidden/>
          </w:rPr>
        </w:r>
        <w:r>
          <w:rPr>
            <w:noProof/>
            <w:webHidden/>
          </w:rPr>
          <w:fldChar w:fldCharType="separate"/>
        </w:r>
        <w:r>
          <w:rPr>
            <w:noProof/>
            <w:webHidden/>
          </w:rPr>
          <w:t>vii</w:t>
        </w:r>
        <w:r>
          <w:rPr>
            <w:noProof/>
            <w:webHidden/>
          </w:rPr>
          <w:fldChar w:fldCharType="end"/>
        </w:r>
      </w:hyperlink>
    </w:p>
    <w:p w14:paraId="0C9D5D38" w14:textId="6CC4836B"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10" w:history="1">
        <w:r w:rsidRPr="001F5185">
          <w:rPr>
            <w:rStyle w:val="Hyperlink"/>
            <w:noProof/>
          </w:rPr>
          <w:t>CONTENTS</w:t>
        </w:r>
        <w:r>
          <w:rPr>
            <w:noProof/>
            <w:webHidden/>
          </w:rPr>
          <w:tab/>
        </w:r>
        <w:r>
          <w:rPr>
            <w:noProof/>
            <w:webHidden/>
          </w:rPr>
          <w:fldChar w:fldCharType="begin"/>
        </w:r>
        <w:r>
          <w:rPr>
            <w:noProof/>
            <w:webHidden/>
          </w:rPr>
          <w:instrText xml:space="preserve"> PAGEREF _Toc232181510 \h </w:instrText>
        </w:r>
        <w:r>
          <w:rPr>
            <w:noProof/>
            <w:webHidden/>
          </w:rPr>
        </w:r>
        <w:r>
          <w:rPr>
            <w:noProof/>
            <w:webHidden/>
          </w:rPr>
          <w:fldChar w:fldCharType="separate"/>
        </w:r>
        <w:r>
          <w:rPr>
            <w:noProof/>
            <w:webHidden/>
          </w:rPr>
          <w:t>8</w:t>
        </w:r>
        <w:r>
          <w:rPr>
            <w:noProof/>
            <w:webHidden/>
          </w:rPr>
          <w:fldChar w:fldCharType="end"/>
        </w:r>
      </w:hyperlink>
    </w:p>
    <w:p w14:paraId="0C0DF368" w14:textId="7BF3CAA5"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11" w:history="1">
        <w:r w:rsidRPr="001F5185">
          <w:rPr>
            <w:rStyle w:val="Hyperlink"/>
            <w:noProof/>
          </w:rPr>
          <w:t>INTRODUCTION: THE FIRST DISTINCTION</w:t>
        </w:r>
        <w:r>
          <w:rPr>
            <w:noProof/>
            <w:webHidden/>
          </w:rPr>
          <w:tab/>
        </w:r>
        <w:r>
          <w:rPr>
            <w:noProof/>
            <w:webHidden/>
          </w:rPr>
          <w:fldChar w:fldCharType="begin"/>
        </w:r>
        <w:r>
          <w:rPr>
            <w:noProof/>
            <w:webHidden/>
          </w:rPr>
          <w:instrText xml:space="preserve"> PAGEREF _Toc232181511 \h </w:instrText>
        </w:r>
        <w:r>
          <w:rPr>
            <w:noProof/>
            <w:webHidden/>
          </w:rPr>
        </w:r>
        <w:r>
          <w:rPr>
            <w:noProof/>
            <w:webHidden/>
          </w:rPr>
          <w:fldChar w:fldCharType="separate"/>
        </w:r>
        <w:r>
          <w:rPr>
            <w:noProof/>
            <w:webHidden/>
          </w:rPr>
          <w:t>18</w:t>
        </w:r>
        <w:r>
          <w:rPr>
            <w:noProof/>
            <w:webHidden/>
          </w:rPr>
          <w:fldChar w:fldCharType="end"/>
        </w:r>
      </w:hyperlink>
    </w:p>
    <w:p w14:paraId="0E3F89E4" w14:textId="16E89E04"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12" w:history="1">
        <w:r w:rsidRPr="001F5185">
          <w:rPr>
            <w:rStyle w:val="Hyperlink"/>
            <w:noProof/>
            <w:lang w:bidi="en-US"/>
          </w:rPr>
          <w:t>Where One Thing Becomes Everything</w:t>
        </w:r>
        <w:r>
          <w:rPr>
            <w:noProof/>
            <w:webHidden/>
          </w:rPr>
          <w:tab/>
        </w:r>
        <w:r>
          <w:rPr>
            <w:noProof/>
            <w:webHidden/>
          </w:rPr>
          <w:fldChar w:fldCharType="begin"/>
        </w:r>
        <w:r>
          <w:rPr>
            <w:noProof/>
            <w:webHidden/>
          </w:rPr>
          <w:instrText xml:space="preserve"> PAGEREF _Toc232181512 \h </w:instrText>
        </w:r>
        <w:r>
          <w:rPr>
            <w:noProof/>
            <w:webHidden/>
          </w:rPr>
        </w:r>
        <w:r>
          <w:rPr>
            <w:noProof/>
            <w:webHidden/>
          </w:rPr>
          <w:fldChar w:fldCharType="separate"/>
        </w:r>
        <w:r>
          <w:rPr>
            <w:noProof/>
            <w:webHidden/>
          </w:rPr>
          <w:t>18</w:t>
        </w:r>
        <w:r>
          <w:rPr>
            <w:noProof/>
            <w:webHidden/>
          </w:rPr>
          <w:fldChar w:fldCharType="end"/>
        </w:r>
      </w:hyperlink>
    </w:p>
    <w:p w14:paraId="3699B0A4" w14:textId="039FC5C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3" w:history="1">
        <w:r w:rsidRPr="001F5185">
          <w:rPr>
            <w:rStyle w:val="Hyperlink"/>
            <w:noProof/>
          </w:rPr>
          <w:t>THE UNIFICATION PROBLEM</w:t>
        </w:r>
        <w:r>
          <w:rPr>
            <w:noProof/>
            <w:webHidden/>
          </w:rPr>
          <w:tab/>
        </w:r>
        <w:r>
          <w:rPr>
            <w:noProof/>
            <w:webHidden/>
          </w:rPr>
          <w:fldChar w:fldCharType="begin"/>
        </w:r>
        <w:r>
          <w:rPr>
            <w:noProof/>
            <w:webHidden/>
          </w:rPr>
          <w:instrText xml:space="preserve"> PAGEREF _Toc232181513 \h </w:instrText>
        </w:r>
        <w:r>
          <w:rPr>
            <w:noProof/>
            <w:webHidden/>
          </w:rPr>
        </w:r>
        <w:r>
          <w:rPr>
            <w:noProof/>
            <w:webHidden/>
          </w:rPr>
          <w:fldChar w:fldCharType="separate"/>
        </w:r>
        <w:r>
          <w:rPr>
            <w:noProof/>
            <w:webHidden/>
          </w:rPr>
          <w:t>18</w:t>
        </w:r>
        <w:r>
          <w:rPr>
            <w:noProof/>
            <w:webHidden/>
          </w:rPr>
          <w:fldChar w:fldCharType="end"/>
        </w:r>
      </w:hyperlink>
    </w:p>
    <w:p w14:paraId="411A61FD" w14:textId="67167AB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4" w:history="1">
        <w:r w:rsidRPr="001F5185">
          <w:rPr>
            <w:rStyle w:val="Hyperlink"/>
            <w:noProof/>
          </w:rPr>
          <w:t>THE CONTRADICTION AT THE ORIGIN</w:t>
        </w:r>
        <w:r>
          <w:rPr>
            <w:noProof/>
            <w:webHidden/>
          </w:rPr>
          <w:tab/>
        </w:r>
        <w:r>
          <w:rPr>
            <w:noProof/>
            <w:webHidden/>
          </w:rPr>
          <w:fldChar w:fldCharType="begin"/>
        </w:r>
        <w:r>
          <w:rPr>
            <w:noProof/>
            <w:webHidden/>
          </w:rPr>
          <w:instrText xml:space="preserve"> PAGEREF _Toc232181514 \h </w:instrText>
        </w:r>
        <w:r>
          <w:rPr>
            <w:noProof/>
            <w:webHidden/>
          </w:rPr>
        </w:r>
        <w:r>
          <w:rPr>
            <w:noProof/>
            <w:webHidden/>
          </w:rPr>
          <w:fldChar w:fldCharType="separate"/>
        </w:r>
        <w:r>
          <w:rPr>
            <w:noProof/>
            <w:webHidden/>
          </w:rPr>
          <w:t>19</w:t>
        </w:r>
        <w:r>
          <w:rPr>
            <w:noProof/>
            <w:webHidden/>
          </w:rPr>
          <w:fldChar w:fldCharType="end"/>
        </w:r>
      </w:hyperlink>
    </w:p>
    <w:p w14:paraId="2C2DFBA8" w14:textId="14857C4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5" w:history="1">
        <w:r w:rsidRPr="001F5185">
          <w:rPr>
            <w:rStyle w:val="Hyperlink"/>
            <w:noProof/>
          </w:rPr>
          <w:t>THE CONSCIOUSNESS GAP</w:t>
        </w:r>
        <w:r>
          <w:rPr>
            <w:noProof/>
            <w:webHidden/>
          </w:rPr>
          <w:tab/>
        </w:r>
        <w:r>
          <w:rPr>
            <w:noProof/>
            <w:webHidden/>
          </w:rPr>
          <w:fldChar w:fldCharType="begin"/>
        </w:r>
        <w:r>
          <w:rPr>
            <w:noProof/>
            <w:webHidden/>
          </w:rPr>
          <w:instrText xml:space="preserve"> PAGEREF _Toc232181515 \h </w:instrText>
        </w:r>
        <w:r>
          <w:rPr>
            <w:noProof/>
            <w:webHidden/>
          </w:rPr>
        </w:r>
        <w:r>
          <w:rPr>
            <w:noProof/>
            <w:webHidden/>
          </w:rPr>
          <w:fldChar w:fldCharType="separate"/>
        </w:r>
        <w:r>
          <w:rPr>
            <w:noProof/>
            <w:webHidden/>
          </w:rPr>
          <w:t>20</w:t>
        </w:r>
        <w:r>
          <w:rPr>
            <w:noProof/>
            <w:webHidden/>
          </w:rPr>
          <w:fldChar w:fldCharType="end"/>
        </w:r>
      </w:hyperlink>
    </w:p>
    <w:p w14:paraId="7B1C2036" w14:textId="06F5969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6" w:history="1">
        <w:r w:rsidRPr="001F5185">
          <w:rPr>
            <w:rStyle w:val="Hyperlink"/>
            <w:noProof/>
          </w:rPr>
          <w:t>THE SIMPLEST POSSIBLE THING</w:t>
        </w:r>
        <w:r>
          <w:rPr>
            <w:noProof/>
            <w:webHidden/>
          </w:rPr>
          <w:tab/>
        </w:r>
        <w:r>
          <w:rPr>
            <w:noProof/>
            <w:webHidden/>
          </w:rPr>
          <w:fldChar w:fldCharType="begin"/>
        </w:r>
        <w:r>
          <w:rPr>
            <w:noProof/>
            <w:webHidden/>
          </w:rPr>
          <w:instrText xml:space="preserve"> PAGEREF _Toc232181516 \h </w:instrText>
        </w:r>
        <w:r>
          <w:rPr>
            <w:noProof/>
            <w:webHidden/>
          </w:rPr>
        </w:r>
        <w:r>
          <w:rPr>
            <w:noProof/>
            <w:webHidden/>
          </w:rPr>
          <w:fldChar w:fldCharType="separate"/>
        </w:r>
        <w:r>
          <w:rPr>
            <w:noProof/>
            <w:webHidden/>
          </w:rPr>
          <w:t>21</w:t>
        </w:r>
        <w:r>
          <w:rPr>
            <w:noProof/>
            <w:webHidden/>
          </w:rPr>
          <w:fldChar w:fldCharType="end"/>
        </w:r>
      </w:hyperlink>
    </w:p>
    <w:p w14:paraId="010CC310" w14:textId="020A153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7" w:history="1">
        <w:r w:rsidRPr="001F5185">
          <w:rPr>
            <w:rStyle w:val="Hyperlink"/>
            <w:noProof/>
          </w:rPr>
          <w:t>WHY THE SPHERE CARRIES INCOMPLETENESS</w:t>
        </w:r>
        <w:r>
          <w:rPr>
            <w:noProof/>
            <w:webHidden/>
          </w:rPr>
          <w:tab/>
        </w:r>
        <w:r>
          <w:rPr>
            <w:noProof/>
            <w:webHidden/>
          </w:rPr>
          <w:fldChar w:fldCharType="begin"/>
        </w:r>
        <w:r>
          <w:rPr>
            <w:noProof/>
            <w:webHidden/>
          </w:rPr>
          <w:instrText xml:space="preserve"> PAGEREF _Toc232181517 \h </w:instrText>
        </w:r>
        <w:r>
          <w:rPr>
            <w:noProof/>
            <w:webHidden/>
          </w:rPr>
        </w:r>
        <w:r>
          <w:rPr>
            <w:noProof/>
            <w:webHidden/>
          </w:rPr>
          <w:fldChar w:fldCharType="separate"/>
        </w:r>
        <w:r>
          <w:rPr>
            <w:noProof/>
            <w:webHidden/>
          </w:rPr>
          <w:t>21</w:t>
        </w:r>
        <w:r>
          <w:rPr>
            <w:noProof/>
            <w:webHidden/>
          </w:rPr>
          <w:fldChar w:fldCharType="end"/>
        </w:r>
      </w:hyperlink>
    </w:p>
    <w:p w14:paraId="61A3F1A3" w14:textId="68E7FA2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8" w:history="1">
        <w:r w:rsidRPr="001F5185">
          <w:rPr>
            <w:rStyle w:val="Hyperlink"/>
            <w:noProof/>
          </w:rPr>
          <w:t>WHY CONCEPTS HAVE ENERGY WITHOUT BEING COMPUTED</w:t>
        </w:r>
        <w:r>
          <w:rPr>
            <w:noProof/>
            <w:webHidden/>
          </w:rPr>
          <w:tab/>
        </w:r>
        <w:r>
          <w:rPr>
            <w:noProof/>
            <w:webHidden/>
          </w:rPr>
          <w:fldChar w:fldCharType="begin"/>
        </w:r>
        <w:r>
          <w:rPr>
            <w:noProof/>
            <w:webHidden/>
          </w:rPr>
          <w:instrText xml:space="preserve"> PAGEREF _Toc232181518 \h </w:instrText>
        </w:r>
        <w:r>
          <w:rPr>
            <w:noProof/>
            <w:webHidden/>
          </w:rPr>
        </w:r>
        <w:r>
          <w:rPr>
            <w:noProof/>
            <w:webHidden/>
          </w:rPr>
          <w:fldChar w:fldCharType="separate"/>
        </w:r>
        <w:r>
          <w:rPr>
            <w:noProof/>
            <w:webHidden/>
          </w:rPr>
          <w:t>22</w:t>
        </w:r>
        <w:r>
          <w:rPr>
            <w:noProof/>
            <w:webHidden/>
          </w:rPr>
          <w:fldChar w:fldCharType="end"/>
        </w:r>
      </w:hyperlink>
    </w:p>
    <w:p w14:paraId="6979D63A" w14:textId="05B8F41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19" w:history="1">
        <w:r w:rsidRPr="001F5185">
          <w:rPr>
            <w:rStyle w:val="Hyperlink"/>
            <w:noProof/>
          </w:rPr>
          <w:t>THE BINARY CONDITION AND CONSERVATION</w:t>
        </w:r>
        <w:r>
          <w:rPr>
            <w:noProof/>
            <w:webHidden/>
          </w:rPr>
          <w:tab/>
        </w:r>
        <w:r>
          <w:rPr>
            <w:noProof/>
            <w:webHidden/>
          </w:rPr>
          <w:fldChar w:fldCharType="begin"/>
        </w:r>
        <w:r>
          <w:rPr>
            <w:noProof/>
            <w:webHidden/>
          </w:rPr>
          <w:instrText xml:space="preserve"> PAGEREF _Toc232181519 \h </w:instrText>
        </w:r>
        <w:r>
          <w:rPr>
            <w:noProof/>
            <w:webHidden/>
          </w:rPr>
        </w:r>
        <w:r>
          <w:rPr>
            <w:noProof/>
            <w:webHidden/>
          </w:rPr>
          <w:fldChar w:fldCharType="separate"/>
        </w:r>
        <w:r>
          <w:rPr>
            <w:noProof/>
            <w:webHidden/>
          </w:rPr>
          <w:t>23</w:t>
        </w:r>
        <w:r>
          <w:rPr>
            <w:noProof/>
            <w:webHidden/>
          </w:rPr>
          <w:fldChar w:fldCharType="end"/>
        </w:r>
      </w:hyperlink>
    </w:p>
    <w:p w14:paraId="021C567A" w14:textId="78F88B6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0" w:history="1">
        <w:r w:rsidRPr="001F5185">
          <w:rPr>
            <w:rStyle w:val="Hyperlink"/>
            <w:noProof/>
          </w:rPr>
          <w:t>DUALITY, NON-DUALITY, AND THE FIRST DISTINCTION</w:t>
        </w:r>
        <w:r>
          <w:rPr>
            <w:noProof/>
            <w:webHidden/>
          </w:rPr>
          <w:tab/>
        </w:r>
        <w:r>
          <w:rPr>
            <w:noProof/>
            <w:webHidden/>
          </w:rPr>
          <w:fldChar w:fldCharType="begin"/>
        </w:r>
        <w:r>
          <w:rPr>
            <w:noProof/>
            <w:webHidden/>
          </w:rPr>
          <w:instrText xml:space="preserve"> PAGEREF _Toc232181520 \h </w:instrText>
        </w:r>
        <w:r>
          <w:rPr>
            <w:noProof/>
            <w:webHidden/>
          </w:rPr>
        </w:r>
        <w:r>
          <w:rPr>
            <w:noProof/>
            <w:webHidden/>
          </w:rPr>
          <w:fldChar w:fldCharType="separate"/>
        </w:r>
        <w:r>
          <w:rPr>
            <w:noProof/>
            <w:webHidden/>
          </w:rPr>
          <w:t>24</w:t>
        </w:r>
        <w:r>
          <w:rPr>
            <w:noProof/>
            <w:webHidden/>
          </w:rPr>
          <w:fldChar w:fldCharType="end"/>
        </w:r>
      </w:hyperlink>
    </w:p>
    <w:p w14:paraId="142E2CE9" w14:textId="3E0F912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1" w:history="1">
        <w:r w:rsidRPr="001F5185">
          <w:rPr>
            <w:rStyle w:val="Hyperlink"/>
            <w:noProof/>
          </w:rPr>
          <w:t>FIBONACCI, PHI, AND FORCED COMPLEXITY</w:t>
        </w:r>
        <w:r>
          <w:rPr>
            <w:noProof/>
            <w:webHidden/>
          </w:rPr>
          <w:tab/>
        </w:r>
        <w:r>
          <w:rPr>
            <w:noProof/>
            <w:webHidden/>
          </w:rPr>
          <w:fldChar w:fldCharType="begin"/>
        </w:r>
        <w:r>
          <w:rPr>
            <w:noProof/>
            <w:webHidden/>
          </w:rPr>
          <w:instrText xml:space="preserve"> PAGEREF _Toc232181521 \h </w:instrText>
        </w:r>
        <w:r>
          <w:rPr>
            <w:noProof/>
            <w:webHidden/>
          </w:rPr>
        </w:r>
        <w:r>
          <w:rPr>
            <w:noProof/>
            <w:webHidden/>
          </w:rPr>
          <w:fldChar w:fldCharType="separate"/>
        </w:r>
        <w:r>
          <w:rPr>
            <w:noProof/>
            <w:webHidden/>
          </w:rPr>
          <w:t>26</w:t>
        </w:r>
        <w:r>
          <w:rPr>
            <w:noProof/>
            <w:webHidden/>
          </w:rPr>
          <w:fldChar w:fldCharType="end"/>
        </w:r>
      </w:hyperlink>
    </w:p>
    <w:p w14:paraId="4A7DAF07" w14:textId="021B68D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2" w:history="1">
        <w:r w:rsidRPr="001F5185">
          <w:rPr>
            <w:rStyle w:val="Hyperlink"/>
            <w:noProof/>
          </w:rPr>
          <w:t>HEAT, GRADIENTS, AND STRUCTURE</w:t>
        </w:r>
        <w:r>
          <w:rPr>
            <w:noProof/>
            <w:webHidden/>
          </w:rPr>
          <w:tab/>
        </w:r>
        <w:r>
          <w:rPr>
            <w:noProof/>
            <w:webHidden/>
          </w:rPr>
          <w:fldChar w:fldCharType="begin"/>
        </w:r>
        <w:r>
          <w:rPr>
            <w:noProof/>
            <w:webHidden/>
          </w:rPr>
          <w:instrText xml:space="preserve"> PAGEREF _Toc232181522 \h </w:instrText>
        </w:r>
        <w:r>
          <w:rPr>
            <w:noProof/>
            <w:webHidden/>
          </w:rPr>
        </w:r>
        <w:r>
          <w:rPr>
            <w:noProof/>
            <w:webHidden/>
          </w:rPr>
          <w:fldChar w:fldCharType="separate"/>
        </w:r>
        <w:r>
          <w:rPr>
            <w:noProof/>
            <w:webHidden/>
          </w:rPr>
          <w:t>28</w:t>
        </w:r>
        <w:r>
          <w:rPr>
            <w:noProof/>
            <w:webHidden/>
          </w:rPr>
          <w:fldChar w:fldCharType="end"/>
        </w:r>
      </w:hyperlink>
    </w:p>
    <w:p w14:paraId="52B07BDB" w14:textId="378B24F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3" w:history="1">
        <w:r w:rsidRPr="001F5185">
          <w:rPr>
            <w:rStyle w:val="Hyperlink"/>
            <w:noProof/>
          </w:rPr>
          <w:t>WHAT THIS IS NOT CLAIMING</w:t>
        </w:r>
        <w:r>
          <w:rPr>
            <w:noProof/>
            <w:webHidden/>
          </w:rPr>
          <w:tab/>
        </w:r>
        <w:r>
          <w:rPr>
            <w:noProof/>
            <w:webHidden/>
          </w:rPr>
          <w:fldChar w:fldCharType="begin"/>
        </w:r>
        <w:r>
          <w:rPr>
            <w:noProof/>
            <w:webHidden/>
          </w:rPr>
          <w:instrText xml:space="preserve"> PAGEREF _Toc232181523 \h </w:instrText>
        </w:r>
        <w:r>
          <w:rPr>
            <w:noProof/>
            <w:webHidden/>
          </w:rPr>
        </w:r>
        <w:r>
          <w:rPr>
            <w:noProof/>
            <w:webHidden/>
          </w:rPr>
          <w:fldChar w:fldCharType="separate"/>
        </w:r>
        <w:r>
          <w:rPr>
            <w:noProof/>
            <w:webHidden/>
          </w:rPr>
          <w:t>30</w:t>
        </w:r>
        <w:r>
          <w:rPr>
            <w:noProof/>
            <w:webHidden/>
          </w:rPr>
          <w:fldChar w:fldCharType="end"/>
        </w:r>
      </w:hyperlink>
    </w:p>
    <w:p w14:paraId="578C5201" w14:textId="28B59B5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4" w:history="1">
        <w:r w:rsidRPr="001F5185">
          <w:rPr>
            <w:rStyle w:val="Hyperlink"/>
            <w:noProof/>
          </w:rPr>
          <w:t>THE CONVERGENCE PROPERTY</w:t>
        </w:r>
        <w:r>
          <w:rPr>
            <w:noProof/>
            <w:webHidden/>
          </w:rPr>
          <w:tab/>
        </w:r>
        <w:r>
          <w:rPr>
            <w:noProof/>
            <w:webHidden/>
          </w:rPr>
          <w:fldChar w:fldCharType="begin"/>
        </w:r>
        <w:r>
          <w:rPr>
            <w:noProof/>
            <w:webHidden/>
          </w:rPr>
          <w:instrText xml:space="preserve"> PAGEREF _Toc232181524 \h </w:instrText>
        </w:r>
        <w:r>
          <w:rPr>
            <w:noProof/>
            <w:webHidden/>
          </w:rPr>
        </w:r>
        <w:r>
          <w:rPr>
            <w:noProof/>
            <w:webHidden/>
          </w:rPr>
          <w:fldChar w:fldCharType="separate"/>
        </w:r>
        <w:r>
          <w:rPr>
            <w:noProof/>
            <w:webHidden/>
          </w:rPr>
          <w:t>31</w:t>
        </w:r>
        <w:r>
          <w:rPr>
            <w:noProof/>
            <w:webHidden/>
          </w:rPr>
          <w:fldChar w:fldCharType="end"/>
        </w:r>
      </w:hyperlink>
    </w:p>
    <w:p w14:paraId="3D32DB36" w14:textId="5F1C498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5" w:history="1">
        <w:r w:rsidRPr="001F5185">
          <w:rPr>
            <w:rStyle w:val="Hyperlink"/>
            <w:noProof/>
          </w:rPr>
          <w:t>WHAT THE FRAMEWORK RESOLVES</w:t>
        </w:r>
        <w:r>
          <w:rPr>
            <w:noProof/>
            <w:webHidden/>
          </w:rPr>
          <w:tab/>
        </w:r>
        <w:r>
          <w:rPr>
            <w:noProof/>
            <w:webHidden/>
          </w:rPr>
          <w:fldChar w:fldCharType="begin"/>
        </w:r>
        <w:r>
          <w:rPr>
            <w:noProof/>
            <w:webHidden/>
          </w:rPr>
          <w:instrText xml:space="preserve"> PAGEREF _Toc232181525 \h </w:instrText>
        </w:r>
        <w:r>
          <w:rPr>
            <w:noProof/>
            <w:webHidden/>
          </w:rPr>
        </w:r>
        <w:r>
          <w:rPr>
            <w:noProof/>
            <w:webHidden/>
          </w:rPr>
          <w:fldChar w:fldCharType="separate"/>
        </w:r>
        <w:r>
          <w:rPr>
            <w:noProof/>
            <w:webHidden/>
          </w:rPr>
          <w:t>33</w:t>
        </w:r>
        <w:r>
          <w:rPr>
            <w:noProof/>
            <w:webHidden/>
          </w:rPr>
          <w:fldChar w:fldCharType="end"/>
        </w:r>
      </w:hyperlink>
    </w:p>
    <w:p w14:paraId="63108134" w14:textId="73C15DF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6" w:history="1">
        <w:r w:rsidRPr="001F5185">
          <w:rPr>
            <w:rStyle w:val="Hyperlink"/>
            <w:noProof/>
          </w:rPr>
          <w:t>THE VALIDATION JOURNEY</w:t>
        </w:r>
        <w:r>
          <w:rPr>
            <w:noProof/>
            <w:webHidden/>
          </w:rPr>
          <w:tab/>
        </w:r>
        <w:r>
          <w:rPr>
            <w:noProof/>
            <w:webHidden/>
          </w:rPr>
          <w:fldChar w:fldCharType="begin"/>
        </w:r>
        <w:r>
          <w:rPr>
            <w:noProof/>
            <w:webHidden/>
          </w:rPr>
          <w:instrText xml:space="preserve"> PAGEREF _Toc232181526 \h </w:instrText>
        </w:r>
        <w:r>
          <w:rPr>
            <w:noProof/>
            <w:webHidden/>
          </w:rPr>
        </w:r>
        <w:r>
          <w:rPr>
            <w:noProof/>
            <w:webHidden/>
          </w:rPr>
          <w:fldChar w:fldCharType="separate"/>
        </w:r>
        <w:r>
          <w:rPr>
            <w:noProof/>
            <w:webHidden/>
          </w:rPr>
          <w:t>36</w:t>
        </w:r>
        <w:r>
          <w:rPr>
            <w:noProof/>
            <w:webHidden/>
          </w:rPr>
          <w:fldChar w:fldCharType="end"/>
        </w:r>
      </w:hyperlink>
    </w:p>
    <w:p w14:paraId="0B3998E3" w14:textId="4A6BF2A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7" w:history="1">
        <w:r w:rsidRPr="001F5185">
          <w:rPr>
            <w:rStyle w:val="Hyperlink"/>
            <w:noProof/>
          </w:rPr>
          <w:t>HOW TO USE THIS BOOK</w:t>
        </w:r>
        <w:r>
          <w:rPr>
            <w:noProof/>
            <w:webHidden/>
          </w:rPr>
          <w:tab/>
        </w:r>
        <w:r>
          <w:rPr>
            <w:noProof/>
            <w:webHidden/>
          </w:rPr>
          <w:fldChar w:fldCharType="begin"/>
        </w:r>
        <w:r>
          <w:rPr>
            <w:noProof/>
            <w:webHidden/>
          </w:rPr>
          <w:instrText xml:space="preserve"> PAGEREF _Toc232181527 \h </w:instrText>
        </w:r>
        <w:r>
          <w:rPr>
            <w:noProof/>
            <w:webHidden/>
          </w:rPr>
        </w:r>
        <w:r>
          <w:rPr>
            <w:noProof/>
            <w:webHidden/>
          </w:rPr>
          <w:fldChar w:fldCharType="separate"/>
        </w:r>
        <w:r>
          <w:rPr>
            <w:noProof/>
            <w:webHidden/>
          </w:rPr>
          <w:t>38</w:t>
        </w:r>
        <w:r>
          <w:rPr>
            <w:noProof/>
            <w:webHidden/>
          </w:rPr>
          <w:fldChar w:fldCharType="end"/>
        </w:r>
      </w:hyperlink>
    </w:p>
    <w:p w14:paraId="3BAAECA5" w14:textId="4D94F26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28" w:history="1">
        <w:r w:rsidRPr="001F5185">
          <w:rPr>
            <w:rStyle w:val="Hyperlink"/>
            <w:noProof/>
          </w:rPr>
          <w:t>STATE OF THE FRAMEWORK</w:t>
        </w:r>
        <w:r>
          <w:rPr>
            <w:noProof/>
            <w:webHidden/>
          </w:rPr>
          <w:tab/>
        </w:r>
        <w:r>
          <w:rPr>
            <w:noProof/>
            <w:webHidden/>
          </w:rPr>
          <w:fldChar w:fldCharType="begin"/>
        </w:r>
        <w:r>
          <w:rPr>
            <w:noProof/>
            <w:webHidden/>
          </w:rPr>
          <w:instrText xml:space="preserve"> PAGEREF _Toc232181528 \h </w:instrText>
        </w:r>
        <w:r>
          <w:rPr>
            <w:noProof/>
            <w:webHidden/>
          </w:rPr>
        </w:r>
        <w:r>
          <w:rPr>
            <w:noProof/>
            <w:webHidden/>
          </w:rPr>
          <w:fldChar w:fldCharType="separate"/>
        </w:r>
        <w:r>
          <w:rPr>
            <w:noProof/>
            <w:webHidden/>
          </w:rPr>
          <w:t>40</w:t>
        </w:r>
        <w:r>
          <w:rPr>
            <w:noProof/>
            <w:webHidden/>
          </w:rPr>
          <w:fldChar w:fldCharType="end"/>
        </w:r>
      </w:hyperlink>
    </w:p>
    <w:p w14:paraId="274547EA" w14:textId="3F18C11E"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29" w:history="1">
        <w:r w:rsidRPr="001F5185">
          <w:rPr>
            <w:rStyle w:val="Hyperlink"/>
            <w:noProof/>
          </w:rPr>
          <w:t>Element 1: Reality is Fundamentally Relational</w:t>
        </w:r>
        <w:r>
          <w:rPr>
            <w:noProof/>
            <w:webHidden/>
          </w:rPr>
          <w:tab/>
        </w:r>
        <w:r>
          <w:rPr>
            <w:noProof/>
            <w:webHidden/>
          </w:rPr>
          <w:fldChar w:fldCharType="begin"/>
        </w:r>
        <w:r>
          <w:rPr>
            <w:noProof/>
            <w:webHidden/>
          </w:rPr>
          <w:instrText xml:space="preserve"> PAGEREF _Toc232181529 \h </w:instrText>
        </w:r>
        <w:r>
          <w:rPr>
            <w:noProof/>
            <w:webHidden/>
          </w:rPr>
        </w:r>
        <w:r>
          <w:rPr>
            <w:noProof/>
            <w:webHidden/>
          </w:rPr>
          <w:fldChar w:fldCharType="separate"/>
        </w:r>
        <w:r>
          <w:rPr>
            <w:noProof/>
            <w:webHidden/>
          </w:rPr>
          <w:t>41</w:t>
        </w:r>
        <w:r>
          <w:rPr>
            <w:noProof/>
            <w:webHidden/>
          </w:rPr>
          <w:fldChar w:fldCharType="end"/>
        </w:r>
      </w:hyperlink>
    </w:p>
    <w:p w14:paraId="27E4AAE9" w14:textId="536FC576"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30" w:history="1">
        <w:r w:rsidRPr="001F5185">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_Toc232181530 \h </w:instrText>
        </w:r>
        <w:r>
          <w:rPr>
            <w:noProof/>
            <w:webHidden/>
          </w:rPr>
        </w:r>
        <w:r>
          <w:rPr>
            <w:noProof/>
            <w:webHidden/>
          </w:rPr>
          <w:fldChar w:fldCharType="separate"/>
        </w:r>
        <w:r>
          <w:rPr>
            <w:noProof/>
            <w:webHidden/>
          </w:rPr>
          <w:t>41</w:t>
        </w:r>
        <w:r>
          <w:rPr>
            <w:noProof/>
            <w:webHidden/>
          </w:rPr>
          <w:fldChar w:fldCharType="end"/>
        </w:r>
      </w:hyperlink>
    </w:p>
    <w:p w14:paraId="0A7D6A64" w14:textId="002EE01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1" w:history="1">
        <w:r w:rsidRPr="001F5185">
          <w:rPr>
            <w:rStyle w:val="Hyperlink"/>
            <w:noProof/>
          </w:rPr>
          <w:t>WHAT PHYSICS THOUGHT IT KNEW</w:t>
        </w:r>
        <w:r>
          <w:rPr>
            <w:noProof/>
            <w:webHidden/>
          </w:rPr>
          <w:tab/>
        </w:r>
        <w:r>
          <w:rPr>
            <w:noProof/>
            <w:webHidden/>
          </w:rPr>
          <w:fldChar w:fldCharType="begin"/>
        </w:r>
        <w:r>
          <w:rPr>
            <w:noProof/>
            <w:webHidden/>
          </w:rPr>
          <w:instrText xml:space="preserve"> PAGEREF _Toc232181531 \h </w:instrText>
        </w:r>
        <w:r>
          <w:rPr>
            <w:noProof/>
            <w:webHidden/>
          </w:rPr>
        </w:r>
        <w:r>
          <w:rPr>
            <w:noProof/>
            <w:webHidden/>
          </w:rPr>
          <w:fldChar w:fldCharType="separate"/>
        </w:r>
        <w:r>
          <w:rPr>
            <w:noProof/>
            <w:webHidden/>
          </w:rPr>
          <w:t>42</w:t>
        </w:r>
        <w:r>
          <w:rPr>
            <w:noProof/>
            <w:webHidden/>
          </w:rPr>
          <w:fldChar w:fldCharType="end"/>
        </w:r>
      </w:hyperlink>
    </w:p>
    <w:p w14:paraId="08672538" w14:textId="39E0951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2" w:history="1">
        <w:r w:rsidRPr="001F5185">
          <w:rPr>
            <w:rStyle w:val="Hyperlink"/>
            <w:noProof/>
          </w:rPr>
          <w:t>THE RELATIONAL REVOLUTION</w:t>
        </w:r>
        <w:r>
          <w:rPr>
            <w:noProof/>
            <w:webHidden/>
          </w:rPr>
          <w:tab/>
        </w:r>
        <w:r>
          <w:rPr>
            <w:noProof/>
            <w:webHidden/>
          </w:rPr>
          <w:fldChar w:fldCharType="begin"/>
        </w:r>
        <w:r>
          <w:rPr>
            <w:noProof/>
            <w:webHidden/>
          </w:rPr>
          <w:instrText xml:space="preserve"> PAGEREF _Toc232181532 \h </w:instrText>
        </w:r>
        <w:r>
          <w:rPr>
            <w:noProof/>
            <w:webHidden/>
          </w:rPr>
        </w:r>
        <w:r>
          <w:rPr>
            <w:noProof/>
            <w:webHidden/>
          </w:rPr>
          <w:fldChar w:fldCharType="separate"/>
        </w:r>
        <w:r>
          <w:rPr>
            <w:noProof/>
            <w:webHidden/>
          </w:rPr>
          <w:t>46</w:t>
        </w:r>
        <w:r>
          <w:rPr>
            <w:noProof/>
            <w:webHidden/>
          </w:rPr>
          <w:fldChar w:fldCharType="end"/>
        </w:r>
      </w:hyperlink>
    </w:p>
    <w:p w14:paraId="780B933B" w14:textId="25D9F6B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3" w:history="1">
        <w:r w:rsidRPr="001F5185">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_Toc232181533 \h </w:instrText>
        </w:r>
        <w:r>
          <w:rPr>
            <w:noProof/>
            <w:webHidden/>
          </w:rPr>
        </w:r>
        <w:r>
          <w:rPr>
            <w:noProof/>
            <w:webHidden/>
          </w:rPr>
          <w:fldChar w:fldCharType="separate"/>
        </w:r>
        <w:r>
          <w:rPr>
            <w:noProof/>
            <w:webHidden/>
          </w:rPr>
          <w:t>48</w:t>
        </w:r>
        <w:r>
          <w:rPr>
            <w:noProof/>
            <w:webHidden/>
          </w:rPr>
          <w:fldChar w:fldCharType="end"/>
        </w:r>
      </w:hyperlink>
    </w:p>
    <w:p w14:paraId="6F1C3FFB" w14:textId="0838FFD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4" w:history="1">
        <w:r w:rsidRPr="001F5185">
          <w:rPr>
            <w:rStyle w:val="Hyperlink"/>
            <w:noProof/>
          </w:rPr>
          <w:t>THE SCIENTIFIC EVIDENCE</w:t>
        </w:r>
        <w:r>
          <w:rPr>
            <w:noProof/>
            <w:webHidden/>
          </w:rPr>
          <w:tab/>
        </w:r>
        <w:r>
          <w:rPr>
            <w:noProof/>
            <w:webHidden/>
          </w:rPr>
          <w:fldChar w:fldCharType="begin"/>
        </w:r>
        <w:r>
          <w:rPr>
            <w:noProof/>
            <w:webHidden/>
          </w:rPr>
          <w:instrText xml:space="preserve"> PAGEREF _Toc232181534 \h </w:instrText>
        </w:r>
        <w:r>
          <w:rPr>
            <w:noProof/>
            <w:webHidden/>
          </w:rPr>
        </w:r>
        <w:r>
          <w:rPr>
            <w:noProof/>
            <w:webHidden/>
          </w:rPr>
          <w:fldChar w:fldCharType="separate"/>
        </w:r>
        <w:r>
          <w:rPr>
            <w:noProof/>
            <w:webHidden/>
          </w:rPr>
          <w:t>51</w:t>
        </w:r>
        <w:r>
          <w:rPr>
            <w:noProof/>
            <w:webHidden/>
          </w:rPr>
          <w:fldChar w:fldCharType="end"/>
        </w:r>
      </w:hyperlink>
    </w:p>
    <w:p w14:paraId="29CF82A3" w14:textId="599CB62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5" w:history="1">
        <w:r w:rsidRPr="001F5185">
          <w:rPr>
            <w:rStyle w:val="Hyperlink"/>
            <w:noProof/>
          </w:rPr>
          <w:t>WHY THIS CHANGES EVERYTHING</w:t>
        </w:r>
        <w:r>
          <w:rPr>
            <w:noProof/>
            <w:webHidden/>
          </w:rPr>
          <w:tab/>
        </w:r>
        <w:r>
          <w:rPr>
            <w:noProof/>
            <w:webHidden/>
          </w:rPr>
          <w:fldChar w:fldCharType="begin"/>
        </w:r>
        <w:r>
          <w:rPr>
            <w:noProof/>
            <w:webHidden/>
          </w:rPr>
          <w:instrText xml:space="preserve"> PAGEREF _Toc232181535 \h </w:instrText>
        </w:r>
        <w:r>
          <w:rPr>
            <w:noProof/>
            <w:webHidden/>
          </w:rPr>
        </w:r>
        <w:r>
          <w:rPr>
            <w:noProof/>
            <w:webHidden/>
          </w:rPr>
          <w:fldChar w:fldCharType="separate"/>
        </w:r>
        <w:r>
          <w:rPr>
            <w:noProof/>
            <w:webHidden/>
          </w:rPr>
          <w:t>52</w:t>
        </w:r>
        <w:r>
          <w:rPr>
            <w:noProof/>
            <w:webHidden/>
          </w:rPr>
          <w:fldChar w:fldCharType="end"/>
        </w:r>
      </w:hyperlink>
    </w:p>
    <w:p w14:paraId="18D363D6" w14:textId="31EBE3F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6" w:history="1">
        <w:r w:rsidRPr="001F5185">
          <w:rPr>
            <w:rStyle w:val="Hyperlink"/>
            <w:noProof/>
          </w:rPr>
          <w:t>A CRITICAL QUESTION EMERGES</w:t>
        </w:r>
        <w:r>
          <w:rPr>
            <w:noProof/>
            <w:webHidden/>
          </w:rPr>
          <w:tab/>
        </w:r>
        <w:r>
          <w:rPr>
            <w:noProof/>
            <w:webHidden/>
          </w:rPr>
          <w:fldChar w:fldCharType="begin"/>
        </w:r>
        <w:r>
          <w:rPr>
            <w:noProof/>
            <w:webHidden/>
          </w:rPr>
          <w:instrText xml:space="preserve"> PAGEREF _Toc232181536 \h </w:instrText>
        </w:r>
        <w:r>
          <w:rPr>
            <w:noProof/>
            <w:webHidden/>
          </w:rPr>
        </w:r>
        <w:r>
          <w:rPr>
            <w:noProof/>
            <w:webHidden/>
          </w:rPr>
          <w:fldChar w:fldCharType="separate"/>
        </w:r>
        <w:r>
          <w:rPr>
            <w:noProof/>
            <w:webHidden/>
          </w:rPr>
          <w:t>53</w:t>
        </w:r>
        <w:r>
          <w:rPr>
            <w:noProof/>
            <w:webHidden/>
          </w:rPr>
          <w:fldChar w:fldCharType="end"/>
        </w:r>
      </w:hyperlink>
    </w:p>
    <w:p w14:paraId="00A9BA33" w14:textId="09A06615"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37" w:history="1">
        <w:r w:rsidRPr="001F5185">
          <w:rPr>
            <w:rStyle w:val="Hyperlink"/>
            <w:noProof/>
          </w:rPr>
          <w:t>Element 2: Landauer Principle Physical Information</w:t>
        </w:r>
        <w:r>
          <w:rPr>
            <w:noProof/>
            <w:webHidden/>
          </w:rPr>
          <w:tab/>
        </w:r>
        <w:r>
          <w:rPr>
            <w:noProof/>
            <w:webHidden/>
          </w:rPr>
          <w:fldChar w:fldCharType="begin"/>
        </w:r>
        <w:r>
          <w:rPr>
            <w:noProof/>
            <w:webHidden/>
          </w:rPr>
          <w:instrText xml:space="preserve"> PAGEREF _Toc232181537 \h </w:instrText>
        </w:r>
        <w:r>
          <w:rPr>
            <w:noProof/>
            <w:webHidden/>
          </w:rPr>
        </w:r>
        <w:r>
          <w:rPr>
            <w:noProof/>
            <w:webHidden/>
          </w:rPr>
          <w:fldChar w:fldCharType="separate"/>
        </w:r>
        <w:r>
          <w:rPr>
            <w:noProof/>
            <w:webHidden/>
          </w:rPr>
          <w:t>56</w:t>
        </w:r>
        <w:r>
          <w:rPr>
            <w:noProof/>
            <w:webHidden/>
          </w:rPr>
          <w:fldChar w:fldCharType="end"/>
        </w:r>
      </w:hyperlink>
    </w:p>
    <w:p w14:paraId="0A58E583" w14:textId="5C471F80"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38" w:history="1">
        <w:r w:rsidRPr="001F5185">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_Toc232181538 \h </w:instrText>
        </w:r>
        <w:r>
          <w:rPr>
            <w:noProof/>
            <w:webHidden/>
          </w:rPr>
        </w:r>
        <w:r>
          <w:rPr>
            <w:noProof/>
            <w:webHidden/>
          </w:rPr>
          <w:fldChar w:fldCharType="separate"/>
        </w:r>
        <w:r>
          <w:rPr>
            <w:noProof/>
            <w:webHidden/>
          </w:rPr>
          <w:t>56</w:t>
        </w:r>
        <w:r>
          <w:rPr>
            <w:noProof/>
            <w:webHidden/>
          </w:rPr>
          <w:fldChar w:fldCharType="end"/>
        </w:r>
      </w:hyperlink>
    </w:p>
    <w:p w14:paraId="0F6981CD" w14:textId="4E48130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39" w:history="1">
        <w:r w:rsidRPr="001F5185">
          <w:rPr>
            <w:rStyle w:val="Hyperlink"/>
            <w:noProof/>
          </w:rPr>
          <w:t>WHAT PHYSICS PREVIOUSLY ASSUMED</w:t>
        </w:r>
        <w:r>
          <w:rPr>
            <w:noProof/>
            <w:webHidden/>
          </w:rPr>
          <w:tab/>
        </w:r>
        <w:r>
          <w:rPr>
            <w:noProof/>
            <w:webHidden/>
          </w:rPr>
          <w:fldChar w:fldCharType="begin"/>
        </w:r>
        <w:r>
          <w:rPr>
            <w:noProof/>
            <w:webHidden/>
          </w:rPr>
          <w:instrText xml:space="preserve"> PAGEREF _Toc232181539 \h </w:instrText>
        </w:r>
        <w:r>
          <w:rPr>
            <w:noProof/>
            <w:webHidden/>
          </w:rPr>
        </w:r>
        <w:r>
          <w:rPr>
            <w:noProof/>
            <w:webHidden/>
          </w:rPr>
          <w:fldChar w:fldCharType="separate"/>
        </w:r>
        <w:r>
          <w:rPr>
            <w:noProof/>
            <w:webHidden/>
          </w:rPr>
          <w:t>57</w:t>
        </w:r>
        <w:r>
          <w:rPr>
            <w:noProof/>
            <w:webHidden/>
          </w:rPr>
          <w:fldChar w:fldCharType="end"/>
        </w:r>
      </w:hyperlink>
    </w:p>
    <w:p w14:paraId="5DA53EB8" w14:textId="644137A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0" w:history="1">
        <w:r w:rsidRPr="001F5185">
          <w:rPr>
            <w:rStyle w:val="Hyperlink"/>
            <w:noProof/>
          </w:rPr>
          <w:t>LANDAUER’S PRINCIPLE: THE FOUNDATION</w:t>
        </w:r>
        <w:r>
          <w:rPr>
            <w:noProof/>
            <w:webHidden/>
          </w:rPr>
          <w:tab/>
        </w:r>
        <w:r>
          <w:rPr>
            <w:noProof/>
            <w:webHidden/>
          </w:rPr>
          <w:fldChar w:fldCharType="begin"/>
        </w:r>
        <w:r>
          <w:rPr>
            <w:noProof/>
            <w:webHidden/>
          </w:rPr>
          <w:instrText xml:space="preserve"> PAGEREF _Toc232181540 \h </w:instrText>
        </w:r>
        <w:r>
          <w:rPr>
            <w:noProof/>
            <w:webHidden/>
          </w:rPr>
        </w:r>
        <w:r>
          <w:rPr>
            <w:noProof/>
            <w:webHidden/>
          </w:rPr>
          <w:fldChar w:fldCharType="separate"/>
        </w:r>
        <w:r>
          <w:rPr>
            <w:noProof/>
            <w:webHidden/>
          </w:rPr>
          <w:t>58</w:t>
        </w:r>
        <w:r>
          <w:rPr>
            <w:noProof/>
            <w:webHidden/>
          </w:rPr>
          <w:fldChar w:fldCharType="end"/>
        </w:r>
      </w:hyperlink>
    </w:p>
    <w:p w14:paraId="2764059B" w14:textId="7FC63B4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1" w:history="1">
        <w:r w:rsidRPr="001F5185">
          <w:rPr>
            <w:rStyle w:val="Hyperlink"/>
            <w:noProof/>
          </w:rPr>
          <w:t>CONSERVATION LAWS UNITE</w:t>
        </w:r>
        <w:r>
          <w:rPr>
            <w:noProof/>
            <w:webHidden/>
          </w:rPr>
          <w:tab/>
        </w:r>
        <w:r>
          <w:rPr>
            <w:noProof/>
            <w:webHidden/>
          </w:rPr>
          <w:fldChar w:fldCharType="begin"/>
        </w:r>
        <w:r>
          <w:rPr>
            <w:noProof/>
            <w:webHidden/>
          </w:rPr>
          <w:instrText xml:space="preserve"> PAGEREF _Toc232181541 \h </w:instrText>
        </w:r>
        <w:r>
          <w:rPr>
            <w:noProof/>
            <w:webHidden/>
          </w:rPr>
        </w:r>
        <w:r>
          <w:rPr>
            <w:noProof/>
            <w:webHidden/>
          </w:rPr>
          <w:fldChar w:fldCharType="separate"/>
        </w:r>
        <w:r>
          <w:rPr>
            <w:noProof/>
            <w:webHidden/>
          </w:rPr>
          <w:t>60</w:t>
        </w:r>
        <w:r>
          <w:rPr>
            <w:noProof/>
            <w:webHidden/>
          </w:rPr>
          <w:fldChar w:fldCharType="end"/>
        </w:r>
      </w:hyperlink>
    </w:p>
    <w:p w14:paraId="4337C48E" w14:textId="4DF4085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2" w:history="1">
        <w:r w:rsidRPr="001F5185">
          <w:rPr>
            <w:rStyle w:val="Hyperlink"/>
            <w:noProof/>
          </w:rPr>
          <w:t>THE DEMON THAT COULDN’T CHEAT</w:t>
        </w:r>
        <w:r>
          <w:rPr>
            <w:noProof/>
            <w:webHidden/>
          </w:rPr>
          <w:tab/>
        </w:r>
        <w:r>
          <w:rPr>
            <w:noProof/>
            <w:webHidden/>
          </w:rPr>
          <w:fldChar w:fldCharType="begin"/>
        </w:r>
        <w:r>
          <w:rPr>
            <w:noProof/>
            <w:webHidden/>
          </w:rPr>
          <w:instrText xml:space="preserve"> PAGEREF _Toc232181542 \h </w:instrText>
        </w:r>
        <w:r>
          <w:rPr>
            <w:noProof/>
            <w:webHidden/>
          </w:rPr>
        </w:r>
        <w:r>
          <w:rPr>
            <w:noProof/>
            <w:webHidden/>
          </w:rPr>
          <w:fldChar w:fldCharType="separate"/>
        </w:r>
        <w:r>
          <w:rPr>
            <w:noProof/>
            <w:webHidden/>
          </w:rPr>
          <w:t>62</w:t>
        </w:r>
        <w:r>
          <w:rPr>
            <w:noProof/>
            <w:webHidden/>
          </w:rPr>
          <w:fldChar w:fldCharType="end"/>
        </w:r>
      </w:hyperlink>
    </w:p>
    <w:p w14:paraId="4D7C4CBC" w14:textId="77A9CA8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3" w:history="1">
        <w:r w:rsidRPr="001F5185">
          <w:rPr>
            <w:rStyle w:val="Hyperlink"/>
            <w:noProof/>
          </w:rPr>
          <w:t>EXPERIMENTAL CONFIRMATION</w:t>
        </w:r>
        <w:r>
          <w:rPr>
            <w:noProof/>
            <w:webHidden/>
          </w:rPr>
          <w:tab/>
        </w:r>
        <w:r>
          <w:rPr>
            <w:noProof/>
            <w:webHidden/>
          </w:rPr>
          <w:fldChar w:fldCharType="begin"/>
        </w:r>
        <w:r>
          <w:rPr>
            <w:noProof/>
            <w:webHidden/>
          </w:rPr>
          <w:instrText xml:space="preserve"> PAGEREF _Toc232181543 \h </w:instrText>
        </w:r>
        <w:r>
          <w:rPr>
            <w:noProof/>
            <w:webHidden/>
          </w:rPr>
        </w:r>
        <w:r>
          <w:rPr>
            <w:noProof/>
            <w:webHidden/>
          </w:rPr>
          <w:fldChar w:fldCharType="separate"/>
        </w:r>
        <w:r>
          <w:rPr>
            <w:noProof/>
            <w:webHidden/>
          </w:rPr>
          <w:t>63</w:t>
        </w:r>
        <w:r>
          <w:rPr>
            <w:noProof/>
            <w:webHidden/>
          </w:rPr>
          <w:fldChar w:fldCharType="end"/>
        </w:r>
      </w:hyperlink>
    </w:p>
    <w:p w14:paraId="34989746" w14:textId="771AAD5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4" w:history="1">
        <w:r w:rsidRPr="001F5185">
          <w:rPr>
            <w:rStyle w:val="Hyperlink"/>
            <w:noProof/>
          </w:rPr>
          <w:t>RESEARCH FRONTIERS</w:t>
        </w:r>
        <w:r>
          <w:rPr>
            <w:noProof/>
            <w:webHidden/>
          </w:rPr>
          <w:tab/>
        </w:r>
        <w:r>
          <w:rPr>
            <w:noProof/>
            <w:webHidden/>
          </w:rPr>
          <w:fldChar w:fldCharType="begin"/>
        </w:r>
        <w:r>
          <w:rPr>
            <w:noProof/>
            <w:webHidden/>
          </w:rPr>
          <w:instrText xml:space="preserve"> PAGEREF _Toc232181544 \h </w:instrText>
        </w:r>
        <w:r>
          <w:rPr>
            <w:noProof/>
            <w:webHidden/>
          </w:rPr>
        </w:r>
        <w:r>
          <w:rPr>
            <w:noProof/>
            <w:webHidden/>
          </w:rPr>
          <w:fldChar w:fldCharType="separate"/>
        </w:r>
        <w:r>
          <w:rPr>
            <w:noProof/>
            <w:webHidden/>
          </w:rPr>
          <w:t>64</w:t>
        </w:r>
        <w:r>
          <w:rPr>
            <w:noProof/>
            <w:webHidden/>
          </w:rPr>
          <w:fldChar w:fldCharType="end"/>
        </w:r>
      </w:hyperlink>
    </w:p>
    <w:p w14:paraId="5CF01D23" w14:textId="1213680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5" w:history="1">
        <w:r w:rsidRPr="001F5185">
          <w:rPr>
            <w:rStyle w:val="Hyperlink"/>
            <w:noProof/>
          </w:rPr>
          <w:t>FROM THOUGHTS TO STARS</w:t>
        </w:r>
        <w:r>
          <w:rPr>
            <w:noProof/>
            <w:webHidden/>
          </w:rPr>
          <w:tab/>
        </w:r>
        <w:r>
          <w:rPr>
            <w:noProof/>
            <w:webHidden/>
          </w:rPr>
          <w:fldChar w:fldCharType="begin"/>
        </w:r>
        <w:r>
          <w:rPr>
            <w:noProof/>
            <w:webHidden/>
          </w:rPr>
          <w:instrText xml:space="preserve"> PAGEREF _Toc232181545 \h </w:instrText>
        </w:r>
        <w:r>
          <w:rPr>
            <w:noProof/>
            <w:webHidden/>
          </w:rPr>
        </w:r>
        <w:r>
          <w:rPr>
            <w:noProof/>
            <w:webHidden/>
          </w:rPr>
          <w:fldChar w:fldCharType="separate"/>
        </w:r>
        <w:r>
          <w:rPr>
            <w:noProof/>
            <w:webHidden/>
          </w:rPr>
          <w:t>66</w:t>
        </w:r>
        <w:r>
          <w:rPr>
            <w:noProof/>
            <w:webHidden/>
          </w:rPr>
          <w:fldChar w:fldCharType="end"/>
        </w:r>
      </w:hyperlink>
    </w:p>
    <w:p w14:paraId="029AB736" w14:textId="48465CF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6" w:history="1">
        <w:r w:rsidRPr="001F5185">
          <w:rPr>
            <w:rStyle w:val="Hyperlink"/>
            <w:noProof/>
          </w:rPr>
          <w:t>LOOKING FORWARD</w:t>
        </w:r>
        <w:r>
          <w:rPr>
            <w:noProof/>
            <w:webHidden/>
          </w:rPr>
          <w:tab/>
        </w:r>
        <w:r>
          <w:rPr>
            <w:noProof/>
            <w:webHidden/>
          </w:rPr>
          <w:fldChar w:fldCharType="begin"/>
        </w:r>
        <w:r>
          <w:rPr>
            <w:noProof/>
            <w:webHidden/>
          </w:rPr>
          <w:instrText xml:space="preserve"> PAGEREF _Toc232181546 \h </w:instrText>
        </w:r>
        <w:r>
          <w:rPr>
            <w:noProof/>
            <w:webHidden/>
          </w:rPr>
        </w:r>
        <w:r>
          <w:rPr>
            <w:noProof/>
            <w:webHidden/>
          </w:rPr>
          <w:fldChar w:fldCharType="separate"/>
        </w:r>
        <w:r>
          <w:rPr>
            <w:noProof/>
            <w:webHidden/>
          </w:rPr>
          <w:t>68</w:t>
        </w:r>
        <w:r>
          <w:rPr>
            <w:noProof/>
            <w:webHidden/>
          </w:rPr>
          <w:fldChar w:fldCharType="end"/>
        </w:r>
      </w:hyperlink>
    </w:p>
    <w:p w14:paraId="047350E3" w14:textId="34F3BD59"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47" w:history="1">
        <w:r w:rsidRPr="001F5185">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_Toc232181547 \h </w:instrText>
        </w:r>
        <w:r>
          <w:rPr>
            <w:noProof/>
            <w:webHidden/>
          </w:rPr>
        </w:r>
        <w:r>
          <w:rPr>
            <w:noProof/>
            <w:webHidden/>
          </w:rPr>
          <w:fldChar w:fldCharType="separate"/>
        </w:r>
        <w:r>
          <w:rPr>
            <w:noProof/>
            <w:webHidden/>
          </w:rPr>
          <w:t>70</w:t>
        </w:r>
        <w:r>
          <w:rPr>
            <w:noProof/>
            <w:webHidden/>
          </w:rPr>
          <w:fldChar w:fldCharType="end"/>
        </w:r>
      </w:hyperlink>
    </w:p>
    <w:p w14:paraId="56F2C5C5" w14:textId="5B4C9072"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48" w:history="1">
        <w:r w:rsidRPr="001F5185">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_Toc232181548 \h </w:instrText>
        </w:r>
        <w:r>
          <w:rPr>
            <w:noProof/>
            <w:webHidden/>
          </w:rPr>
        </w:r>
        <w:r>
          <w:rPr>
            <w:noProof/>
            <w:webHidden/>
          </w:rPr>
          <w:fldChar w:fldCharType="separate"/>
        </w:r>
        <w:r>
          <w:rPr>
            <w:noProof/>
            <w:webHidden/>
          </w:rPr>
          <w:t>70</w:t>
        </w:r>
        <w:r>
          <w:rPr>
            <w:noProof/>
            <w:webHidden/>
          </w:rPr>
          <w:fldChar w:fldCharType="end"/>
        </w:r>
      </w:hyperlink>
    </w:p>
    <w:p w14:paraId="3A99F4F8" w14:textId="0DDA3B6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49" w:history="1">
        <w:r w:rsidRPr="001F5185">
          <w:rPr>
            <w:rStyle w:val="Hyperlink"/>
            <w:noProof/>
          </w:rPr>
          <w:t>WHAT PHYSICS PREVIOUSLY ASSUMED</w:t>
        </w:r>
        <w:r>
          <w:rPr>
            <w:noProof/>
            <w:webHidden/>
          </w:rPr>
          <w:tab/>
        </w:r>
        <w:r>
          <w:rPr>
            <w:noProof/>
            <w:webHidden/>
          </w:rPr>
          <w:fldChar w:fldCharType="begin"/>
        </w:r>
        <w:r>
          <w:rPr>
            <w:noProof/>
            <w:webHidden/>
          </w:rPr>
          <w:instrText xml:space="preserve"> PAGEREF _Toc232181549 \h </w:instrText>
        </w:r>
        <w:r>
          <w:rPr>
            <w:noProof/>
            <w:webHidden/>
          </w:rPr>
        </w:r>
        <w:r>
          <w:rPr>
            <w:noProof/>
            <w:webHidden/>
          </w:rPr>
          <w:fldChar w:fldCharType="separate"/>
        </w:r>
        <w:r>
          <w:rPr>
            <w:noProof/>
            <w:webHidden/>
          </w:rPr>
          <w:t>71</w:t>
        </w:r>
        <w:r>
          <w:rPr>
            <w:noProof/>
            <w:webHidden/>
          </w:rPr>
          <w:fldChar w:fldCharType="end"/>
        </w:r>
      </w:hyperlink>
    </w:p>
    <w:p w14:paraId="3F57938D" w14:textId="1E75B3C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0" w:history="1">
        <w:r w:rsidRPr="001F5185">
          <w:rPr>
            <w:rStyle w:val="Hyperlink"/>
            <w:noProof/>
          </w:rPr>
          <w:t>THE LOGICAL CHAIN</w:t>
        </w:r>
        <w:r>
          <w:rPr>
            <w:noProof/>
            <w:webHidden/>
          </w:rPr>
          <w:tab/>
        </w:r>
        <w:r>
          <w:rPr>
            <w:noProof/>
            <w:webHidden/>
          </w:rPr>
          <w:fldChar w:fldCharType="begin"/>
        </w:r>
        <w:r>
          <w:rPr>
            <w:noProof/>
            <w:webHidden/>
          </w:rPr>
          <w:instrText xml:space="preserve"> PAGEREF _Toc232181550 \h </w:instrText>
        </w:r>
        <w:r>
          <w:rPr>
            <w:noProof/>
            <w:webHidden/>
          </w:rPr>
        </w:r>
        <w:r>
          <w:rPr>
            <w:noProof/>
            <w:webHidden/>
          </w:rPr>
          <w:fldChar w:fldCharType="separate"/>
        </w:r>
        <w:r>
          <w:rPr>
            <w:noProof/>
            <w:webHidden/>
          </w:rPr>
          <w:t>72</w:t>
        </w:r>
        <w:r>
          <w:rPr>
            <w:noProof/>
            <w:webHidden/>
          </w:rPr>
          <w:fldChar w:fldCharType="end"/>
        </w:r>
      </w:hyperlink>
    </w:p>
    <w:p w14:paraId="1DC470AD" w14:textId="112282A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1" w:history="1">
        <w:r w:rsidRPr="001F5185">
          <w:rPr>
            <w:rStyle w:val="Hyperlink"/>
            <w:noProof/>
          </w:rPr>
          <w:t>FROM ATOMS TO LIVING SYSTEMS</w:t>
        </w:r>
        <w:r>
          <w:rPr>
            <w:noProof/>
            <w:webHidden/>
          </w:rPr>
          <w:tab/>
        </w:r>
        <w:r>
          <w:rPr>
            <w:noProof/>
            <w:webHidden/>
          </w:rPr>
          <w:fldChar w:fldCharType="begin"/>
        </w:r>
        <w:r>
          <w:rPr>
            <w:noProof/>
            <w:webHidden/>
          </w:rPr>
          <w:instrText xml:space="preserve"> PAGEREF _Toc232181551 \h </w:instrText>
        </w:r>
        <w:r>
          <w:rPr>
            <w:noProof/>
            <w:webHidden/>
          </w:rPr>
        </w:r>
        <w:r>
          <w:rPr>
            <w:noProof/>
            <w:webHidden/>
          </w:rPr>
          <w:fldChar w:fldCharType="separate"/>
        </w:r>
        <w:r>
          <w:rPr>
            <w:noProof/>
            <w:webHidden/>
          </w:rPr>
          <w:t>75</w:t>
        </w:r>
        <w:r>
          <w:rPr>
            <w:noProof/>
            <w:webHidden/>
          </w:rPr>
          <w:fldChar w:fldCharType="end"/>
        </w:r>
      </w:hyperlink>
    </w:p>
    <w:p w14:paraId="14235845" w14:textId="5436FC2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2" w:history="1">
        <w:r w:rsidRPr="001F5185">
          <w:rPr>
            <w:rStyle w:val="Hyperlink"/>
            <w:noProof/>
          </w:rPr>
          <w:t>THE ENTROPY-EFFICIENCY TRADE-OFF</w:t>
        </w:r>
        <w:r>
          <w:rPr>
            <w:noProof/>
            <w:webHidden/>
          </w:rPr>
          <w:tab/>
        </w:r>
        <w:r>
          <w:rPr>
            <w:noProof/>
            <w:webHidden/>
          </w:rPr>
          <w:fldChar w:fldCharType="begin"/>
        </w:r>
        <w:r>
          <w:rPr>
            <w:noProof/>
            <w:webHidden/>
          </w:rPr>
          <w:instrText xml:space="preserve"> PAGEREF _Toc232181552 \h </w:instrText>
        </w:r>
        <w:r>
          <w:rPr>
            <w:noProof/>
            <w:webHidden/>
          </w:rPr>
        </w:r>
        <w:r>
          <w:rPr>
            <w:noProof/>
            <w:webHidden/>
          </w:rPr>
          <w:fldChar w:fldCharType="separate"/>
        </w:r>
        <w:r>
          <w:rPr>
            <w:noProof/>
            <w:webHidden/>
          </w:rPr>
          <w:t>79</w:t>
        </w:r>
        <w:r>
          <w:rPr>
            <w:noProof/>
            <w:webHidden/>
          </w:rPr>
          <w:fldChar w:fldCharType="end"/>
        </w:r>
      </w:hyperlink>
    </w:p>
    <w:p w14:paraId="2AFE041E" w14:textId="4D680F6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3" w:history="1">
        <w:r w:rsidRPr="001F5185">
          <w:rPr>
            <w:rStyle w:val="Hyperlink"/>
            <w:noProof/>
          </w:rPr>
          <w:t>THE EVIDENCE CASCADES</w:t>
        </w:r>
        <w:r>
          <w:rPr>
            <w:noProof/>
            <w:webHidden/>
          </w:rPr>
          <w:tab/>
        </w:r>
        <w:r>
          <w:rPr>
            <w:noProof/>
            <w:webHidden/>
          </w:rPr>
          <w:fldChar w:fldCharType="begin"/>
        </w:r>
        <w:r>
          <w:rPr>
            <w:noProof/>
            <w:webHidden/>
          </w:rPr>
          <w:instrText xml:space="preserve"> PAGEREF _Toc232181553 \h </w:instrText>
        </w:r>
        <w:r>
          <w:rPr>
            <w:noProof/>
            <w:webHidden/>
          </w:rPr>
        </w:r>
        <w:r>
          <w:rPr>
            <w:noProof/>
            <w:webHidden/>
          </w:rPr>
          <w:fldChar w:fldCharType="separate"/>
        </w:r>
        <w:r>
          <w:rPr>
            <w:noProof/>
            <w:webHidden/>
          </w:rPr>
          <w:t>82</w:t>
        </w:r>
        <w:r>
          <w:rPr>
            <w:noProof/>
            <w:webHidden/>
          </w:rPr>
          <w:fldChar w:fldCharType="end"/>
        </w:r>
      </w:hyperlink>
    </w:p>
    <w:p w14:paraId="6DF0BD73" w14:textId="1E37841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4" w:history="1">
        <w:r w:rsidRPr="001F5185">
          <w:rPr>
            <w:rStyle w:val="Hyperlink"/>
            <w:noProof/>
          </w:rPr>
          <w:t>THE CONSCIOUSNESS INTERFACE</w:t>
        </w:r>
        <w:r>
          <w:rPr>
            <w:noProof/>
            <w:webHidden/>
          </w:rPr>
          <w:tab/>
        </w:r>
        <w:r>
          <w:rPr>
            <w:noProof/>
            <w:webHidden/>
          </w:rPr>
          <w:fldChar w:fldCharType="begin"/>
        </w:r>
        <w:r>
          <w:rPr>
            <w:noProof/>
            <w:webHidden/>
          </w:rPr>
          <w:instrText xml:space="preserve"> PAGEREF _Toc232181554 \h </w:instrText>
        </w:r>
        <w:r>
          <w:rPr>
            <w:noProof/>
            <w:webHidden/>
          </w:rPr>
        </w:r>
        <w:r>
          <w:rPr>
            <w:noProof/>
            <w:webHidden/>
          </w:rPr>
          <w:fldChar w:fldCharType="separate"/>
        </w:r>
        <w:r>
          <w:rPr>
            <w:noProof/>
            <w:webHidden/>
          </w:rPr>
          <w:t>84</w:t>
        </w:r>
        <w:r>
          <w:rPr>
            <w:noProof/>
            <w:webHidden/>
          </w:rPr>
          <w:fldChar w:fldCharType="end"/>
        </w:r>
      </w:hyperlink>
    </w:p>
    <w:p w14:paraId="47A0DAB7" w14:textId="22DBD7C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5" w:history="1">
        <w:r w:rsidRPr="001F5185">
          <w:rPr>
            <w:rStyle w:val="Hyperlink"/>
            <w:noProof/>
          </w:rPr>
          <w:t>WHAT THIS OPENS UP</w:t>
        </w:r>
        <w:r>
          <w:rPr>
            <w:noProof/>
            <w:webHidden/>
          </w:rPr>
          <w:tab/>
        </w:r>
        <w:r>
          <w:rPr>
            <w:noProof/>
            <w:webHidden/>
          </w:rPr>
          <w:fldChar w:fldCharType="begin"/>
        </w:r>
        <w:r>
          <w:rPr>
            <w:noProof/>
            <w:webHidden/>
          </w:rPr>
          <w:instrText xml:space="preserve"> PAGEREF _Toc232181555 \h </w:instrText>
        </w:r>
        <w:r>
          <w:rPr>
            <w:noProof/>
            <w:webHidden/>
          </w:rPr>
        </w:r>
        <w:r>
          <w:rPr>
            <w:noProof/>
            <w:webHidden/>
          </w:rPr>
          <w:fldChar w:fldCharType="separate"/>
        </w:r>
        <w:r>
          <w:rPr>
            <w:noProof/>
            <w:webHidden/>
          </w:rPr>
          <w:t>87</w:t>
        </w:r>
        <w:r>
          <w:rPr>
            <w:noProof/>
            <w:webHidden/>
          </w:rPr>
          <w:fldChar w:fldCharType="end"/>
        </w:r>
      </w:hyperlink>
    </w:p>
    <w:p w14:paraId="00F374BA" w14:textId="756B717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6" w:history="1">
        <w:r w:rsidRPr="001F5185">
          <w:rPr>
            <w:rStyle w:val="Hyperlink"/>
            <w:noProof/>
          </w:rPr>
          <w:t>THE SCIENTIFIC IMPERATIVE</w:t>
        </w:r>
        <w:r>
          <w:rPr>
            <w:noProof/>
            <w:webHidden/>
          </w:rPr>
          <w:tab/>
        </w:r>
        <w:r>
          <w:rPr>
            <w:noProof/>
            <w:webHidden/>
          </w:rPr>
          <w:fldChar w:fldCharType="begin"/>
        </w:r>
        <w:r>
          <w:rPr>
            <w:noProof/>
            <w:webHidden/>
          </w:rPr>
          <w:instrText xml:space="preserve"> PAGEREF _Toc232181556 \h </w:instrText>
        </w:r>
        <w:r>
          <w:rPr>
            <w:noProof/>
            <w:webHidden/>
          </w:rPr>
        </w:r>
        <w:r>
          <w:rPr>
            <w:noProof/>
            <w:webHidden/>
          </w:rPr>
          <w:fldChar w:fldCharType="separate"/>
        </w:r>
        <w:r>
          <w:rPr>
            <w:noProof/>
            <w:webHidden/>
          </w:rPr>
          <w:t>88</w:t>
        </w:r>
        <w:r>
          <w:rPr>
            <w:noProof/>
            <w:webHidden/>
          </w:rPr>
          <w:fldChar w:fldCharType="end"/>
        </w:r>
      </w:hyperlink>
    </w:p>
    <w:p w14:paraId="16D1B9AC" w14:textId="703861E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57" w:history="1">
        <w:r w:rsidRPr="001F5185">
          <w:rPr>
            <w:rStyle w:val="Hyperlink"/>
            <w:noProof/>
          </w:rPr>
          <w:t>LOOKING FORWARD</w:t>
        </w:r>
        <w:r>
          <w:rPr>
            <w:noProof/>
            <w:webHidden/>
          </w:rPr>
          <w:tab/>
        </w:r>
        <w:r>
          <w:rPr>
            <w:noProof/>
            <w:webHidden/>
          </w:rPr>
          <w:fldChar w:fldCharType="begin"/>
        </w:r>
        <w:r>
          <w:rPr>
            <w:noProof/>
            <w:webHidden/>
          </w:rPr>
          <w:instrText xml:space="preserve"> PAGEREF _Toc232181557 \h </w:instrText>
        </w:r>
        <w:r>
          <w:rPr>
            <w:noProof/>
            <w:webHidden/>
          </w:rPr>
        </w:r>
        <w:r>
          <w:rPr>
            <w:noProof/>
            <w:webHidden/>
          </w:rPr>
          <w:fldChar w:fldCharType="separate"/>
        </w:r>
        <w:r>
          <w:rPr>
            <w:noProof/>
            <w:webHidden/>
          </w:rPr>
          <w:t>90</w:t>
        </w:r>
        <w:r>
          <w:rPr>
            <w:noProof/>
            <w:webHidden/>
          </w:rPr>
          <w:fldChar w:fldCharType="end"/>
        </w:r>
      </w:hyperlink>
    </w:p>
    <w:p w14:paraId="06CCB483" w14:textId="3ECBDBE9"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58" w:history="1">
        <w:r w:rsidRPr="001F5185">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_Toc232181558 \h </w:instrText>
        </w:r>
        <w:r>
          <w:rPr>
            <w:noProof/>
            <w:webHidden/>
          </w:rPr>
        </w:r>
        <w:r>
          <w:rPr>
            <w:noProof/>
            <w:webHidden/>
          </w:rPr>
          <w:fldChar w:fldCharType="separate"/>
        </w:r>
        <w:r>
          <w:rPr>
            <w:noProof/>
            <w:webHidden/>
          </w:rPr>
          <w:t>91</w:t>
        </w:r>
        <w:r>
          <w:rPr>
            <w:noProof/>
            <w:webHidden/>
          </w:rPr>
          <w:fldChar w:fldCharType="end"/>
        </w:r>
      </w:hyperlink>
    </w:p>
    <w:p w14:paraId="7635A6F8" w14:textId="466F2C4C"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59" w:history="1">
        <w:r w:rsidRPr="001F5185">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_Toc232181559 \h </w:instrText>
        </w:r>
        <w:r>
          <w:rPr>
            <w:noProof/>
            <w:webHidden/>
          </w:rPr>
        </w:r>
        <w:r>
          <w:rPr>
            <w:noProof/>
            <w:webHidden/>
          </w:rPr>
          <w:fldChar w:fldCharType="separate"/>
        </w:r>
        <w:r>
          <w:rPr>
            <w:noProof/>
            <w:webHidden/>
          </w:rPr>
          <w:t>91</w:t>
        </w:r>
        <w:r>
          <w:rPr>
            <w:noProof/>
            <w:webHidden/>
          </w:rPr>
          <w:fldChar w:fldCharType="end"/>
        </w:r>
      </w:hyperlink>
    </w:p>
    <w:p w14:paraId="03536215" w14:textId="3FA32F4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0" w:history="1">
        <w:r w:rsidRPr="001F5185">
          <w:rPr>
            <w:rStyle w:val="Hyperlink"/>
            <w:noProof/>
          </w:rPr>
          <w:t>WHAT WE KNOW, AND WHERE THE EXPLANATIONS STOP</w:t>
        </w:r>
        <w:r>
          <w:rPr>
            <w:noProof/>
            <w:webHidden/>
          </w:rPr>
          <w:tab/>
        </w:r>
        <w:r>
          <w:rPr>
            <w:noProof/>
            <w:webHidden/>
          </w:rPr>
          <w:fldChar w:fldCharType="begin"/>
        </w:r>
        <w:r>
          <w:rPr>
            <w:noProof/>
            <w:webHidden/>
          </w:rPr>
          <w:instrText xml:space="preserve"> PAGEREF _Toc232181560 \h </w:instrText>
        </w:r>
        <w:r>
          <w:rPr>
            <w:noProof/>
            <w:webHidden/>
          </w:rPr>
        </w:r>
        <w:r>
          <w:rPr>
            <w:noProof/>
            <w:webHidden/>
          </w:rPr>
          <w:fldChar w:fldCharType="separate"/>
        </w:r>
        <w:r>
          <w:rPr>
            <w:noProof/>
            <w:webHidden/>
          </w:rPr>
          <w:t>92</w:t>
        </w:r>
        <w:r>
          <w:rPr>
            <w:noProof/>
            <w:webHidden/>
          </w:rPr>
          <w:fldChar w:fldCharType="end"/>
        </w:r>
      </w:hyperlink>
    </w:p>
    <w:p w14:paraId="30E683BD" w14:textId="4C652EC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1" w:history="1">
        <w:r w:rsidRPr="001F5185">
          <w:rPr>
            <w:rStyle w:val="Hyperlink"/>
            <w:noProof/>
          </w:rPr>
          <w:t>THE MISSING INFORMATION COMPONENT</w:t>
        </w:r>
        <w:r>
          <w:rPr>
            <w:noProof/>
            <w:webHidden/>
          </w:rPr>
          <w:tab/>
        </w:r>
        <w:r>
          <w:rPr>
            <w:noProof/>
            <w:webHidden/>
          </w:rPr>
          <w:fldChar w:fldCharType="begin"/>
        </w:r>
        <w:r>
          <w:rPr>
            <w:noProof/>
            <w:webHidden/>
          </w:rPr>
          <w:instrText xml:space="preserve"> PAGEREF _Toc232181561 \h </w:instrText>
        </w:r>
        <w:r>
          <w:rPr>
            <w:noProof/>
            <w:webHidden/>
          </w:rPr>
        </w:r>
        <w:r>
          <w:rPr>
            <w:noProof/>
            <w:webHidden/>
          </w:rPr>
          <w:fldChar w:fldCharType="separate"/>
        </w:r>
        <w:r>
          <w:rPr>
            <w:noProof/>
            <w:webHidden/>
          </w:rPr>
          <w:t>94</w:t>
        </w:r>
        <w:r>
          <w:rPr>
            <w:noProof/>
            <w:webHidden/>
          </w:rPr>
          <w:fldChar w:fldCharType="end"/>
        </w:r>
      </w:hyperlink>
    </w:p>
    <w:p w14:paraId="1658C7C6" w14:textId="4829989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2" w:history="1">
        <w:r w:rsidRPr="001F5185">
          <w:rPr>
            <w:rStyle w:val="Hyperlink"/>
            <w:noProof/>
          </w:rPr>
          <w:t>RECENT OBSERVATIONAL CHALLENGES</w:t>
        </w:r>
        <w:r>
          <w:rPr>
            <w:noProof/>
            <w:webHidden/>
          </w:rPr>
          <w:tab/>
        </w:r>
        <w:r>
          <w:rPr>
            <w:noProof/>
            <w:webHidden/>
          </w:rPr>
          <w:fldChar w:fldCharType="begin"/>
        </w:r>
        <w:r>
          <w:rPr>
            <w:noProof/>
            <w:webHidden/>
          </w:rPr>
          <w:instrText xml:space="preserve"> PAGEREF _Toc232181562 \h </w:instrText>
        </w:r>
        <w:r>
          <w:rPr>
            <w:noProof/>
            <w:webHidden/>
          </w:rPr>
        </w:r>
        <w:r>
          <w:rPr>
            <w:noProof/>
            <w:webHidden/>
          </w:rPr>
          <w:fldChar w:fldCharType="separate"/>
        </w:r>
        <w:r>
          <w:rPr>
            <w:noProof/>
            <w:webHidden/>
          </w:rPr>
          <w:t>95</w:t>
        </w:r>
        <w:r>
          <w:rPr>
            <w:noProof/>
            <w:webHidden/>
          </w:rPr>
          <w:fldChar w:fldCharType="end"/>
        </w:r>
      </w:hyperlink>
    </w:p>
    <w:p w14:paraId="66F4C6CD" w14:textId="13AAD1A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3" w:history="1">
        <w:r w:rsidRPr="001F5185">
          <w:rPr>
            <w:rStyle w:val="Hyperlink"/>
            <w:noProof/>
          </w:rPr>
          <w:t>QUANTUM MECHANICS AND SPHERICAL SYMMETRY</w:t>
        </w:r>
        <w:r>
          <w:rPr>
            <w:noProof/>
            <w:webHidden/>
          </w:rPr>
          <w:tab/>
        </w:r>
        <w:r>
          <w:rPr>
            <w:noProof/>
            <w:webHidden/>
          </w:rPr>
          <w:fldChar w:fldCharType="begin"/>
        </w:r>
        <w:r>
          <w:rPr>
            <w:noProof/>
            <w:webHidden/>
          </w:rPr>
          <w:instrText xml:space="preserve"> PAGEREF _Toc232181563 \h </w:instrText>
        </w:r>
        <w:r>
          <w:rPr>
            <w:noProof/>
            <w:webHidden/>
          </w:rPr>
        </w:r>
        <w:r>
          <w:rPr>
            <w:noProof/>
            <w:webHidden/>
          </w:rPr>
          <w:fldChar w:fldCharType="separate"/>
        </w:r>
        <w:r>
          <w:rPr>
            <w:noProof/>
            <w:webHidden/>
          </w:rPr>
          <w:t>96</w:t>
        </w:r>
        <w:r>
          <w:rPr>
            <w:noProof/>
            <w:webHidden/>
          </w:rPr>
          <w:fldChar w:fldCharType="end"/>
        </w:r>
      </w:hyperlink>
    </w:p>
    <w:p w14:paraId="577B9870" w14:textId="176A996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4" w:history="1">
        <w:r w:rsidRPr="001F5185">
          <w:rPr>
            <w:rStyle w:val="Hyperlink"/>
            <w:noProof/>
          </w:rPr>
          <w:t>THE ROLE OF Π</w:t>
        </w:r>
        <w:r>
          <w:rPr>
            <w:noProof/>
            <w:webHidden/>
          </w:rPr>
          <w:tab/>
        </w:r>
        <w:r>
          <w:rPr>
            <w:noProof/>
            <w:webHidden/>
          </w:rPr>
          <w:fldChar w:fldCharType="begin"/>
        </w:r>
        <w:r>
          <w:rPr>
            <w:noProof/>
            <w:webHidden/>
          </w:rPr>
          <w:instrText xml:space="preserve"> PAGEREF _Toc232181564 \h </w:instrText>
        </w:r>
        <w:r>
          <w:rPr>
            <w:noProof/>
            <w:webHidden/>
          </w:rPr>
        </w:r>
        <w:r>
          <w:rPr>
            <w:noProof/>
            <w:webHidden/>
          </w:rPr>
          <w:fldChar w:fldCharType="separate"/>
        </w:r>
        <w:r>
          <w:rPr>
            <w:noProof/>
            <w:webHidden/>
          </w:rPr>
          <w:t>97</w:t>
        </w:r>
        <w:r>
          <w:rPr>
            <w:noProof/>
            <w:webHidden/>
          </w:rPr>
          <w:fldChar w:fldCharType="end"/>
        </w:r>
      </w:hyperlink>
    </w:p>
    <w:p w14:paraId="3B93E518" w14:textId="6F8D94E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5" w:history="1">
        <w:r w:rsidRPr="001F5185">
          <w:rPr>
            <w:rStyle w:val="Hyperlink"/>
            <w:noProof/>
          </w:rPr>
          <w:t>Π AS A POTENTIAL INFORMATION SUBSTRATE</w:t>
        </w:r>
        <w:r>
          <w:rPr>
            <w:noProof/>
            <w:webHidden/>
          </w:rPr>
          <w:tab/>
        </w:r>
        <w:r>
          <w:rPr>
            <w:noProof/>
            <w:webHidden/>
          </w:rPr>
          <w:fldChar w:fldCharType="begin"/>
        </w:r>
        <w:r>
          <w:rPr>
            <w:noProof/>
            <w:webHidden/>
          </w:rPr>
          <w:instrText xml:space="preserve"> PAGEREF _Toc232181565 \h </w:instrText>
        </w:r>
        <w:r>
          <w:rPr>
            <w:noProof/>
            <w:webHidden/>
          </w:rPr>
        </w:r>
        <w:r>
          <w:rPr>
            <w:noProof/>
            <w:webHidden/>
          </w:rPr>
          <w:fldChar w:fldCharType="separate"/>
        </w:r>
        <w:r>
          <w:rPr>
            <w:noProof/>
            <w:webHidden/>
          </w:rPr>
          <w:t>97</w:t>
        </w:r>
        <w:r>
          <w:rPr>
            <w:noProof/>
            <w:webHidden/>
          </w:rPr>
          <w:fldChar w:fldCharType="end"/>
        </w:r>
      </w:hyperlink>
    </w:p>
    <w:p w14:paraId="33C88C7B" w14:textId="7E90963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6" w:history="1">
        <w:r w:rsidRPr="001F5185">
          <w:rPr>
            <w:rStyle w:val="Hyperlink"/>
            <w:noProof/>
          </w:rPr>
          <w:t>OPTIMIZATION AND INFORMATION PROCESSING</w:t>
        </w:r>
        <w:r>
          <w:rPr>
            <w:noProof/>
            <w:webHidden/>
          </w:rPr>
          <w:tab/>
        </w:r>
        <w:r>
          <w:rPr>
            <w:noProof/>
            <w:webHidden/>
          </w:rPr>
          <w:fldChar w:fldCharType="begin"/>
        </w:r>
        <w:r>
          <w:rPr>
            <w:noProof/>
            <w:webHidden/>
          </w:rPr>
          <w:instrText xml:space="preserve"> PAGEREF _Toc232181566 \h </w:instrText>
        </w:r>
        <w:r>
          <w:rPr>
            <w:noProof/>
            <w:webHidden/>
          </w:rPr>
        </w:r>
        <w:r>
          <w:rPr>
            <w:noProof/>
            <w:webHidden/>
          </w:rPr>
          <w:fldChar w:fldCharType="separate"/>
        </w:r>
        <w:r>
          <w:rPr>
            <w:noProof/>
            <w:webHidden/>
          </w:rPr>
          <w:t>98</w:t>
        </w:r>
        <w:r>
          <w:rPr>
            <w:noProof/>
            <w:webHidden/>
          </w:rPr>
          <w:fldChar w:fldCharType="end"/>
        </w:r>
      </w:hyperlink>
    </w:p>
    <w:p w14:paraId="2FC21E74" w14:textId="4A6FEEA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7" w:history="1">
        <w:r w:rsidRPr="001F5185">
          <w:rPr>
            <w:rStyle w:val="Hyperlink"/>
            <w:noProof/>
          </w:rPr>
          <w:t>THE COMPUTATIONAL PARALLEL</w:t>
        </w:r>
        <w:r>
          <w:rPr>
            <w:noProof/>
            <w:webHidden/>
          </w:rPr>
          <w:tab/>
        </w:r>
        <w:r>
          <w:rPr>
            <w:noProof/>
            <w:webHidden/>
          </w:rPr>
          <w:fldChar w:fldCharType="begin"/>
        </w:r>
        <w:r>
          <w:rPr>
            <w:noProof/>
            <w:webHidden/>
          </w:rPr>
          <w:instrText xml:space="preserve"> PAGEREF _Toc232181567 \h </w:instrText>
        </w:r>
        <w:r>
          <w:rPr>
            <w:noProof/>
            <w:webHidden/>
          </w:rPr>
        </w:r>
        <w:r>
          <w:rPr>
            <w:noProof/>
            <w:webHidden/>
          </w:rPr>
          <w:fldChar w:fldCharType="separate"/>
        </w:r>
        <w:r>
          <w:rPr>
            <w:noProof/>
            <w:webHidden/>
          </w:rPr>
          <w:t>100</w:t>
        </w:r>
        <w:r>
          <w:rPr>
            <w:noProof/>
            <w:webHidden/>
          </w:rPr>
          <w:fldChar w:fldCharType="end"/>
        </w:r>
      </w:hyperlink>
    </w:p>
    <w:p w14:paraId="451724D4" w14:textId="45FB4BD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8" w:history="1">
        <w:r w:rsidRPr="001F5185">
          <w:rPr>
            <w:rStyle w:val="Hyperlink"/>
            <w:noProof/>
          </w:rPr>
          <w:t>PHYSICAL ROTATION AS STATE SPACE ROTATION</w:t>
        </w:r>
        <w:r>
          <w:rPr>
            <w:noProof/>
            <w:webHidden/>
          </w:rPr>
          <w:tab/>
        </w:r>
        <w:r>
          <w:rPr>
            <w:noProof/>
            <w:webHidden/>
          </w:rPr>
          <w:fldChar w:fldCharType="begin"/>
        </w:r>
        <w:r>
          <w:rPr>
            <w:noProof/>
            <w:webHidden/>
          </w:rPr>
          <w:instrText xml:space="preserve"> PAGEREF _Toc232181568 \h </w:instrText>
        </w:r>
        <w:r>
          <w:rPr>
            <w:noProof/>
            <w:webHidden/>
          </w:rPr>
        </w:r>
        <w:r>
          <w:rPr>
            <w:noProof/>
            <w:webHidden/>
          </w:rPr>
          <w:fldChar w:fldCharType="separate"/>
        </w:r>
        <w:r>
          <w:rPr>
            <w:noProof/>
            <w:webHidden/>
          </w:rPr>
          <w:t>101</w:t>
        </w:r>
        <w:r>
          <w:rPr>
            <w:noProof/>
            <w:webHidden/>
          </w:rPr>
          <w:fldChar w:fldCharType="end"/>
        </w:r>
      </w:hyperlink>
    </w:p>
    <w:p w14:paraId="23ECA6F1" w14:textId="1EB3C12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69" w:history="1">
        <w:r w:rsidRPr="001F5185">
          <w:rPr>
            <w:rStyle w:val="Hyperlink"/>
            <w:noProof/>
          </w:rPr>
          <w:t>OBSERVABLE PATTERNS ACROSS SCALES</w:t>
        </w:r>
        <w:r>
          <w:rPr>
            <w:noProof/>
            <w:webHidden/>
          </w:rPr>
          <w:tab/>
        </w:r>
        <w:r>
          <w:rPr>
            <w:noProof/>
            <w:webHidden/>
          </w:rPr>
          <w:fldChar w:fldCharType="begin"/>
        </w:r>
        <w:r>
          <w:rPr>
            <w:noProof/>
            <w:webHidden/>
          </w:rPr>
          <w:instrText xml:space="preserve"> PAGEREF _Toc232181569 \h </w:instrText>
        </w:r>
        <w:r>
          <w:rPr>
            <w:noProof/>
            <w:webHidden/>
          </w:rPr>
        </w:r>
        <w:r>
          <w:rPr>
            <w:noProof/>
            <w:webHidden/>
          </w:rPr>
          <w:fldChar w:fldCharType="separate"/>
        </w:r>
        <w:r>
          <w:rPr>
            <w:noProof/>
            <w:webHidden/>
          </w:rPr>
          <w:t>103</w:t>
        </w:r>
        <w:r>
          <w:rPr>
            <w:noProof/>
            <w:webHidden/>
          </w:rPr>
          <w:fldChar w:fldCharType="end"/>
        </w:r>
      </w:hyperlink>
    </w:p>
    <w:p w14:paraId="48CD41CB" w14:textId="24909B9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0" w:history="1">
        <w:r w:rsidRPr="001F5185">
          <w:rPr>
            <w:rStyle w:val="Hyperlink"/>
            <w:noProof/>
          </w:rPr>
          <w:t>RESEARCH QUESTIONS</w:t>
        </w:r>
        <w:r>
          <w:rPr>
            <w:noProof/>
            <w:webHidden/>
          </w:rPr>
          <w:tab/>
        </w:r>
        <w:r>
          <w:rPr>
            <w:noProof/>
            <w:webHidden/>
          </w:rPr>
          <w:fldChar w:fldCharType="begin"/>
        </w:r>
        <w:r>
          <w:rPr>
            <w:noProof/>
            <w:webHidden/>
          </w:rPr>
          <w:instrText xml:space="preserve"> PAGEREF _Toc232181570 \h </w:instrText>
        </w:r>
        <w:r>
          <w:rPr>
            <w:noProof/>
            <w:webHidden/>
          </w:rPr>
        </w:r>
        <w:r>
          <w:rPr>
            <w:noProof/>
            <w:webHidden/>
          </w:rPr>
          <w:fldChar w:fldCharType="separate"/>
        </w:r>
        <w:r>
          <w:rPr>
            <w:noProof/>
            <w:webHidden/>
          </w:rPr>
          <w:t>105</w:t>
        </w:r>
        <w:r>
          <w:rPr>
            <w:noProof/>
            <w:webHidden/>
          </w:rPr>
          <w:fldChar w:fldCharType="end"/>
        </w:r>
      </w:hyperlink>
    </w:p>
    <w:p w14:paraId="0561E536" w14:textId="588CBE6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1" w:history="1">
        <w:r w:rsidRPr="001F5185">
          <w:rPr>
            <w:rStyle w:val="Hyperlink"/>
            <w:noProof/>
          </w:rPr>
          <w:t>DISTINGUISHING HYPOTHESES</w:t>
        </w:r>
        <w:r>
          <w:rPr>
            <w:noProof/>
            <w:webHidden/>
          </w:rPr>
          <w:tab/>
        </w:r>
        <w:r>
          <w:rPr>
            <w:noProof/>
            <w:webHidden/>
          </w:rPr>
          <w:fldChar w:fldCharType="begin"/>
        </w:r>
        <w:r>
          <w:rPr>
            <w:noProof/>
            <w:webHidden/>
          </w:rPr>
          <w:instrText xml:space="preserve"> PAGEREF _Toc232181571 \h </w:instrText>
        </w:r>
        <w:r>
          <w:rPr>
            <w:noProof/>
            <w:webHidden/>
          </w:rPr>
        </w:r>
        <w:r>
          <w:rPr>
            <w:noProof/>
            <w:webHidden/>
          </w:rPr>
          <w:fldChar w:fldCharType="separate"/>
        </w:r>
        <w:r>
          <w:rPr>
            <w:noProof/>
            <w:webHidden/>
          </w:rPr>
          <w:t>106</w:t>
        </w:r>
        <w:r>
          <w:rPr>
            <w:noProof/>
            <w:webHidden/>
          </w:rPr>
          <w:fldChar w:fldCharType="end"/>
        </w:r>
      </w:hyperlink>
    </w:p>
    <w:p w14:paraId="17A301A4" w14:textId="742F23C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2" w:history="1">
        <w:r w:rsidRPr="001F5185">
          <w:rPr>
            <w:rStyle w:val="Hyperlink"/>
            <w:noProof/>
          </w:rPr>
          <w:t>TECHNOLOGICAL IMPLICATIONS</w:t>
        </w:r>
        <w:r>
          <w:rPr>
            <w:noProof/>
            <w:webHidden/>
          </w:rPr>
          <w:tab/>
        </w:r>
        <w:r>
          <w:rPr>
            <w:noProof/>
            <w:webHidden/>
          </w:rPr>
          <w:fldChar w:fldCharType="begin"/>
        </w:r>
        <w:r>
          <w:rPr>
            <w:noProof/>
            <w:webHidden/>
          </w:rPr>
          <w:instrText xml:space="preserve"> PAGEREF _Toc232181572 \h </w:instrText>
        </w:r>
        <w:r>
          <w:rPr>
            <w:noProof/>
            <w:webHidden/>
          </w:rPr>
        </w:r>
        <w:r>
          <w:rPr>
            <w:noProof/>
            <w:webHidden/>
          </w:rPr>
          <w:fldChar w:fldCharType="separate"/>
        </w:r>
        <w:r>
          <w:rPr>
            <w:noProof/>
            <w:webHidden/>
          </w:rPr>
          <w:t>107</w:t>
        </w:r>
        <w:r>
          <w:rPr>
            <w:noProof/>
            <w:webHidden/>
          </w:rPr>
          <w:fldChar w:fldCharType="end"/>
        </w:r>
      </w:hyperlink>
    </w:p>
    <w:p w14:paraId="6382ACD2" w14:textId="7888554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3" w:history="1">
        <w:r w:rsidRPr="001F5185">
          <w:rPr>
            <w:rStyle w:val="Hyperlink"/>
            <w:noProof/>
          </w:rPr>
          <w:t>LOOKING FORWARD</w:t>
        </w:r>
        <w:r>
          <w:rPr>
            <w:noProof/>
            <w:webHidden/>
          </w:rPr>
          <w:tab/>
        </w:r>
        <w:r>
          <w:rPr>
            <w:noProof/>
            <w:webHidden/>
          </w:rPr>
          <w:fldChar w:fldCharType="begin"/>
        </w:r>
        <w:r>
          <w:rPr>
            <w:noProof/>
            <w:webHidden/>
          </w:rPr>
          <w:instrText xml:space="preserve"> PAGEREF _Toc232181573 \h </w:instrText>
        </w:r>
        <w:r>
          <w:rPr>
            <w:noProof/>
            <w:webHidden/>
          </w:rPr>
        </w:r>
        <w:r>
          <w:rPr>
            <w:noProof/>
            <w:webHidden/>
          </w:rPr>
          <w:fldChar w:fldCharType="separate"/>
        </w:r>
        <w:r>
          <w:rPr>
            <w:noProof/>
            <w:webHidden/>
          </w:rPr>
          <w:t>108</w:t>
        </w:r>
        <w:r>
          <w:rPr>
            <w:noProof/>
            <w:webHidden/>
          </w:rPr>
          <w:fldChar w:fldCharType="end"/>
        </w:r>
      </w:hyperlink>
    </w:p>
    <w:p w14:paraId="272CCFA1" w14:textId="5909BBFA"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74" w:history="1">
        <w:r w:rsidRPr="001F5185">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_Toc232181574 \h </w:instrText>
        </w:r>
        <w:r>
          <w:rPr>
            <w:noProof/>
            <w:webHidden/>
          </w:rPr>
        </w:r>
        <w:r>
          <w:rPr>
            <w:noProof/>
            <w:webHidden/>
          </w:rPr>
          <w:fldChar w:fldCharType="separate"/>
        </w:r>
        <w:r>
          <w:rPr>
            <w:noProof/>
            <w:webHidden/>
          </w:rPr>
          <w:t>110</w:t>
        </w:r>
        <w:r>
          <w:rPr>
            <w:noProof/>
            <w:webHidden/>
          </w:rPr>
          <w:fldChar w:fldCharType="end"/>
        </w:r>
      </w:hyperlink>
    </w:p>
    <w:p w14:paraId="7D261712" w14:textId="1022B207"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75" w:history="1">
        <w:r w:rsidRPr="001F5185">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_Toc232181575 \h </w:instrText>
        </w:r>
        <w:r>
          <w:rPr>
            <w:noProof/>
            <w:webHidden/>
          </w:rPr>
        </w:r>
        <w:r>
          <w:rPr>
            <w:noProof/>
            <w:webHidden/>
          </w:rPr>
          <w:fldChar w:fldCharType="separate"/>
        </w:r>
        <w:r>
          <w:rPr>
            <w:noProof/>
            <w:webHidden/>
          </w:rPr>
          <w:t>110</w:t>
        </w:r>
        <w:r>
          <w:rPr>
            <w:noProof/>
            <w:webHidden/>
          </w:rPr>
          <w:fldChar w:fldCharType="end"/>
        </w:r>
      </w:hyperlink>
    </w:p>
    <w:p w14:paraId="39500799" w14:textId="11B2624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6" w:history="1">
        <w:r w:rsidRPr="001F5185">
          <w:rPr>
            <w:rStyle w:val="Hyperlink"/>
            <w:noProof/>
          </w:rPr>
          <w:t>THREE QUANTUM FORCES + SPACETIME GEOMETRY</w:t>
        </w:r>
        <w:r>
          <w:rPr>
            <w:noProof/>
            <w:webHidden/>
          </w:rPr>
          <w:tab/>
        </w:r>
        <w:r>
          <w:rPr>
            <w:noProof/>
            <w:webHidden/>
          </w:rPr>
          <w:fldChar w:fldCharType="begin"/>
        </w:r>
        <w:r>
          <w:rPr>
            <w:noProof/>
            <w:webHidden/>
          </w:rPr>
          <w:instrText xml:space="preserve"> PAGEREF _Toc232181576 \h </w:instrText>
        </w:r>
        <w:r>
          <w:rPr>
            <w:noProof/>
            <w:webHidden/>
          </w:rPr>
        </w:r>
        <w:r>
          <w:rPr>
            <w:noProof/>
            <w:webHidden/>
          </w:rPr>
          <w:fldChar w:fldCharType="separate"/>
        </w:r>
        <w:r>
          <w:rPr>
            <w:noProof/>
            <w:webHidden/>
          </w:rPr>
          <w:t>112</w:t>
        </w:r>
        <w:r>
          <w:rPr>
            <w:noProof/>
            <w:webHidden/>
          </w:rPr>
          <w:fldChar w:fldCharType="end"/>
        </w:r>
      </w:hyperlink>
    </w:p>
    <w:p w14:paraId="4E404E60" w14:textId="342BE0A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7" w:history="1">
        <w:r w:rsidRPr="001F5185">
          <w:rPr>
            <w:rStyle w:val="Hyperlink"/>
            <w:noProof/>
          </w:rPr>
          <w:t>WHAT PHYSICS CURRENTLY UNDERSTANDS</w:t>
        </w:r>
        <w:r>
          <w:rPr>
            <w:noProof/>
            <w:webHidden/>
          </w:rPr>
          <w:tab/>
        </w:r>
        <w:r>
          <w:rPr>
            <w:noProof/>
            <w:webHidden/>
          </w:rPr>
          <w:fldChar w:fldCharType="begin"/>
        </w:r>
        <w:r>
          <w:rPr>
            <w:noProof/>
            <w:webHidden/>
          </w:rPr>
          <w:instrText xml:space="preserve"> PAGEREF _Toc232181577 \h </w:instrText>
        </w:r>
        <w:r>
          <w:rPr>
            <w:noProof/>
            <w:webHidden/>
          </w:rPr>
        </w:r>
        <w:r>
          <w:rPr>
            <w:noProof/>
            <w:webHidden/>
          </w:rPr>
          <w:fldChar w:fldCharType="separate"/>
        </w:r>
        <w:r>
          <w:rPr>
            <w:noProof/>
            <w:webHidden/>
          </w:rPr>
          <w:t>115</w:t>
        </w:r>
        <w:r>
          <w:rPr>
            <w:noProof/>
            <w:webHidden/>
          </w:rPr>
          <w:fldChar w:fldCharType="end"/>
        </w:r>
      </w:hyperlink>
    </w:p>
    <w:p w14:paraId="140B91E5" w14:textId="25A48A3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8" w:history="1">
        <w:r w:rsidRPr="001F5185">
          <w:rPr>
            <w:rStyle w:val="Hyperlink"/>
            <w:noProof/>
          </w:rPr>
          <w:t>THE INFORMATION OPERATIONS FRAMEWORK</w:t>
        </w:r>
        <w:r>
          <w:rPr>
            <w:noProof/>
            <w:webHidden/>
          </w:rPr>
          <w:tab/>
        </w:r>
        <w:r>
          <w:rPr>
            <w:noProof/>
            <w:webHidden/>
          </w:rPr>
          <w:fldChar w:fldCharType="begin"/>
        </w:r>
        <w:r>
          <w:rPr>
            <w:noProof/>
            <w:webHidden/>
          </w:rPr>
          <w:instrText xml:space="preserve"> PAGEREF _Toc232181578 \h </w:instrText>
        </w:r>
        <w:r>
          <w:rPr>
            <w:noProof/>
            <w:webHidden/>
          </w:rPr>
        </w:r>
        <w:r>
          <w:rPr>
            <w:noProof/>
            <w:webHidden/>
          </w:rPr>
          <w:fldChar w:fldCharType="separate"/>
        </w:r>
        <w:r>
          <w:rPr>
            <w:noProof/>
            <w:webHidden/>
          </w:rPr>
          <w:t>116</w:t>
        </w:r>
        <w:r>
          <w:rPr>
            <w:noProof/>
            <w:webHidden/>
          </w:rPr>
          <w:fldChar w:fldCharType="end"/>
        </w:r>
      </w:hyperlink>
    </w:p>
    <w:p w14:paraId="1AE8A994" w14:textId="6CF9419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79" w:history="1">
        <w:r w:rsidRPr="001F5185">
          <w:rPr>
            <w:rStyle w:val="Hyperlink"/>
            <w:noProof/>
          </w:rPr>
          <w:t>THE STRONG FORCE: STORAGE</w:t>
        </w:r>
        <w:r>
          <w:rPr>
            <w:noProof/>
            <w:webHidden/>
          </w:rPr>
          <w:tab/>
        </w:r>
        <w:r>
          <w:rPr>
            <w:noProof/>
            <w:webHidden/>
          </w:rPr>
          <w:fldChar w:fldCharType="begin"/>
        </w:r>
        <w:r>
          <w:rPr>
            <w:noProof/>
            <w:webHidden/>
          </w:rPr>
          <w:instrText xml:space="preserve"> PAGEREF _Toc232181579 \h </w:instrText>
        </w:r>
        <w:r>
          <w:rPr>
            <w:noProof/>
            <w:webHidden/>
          </w:rPr>
        </w:r>
        <w:r>
          <w:rPr>
            <w:noProof/>
            <w:webHidden/>
          </w:rPr>
          <w:fldChar w:fldCharType="separate"/>
        </w:r>
        <w:r>
          <w:rPr>
            <w:noProof/>
            <w:webHidden/>
          </w:rPr>
          <w:t>118</w:t>
        </w:r>
        <w:r>
          <w:rPr>
            <w:noProof/>
            <w:webHidden/>
          </w:rPr>
          <w:fldChar w:fldCharType="end"/>
        </w:r>
      </w:hyperlink>
    </w:p>
    <w:p w14:paraId="6ABE4CC2" w14:textId="4D314C5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0" w:history="1">
        <w:r w:rsidRPr="001F5185">
          <w:rPr>
            <w:rStyle w:val="Hyperlink"/>
            <w:noProof/>
          </w:rPr>
          <w:t>THE ELECTROMAGNETIC FORCE: TRANSMISSION</w:t>
        </w:r>
        <w:r>
          <w:rPr>
            <w:noProof/>
            <w:webHidden/>
          </w:rPr>
          <w:tab/>
        </w:r>
        <w:r>
          <w:rPr>
            <w:noProof/>
            <w:webHidden/>
          </w:rPr>
          <w:fldChar w:fldCharType="begin"/>
        </w:r>
        <w:r>
          <w:rPr>
            <w:noProof/>
            <w:webHidden/>
          </w:rPr>
          <w:instrText xml:space="preserve"> PAGEREF _Toc232181580 \h </w:instrText>
        </w:r>
        <w:r>
          <w:rPr>
            <w:noProof/>
            <w:webHidden/>
          </w:rPr>
        </w:r>
        <w:r>
          <w:rPr>
            <w:noProof/>
            <w:webHidden/>
          </w:rPr>
          <w:fldChar w:fldCharType="separate"/>
        </w:r>
        <w:r>
          <w:rPr>
            <w:noProof/>
            <w:webHidden/>
          </w:rPr>
          <w:t>120</w:t>
        </w:r>
        <w:r>
          <w:rPr>
            <w:noProof/>
            <w:webHidden/>
          </w:rPr>
          <w:fldChar w:fldCharType="end"/>
        </w:r>
      </w:hyperlink>
    </w:p>
    <w:p w14:paraId="21939EF2" w14:textId="0A42B44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1" w:history="1">
        <w:r w:rsidRPr="001F5185">
          <w:rPr>
            <w:rStyle w:val="Hyperlink"/>
            <w:noProof/>
          </w:rPr>
          <w:t>THE WEAK FORCE: TRANSFORMATION</w:t>
        </w:r>
        <w:r>
          <w:rPr>
            <w:noProof/>
            <w:webHidden/>
          </w:rPr>
          <w:tab/>
        </w:r>
        <w:r>
          <w:rPr>
            <w:noProof/>
            <w:webHidden/>
          </w:rPr>
          <w:fldChar w:fldCharType="begin"/>
        </w:r>
        <w:r>
          <w:rPr>
            <w:noProof/>
            <w:webHidden/>
          </w:rPr>
          <w:instrText xml:space="preserve"> PAGEREF _Toc232181581 \h </w:instrText>
        </w:r>
        <w:r>
          <w:rPr>
            <w:noProof/>
            <w:webHidden/>
          </w:rPr>
        </w:r>
        <w:r>
          <w:rPr>
            <w:noProof/>
            <w:webHidden/>
          </w:rPr>
          <w:fldChar w:fldCharType="separate"/>
        </w:r>
        <w:r>
          <w:rPr>
            <w:noProof/>
            <w:webHidden/>
          </w:rPr>
          <w:t>121</w:t>
        </w:r>
        <w:r>
          <w:rPr>
            <w:noProof/>
            <w:webHidden/>
          </w:rPr>
          <w:fldChar w:fldCharType="end"/>
        </w:r>
      </w:hyperlink>
    </w:p>
    <w:p w14:paraId="3745760B" w14:textId="7DBD116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2" w:history="1">
        <w:r w:rsidRPr="001F5185">
          <w:rPr>
            <w:rStyle w:val="Hyperlink"/>
            <w:noProof/>
          </w:rPr>
          <w:t>GRAVITY: ORGANIZATION</w:t>
        </w:r>
        <w:r>
          <w:rPr>
            <w:noProof/>
            <w:webHidden/>
          </w:rPr>
          <w:tab/>
        </w:r>
        <w:r>
          <w:rPr>
            <w:noProof/>
            <w:webHidden/>
          </w:rPr>
          <w:fldChar w:fldCharType="begin"/>
        </w:r>
        <w:r>
          <w:rPr>
            <w:noProof/>
            <w:webHidden/>
          </w:rPr>
          <w:instrText xml:space="preserve"> PAGEREF _Toc232181582 \h </w:instrText>
        </w:r>
        <w:r>
          <w:rPr>
            <w:noProof/>
            <w:webHidden/>
          </w:rPr>
        </w:r>
        <w:r>
          <w:rPr>
            <w:noProof/>
            <w:webHidden/>
          </w:rPr>
          <w:fldChar w:fldCharType="separate"/>
        </w:r>
        <w:r>
          <w:rPr>
            <w:noProof/>
            <w:webHidden/>
          </w:rPr>
          <w:t>123</w:t>
        </w:r>
        <w:r>
          <w:rPr>
            <w:noProof/>
            <w:webHidden/>
          </w:rPr>
          <w:fldChar w:fldCharType="end"/>
        </w:r>
      </w:hyperlink>
    </w:p>
    <w:p w14:paraId="7ECE4C73" w14:textId="3B9C119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3" w:history="1">
        <w:r w:rsidRPr="001F5185">
          <w:rPr>
            <w:rStyle w:val="Hyperlink"/>
            <w:noProof/>
          </w:rPr>
          <w:t>THE FORCE HIERARCHY AS FUNCTIONAL SPECIALIZATION</w:t>
        </w:r>
        <w:r>
          <w:rPr>
            <w:noProof/>
            <w:webHidden/>
          </w:rPr>
          <w:tab/>
        </w:r>
        <w:r>
          <w:rPr>
            <w:noProof/>
            <w:webHidden/>
          </w:rPr>
          <w:fldChar w:fldCharType="begin"/>
        </w:r>
        <w:r>
          <w:rPr>
            <w:noProof/>
            <w:webHidden/>
          </w:rPr>
          <w:instrText xml:space="preserve"> PAGEREF _Toc232181583 \h </w:instrText>
        </w:r>
        <w:r>
          <w:rPr>
            <w:noProof/>
            <w:webHidden/>
          </w:rPr>
        </w:r>
        <w:r>
          <w:rPr>
            <w:noProof/>
            <w:webHidden/>
          </w:rPr>
          <w:fldChar w:fldCharType="separate"/>
        </w:r>
        <w:r>
          <w:rPr>
            <w:noProof/>
            <w:webHidden/>
          </w:rPr>
          <w:t>125</w:t>
        </w:r>
        <w:r>
          <w:rPr>
            <w:noProof/>
            <w:webHidden/>
          </w:rPr>
          <w:fldChar w:fldCharType="end"/>
        </w:r>
      </w:hyperlink>
    </w:p>
    <w:p w14:paraId="4B57CA6B" w14:textId="6ED5D98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4" w:history="1">
        <w:r w:rsidRPr="001F5185">
          <w:rPr>
            <w:rStyle w:val="Hyperlink"/>
            <w:noProof/>
          </w:rPr>
          <w:t>RESEARCH DIRECTIONS</w:t>
        </w:r>
        <w:r>
          <w:rPr>
            <w:noProof/>
            <w:webHidden/>
          </w:rPr>
          <w:tab/>
        </w:r>
        <w:r>
          <w:rPr>
            <w:noProof/>
            <w:webHidden/>
          </w:rPr>
          <w:fldChar w:fldCharType="begin"/>
        </w:r>
        <w:r>
          <w:rPr>
            <w:noProof/>
            <w:webHidden/>
          </w:rPr>
          <w:instrText xml:space="preserve"> PAGEREF _Toc232181584 \h </w:instrText>
        </w:r>
        <w:r>
          <w:rPr>
            <w:noProof/>
            <w:webHidden/>
          </w:rPr>
        </w:r>
        <w:r>
          <w:rPr>
            <w:noProof/>
            <w:webHidden/>
          </w:rPr>
          <w:fldChar w:fldCharType="separate"/>
        </w:r>
        <w:r>
          <w:rPr>
            <w:noProof/>
            <w:webHidden/>
          </w:rPr>
          <w:t>126</w:t>
        </w:r>
        <w:r>
          <w:rPr>
            <w:noProof/>
            <w:webHidden/>
          </w:rPr>
          <w:fldChar w:fldCharType="end"/>
        </w:r>
      </w:hyperlink>
    </w:p>
    <w:p w14:paraId="01FD416B" w14:textId="077048A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5" w:history="1">
        <w:r w:rsidRPr="001F5185">
          <w:rPr>
            <w:rStyle w:val="Hyperlink"/>
            <w:noProof/>
          </w:rPr>
          <w:t>SYSTEM INTEGRATION</w:t>
        </w:r>
        <w:r>
          <w:rPr>
            <w:noProof/>
            <w:webHidden/>
          </w:rPr>
          <w:tab/>
        </w:r>
        <w:r>
          <w:rPr>
            <w:noProof/>
            <w:webHidden/>
          </w:rPr>
          <w:fldChar w:fldCharType="begin"/>
        </w:r>
        <w:r>
          <w:rPr>
            <w:noProof/>
            <w:webHidden/>
          </w:rPr>
          <w:instrText xml:space="preserve"> PAGEREF _Toc232181585 \h </w:instrText>
        </w:r>
        <w:r>
          <w:rPr>
            <w:noProof/>
            <w:webHidden/>
          </w:rPr>
        </w:r>
        <w:r>
          <w:rPr>
            <w:noProof/>
            <w:webHidden/>
          </w:rPr>
          <w:fldChar w:fldCharType="separate"/>
        </w:r>
        <w:r>
          <w:rPr>
            <w:noProof/>
            <w:webHidden/>
          </w:rPr>
          <w:t>127</w:t>
        </w:r>
        <w:r>
          <w:rPr>
            <w:noProof/>
            <w:webHidden/>
          </w:rPr>
          <w:fldChar w:fldCharType="end"/>
        </w:r>
      </w:hyperlink>
    </w:p>
    <w:p w14:paraId="6BC3517A" w14:textId="2EFCFB9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6" w:history="1">
        <w:r w:rsidRPr="001F5185">
          <w:rPr>
            <w:rStyle w:val="Hyperlink"/>
            <w:noProof/>
          </w:rPr>
          <w:t>THE PRIOR QUESTION</w:t>
        </w:r>
        <w:r>
          <w:rPr>
            <w:noProof/>
            <w:webHidden/>
          </w:rPr>
          <w:tab/>
        </w:r>
        <w:r>
          <w:rPr>
            <w:noProof/>
            <w:webHidden/>
          </w:rPr>
          <w:fldChar w:fldCharType="begin"/>
        </w:r>
        <w:r>
          <w:rPr>
            <w:noProof/>
            <w:webHidden/>
          </w:rPr>
          <w:instrText xml:space="preserve"> PAGEREF _Toc232181586 \h </w:instrText>
        </w:r>
        <w:r>
          <w:rPr>
            <w:noProof/>
            <w:webHidden/>
          </w:rPr>
        </w:r>
        <w:r>
          <w:rPr>
            <w:noProof/>
            <w:webHidden/>
          </w:rPr>
          <w:fldChar w:fldCharType="separate"/>
        </w:r>
        <w:r>
          <w:rPr>
            <w:noProof/>
            <w:webHidden/>
          </w:rPr>
          <w:t>129</w:t>
        </w:r>
        <w:r>
          <w:rPr>
            <w:noProof/>
            <w:webHidden/>
          </w:rPr>
          <w:fldChar w:fldCharType="end"/>
        </w:r>
      </w:hyperlink>
    </w:p>
    <w:p w14:paraId="3F19AA96" w14:textId="1E9767C5"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587" w:history="1">
        <w:r w:rsidRPr="001F5185">
          <w:rPr>
            <w:rStyle w:val="Hyperlink"/>
            <w:noProof/>
          </w:rPr>
          <w:t>Element 6: Consciousness as a Cosmic Interface</w:t>
        </w:r>
        <w:r>
          <w:rPr>
            <w:noProof/>
            <w:webHidden/>
          </w:rPr>
          <w:tab/>
        </w:r>
        <w:r>
          <w:rPr>
            <w:noProof/>
            <w:webHidden/>
          </w:rPr>
          <w:fldChar w:fldCharType="begin"/>
        </w:r>
        <w:r>
          <w:rPr>
            <w:noProof/>
            <w:webHidden/>
          </w:rPr>
          <w:instrText xml:space="preserve"> PAGEREF _Toc232181587 \h </w:instrText>
        </w:r>
        <w:r>
          <w:rPr>
            <w:noProof/>
            <w:webHidden/>
          </w:rPr>
        </w:r>
        <w:r>
          <w:rPr>
            <w:noProof/>
            <w:webHidden/>
          </w:rPr>
          <w:fldChar w:fldCharType="separate"/>
        </w:r>
        <w:r>
          <w:rPr>
            <w:noProof/>
            <w:webHidden/>
          </w:rPr>
          <w:t>130</w:t>
        </w:r>
        <w:r>
          <w:rPr>
            <w:noProof/>
            <w:webHidden/>
          </w:rPr>
          <w:fldChar w:fldCharType="end"/>
        </w:r>
      </w:hyperlink>
    </w:p>
    <w:p w14:paraId="56B2113C" w14:textId="62B4CC71"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588" w:history="1">
        <w:r w:rsidRPr="001F5185">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_Toc232181588 \h </w:instrText>
        </w:r>
        <w:r>
          <w:rPr>
            <w:noProof/>
            <w:webHidden/>
          </w:rPr>
        </w:r>
        <w:r>
          <w:rPr>
            <w:noProof/>
            <w:webHidden/>
          </w:rPr>
          <w:fldChar w:fldCharType="separate"/>
        </w:r>
        <w:r>
          <w:rPr>
            <w:noProof/>
            <w:webHidden/>
          </w:rPr>
          <w:t>130</w:t>
        </w:r>
        <w:r>
          <w:rPr>
            <w:noProof/>
            <w:webHidden/>
          </w:rPr>
          <w:fldChar w:fldCharType="end"/>
        </w:r>
      </w:hyperlink>
    </w:p>
    <w:p w14:paraId="084C1559" w14:textId="12E4269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89" w:history="1">
        <w:r w:rsidRPr="001F5185">
          <w:rPr>
            <w:rStyle w:val="Hyperlink"/>
            <w:noProof/>
          </w:rPr>
          <w:t>WHAT SCIENCE CURRENTLY UNDERSTANDS</w:t>
        </w:r>
        <w:r>
          <w:rPr>
            <w:noProof/>
            <w:webHidden/>
          </w:rPr>
          <w:tab/>
        </w:r>
        <w:r>
          <w:rPr>
            <w:noProof/>
            <w:webHidden/>
          </w:rPr>
          <w:fldChar w:fldCharType="begin"/>
        </w:r>
        <w:r>
          <w:rPr>
            <w:noProof/>
            <w:webHidden/>
          </w:rPr>
          <w:instrText xml:space="preserve"> PAGEREF _Toc232181589 \h </w:instrText>
        </w:r>
        <w:r>
          <w:rPr>
            <w:noProof/>
            <w:webHidden/>
          </w:rPr>
        </w:r>
        <w:r>
          <w:rPr>
            <w:noProof/>
            <w:webHidden/>
          </w:rPr>
          <w:fldChar w:fldCharType="separate"/>
        </w:r>
        <w:r>
          <w:rPr>
            <w:noProof/>
            <w:webHidden/>
          </w:rPr>
          <w:t>131</w:t>
        </w:r>
        <w:r>
          <w:rPr>
            <w:noProof/>
            <w:webHidden/>
          </w:rPr>
          <w:fldChar w:fldCharType="end"/>
        </w:r>
      </w:hyperlink>
    </w:p>
    <w:p w14:paraId="69DBB60B" w14:textId="66E455B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0" w:history="1">
        <w:r w:rsidRPr="001F5185">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_Toc232181590 \h </w:instrText>
        </w:r>
        <w:r>
          <w:rPr>
            <w:noProof/>
            <w:webHidden/>
          </w:rPr>
        </w:r>
        <w:r>
          <w:rPr>
            <w:noProof/>
            <w:webHidden/>
          </w:rPr>
          <w:fldChar w:fldCharType="separate"/>
        </w:r>
        <w:r>
          <w:rPr>
            <w:noProof/>
            <w:webHidden/>
          </w:rPr>
          <w:t>132</w:t>
        </w:r>
        <w:r>
          <w:rPr>
            <w:noProof/>
            <w:webHidden/>
          </w:rPr>
          <w:fldChar w:fldCharType="end"/>
        </w:r>
      </w:hyperlink>
    </w:p>
    <w:p w14:paraId="2CE3C579" w14:textId="6D42F9C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1" w:history="1">
        <w:r w:rsidRPr="001F5185">
          <w:rPr>
            <w:rStyle w:val="Hyperlink"/>
            <w:noProof/>
          </w:rPr>
          <w:t>WHAT WE MEAN BY PROCESSING INFORMATION</w:t>
        </w:r>
        <w:r>
          <w:rPr>
            <w:noProof/>
            <w:webHidden/>
          </w:rPr>
          <w:tab/>
        </w:r>
        <w:r>
          <w:rPr>
            <w:noProof/>
            <w:webHidden/>
          </w:rPr>
          <w:fldChar w:fldCharType="begin"/>
        </w:r>
        <w:r>
          <w:rPr>
            <w:noProof/>
            <w:webHidden/>
          </w:rPr>
          <w:instrText xml:space="preserve"> PAGEREF _Toc232181591 \h </w:instrText>
        </w:r>
        <w:r>
          <w:rPr>
            <w:noProof/>
            <w:webHidden/>
          </w:rPr>
        </w:r>
        <w:r>
          <w:rPr>
            <w:noProof/>
            <w:webHidden/>
          </w:rPr>
          <w:fldChar w:fldCharType="separate"/>
        </w:r>
        <w:r>
          <w:rPr>
            <w:noProof/>
            <w:webHidden/>
          </w:rPr>
          <w:t>134</w:t>
        </w:r>
        <w:r>
          <w:rPr>
            <w:noProof/>
            <w:webHidden/>
          </w:rPr>
          <w:fldChar w:fldCharType="end"/>
        </w:r>
      </w:hyperlink>
    </w:p>
    <w:p w14:paraId="391B8800" w14:textId="460B2B4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2" w:history="1">
        <w:r w:rsidRPr="001F5185">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_Toc232181592 \h </w:instrText>
        </w:r>
        <w:r>
          <w:rPr>
            <w:noProof/>
            <w:webHidden/>
          </w:rPr>
        </w:r>
        <w:r>
          <w:rPr>
            <w:noProof/>
            <w:webHidden/>
          </w:rPr>
          <w:fldChar w:fldCharType="separate"/>
        </w:r>
        <w:r>
          <w:rPr>
            <w:noProof/>
            <w:webHidden/>
          </w:rPr>
          <w:t>135</w:t>
        </w:r>
        <w:r>
          <w:rPr>
            <w:noProof/>
            <w:webHidden/>
          </w:rPr>
          <w:fldChar w:fldCharType="end"/>
        </w:r>
      </w:hyperlink>
    </w:p>
    <w:p w14:paraId="703D480E" w14:textId="35FDABE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3" w:history="1">
        <w:r w:rsidRPr="001F5185">
          <w:rPr>
            <w:rStyle w:val="Hyperlink"/>
            <w:noProof/>
          </w:rPr>
          <w:t>WHAT CONSCIOUSNESS IS ACTUALLY FOR</w:t>
        </w:r>
        <w:r>
          <w:rPr>
            <w:noProof/>
            <w:webHidden/>
          </w:rPr>
          <w:tab/>
        </w:r>
        <w:r>
          <w:rPr>
            <w:noProof/>
            <w:webHidden/>
          </w:rPr>
          <w:fldChar w:fldCharType="begin"/>
        </w:r>
        <w:r>
          <w:rPr>
            <w:noProof/>
            <w:webHidden/>
          </w:rPr>
          <w:instrText xml:space="preserve"> PAGEREF _Toc232181593 \h </w:instrText>
        </w:r>
        <w:r>
          <w:rPr>
            <w:noProof/>
            <w:webHidden/>
          </w:rPr>
        </w:r>
        <w:r>
          <w:rPr>
            <w:noProof/>
            <w:webHidden/>
          </w:rPr>
          <w:fldChar w:fldCharType="separate"/>
        </w:r>
        <w:r>
          <w:rPr>
            <w:noProof/>
            <w:webHidden/>
          </w:rPr>
          <w:t>143</w:t>
        </w:r>
        <w:r>
          <w:rPr>
            <w:noProof/>
            <w:webHidden/>
          </w:rPr>
          <w:fldChar w:fldCharType="end"/>
        </w:r>
      </w:hyperlink>
    </w:p>
    <w:p w14:paraId="7A023C0A" w14:textId="6C9E567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4" w:history="1">
        <w:r w:rsidRPr="001F5185">
          <w:rPr>
            <w:rStyle w:val="Hyperlink"/>
            <w:noProof/>
          </w:rPr>
          <w:t>MATHEMATICAL PATTERNS IN NEURAL ORGANIZATION</w:t>
        </w:r>
        <w:r>
          <w:rPr>
            <w:noProof/>
            <w:webHidden/>
          </w:rPr>
          <w:tab/>
        </w:r>
        <w:r>
          <w:rPr>
            <w:noProof/>
            <w:webHidden/>
          </w:rPr>
          <w:fldChar w:fldCharType="begin"/>
        </w:r>
        <w:r>
          <w:rPr>
            <w:noProof/>
            <w:webHidden/>
          </w:rPr>
          <w:instrText xml:space="preserve"> PAGEREF _Toc232181594 \h </w:instrText>
        </w:r>
        <w:r>
          <w:rPr>
            <w:noProof/>
            <w:webHidden/>
          </w:rPr>
        </w:r>
        <w:r>
          <w:rPr>
            <w:noProof/>
            <w:webHidden/>
          </w:rPr>
          <w:fldChar w:fldCharType="separate"/>
        </w:r>
        <w:r>
          <w:rPr>
            <w:noProof/>
            <w:webHidden/>
          </w:rPr>
          <w:t>145</w:t>
        </w:r>
        <w:r>
          <w:rPr>
            <w:noProof/>
            <w:webHidden/>
          </w:rPr>
          <w:fldChar w:fldCharType="end"/>
        </w:r>
      </w:hyperlink>
    </w:p>
    <w:p w14:paraId="42C64EAF" w14:textId="5F45CBF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5" w:history="1">
        <w:r w:rsidRPr="001F5185">
          <w:rPr>
            <w:rStyle w:val="Hyperlink"/>
            <w:noProof/>
          </w:rPr>
          <w:t>A FRAMEWORK FOR INVESTIGATION</w:t>
        </w:r>
        <w:r>
          <w:rPr>
            <w:noProof/>
            <w:webHidden/>
          </w:rPr>
          <w:tab/>
        </w:r>
        <w:r>
          <w:rPr>
            <w:noProof/>
            <w:webHidden/>
          </w:rPr>
          <w:fldChar w:fldCharType="begin"/>
        </w:r>
        <w:r>
          <w:rPr>
            <w:noProof/>
            <w:webHidden/>
          </w:rPr>
          <w:instrText xml:space="preserve"> PAGEREF _Toc232181595 \h </w:instrText>
        </w:r>
        <w:r>
          <w:rPr>
            <w:noProof/>
            <w:webHidden/>
          </w:rPr>
        </w:r>
        <w:r>
          <w:rPr>
            <w:noProof/>
            <w:webHidden/>
          </w:rPr>
          <w:fldChar w:fldCharType="separate"/>
        </w:r>
        <w:r>
          <w:rPr>
            <w:noProof/>
            <w:webHidden/>
          </w:rPr>
          <w:t>147</w:t>
        </w:r>
        <w:r>
          <w:rPr>
            <w:noProof/>
            <w:webHidden/>
          </w:rPr>
          <w:fldChar w:fldCharType="end"/>
        </w:r>
      </w:hyperlink>
    </w:p>
    <w:p w14:paraId="4CC55D93" w14:textId="04D44A3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6" w:history="1">
        <w:r w:rsidRPr="001F5185">
          <w:rPr>
            <w:rStyle w:val="Hyperlink"/>
            <w:noProof/>
          </w:rPr>
          <w:t>FLOW STATES AND OPTIMAL PERFORMANCE</w:t>
        </w:r>
        <w:r>
          <w:rPr>
            <w:noProof/>
            <w:webHidden/>
          </w:rPr>
          <w:tab/>
        </w:r>
        <w:r>
          <w:rPr>
            <w:noProof/>
            <w:webHidden/>
          </w:rPr>
          <w:fldChar w:fldCharType="begin"/>
        </w:r>
        <w:r>
          <w:rPr>
            <w:noProof/>
            <w:webHidden/>
          </w:rPr>
          <w:instrText xml:space="preserve"> PAGEREF _Toc232181596 \h </w:instrText>
        </w:r>
        <w:r>
          <w:rPr>
            <w:noProof/>
            <w:webHidden/>
          </w:rPr>
        </w:r>
        <w:r>
          <w:rPr>
            <w:noProof/>
            <w:webHidden/>
          </w:rPr>
          <w:fldChar w:fldCharType="separate"/>
        </w:r>
        <w:r>
          <w:rPr>
            <w:noProof/>
            <w:webHidden/>
          </w:rPr>
          <w:t>149</w:t>
        </w:r>
        <w:r>
          <w:rPr>
            <w:noProof/>
            <w:webHidden/>
          </w:rPr>
          <w:fldChar w:fldCharType="end"/>
        </w:r>
      </w:hyperlink>
    </w:p>
    <w:p w14:paraId="4AA3AD9D" w14:textId="41193A0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7" w:history="1">
        <w:r w:rsidRPr="001F5185">
          <w:rPr>
            <w:rStyle w:val="Hyperlink"/>
            <w:noProof/>
          </w:rPr>
          <w:t>MEDITATION AND ALTERED CONSCIOUSNESS</w:t>
        </w:r>
        <w:r>
          <w:rPr>
            <w:noProof/>
            <w:webHidden/>
          </w:rPr>
          <w:tab/>
        </w:r>
        <w:r>
          <w:rPr>
            <w:noProof/>
            <w:webHidden/>
          </w:rPr>
          <w:fldChar w:fldCharType="begin"/>
        </w:r>
        <w:r>
          <w:rPr>
            <w:noProof/>
            <w:webHidden/>
          </w:rPr>
          <w:instrText xml:space="preserve"> PAGEREF _Toc232181597 \h </w:instrText>
        </w:r>
        <w:r>
          <w:rPr>
            <w:noProof/>
            <w:webHidden/>
          </w:rPr>
        </w:r>
        <w:r>
          <w:rPr>
            <w:noProof/>
            <w:webHidden/>
          </w:rPr>
          <w:fldChar w:fldCharType="separate"/>
        </w:r>
        <w:r>
          <w:rPr>
            <w:noProof/>
            <w:webHidden/>
          </w:rPr>
          <w:t>150</w:t>
        </w:r>
        <w:r>
          <w:rPr>
            <w:noProof/>
            <w:webHidden/>
          </w:rPr>
          <w:fldChar w:fldCharType="end"/>
        </w:r>
      </w:hyperlink>
    </w:p>
    <w:p w14:paraId="04483861" w14:textId="7AF3899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8" w:history="1">
        <w:r w:rsidRPr="001F5185">
          <w:rPr>
            <w:rStyle w:val="Hyperlink"/>
            <w:noProof/>
          </w:rPr>
          <w:t>WHAT THIS OPENS UP</w:t>
        </w:r>
        <w:r>
          <w:rPr>
            <w:noProof/>
            <w:webHidden/>
          </w:rPr>
          <w:tab/>
        </w:r>
        <w:r>
          <w:rPr>
            <w:noProof/>
            <w:webHidden/>
          </w:rPr>
          <w:fldChar w:fldCharType="begin"/>
        </w:r>
        <w:r>
          <w:rPr>
            <w:noProof/>
            <w:webHidden/>
          </w:rPr>
          <w:instrText xml:space="preserve"> PAGEREF _Toc232181598 \h </w:instrText>
        </w:r>
        <w:r>
          <w:rPr>
            <w:noProof/>
            <w:webHidden/>
          </w:rPr>
        </w:r>
        <w:r>
          <w:rPr>
            <w:noProof/>
            <w:webHidden/>
          </w:rPr>
          <w:fldChar w:fldCharType="separate"/>
        </w:r>
        <w:r>
          <w:rPr>
            <w:noProof/>
            <w:webHidden/>
          </w:rPr>
          <w:t>151</w:t>
        </w:r>
        <w:r>
          <w:rPr>
            <w:noProof/>
            <w:webHidden/>
          </w:rPr>
          <w:fldChar w:fldCharType="end"/>
        </w:r>
      </w:hyperlink>
    </w:p>
    <w:p w14:paraId="61A79AA2" w14:textId="4007F78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599" w:history="1">
        <w:r w:rsidRPr="001F5185">
          <w:rPr>
            <w:rStyle w:val="Hyperlink"/>
            <w:noProof/>
          </w:rPr>
          <w:t>EXPERIMENTAL PREDICTIONS</w:t>
        </w:r>
        <w:r>
          <w:rPr>
            <w:noProof/>
            <w:webHidden/>
          </w:rPr>
          <w:tab/>
        </w:r>
        <w:r>
          <w:rPr>
            <w:noProof/>
            <w:webHidden/>
          </w:rPr>
          <w:fldChar w:fldCharType="begin"/>
        </w:r>
        <w:r>
          <w:rPr>
            <w:noProof/>
            <w:webHidden/>
          </w:rPr>
          <w:instrText xml:space="preserve"> PAGEREF _Toc232181599 \h </w:instrText>
        </w:r>
        <w:r>
          <w:rPr>
            <w:noProof/>
            <w:webHidden/>
          </w:rPr>
        </w:r>
        <w:r>
          <w:rPr>
            <w:noProof/>
            <w:webHidden/>
          </w:rPr>
          <w:fldChar w:fldCharType="separate"/>
        </w:r>
        <w:r>
          <w:rPr>
            <w:noProof/>
            <w:webHidden/>
          </w:rPr>
          <w:t>152</w:t>
        </w:r>
        <w:r>
          <w:rPr>
            <w:noProof/>
            <w:webHidden/>
          </w:rPr>
          <w:fldChar w:fldCharType="end"/>
        </w:r>
      </w:hyperlink>
    </w:p>
    <w:p w14:paraId="75E417EF" w14:textId="65222CC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0" w:history="1">
        <w:r w:rsidRPr="001F5185">
          <w:rPr>
            <w:rStyle w:val="Hyperlink"/>
            <w:noProof/>
          </w:rPr>
          <w:t>CRITICAL LIMITATIONS</w:t>
        </w:r>
        <w:r>
          <w:rPr>
            <w:noProof/>
            <w:webHidden/>
          </w:rPr>
          <w:tab/>
        </w:r>
        <w:r>
          <w:rPr>
            <w:noProof/>
            <w:webHidden/>
          </w:rPr>
          <w:fldChar w:fldCharType="begin"/>
        </w:r>
        <w:r>
          <w:rPr>
            <w:noProof/>
            <w:webHidden/>
          </w:rPr>
          <w:instrText xml:space="preserve"> PAGEREF _Toc232181600 \h </w:instrText>
        </w:r>
        <w:r>
          <w:rPr>
            <w:noProof/>
            <w:webHidden/>
          </w:rPr>
        </w:r>
        <w:r>
          <w:rPr>
            <w:noProof/>
            <w:webHidden/>
          </w:rPr>
          <w:fldChar w:fldCharType="separate"/>
        </w:r>
        <w:r>
          <w:rPr>
            <w:noProof/>
            <w:webHidden/>
          </w:rPr>
          <w:t>153</w:t>
        </w:r>
        <w:r>
          <w:rPr>
            <w:noProof/>
            <w:webHidden/>
          </w:rPr>
          <w:fldChar w:fldCharType="end"/>
        </w:r>
      </w:hyperlink>
    </w:p>
    <w:p w14:paraId="4A7718EB" w14:textId="6046BCA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1" w:history="1">
        <w:r w:rsidRPr="001F5185">
          <w:rPr>
            <w:rStyle w:val="Hyperlink"/>
            <w:noProof/>
          </w:rPr>
          <w:t>WHAT FOLLOWS</w:t>
        </w:r>
        <w:r>
          <w:rPr>
            <w:noProof/>
            <w:webHidden/>
          </w:rPr>
          <w:tab/>
        </w:r>
        <w:r>
          <w:rPr>
            <w:noProof/>
            <w:webHidden/>
          </w:rPr>
          <w:fldChar w:fldCharType="begin"/>
        </w:r>
        <w:r>
          <w:rPr>
            <w:noProof/>
            <w:webHidden/>
          </w:rPr>
          <w:instrText xml:space="preserve"> PAGEREF _Toc232181601 \h </w:instrText>
        </w:r>
        <w:r>
          <w:rPr>
            <w:noProof/>
            <w:webHidden/>
          </w:rPr>
        </w:r>
        <w:r>
          <w:rPr>
            <w:noProof/>
            <w:webHidden/>
          </w:rPr>
          <w:fldChar w:fldCharType="separate"/>
        </w:r>
        <w:r>
          <w:rPr>
            <w:noProof/>
            <w:webHidden/>
          </w:rPr>
          <w:t>155</w:t>
        </w:r>
        <w:r>
          <w:rPr>
            <w:noProof/>
            <w:webHidden/>
          </w:rPr>
          <w:fldChar w:fldCharType="end"/>
        </w:r>
      </w:hyperlink>
    </w:p>
    <w:p w14:paraId="5603DB31" w14:textId="4E303906"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02" w:history="1">
        <w:r w:rsidRPr="001F5185">
          <w:rPr>
            <w:rStyle w:val="Hyperlink"/>
            <w:noProof/>
          </w:rPr>
          <w:t>Element 7: Neural Network Cosmos</w:t>
        </w:r>
        <w:r>
          <w:rPr>
            <w:noProof/>
            <w:webHidden/>
          </w:rPr>
          <w:tab/>
        </w:r>
        <w:r>
          <w:rPr>
            <w:noProof/>
            <w:webHidden/>
          </w:rPr>
          <w:fldChar w:fldCharType="begin"/>
        </w:r>
        <w:r>
          <w:rPr>
            <w:noProof/>
            <w:webHidden/>
          </w:rPr>
          <w:instrText xml:space="preserve"> PAGEREF _Toc232181602 \h </w:instrText>
        </w:r>
        <w:r>
          <w:rPr>
            <w:noProof/>
            <w:webHidden/>
          </w:rPr>
        </w:r>
        <w:r>
          <w:rPr>
            <w:noProof/>
            <w:webHidden/>
          </w:rPr>
          <w:fldChar w:fldCharType="separate"/>
        </w:r>
        <w:r>
          <w:rPr>
            <w:noProof/>
            <w:webHidden/>
          </w:rPr>
          <w:t>157</w:t>
        </w:r>
        <w:r>
          <w:rPr>
            <w:noProof/>
            <w:webHidden/>
          </w:rPr>
          <w:fldChar w:fldCharType="end"/>
        </w:r>
      </w:hyperlink>
    </w:p>
    <w:p w14:paraId="6CFCCF40" w14:textId="7D925D17"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03" w:history="1">
        <w:r w:rsidRPr="001F5185">
          <w:rPr>
            <w:rStyle w:val="Hyperlink"/>
            <w:noProof/>
            <w:lang w:bidi="en-US"/>
          </w:rPr>
          <w:t>When Computer Algorithms Can't Tell Brain Scans from Universe Maps</w:t>
        </w:r>
        <w:r>
          <w:rPr>
            <w:noProof/>
            <w:webHidden/>
          </w:rPr>
          <w:tab/>
        </w:r>
        <w:r>
          <w:rPr>
            <w:noProof/>
            <w:webHidden/>
          </w:rPr>
          <w:fldChar w:fldCharType="begin"/>
        </w:r>
        <w:r>
          <w:rPr>
            <w:noProof/>
            <w:webHidden/>
          </w:rPr>
          <w:instrText xml:space="preserve"> PAGEREF _Toc232181603 \h </w:instrText>
        </w:r>
        <w:r>
          <w:rPr>
            <w:noProof/>
            <w:webHidden/>
          </w:rPr>
        </w:r>
        <w:r>
          <w:rPr>
            <w:noProof/>
            <w:webHidden/>
          </w:rPr>
          <w:fldChar w:fldCharType="separate"/>
        </w:r>
        <w:r>
          <w:rPr>
            <w:noProof/>
            <w:webHidden/>
          </w:rPr>
          <w:t>157</w:t>
        </w:r>
        <w:r>
          <w:rPr>
            <w:noProof/>
            <w:webHidden/>
          </w:rPr>
          <w:fldChar w:fldCharType="end"/>
        </w:r>
      </w:hyperlink>
    </w:p>
    <w:p w14:paraId="39A7AC08" w14:textId="6970BC2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4" w:history="1">
        <w:r w:rsidRPr="001F5185">
          <w:rPr>
            <w:rStyle w:val="Hyperlink"/>
            <w:noProof/>
          </w:rPr>
          <w:t>WHAT SCIENCE CURRENTLY UNDERSTANDS</w:t>
        </w:r>
        <w:r>
          <w:rPr>
            <w:noProof/>
            <w:webHidden/>
          </w:rPr>
          <w:tab/>
        </w:r>
        <w:r>
          <w:rPr>
            <w:noProof/>
            <w:webHidden/>
          </w:rPr>
          <w:fldChar w:fldCharType="begin"/>
        </w:r>
        <w:r>
          <w:rPr>
            <w:noProof/>
            <w:webHidden/>
          </w:rPr>
          <w:instrText xml:space="preserve"> PAGEREF _Toc232181604 \h </w:instrText>
        </w:r>
        <w:r>
          <w:rPr>
            <w:noProof/>
            <w:webHidden/>
          </w:rPr>
        </w:r>
        <w:r>
          <w:rPr>
            <w:noProof/>
            <w:webHidden/>
          </w:rPr>
          <w:fldChar w:fldCharType="separate"/>
        </w:r>
        <w:r>
          <w:rPr>
            <w:noProof/>
            <w:webHidden/>
          </w:rPr>
          <w:t>159</w:t>
        </w:r>
        <w:r>
          <w:rPr>
            <w:noProof/>
            <w:webHidden/>
          </w:rPr>
          <w:fldChar w:fldCharType="end"/>
        </w:r>
      </w:hyperlink>
    </w:p>
    <w:p w14:paraId="707F8A64" w14:textId="760DD21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5" w:history="1">
        <w:r w:rsidRPr="001F5185">
          <w:rPr>
            <w:rStyle w:val="Hyperlink"/>
            <w:noProof/>
          </w:rPr>
          <w:t>THE VAZZA AND FELETTI ANALYSIS</w:t>
        </w:r>
        <w:r>
          <w:rPr>
            <w:noProof/>
            <w:webHidden/>
          </w:rPr>
          <w:tab/>
        </w:r>
        <w:r>
          <w:rPr>
            <w:noProof/>
            <w:webHidden/>
          </w:rPr>
          <w:fldChar w:fldCharType="begin"/>
        </w:r>
        <w:r>
          <w:rPr>
            <w:noProof/>
            <w:webHidden/>
          </w:rPr>
          <w:instrText xml:space="preserve"> PAGEREF _Toc232181605 \h </w:instrText>
        </w:r>
        <w:r>
          <w:rPr>
            <w:noProof/>
            <w:webHidden/>
          </w:rPr>
        </w:r>
        <w:r>
          <w:rPr>
            <w:noProof/>
            <w:webHidden/>
          </w:rPr>
          <w:fldChar w:fldCharType="separate"/>
        </w:r>
        <w:r>
          <w:rPr>
            <w:noProof/>
            <w:webHidden/>
          </w:rPr>
          <w:t>160</w:t>
        </w:r>
        <w:r>
          <w:rPr>
            <w:noProof/>
            <w:webHidden/>
          </w:rPr>
          <w:fldChar w:fldCharType="end"/>
        </w:r>
      </w:hyperlink>
    </w:p>
    <w:p w14:paraId="67ED1636" w14:textId="4C2615C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6" w:history="1">
        <w:r w:rsidRPr="001F5185">
          <w:rPr>
            <w:rStyle w:val="Hyperlink"/>
            <w:noProof/>
          </w:rPr>
          <w:t>NETWORK TOPOLOGY PATTERNS</w:t>
        </w:r>
        <w:r>
          <w:rPr>
            <w:noProof/>
            <w:webHidden/>
          </w:rPr>
          <w:tab/>
        </w:r>
        <w:r>
          <w:rPr>
            <w:noProof/>
            <w:webHidden/>
          </w:rPr>
          <w:fldChar w:fldCharType="begin"/>
        </w:r>
        <w:r>
          <w:rPr>
            <w:noProof/>
            <w:webHidden/>
          </w:rPr>
          <w:instrText xml:space="preserve"> PAGEREF _Toc232181606 \h </w:instrText>
        </w:r>
        <w:r>
          <w:rPr>
            <w:noProof/>
            <w:webHidden/>
          </w:rPr>
        </w:r>
        <w:r>
          <w:rPr>
            <w:noProof/>
            <w:webHidden/>
          </w:rPr>
          <w:fldChar w:fldCharType="separate"/>
        </w:r>
        <w:r>
          <w:rPr>
            <w:noProof/>
            <w:webHidden/>
          </w:rPr>
          <w:t>161</w:t>
        </w:r>
        <w:r>
          <w:rPr>
            <w:noProof/>
            <w:webHidden/>
          </w:rPr>
          <w:fldChar w:fldCharType="end"/>
        </w:r>
      </w:hyperlink>
    </w:p>
    <w:p w14:paraId="0D7A0770" w14:textId="540B5E1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7" w:history="1">
        <w:r w:rsidRPr="001F5185">
          <w:rPr>
            <w:rStyle w:val="Hyperlink"/>
            <w:noProof/>
          </w:rPr>
          <w:t>INFORMATION FLOW EFFICIENCY</w:t>
        </w:r>
        <w:r>
          <w:rPr>
            <w:noProof/>
            <w:webHidden/>
          </w:rPr>
          <w:tab/>
        </w:r>
        <w:r>
          <w:rPr>
            <w:noProof/>
            <w:webHidden/>
          </w:rPr>
          <w:fldChar w:fldCharType="begin"/>
        </w:r>
        <w:r>
          <w:rPr>
            <w:noProof/>
            <w:webHidden/>
          </w:rPr>
          <w:instrText xml:space="preserve"> PAGEREF _Toc232181607 \h </w:instrText>
        </w:r>
        <w:r>
          <w:rPr>
            <w:noProof/>
            <w:webHidden/>
          </w:rPr>
        </w:r>
        <w:r>
          <w:rPr>
            <w:noProof/>
            <w:webHidden/>
          </w:rPr>
          <w:fldChar w:fldCharType="separate"/>
        </w:r>
        <w:r>
          <w:rPr>
            <w:noProof/>
            <w:webHidden/>
          </w:rPr>
          <w:t>161</w:t>
        </w:r>
        <w:r>
          <w:rPr>
            <w:noProof/>
            <w:webHidden/>
          </w:rPr>
          <w:fldChar w:fldCharType="end"/>
        </w:r>
      </w:hyperlink>
    </w:p>
    <w:p w14:paraId="1D7C03CB" w14:textId="57A48A0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8" w:history="1">
        <w:r w:rsidRPr="001F5185">
          <w:rPr>
            <w:rStyle w:val="Hyperlink"/>
            <w:noProof/>
          </w:rPr>
          <w:t>THE DARK MATTER AND GLIAL CELL PARALLEL</w:t>
        </w:r>
        <w:r>
          <w:rPr>
            <w:noProof/>
            <w:webHidden/>
          </w:rPr>
          <w:tab/>
        </w:r>
        <w:r>
          <w:rPr>
            <w:noProof/>
            <w:webHidden/>
          </w:rPr>
          <w:fldChar w:fldCharType="begin"/>
        </w:r>
        <w:r>
          <w:rPr>
            <w:noProof/>
            <w:webHidden/>
          </w:rPr>
          <w:instrText xml:space="preserve"> PAGEREF _Toc232181608 \h </w:instrText>
        </w:r>
        <w:r>
          <w:rPr>
            <w:noProof/>
            <w:webHidden/>
          </w:rPr>
        </w:r>
        <w:r>
          <w:rPr>
            <w:noProof/>
            <w:webHidden/>
          </w:rPr>
          <w:fldChar w:fldCharType="separate"/>
        </w:r>
        <w:r>
          <w:rPr>
            <w:noProof/>
            <w:webHidden/>
          </w:rPr>
          <w:t>162</w:t>
        </w:r>
        <w:r>
          <w:rPr>
            <w:noProof/>
            <w:webHidden/>
          </w:rPr>
          <w:fldChar w:fldCharType="end"/>
        </w:r>
      </w:hyperlink>
    </w:p>
    <w:p w14:paraId="39AA4DC0" w14:textId="318348D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09" w:history="1">
        <w:r w:rsidRPr="001F5185">
          <w:rPr>
            <w:rStyle w:val="Hyperlink"/>
            <w:noProof/>
          </w:rPr>
          <w:t>WHY CURRENT PHYSICS DOESN’T PREDICT THIS</w:t>
        </w:r>
        <w:r>
          <w:rPr>
            <w:noProof/>
            <w:webHidden/>
          </w:rPr>
          <w:tab/>
        </w:r>
        <w:r>
          <w:rPr>
            <w:noProof/>
            <w:webHidden/>
          </w:rPr>
          <w:fldChar w:fldCharType="begin"/>
        </w:r>
        <w:r>
          <w:rPr>
            <w:noProof/>
            <w:webHidden/>
          </w:rPr>
          <w:instrText xml:space="preserve"> PAGEREF _Toc232181609 \h </w:instrText>
        </w:r>
        <w:r>
          <w:rPr>
            <w:noProof/>
            <w:webHidden/>
          </w:rPr>
        </w:r>
        <w:r>
          <w:rPr>
            <w:noProof/>
            <w:webHidden/>
          </w:rPr>
          <w:fldChar w:fldCharType="separate"/>
        </w:r>
        <w:r>
          <w:rPr>
            <w:noProof/>
            <w:webHidden/>
          </w:rPr>
          <w:t>163</w:t>
        </w:r>
        <w:r>
          <w:rPr>
            <w:noProof/>
            <w:webHidden/>
          </w:rPr>
          <w:fldChar w:fldCharType="end"/>
        </w:r>
      </w:hyperlink>
    </w:p>
    <w:p w14:paraId="557591C5" w14:textId="4F355B4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0" w:history="1">
        <w:r w:rsidRPr="001F5185">
          <w:rPr>
            <w:rStyle w:val="Hyperlink"/>
            <w:noProof/>
          </w:rPr>
          <w:t>POSSIBLE EXPLANATIONS</w:t>
        </w:r>
        <w:r>
          <w:rPr>
            <w:noProof/>
            <w:webHidden/>
          </w:rPr>
          <w:tab/>
        </w:r>
        <w:r>
          <w:rPr>
            <w:noProof/>
            <w:webHidden/>
          </w:rPr>
          <w:fldChar w:fldCharType="begin"/>
        </w:r>
        <w:r>
          <w:rPr>
            <w:noProof/>
            <w:webHidden/>
          </w:rPr>
          <w:instrText xml:space="preserve"> PAGEREF _Toc232181610 \h </w:instrText>
        </w:r>
        <w:r>
          <w:rPr>
            <w:noProof/>
            <w:webHidden/>
          </w:rPr>
        </w:r>
        <w:r>
          <w:rPr>
            <w:noProof/>
            <w:webHidden/>
          </w:rPr>
          <w:fldChar w:fldCharType="separate"/>
        </w:r>
        <w:r>
          <w:rPr>
            <w:noProof/>
            <w:webHidden/>
          </w:rPr>
          <w:t>164</w:t>
        </w:r>
        <w:r>
          <w:rPr>
            <w:noProof/>
            <w:webHidden/>
          </w:rPr>
          <w:fldChar w:fldCharType="end"/>
        </w:r>
      </w:hyperlink>
    </w:p>
    <w:p w14:paraId="1A66164C" w14:textId="0B492D3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1" w:history="1">
        <w:r w:rsidRPr="001F5185">
          <w:rPr>
            <w:rStyle w:val="Hyperlink"/>
            <w:noProof/>
          </w:rPr>
          <w:t>THE EMBODIMENT QUESTION</w:t>
        </w:r>
        <w:r>
          <w:rPr>
            <w:noProof/>
            <w:webHidden/>
          </w:rPr>
          <w:tab/>
        </w:r>
        <w:r>
          <w:rPr>
            <w:noProof/>
            <w:webHidden/>
          </w:rPr>
          <w:fldChar w:fldCharType="begin"/>
        </w:r>
        <w:r>
          <w:rPr>
            <w:noProof/>
            <w:webHidden/>
          </w:rPr>
          <w:instrText xml:space="preserve"> PAGEREF _Toc232181611 \h </w:instrText>
        </w:r>
        <w:r>
          <w:rPr>
            <w:noProof/>
            <w:webHidden/>
          </w:rPr>
        </w:r>
        <w:r>
          <w:rPr>
            <w:noProof/>
            <w:webHidden/>
          </w:rPr>
          <w:fldChar w:fldCharType="separate"/>
        </w:r>
        <w:r>
          <w:rPr>
            <w:noProof/>
            <w:webHidden/>
          </w:rPr>
          <w:t>165</w:t>
        </w:r>
        <w:r>
          <w:rPr>
            <w:noProof/>
            <w:webHidden/>
          </w:rPr>
          <w:fldChar w:fldCharType="end"/>
        </w:r>
      </w:hyperlink>
    </w:p>
    <w:p w14:paraId="59723261" w14:textId="5A87905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2" w:history="1">
        <w:r w:rsidRPr="001F5185">
          <w:rPr>
            <w:rStyle w:val="Hyperlink"/>
            <w:noProof/>
          </w:rPr>
          <w:t>THE PHYSICAL INFORMATION CONTENT</w:t>
        </w:r>
        <w:r>
          <w:rPr>
            <w:noProof/>
            <w:webHidden/>
          </w:rPr>
          <w:tab/>
        </w:r>
        <w:r>
          <w:rPr>
            <w:noProof/>
            <w:webHidden/>
          </w:rPr>
          <w:fldChar w:fldCharType="begin"/>
        </w:r>
        <w:r>
          <w:rPr>
            <w:noProof/>
            <w:webHidden/>
          </w:rPr>
          <w:instrText xml:space="preserve"> PAGEREF _Toc232181612 \h </w:instrText>
        </w:r>
        <w:r>
          <w:rPr>
            <w:noProof/>
            <w:webHidden/>
          </w:rPr>
        </w:r>
        <w:r>
          <w:rPr>
            <w:noProof/>
            <w:webHidden/>
          </w:rPr>
          <w:fldChar w:fldCharType="separate"/>
        </w:r>
        <w:r>
          <w:rPr>
            <w:noProof/>
            <w:webHidden/>
          </w:rPr>
          <w:t>167</w:t>
        </w:r>
        <w:r>
          <w:rPr>
            <w:noProof/>
            <w:webHidden/>
          </w:rPr>
          <w:fldChar w:fldCharType="end"/>
        </w:r>
      </w:hyperlink>
    </w:p>
    <w:p w14:paraId="0D03AC1A" w14:textId="5E62F9D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3" w:history="1">
        <w:r w:rsidRPr="001F5185">
          <w:rPr>
            <w:rStyle w:val="Hyperlink"/>
            <w:noProof/>
          </w:rPr>
          <w:t>THE TEMPORAL PRIORITY OF INFORMATION PROCESSING</w:t>
        </w:r>
        <w:r>
          <w:rPr>
            <w:noProof/>
            <w:webHidden/>
          </w:rPr>
          <w:tab/>
        </w:r>
        <w:r>
          <w:rPr>
            <w:noProof/>
            <w:webHidden/>
          </w:rPr>
          <w:fldChar w:fldCharType="begin"/>
        </w:r>
        <w:r>
          <w:rPr>
            <w:noProof/>
            <w:webHidden/>
          </w:rPr>
          <w:instrText xml:space="preserve"> PAGEREF _Toc232181613 \h </w:instrText>
        </w:r>
        <w:r>
          <w:rPr>
            <w:noProof/>
            <w:webHidden/>
          </w:rPr>
        </w:r>
        <w:r>
          <w:rPr>
            <w:noProof/>
            <w:webHidden/>
          </w:rPr>
          <w:fldChar w:fldCharType="separate"/>
        </w:r>
        <w:r>
          <w:rPr>
            <w:noProof/>
            <w:webHidden/>
          </w:rPr>
          <w:t>168</w:t>
        </w:r>
        <w:r>
          <w:rPr>
            <w:noProof/>
            <w:webHidden/>
          </w:rPr>
          <w:fldChar w:fldCharType="end"/>
        </w:r>
      </w:hyperlink>
    </w:p>
    <w:p w14:paraId="60EE1465" w14:textId="4D42B60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4" w:history="1">
        <w:r w:rsidRPr="001F5185">
          <w:rPr>
            <w:rStyle w:val="Hyperlink"/>
            <w:noProof/>
          </w:rPr>
          <w:t>THE COSMIC WEB CONFIRMED: 2025</w:t>
        </w:r>
        <w:r>
          <w:rPr>
            <w:noProof/>
            <w:webHidden/>
          </w:rPr>
          <w:tab/>
        </w:r>
        <w:r>
          <w:rPr>
            <w:noProof/>
            <w:webHidden/>
          </w:rPr>
          <w:fldChar w:fldCharType="begin"/>
        </w:r>
        <w:r>
          <w:rPr>
            <w:noProof/>
            <w:webHidden/>
          </w:rPr>
          <w:instrText xml:space="preserve"> PAGEREF _Toc232181614 \h </w:instrText>
        </w:r>
        <w:r>
          <w:rPr>
            <w:noProof/>
            <w:webHidden/>
          </w:rPr>
        </w:r>
        <w:r>
          <w:rPr>
            <w:noProof/>
            <w:webHidden/>
          </w:rPr>
          <w:fldChar w:fldCharType="separate"/>
        </w:r>
        <w:r>
          <w:rPr>
            <w:noProof/>
            <w:webHidden/>
          </w:rPr>
          <w:t>169</w:t>
        </w:r>
        <w:r>
          <w:rPr>
            <w:noProof/>
            <w:webHidden/>
          </w:rPr>
          <w:fldChar w:fldCharType="end"/>
        </w:r>
      </w:hyperlink>
    </w:p>
    <w:p w14:paraId="28915450" w14:textId="12FF265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5" w:history="1">
        <w:r w:rsidRPr="001F5185">
          <w:rPr>
            <w:rStyle w:val="Hyperlink"/>
            <w:noProof/>
          </w:rPr>
          <w:t>TESTABLE PREDICTIONS</w:t>
        </w:r>
        <w:r>
          <w:rPr>
            <w:noProof/>
            <w:webHidden/>
          </w:rPr>
          <w:tab/>
        </w:r>
        <w:r>
          <w:rPr>
            <w:noProof/>
            <w:webHidden/>
          </w:rPr>
          <w:fldChar w:fldCharType="begin"/>
        </w:r>
        <w:r>
          <w:rPr>
            <w:noProof/>
            <w:webHidden/>
          </w:rPr>
          <w:instrText xml:space="preserve"> PAGEREF _Toc232181615 \h </w:instrText>
        </w:r>
        <w:r>
          <w:rPr>
            <w:noProof/>
            <w:webHidden/>
          </w:rPr>
        </w:r>
        <w:r>
          <w:rPr>
            <w:noProof/>
            <w:webHidden/>
          </w:rPr>
          <w:fldChar w:fldCharType="separate"/>
        </w:r>
        <w:r>
          <w:rPr>
            <w:noProof/>
            <w:webHidden/>
          </w:rPr>
          <w:t>170</w:t>
        </w:r>
        <w:r>
          <w:rPr>
            <w:noProof/>
            <w:webHidden/>
          </w:rPr>
          <w:fldChar w:fldCharType="end"/>
        </w:r>
      </w:hyperlink>
    </w:p>
    <w:p w14:paraId="6A5C50EF" w14:textId="1A1FBED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16"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_Toc232181616 \h </w:instrText>
        </w:r>
        <w:r>
          <w:rPr>
            <w:noProof/>
            <w:webHidden/>
          </w:rPr>
        </w:r>
        <w:r>
          <w:rPr>
            <w:noProof/>
            <w:webHidden/>
          </w:rPr>
          <w:fldChar w:fldCharType="separate"/>
        </w:r>
        <w:r>
          <w:rPr>
            <w:noProof/>
            <w:webHidden/>
          </w:rPr>
          <w:t>171</w:t>
        </w:r>
        <w:r>
          <w:rPr>
            <w:noProof/>
            <w:webHidden/>
          </w:rPr>
          <w:fldChar w:fldCharType="end"/>
        </w:r>
      </w:hyperlink>
    </w:p>
    <w:p w14:paraId="7299D2CA" w14:textId="405C14C0"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17" w:history="1">
        <w:r w:rsidRPr="001F5185">
          <w:rPr>
            <w:rStyle w:val="Hyperlink"/>
            <w:noProof/>
          </w:rPr>
          <w:t>HONOR SYSTEM DISTRIBUTION</w:t>
        </w:r>
        <w:r>
          <w:rPr>
            <w:noProof/>
            <w:webHidden/>
          </w:rPr>
          <w:tab/>
        </w:r>
        <w:r>
          <w:rPr>
            <w:noProof/>
            <w:webHidden/>
          </w:rPr>
          <w:fldChar w:fldCharType="begin"/>
        </w:r>
        <w:r>
          <w:rPr>
            <w:noProof/>
            <w:webHidden/>
          </w:rPr>
          <w:instrText xml:space="preserve"> PAGEREF _Toc232181617 \h </w:instrText>
        </w:r>
        <w:r>
          <w:rPr>
            <w:noProof/>
            <w:webHidden/>
          </w:rPr>
        </w:r>
        <w:r>
          <w:rPr>
            <w:noProof/>
            <w:webHidden/>
          </w:rPr>
          <w:fldChar w:fldCharType="separate"/>
        </w:r>
        <w:r>
          <w:rPr>
            <w:noProof/>
            <w:webHidden/>
          </w:rPr>
          <w:t>175</w:t>
        </w:r>
        <w:r>
          <w:rPr>
            <w:noProof/>
            <w:webHidden/>
          </w:rPr>
          <w:fldChar w:fldCharType="end"/>
        </w:r>
      </w:hyperlink>
    </w:p>
    <w:p w14:paraId="123873CA" w14:textId="14EEF4E9"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18" w:history="1">
        <w:r w:rsidRPr="001F5185">
          <w:rPr>
            <w:rStyle w:val="Hyperlink"/>
            <w:noProof/>
          </w:rPr>
          <w:t>Element 8: Gravity Emerges from Information Patterns</w:t>
        </w:r>
        <w:r>
          <w:rPr>
            <w:noProof/>
            <w:webHidden/>
          </w:rPr>
          <w:tab/>
        </w:r>
        <w:r>
          <w:rPr>
            <w:noProof/>
            <w:webHidden/>
          </w:rPr>
          <w:fldChar w:fldCharType="begin"/>
        </w:r>
        <w:r>
          <w:rPr>
            <w:noProof/>
            <w:webHidden/>
          </w:rPr>
          <w:instrText xml:space="preserve"> PAGEREF _Toc232181618 \h </w:instrText>
        </w:r>
        <w:r>
          <w:rPr>
            <w:noProof/>
            <w:webHidden/>
          </w:rPr>
        </w:r>
        <w:r>
          <w:rPr>
            <w:noProof/>
            <w:webHidden/>
          </w:rPr>
          <w:fldChar w:fldCharType="separate"/>
        </w:r>
        <w:r>
          <w:rPr>
            <w:noProof/>
            <w:webHidden/>
          </w:rPr>
          <w:t>176</w:t>
        </w:r>
        <w:r>
          <w:rPr>
            <w:noProof/>
            <w:webHidden/>
          </w:rPr>
          <w:fldChar w:fldCharType="end"/>
        </w:r>
      </w:hyperlink>
    </w:p>
    <w:p w14:paraId="1ABECF26" w14:textId="751D13B4"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19" w:history="1">
        <w:r w:rsidRPr="001F5185">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_Toc232181619 \h </w:instrText>
        </w:r>
        <w:r>
          <w:rPr>
            <w:noProof/>
            <w:webHidden/>
          </w:rPr>
        </w:r>
        <w:r>
          <w:rPr>
            <w:noProof/>
            <w:webHidden/>
          </w:rPr>
          <w:fldChar w:fldCharType="separate"/>
        </w:r>
        <w:r>
          <w:rPr>
            <w:noProof/>
            <w:webHidden/>
          </w:rPr>
          <w:t>176</w:t>
        </w:r>
        <w:r>
          <w:rPr>
            <w:noProof/>
            <w:webHidden/>
          </w:rPr>
          <w:fldChar w:fldCharType="end"/>
        </w:r>
      </w:hyperlink>
    </w:p>
    <w:p w14:paraId="251D9237" w14:textId="7DD08C1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0" w:history="1">
        <w:r w:rsidRPr="001F5185">
          <w:rPr>
            <w:rStyle w:val="Hyperlink"/>
            <w:noProof/>
          </w:rPr>
          <w:t>THE NEWTON-EINSTEIN-PEG PROGRESSION</w:t>
        </w:r>
        <w:r>
          <w:rPr>
            <w:noProof/>
            <w:webHidden/>
          </w:rPr>
          <w:tab/>
        </w:r>
        <w:r>
          <w:rPr>
            <w:noProof/>
            <w:webHidden/>
          </w:rPr>
          <w:fldChar w:fldCharType="begin"/>
        </w:r>
        <w:r>
          <w:rPr>
            <w:noProof/>
            <w:webHidden/>
          </w:rPr>
          <w:instrText xml:space="preserve"> PAGEREF _Toc232181620 \h </w:instrText>
        </w:r>
        <w:r>
          <w:rPr>
            <w:noProof/>
            <w:webHidden/>
          </w:rPr>
        </w:r>
        <w:r>
          <w:rPr>
            <w:noProof/>
            <w:webHidden/>
          </w:rPr>
          <w:fldChar w:fldCharType="separate"/>
        </w:r>
        <w:r>
          <w:rPr>
            <w:noProof/>
            <w:webHidden/>
          </w:rPr>
          <w:t>177</w:t>
        </w:r>
        <w:r>
          <w:rPr>
            <w:noProof/>
            <w:webHidden/>
          </w:rPr>
          <w:fldChar w:fldCharType="end"/>
        </w:r>
      </w:hyperlink>
    </w:p>
    <w:p w14:paraId="7A7EFE4D" w14:textId="26C84A6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1" w:history="1">
        <w:r w:rsidRPr="001F5185">
          <w:rPr>
            <w:rStyle w:val="Hyperlink"/>
            <w:noProof/>
          </w:rPr>
          <w:t>WHY WE NEED TO INVESTIGATE ALTERNATIVES</w:t>
        </w:r>
        <w:r>
          <w:rPr>
            <w:noProof/>
            <w:webHidden/>
          </w:rPr>
          <w:tab/>
        </w:r>
        <w:r>
          <w:rPr>
            <w:noProof/>
            <w:webHidden/>
          </w:rPr>
          <w:fldChar w:fldCharType="begin"/>
        </w:r>
        <w:r>
          <w:rPr>
            <w:noProof/>
            <w:webHidden/>
          </w:rPr>
          <w:instrText xml:space="preserve"> PAGEREF _Toc232181621 \h </w:instrText>
        </w:r>
        <w:r>
          <w:rPr>
            <w:noProof/>
            <w:webHidden/>
          </w:rPr>
        </w:r>
        <w:r>
          <w:rPr>
            <w:noProof/>
            <w:webHidden/>
          </w:rPr>
          <w:fldChar w:fldCharType="separate"/>
        </w:r>
        <w:r>
          <w:rPr>
            <w:noProof/>
            <w:webHidden/>
          </w:rPr>
          <w:t>178</w:t>
        </w:r>
        <w:r>
          <w:rPr>
            <w:noProof/>
            <w:webHidden/>
          </w:rPr>
          <w:fldChar w:fldCharType="end"/>
        </w:r>
      </w:hyperlink>
    </w:p>
    <w:p w14:paraId="74EEC442" w14:textId="2555650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2" w:history="1">
        <w:r w:rsidRPr="001F5185">
          <w:rPr>
            <w:rStyle w:val="Hyperlink"/>
            <w:noProof/>
          </w:rPr>
          <w:t>THE COSMOLOGICAL CONSTANT PROBLEM</w:t>
        </w:r>
        <w:r>
          <w:rPr>
            <w:noProof/>
            <w:webHidden/>
          </w:rPr>
          <w:tab/>
        </w:r>
        <w:r>
          <w:rPr>
            <w:noProof/>
            <w:webHidden/>
          </w:rPr>
          <w:fldChar w:fldCharType="begin"/>
        </w:r>
        <w:r>
          <w:rPr>
            <w:noProof/>
            <w:webHidden/>
          </w:rPr>
          <w:instrText xml:space="preserve"> PAGEREF _Toc232181622 \h </w:instrText>
        </w:r>
        <w:r>
          <w:rPr>
            <w:noProof/>
            <w:webHidden/>
          </w:rPr>
        </w:r>
        <w:r>
          <w:rPr>
            <w:noProof/>
            <w:webHidden/>
          </w:rPr>
          <w:fldChar w:fldCharType="separate"/>
        </w:r>
        <w:r>
          <w:rPr>
            <w:noProof/>
            <w:webHidden/>
          </w:rPr>
          <w:t>181</w:t>
        </w:r>
        <w:r>
          <w:rPr>
            <w:noProof/>
            <w:webHidden/>
          </w:rPr>
          <w:fldChar w:fldCharType="end"/>
        </w:r>
      </w:hyperlink>
    </w:p>
    <w:p w14:paraId="06EC1496" w14:textId="3D9D438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3" w:history="1">
        <w:r w:rsidRPr="001F5185">
          <w:rPr>
            <w:rStyle w:val="Hyperlink"/>
            <w:noProof/>
          </w:rPr>
          <w:t>INFORMATION-THEORETIC FOUNDATIONS IN PHYSICS</w:t>
        </w:r>
        <w:r>
          <w:rPr>
            <w:noProof/>
            <w:webHidden/>
          </w:rPr>
          <w:tab/>
        </w:r>
        <w:r>
          <w:rPr>
            <w:noProof/>
            <w:webHidden/>
          </w:rPr>
          <w:fldChar w:fldCharType="begin"/>
        </w:r>
        <w:r>
          <w:rPr>
            <w:noProof/>
            <w:webHidden/>
          </w:rPr>
          <w:instrText xml:space="preserve"> PAGEREF _Toc232181623 \h </w:instrText>
        </w:r>
        <w:r>
          <w:rPr>
            <w:noProof/>
            <w:webHidden/>
          </w:rPr>
        </w:r>
        <w:r>
          <w:rPr>
            <w:noProof/>
            <w:webHidden/>
          </w:rPr>
          <w:fldChar w:fldCharType="separate"/>
        </w:r>
        <w:r>
          <w:rPr>
            <w:noProof/>
            <w:webHidden/>
          </w:rPr>
          <w:t>182</w:t>
        </w:r>
        <w:r>
          <w:rPr>
            <w:noProof/>
            <w:webHidden/>
          </w:rPr>
          <w:fldChar w:fldCharType="end"/>
        </w:r>
      </w:hyperlink>
    </w:p>
    <w:p w14:paraId="29DE74AB" w14:textId="010EAB9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4" w:history="1">
        <w:r w:rsidRPr="001F5185">
          <w:rPr>
            <w:rStyle w:val="Hyperlink"/>
            <w:noProof/>
          </w:rPr>
          <w:t>THE STAGE METAPHOR</w:t>
        </w:r>
        <w:r>
          <w:rPr>
            <w:noProof/>
            <w:webHidden/>
          </w:rPr>
          <w:tab/>
        </w:r>
        <w:r>
          <w:rPr>
            <w:noProof/>
            <w:webHidden/>
          </w:rPr>
          <w:fldChar w:fldCharType="begin"/>
        </w:r>
        <w:r>
          <w:rPr>
            <w:noProof/>
            <w:webHidden/>
          </w:rPr>
          <w:instrText xml:space="preserve"> PAGEREF _Toc232181624 \h </w:instrText>
        </w:r>
        <w:r>
          <w:rPr>
            <w:noProof/>
            <w:webHidden/>
          </w:rPr>
        </w:r>
        <w:r>
          <w:rPr>
            <w:noProof/>
            <w:webHidden/>
          </w:rPr>
          <w:fldChar w:fldCharType="separate"/>
        </w:r>
        <w:r>
          <w:rPr>
            <w:noProof/>
            <w:webHidden/>
          </w:rPr>
          <w:t>184</w:t>
        </w:r>
        <w:r>
          <w:rPr>
            <w:noProof/>
            <w:webHidden/>
          </w:rPr>
          <w:fldChar w:fldCharType="end"/>
        </w:r>
      </w:hyperlink>
    </w:p>
    <w:p w14:paraId="562E841C" w14:textId="19745C8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5" w:history="1">
        <w:r w:rsidRPr="001F5185">
          <w:rPr>
            <w:rStyle w:val="Hyperlink"/>
            <w:noProof/>
          </w:rPr>
          <w:t>THE PATTERN-EMERGENT GRAVITY FRAMEWORK</w:t>
        </w:r>
        <w:r>
          <w:rPr>
            <w:noProof/>
            <w:webHidden/>
          </w:rPr>
          <w:tab/>
        </w:r>
        <w:r>
          <w:rPr>
            <w:noProof/>
            <w:webHidden/>
          </w:rPr>
          <w:fldChar w:fldCharType="begin"/>
        </w:r>
        <w:r>
          <w:rPr>
            <w:noProof/>
            <w:webHidden/>
          </w:rPr>
          <w:instrText xml:space="preserve"> PAGEREF _Toc232181625 \h </w:instrText>
        </w:r>
        <w:r>
          <w:rPr>
            <w:noProof/>
            <w:webHidden/>
          </w:rPr>
        </w:r>
        <w:r>
          <w:rPr>
            <w:noProof/>
            <w:webHidden/>
          </w:rPr>
          <w:fldChar w:fldCharType="separate"/>
        </w:r>
        <w:r>
          <w:rPr>
            <w:noProof/>
            <w:webHidden/>
          </w:rPr>
          <w:t>185</w:t>
        </w:r>
        <w:r>
          <w:rPr>
            <w:noProof/>
            <w:webHidden/>
          </w:rPr>
          <w:fldChar w:fldCharType="end"/>
        </w:r>
      </w:hyperlink>
    </w:p>
    <w:p w14:paraId="518F04A8" w14:textId="09D373D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6" w:history="1">
        <w:r w:rsidRPr="001F5185">
          <w:rPr>
            <w:rStyle w:val="Hyperlink"/>
            <w:noProof/>
          </w:rPr>
          <w:t>THE ATOM AS A READABLE HISTORY</w:t>
        </w:r>
        <w:r>
          <w:rPr>
            <w:noProof/>
            <w:webHidden/>
          </w:rPr>
          <w:tab/>
        </w:r>
        <w:r>
          <w:rPr>
            <w:noProof/>
            <w:webHidden/>
          </w:rPr>
          <w:fldChar w:fldCharType="begin"/>
        </w:r>
        <w:r>
          <w:rPr>
            <w:noProof/>
            <w:webHidden/>
          </w:rPr>
          <w:instrText xml:space="preserve"> PAGEREF _Toc232181626 \h </w:instrText>
        </w:r>
        <w:r>
          <w:rPr>
            <w:noProof/>
            <w:webHidden/>
          </w:rPr>
        </w:r>
        <w:r>
          <w:rPr>
            <w:noProof/>
            <w:webHidden/>
          </w:rPr>
          <w:fldChar w:fldCharType="separate"/>
        </w:r>
        <w:r>
          <w:rPr>
            <w:noProof/>
            <w:webHidden/>
          </w:rPr>
          <w:t>187</w:t>
        </w:r>
        <w:r>
          <w:rPr>
            <w:noProof/>
            <w:webHidden/>
          </w:rPr>
          <w:fldChar w:fldCharType="end"/>
        </w:r>
      </w:hyperlink>
    </w:p>
    <w:p w14:paraId="76B27CBE" w14:textId="4E8D74C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7" w:history="1">
        <w:r w:rsidRPr="001F5185">
          <w:rPr>
            <w:rStyle w:val="Hyperlink"/>
            <w:noProof/>
          </w:rPr>
          <w:t>THE GRAVITATIONAL LANDSCAPE</w:t>
        </w:r>
        <w:r>
          <w:rPr>
            <w:noProof/>
            <w:webHidden/>
          </w:rPr>
          <w:tab/>
        </w:r>
        <w:r>
          <w:rPr>
            <w:noProof/>
            <w:webHidden/>
          </w:rPr>
          <w:fldChar w:fldCharType="begin"/>
        </w:r>
        <w:r>
          <w:rPr>
            <w:noProof/>
            <w:webHidden/>
          </w:rPr>
          <w:instrText xml:space="preserve"> PAGEREF _Toc232181627 \h </w:instrText>
        </w:r>
        <w:r>
          <w:rPr>
            <w:noProof/>
            <w:webHidden/>
          </w:rPr>
        </w:r>
        <w:r>
          <w:rPr>
            <w:noProof/>
            <w:webHidden/>
          </w:rPr>
          <w:fldChar w:fldCharType="separate"/>
        </w:r>
        <w:r>
          <w:rPr>
            <w:noProof/>
            <w:webHidden/>
          </w:rPr>
          <w:t>188</w:t>
        </w:r>
        <w:r>
          <w:rPr>
            <w:noProof/>
            <w:webHidden/>
          </w:rPr>
          <w:fldChar w:fldCharType="end"/>
        </w:r>
      </w:hyperlink>
    </w:p>
    <w:p w14:paraId="38686B74" w14:textId="7FFC605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8" w:history="1">
        <w:r w:rsidRPr="001F5185">
          <w:rPr>
            <w:rStyle w:val="Hyperlink"/>
            <w:noProof/>
          </w:rPr>
          <w:t>RESOLVING THE JWST PUZZLE</w:t>
        </w:r>
        <w:r>
          <w:rPr>
            <w:noProof/>
            <w:webHidden/>
          </w:rPr>
          <w:tab/>
        </w:r>
        <w:r>
          <w:rPr>
            <w:noProof/>
            <w:webHidden/>
          </w:rPr>
          <w:fldChar w:fldCharType="begin"/>
        </w:r>
        <w:r>
          <w:rPr>
            <w:noProof/>
            <w:webHidden/>
          </w:rPr>
          <w:instrText xml:space="preserve"> PAGEREF _Toc232181628 \h </w:instrText>
        </w:r>
        <w:r>
          <w:rPr>
            <w:noProof/>
            <w:webHidden/>
          </w:rPr>
        </w:r>
        <w:r>
          <w:rPr>
            <w:noProof/>
            <w:webHidden/>
          </w:rPr>
          <w:fldChar w:fldCharType="separate"/>
        </w:r>
        <w:r>
          <w:rPr>
            <w:noProof/>
            <w:webHidden/>
          </w:rPr>
          <w:t>189</w:t>
        </w:r>
        <w:r>
          <w:rPr>
            <w:noProof/>
            <w:webHidden/>
          </w:rPr>
          <w:fldChar w:fldCharType="end"/>
        </w:r>
      </w:hyperlink>
    </w:p>
    <w:p w14:paraId="18EF004F" w14:textId="37002F0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29" w:history="1">
        <w:r w:rsidRPr="001F5185">
          <w:rPr>
            <w:rStyle w:val="Hyperlink"/>
            <w:noProof/>
          </w:rPr>
          <w:t>THE HUBBLE TENSION CONNECTION</w:t>
        </w:r>
        <w:r>
          <w:rPr>
            <w:noProof/>
            <w:webHidden/>
          </w:rPr>
          <w:tab/>
        </w:r>
        <w:r>
          <w:rPr>
            <w:noProof/>
            <w:webHidden/>
          </w:rPr>
          <w:fldChar w:fldCharType="begin"/>
        </w:r>
        <w:r>
          <w:rPr>
            <w:noProof/>
            <w:webHidden/>
          </w:rPr>
          <w:instrText xml:space="preserve"> PAGEREF _Toc232181629 \h </w:instrText>
        </w:r>
        <w:r>
          <w:rPr>
            <w:noProof/>
            <w:webHidden/>
          </w:rPr>
        </w:r>
        <w:r>
          <w:rPr>
            <w:noProof/>
            <w:webHidden/>
          </w:rPr>
          <w:fldChar w:fldCharType="separate"/>
        </w:r>
        <w:r>
          <w:rPr>
            <w:noProof/>
            <w:webHidden/>
          </w:rPr>
          <w:t>191</w:t>
        </w:r>
        <w:r>
          <w:rPr>
            <w:noProof/>
            <w:webHidden/>
          </w:rPr>
          <w:fldChar w:fldCharType="end"/>
        </w:r>
      </w:hyperlink>
    </w:p>
    <w:p w14:paraId="23EB8EE6" w14:textId="7D981A1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0" w:history="1">
        <w:r w:rsidRPr="001F5185">
          <w:rPr>
            <w:rStyle w:val="Hyperlink"/>
            <w:noProof/>
          </w:rPr>
          <w:t>THE MATHEMATICAL FRAMEWORK</w:t>
        </w:r>
        <w:r>
          <w:rPr>
            <w:noProof/>
            <w:webHidden/>
          </w:rPr>
          <w:tab/>
        </w:r>
        <w:r>
          <w:rPr>
            <w:noProof/>
            <w:webHidden/>
          </w:rPr>
          <w:fldChar w:fldCharType="begin"/>
        </w:r>
        <w:r>
          <w:rPr>
            <w:noProof/>
            <w:webHidden/>
          </w:rPr>
          <w:instrText xml:space="preserve"> PAGEREF _Toc232181630 \h </w:instrText>
        </w:r>
        <w:r>
          <w:rPr>
            <w:noProof/>
            <w:webHidden/>
          </w:rPr>
        </w:r>
        <w:r>
          <w:rPr>
            <w:noProof/>
            <w:webHidden/>
          </w:rPr>
          <w:fldChar w:fldCharType="separate"/>
        </w:r>
        <w:r>
          <w:rPr>
            <w:noProof/>
            <w:webHidden/>
          </w:rPr>
          <w:t>192</w:t>
        </w:r>
        <w:r>
          <w:rPr>
            <w:noProof/>
            <w:webHidden/>
          </w:rPr>
          <w:fldChar w:fldCharType="end"/>
        </w:r>
      </w:hyperlink>
    </w:p>
    <w:p w14:paraId="1ED5C9E0" w14:textId="0E1EAA6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1" w:history="1">
        <w:r w:rsidRPr="001F5185">
          <w:rPr>
            <w:rStyle w:val="Hyperlink"/>
            <w:noProof/>
          </w:rPr>
          <w:t>TESTABLE PREDICTIONS AND VALIDATIONS</w:t>
        </w:r>
        <w:r>
          <w:rPr>
            <w:noProof/>
            <w:webHidden/>
          </w:rPr>
          <w:tab/>
        </w:r>
        <w:r>
          <w:rPr>
            <w:noProof/>
            <w:webHidden/>
          </w:rPr>
          <w:fldChar w:fldCharType="begin"/>
        </w:r>
        <w:r>
          <w:rPr>
            <w:noProof/>
            <w:webHidden/>
          </w:rPr>
          <w:instrText xml:space="preserve"> PAGEREF _Toc232181631 \h </w:instrText>
        </w:r>
        <w:r>
          <w:rPr>
            <w:noProof/>
            <w:webHidden/>
          </w:rPr>
        </w:r>
        <w:r>
          <w:rPr>
            <w:noProof/>
            <w:webHidden/>
          </w:rPr>
          <w:fldChar w:fldCharType="separate"/>
        </w:r>
        <w:r>
          <w:rPr>
            <w:noProof/>
            <w:webHidden/>
          </w:rPr>
          <w:t>193</w:t>
        </w:r>
        <w:r>
          <w:rPr>
            <w:noProof/>
            <w:webHidden/>
          </w:rPr>
          <w:fldChar w:fldCharType="end"/>
        </w:r>
      </w:hyperlink>
    </w:p>
    <w:p w14:paraId="0AAE5252" w14:textId="5C74A2C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2"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_Toc232181632 \h </w:instrText>
        </w:r>
        <w:r>
          <w:rPr>
            <w:noProof/>
            <w:webHidden/>
          </w:rPr>
        </w:r>
        <w:r>
          <w:rPr>
            <w:noProof/>
            <w:webHidden/>
          </w:rPr>
          <w:fldChar w:fldCharType="separate"/>
        </w:r>
        <w:r>
          <w:rPr>
            <w:noProof/>
            <w:webHidden/>
          </w:rPr>
          <w:t>195</w:t>
        </w:r>
        <w:r>
          <w:rPr>
            <w:noProof/>
            <w:webHidden/>
          </w:rPr>
          <w:fldChar w:fldCharType="end"/>
        </w:r>
      </w:hyperlink>
    </w:p>
    <w:p w14:paraId="5C98D340" w14:textId="46EA1C2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3" w:history="1">
        <w:r w:rsidRPr="001F5185">
          <w:rPr>
            <w:rStyle w:val="Hyperlink"/>
            <w:noProof/>
          </w:rPr>
          <w:t>CRITICAL LIMITATIONS</w:t>
        </w:r>
        <w:r>
          <w:rPr>
            <w:noProof/>
            <w:webHidden/>
          </w:rPr>
          <w:tab/>
        </w:r>
        <w:r>
          <w:rPr>
            <w:noProof/>
            <w:webHidden/>
          </w:rPr>
          <w:fldChar w:fldCharType="begin"/>
        </w:r>
        <w:r>
          <w:rPr>
            <w:noProof/>
            <w:webHidden/>
          </w:rPr>
          <w:instrText xml:space="preserve"> PAGEREF _Toc232181633 \h </w:instrText>
        </w:r>
        <w:r>
          <w:rPr>
            <w:noProof/>
            <w:webHidden/>
          </w:rPr>
        </w:r>
        <w:r>
          <w:rPr>
            <w:noProof/>
            <w:webHidden/>
          </w:rPr>
          <w:fldChar w:fldCharType="separate"/>
        </w:r>
        <w:r>
          <w:rPr>
            <w:noProof/>
            <w:webHidden/>
          </w:rPr>
          <w:t>195</w:t>
        </w:r>
        <w:r>
          <w:rPr>
            <w:noProof/>
            <w:webHidden/>
          </w:rPr>
          <w:fldChar w:fldCharType="end"/>
        </w:r>
      </w:hyperlink>
    </w:p>
    <w:p w14:paraId="6DED38AE" w14:textId="3A81BBAE"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34" w:history="1">
        <w:r w:rsidRPr="001F5185">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_Toc232181634 \h </w:instrText>
        </w:r>
        <w:r>
          <w:rPr>
            <w:noProof/>
            <w:webHidden/>
          </w:rPr>
        </w:r>
        <w:r>
          <w:rPr>
            <w:noProof/>
            <w:webHidden/>
          </w:rPr>
          <w:fldChar w:fldCharType="separate"/>
        </w:r>
        <w:r>
          <w:rPr>
            <w:noProof/>
            <w:webHidden/>
          </w:rPr>
          <w:t>197</w:t>
        </w:r>
        <w:r>
          <w:rPr>
            <w:noProof/>
            <w:webHidden/>
          </w:rPr>
          <w:fldChar w:fldCharType="end"/>
        </w:r>
      </w:hyperlink>
    </w:p>
    <w:p w14:paraId="40A463C5" w14:textId="7A1AFE1A"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35" w:history="1">
        <w:r w:rsidRPr="001F5185">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_Toc232181635 \h </w:instrText>
        </w:r>
        <w:r>
          <w:rPr>
            <w:noProof/>
            <w:webHidden/>
          </w:rPr>
        </w:r>
        <w:r>
          <w:rPr>
            <w:noProof/>
            <w:webHidden/>
          </w:rPr>
          <w:fldChar w:fldCharType="separate"/>
        </w:r>
        <w:r>
          <w:rPr>
            <w:noProof/>
            <w:webHidden/>
          </w:rPr>
          <w:t>197</w:t>
        </w:r>
        <w:r>
          <w:rPr>
            <w:noProof/>
            <w:webHidden/>
          </w:rPr>
          <w:fldChar w:fldCharType="end"/>
        </w:r>
      </w:hyperlink>
    </w:p>
    <w:p w14:paraId="7D946071" w14:textId="3D667A7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6" w:history="1">
        <w:r w:rsidRPr="001F5185">
          <w:rPr>
            <w:rStyle w:val="Hyperlink"/>
            <w:noProof/>
          </w:rPr>
          <w:t>WHAT QUANTUM MECHANICS TELLS US</w:t>
        </w:r>
        <w:r>
          <w:rPr>
            <w:noProof/>
            <w:webHidden/>
          </w:rPr>
          <w:tab/>
        </w:r>
        <w:r>
          <w:rPr>
            <w:noProof/>
            <w:webHidden/>
          </w:rPr>
          <w:fldChar w:fldCharType="begin"/>
        </w:r>
        <w:r>
          <w:rPr>
            <w:noProof/>
            <w:webHidden/>
          </w:rPr>
          <w:instrText xml:space="preserve"> PAGEREF _Toc232181636 \h </w:instrText>
        </w:r>
        <w:r>
          <w:rPr>
            <w:noProof/>
            <w:webHidden/>
          </w:rPr>
        </w:r>
        <w:r>
          <w:rPr>
            <w:noProof/>
            <w:webHidden/>
          </w:rPr>
          <w:fldChar w:fldCharType="separate"/>
        </w:r>
        <w:r>
          <w:rPr>
            <w:noProof/>
            <w:webHidden/>
          </w:rPr>
          <w:t>198</w:t>
        </w:r>
        <w:r>
          <w:rPr>
            <w:noProof/>
            <w:webHidden/>
          </w:rPr>
          <w:fldChar w:fldCharType="end"/>
        </w:r>
      </w:hyperlink>
    </w:p>
    <w:p w14:paraId="4044D420" w14:textId="3BDDCEB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7" w:history="1">
        <w:r w:rsidRPr="001F5185">
          <w:rPr>
            <w:rStyle w:val="Hyperlink"/>
            <w:noProof/>
          </w:rPr>
          <w:t>WHY THIS QUESTION MATTERS</w:t>
        </w:r>
        <w:r>
          <w:rPr>
            <w:noProof/>
            <w:webHidden/>
          </w:rPr>
          <w:tab/>
        </w:r>
        <w:r>
          <w:rPr>
            <w:noProof/>
            <w:webHidden/>
          </w:rPr>
          <w:fldChar w:fldCharType="begin"/>
        </w:r>
        <w:r>
          <w:rPr>
            <w:noProof/>
            <w:webHidden/>
          </w:rPr>
          <w:instrText xml:space="preserve"> PAGEREF _Toc232181637 \h </w:instrText>
        </w:r>
        <w:r>
          <w:rPr>
            <w:noProof/>
            <w:webHidden/>
          </w:rPr>
        </w:r>
        <w:r>
          <w:rPr>
            <w:noProof/>
            <w:webHidden/>
          </w:rPr>
          <w:fldChar w:fldCharType="separate"/>
        </w:r>
        <w:r>
          <w:rPr>
            <w:noProof/>
            <w:webHidden/>
          </w:rPr>
          <w:t>199</w:t>
        </w:r>
        <w:r>
          <w:rPr>
            <w:noProof/>
            <w:webHidden/>
          </w:rPr>
          <w:fldChar w:fldCharType="end"/>
        </w:r>
      </w:hyperlink>
    </w:p>
    <w:p w14:paraId="2B8A99E1" w14:textId="6C96CB3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8" w:history="1">
        <w:r w:rsidRPr="001F5185">
          <w:rPr>
            <w:rStyle w:val="Hyperlink"/>
            <w:noProof/>
          </w:rPr>
          <w:t>INFORMATION-THEORETIC FOUNDATIONS</w:t>
        </w:r>
        <w:r>
          <w:rPr>
            <w:noProof/>
            <w:webHidden/>
          </w:rPr>
          <w:tab/>
        </w:r>
        <w:r>
          <w:rPr>
            <w:noProof/>
            <w:webHidden/>
          </w:rPr>
          <w:fldChar w:fldCharType="begin"/>
        </w:r>
        <w:r>
          <w:rPr>
            <w:noProof/>
            <w:webHidden/>
          </w:rPr>
          <w:instrText xml:space="preserve"> PAGEREF _Toc232181638 \h </w:instrText>
        </w:r>
        <w:r>
          <w:rPr>
            <w:noProof/>
            <w:webHidden/>
          </w:rPr>
        </w:r>
        <w:r>
          <w:rPr>
            <w:noProof/>
            <w:webHidden/>
          </w:rPr>
          <w:fldChar w:fldCharType="separate"/>
        </w:r>
        <w:r>
          <w:rPr>
            <w:noProof/>
            <w:webHidden/>
          </w:rPr>
          <w:t>200</w:t>
        </w:r>
        <w:r>
          <w:rPr>
            <w:noProof/>
            <w:webHidden/>
          </w:rPr>
          <w:fldChar w:fldCharType="end"/>
        </w:r>
      </w:hyperlink>
    </w:p>
    <w:p w14:paraId="7F3E26CC" w14:textId="015DD7C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39" w:history="1">
        <w:r w:rsidRPr="001F5185">
          <w:rPr>
            <w:rStyle w:val="Hyperlink"/>
            <w:noProof/>
          </w:rPr>
          <w:t>THE FRAMEWORK PROPOSAL</w:t>
        </w:r>
        <w:r>
          <w:rPr>
            <w:noProof/>
            <w:webHidden/>
          </w:rPr>
          <w:tab/>
        </w:r>
        <w:r>
          <w:rPr>
            <w:noProof/>
            <w:webHidden/>
          </w:rPr>
          <w:fldChar w:fldCharType="begin"/>
        </w:r>
        <w:r>
          <w:rPr>
            <w:noProof/>
            <w:webHidden/>
          </w:rPr>
          <w:instrText xml:space="preserve"> PAGEREF _Toc232181639 \h </w:instrText>
        </w:r>
        <w:r>
          <w:rPr>
            <w:noProof/>
            <w:webHidden/>
          </w:rPr>
        </w:r>
        <w:r>
          <w:rPr>
            <w:noProof/>
            <w:webHidden/>
          </w:rPr>
          <w:fldChar w:fldCharType="separate"/>
        </w:r>
        <w:r>
          <w:rPr>
            <w:noProof/>
            <w:webHidden/>
          </w:rPr>
          <w:t>201</w:t>
        </w:r>
        <w:r>
          <w:rPr>
            <w:noProof/>
            <w:webHidden/>
          </w:rPr>
          <w:fldChar w:fldCharType="end"/>
        </w:r>
      </w:hyperlink>
    </w:p>
    <w:p w14:paraId="0E636D0E" w14:textId="017D791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0" w:history="1">
        <w:r w:rsidRPr="001F5185">
          <w:rPr>
            <w:rStyle w:val="Hyperlink"/>
            <w:noProof/>
          </w:rPr>
          <w:t>SIMPLE STATES, INFINITE COMPLEXITY</w:t>
        </w:r>
        <w:r>
          <w:rPr>
            <w:noProof/>
            <w:webHidden/>
          </w:rPr>
          <w:tab/>
        </w:r>
        <w:r>
          <w:rPr>
            <w:noProof/>
            <w:webHidden/>
          </w:rPr>
          <w:fldChar w:fldCharType="begin"/>
        </w:r>
        <w:r>
          <w:rPr>
            <w:noProof/>
            <w:webHidden/>
          </w:rPr>
          <w:instrText xml:space="preserve"> PAGEREF _Toc232181640 \h </w:instrText>
        </w:r>
        <w:r>
          <w:rPr>
            <w:noProof/>
            <w:webHidden/>
          </w:rPr>
        </w:r>
        <w:r>
          <w:rPr>
            <w:noProof/>
            <w:webHidden/>
          </w:rPr>
          <w:fldChar w:fldCharType="separate"/>
        </w:r>
        <w:r>
          <w:rPr>
            <w:noProof/>
            <w:webHidden/>
          </w:rPr>
          <w:t>202</w:t>
        </w:r>
        <w:r>
          <w:rPr>
            <w:noProof/>
            <w:webHidden/>
          </w:rPr>
          <w:fldChar w:fldCharType="end"/>
        </w:r>
      </w:hyperlink>
    </w:p>
    <w:p w14:paraId="175B58D4" w14:textId="656EF80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1" w:history="1">
        <w:r w:rsidRPr="001F5185">
          <w:rPr>
            <w:rStyle w:val="Hyperlink"/>
            <w:noProof/>
          </w:rPr>
          <w:t>THE INFORMATION STORAGE OPTIMIZATION ARGUMENT</w:t>
        </w:r>
        <w:r>
          <w:rPr>
            <w:noProof/>
            <w:webHidden/>
          </w:rPr>
          <w:tab/>
        </w:r>
        <w:r>
          <w:rPr>
            <w:noProof/>
            <w:webHidden/>
          </w:rPr>
          <w:fldChar w:fldCharType="begin"/>
        </w:r>
        <w:r>
          <w:rPr>
            <w:noProof/>
            <w:webHidden/>
          </w:rPr>
          <w:instrText xml:space="preserve"> PAGEREF _Toc232181641 \h </w:instrText>
        </w:r>
        <w:r>
          <w:rPr>
            <w:noProof/>
            <w:webHidden/>
          </w:rPr>
        </w:r>
        <w:r>
          <w:rPr>
            <w:noProof/>
            <w:webHidden/>
          </w:rPr>
          <w:fldChar w:fldCharType="separate"/>
        </w:r>
        <w:r>
          <w:rPr>
            <w:noProof/>
            <w:webHidden/>
          </w:rPr>
          <w:t>203</w:t>
        </w:r>
        <w:r>
          <w:rPr>
            <w:noProof/>
            <w:webHidden/>
          </w:rPr>
          <w:fldChar w:fldCharType="end"/>
        </w:r>
      </w:hyperlink>
    </w:p>
    <w:p w14:paraId="266B6CF9" w14:textId="0DA3649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2" w:history="1">
        <w:r w:rsidRPr="001F5185">
          <w:rPr>
            <w:rStyle w:val="Hyperlink"/>
            <w:noProof/>
          </w:rPr>
          <w:t>GOOGLE WILLOW VALIDATION: A CONFIRMED PREDICTION</w:t>
        </w:r>
        <w:r>
          <w:rPr>
            <w:noProof/>
            <w:webHidden/>
          </w:rPr>
          <w:tab/>
        </w:r>
        <w:r>
          <w:rPr>
            <w:noProof/>
            <w:webHidden/>
          </w:rPr>
          <w:fldChar w:fldCharType="begin"/>
        </w:r>
        <w:r>
          <w:rPr>
            <w:noProof/>
            <w:webHidden/>
          </w:rPr>
          <w:instrText xml:space="preserve"> PAGEREF _Toc232181642 \h </w:instrText>
        </w:r>
        <w:r>
          <w:rPr>
            <w:noProof/>
            <w:webHidden/>
          </w:rPr>
        </w:r>
        <w:r>
          <w:rPr>
            <w:noProof/>
            <w:webHidden/>
          </w:rPr>
          <w:fldChar w:fldCharType="separate"/>
        </w:r>
        <w:r>
          <w:rPr>
            <w:noProof/>
            <w:webHidden/>
          </w:rPr>
          <w:t>204</w:t>
        </w:r>
        <w:r>
          <w:rPr>
            <w:noProof/>
            <w:webHidden/>
          </w:rPr>
          <w:fldChar w:fldCharType="end"/>
        </w:r>
      </w:hyperlink>
    </w:p>
    <w:p w14:paraId="02404987" w14:textId="2DBD0EE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3" w:history="1">
        <w:r w:rsidRPr="001F5185">
          <w:rPr>
            <w:rStyle w:val="Hyperlink"/>
            <w:noProof/>
          </w:rPr>
          <w:t>FREQUENCY-DEPENDENT EFFECTS</w:t>
        </w:r>
        <w:r>
          <w:rPr>
            <w:noProof/>
            <w:webHidden/>
          </w:rPr>
          <w:tab/>
        </w:r>
        <w:r>
          <w:rPr>
            <w:noProof/>
            <w:webHidden/>
          </w:rPr>
          <w:fldChar w:fldCharType="begin"/>
        </w:r>
        <w:r>
          <w:rPr>
            <w:noProof/>
            <w:webHidden/>
          </w:rPr>
          <w:instrText xml:space="preserve"> PAGEREF _Toc232181643 \h </w:instrText>
        </w:r>
        <w:r>
          <w:rPr>
            <w:noProof/>
            <w:webHidden/>
          </w:rPr>
        </w:r>
        <w:r>
          <w:rPr>
            <w:noProof/>
            <w:webHidden/>
          </w:rPr>
          <w:fldChar w:fldCharType="separate"/>
        </w:r>
        <w:r>
          <w:rPr>
            <w:noProof/>
            <w:webHidden/>
          </w:rPr>
          <w:t>206</w:t>
        </w:r>
        <w:r>
          <w:rPr>
            <w:noProof/>
            <w:webHidden/>
          </w:rPr>
          <w:fldChar w:fldCharType="end"/>
        </w:r>
      </w:hyperlink>
    </w:p>
    <w:p w14:paraId="775174F0" w14:textId="78957D9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4" w:history="1">
        <w:r w:rsidRPr="001F5185">
          <w:rPr>
            <w:rStyle w:val="Hyperlink"/>
            <w:noProof/>
          </w:rPr>
          <w:t>MODIFIED QUANTUM BEHAVIOR</w:t>
        </w:r>
        <w:r>
          <w:rPr>
            <w:noProof/>
            <w:webHidden/>
          </w:rPr>
          <w:tab/>
        </w:r>
        <w:r>
          <w:rPr>
            <w:noProof/>
            <w:webHidden/>
          </w:rPr>
          <w:fldChar w:fldCharType="begin"/>
        </w:r>
        <w:r>
          <w:rPr>
            <w:noProof/>
            <w:webHidden/>
          </w:rPr>
          <w:instrText xml:space="preserve"> PAGEREF _Toc232181644 \h </w:instrText>
        </w:r>
        <w:r>
          <w:rPr>
            <w:noProof/>
            <w:webHidden/>
          </w:rPr>
        </w:r>
        <w:r>
          <w:rPr>
            <w:noProof/>
            <w:webHidden/>
          </w:rPr>
          <w:fldChar w:fldCharType="separate"/>
        </w:r>
        <w:r>
          <w:rPr>
            <w:noProof/>
            <w:webHidden/>
          </w:rPr>
          <w:t>207</w:t>
        </w:r>
        <w:r>
          <w:rPr>
            <w:noProof/>
            <w:webHidden/>
          </w:rPr>
          <w:fldChar w:fldCharType="end"/>
        </w:r>
      </w:hyperlink>
    </w:p>
    <w:p w14:paraId="0B002489" w14:textId="0D4701F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5" w:history="1">
        <w:r w:rsidRPr="001F5185">
          <w:rPr>
            <w:rStyle w:val="Hyperlink"/>
            <w:noProof/>
          </w:rPr>
          <w:t>BLACK HOLES AND QUANTUM INFORMATION</w:t>
        </w:r>
        <w:r>
          <w:rPr>
            <w:noProof/>
            <w:webHidden/>
          </w:rPr>
          <w:tab/>
        </w:r>
        <w:r>
          <w:rPr>
            <w:noProof/>
            <w:webHidden/>
          </w:rPr>
          <w:fldChar w:fldCharType="begin"/>
        </w:r>
        <w:r>
          <w:rPr>
            <w:noProof/>
            <w:webHidden/>
          </w:rPr>
          <w:instrText xml:space="preserve"> PAGEREF _Toc232181645 \h </w:instrText>
        </w:r>
        <w:r>
          <w:rPr>
            <w:noProof/>
            <w:webHidden/>
          </w:rPr>
        </w:r>
        <w:r>
          <w:rPr>
            <w:noProof/>
            <w:webHidden/>
          </w:rPr>
          <w:fldChar w:fldCharType="separate"/>
        </w:r>
        <w:r>
          <w:rPr>
            <w:noProof/>
            <w:webHidden/>
          </w:rPr>
          <w:t>207</w:t>
        </w:r>
        <w:r>
          <w:rPr>
            <w:noProof/>
            <w:webHidden/>
          </w:rPr>
          <w:fldChar w:fldCharType="end"/>
        </w:r>
      </w:hyperlink>
    </w:p>
    <w:p w14:paraId="1F86643A" w14:textId="54B0D8A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6" w:history="1">
        <w:r w:rsidRPr="001F5185">
          <w:rPr>
            <w:rStyle w:val="Hyperlink"/>
            <w:noProof/>
          </w:rPr>
          <w:t>THERMODYNAMIC CONSISTENCY</w:t>
        </w:r>
        <w:r>
          <w:rPr>
            <w:noProof/>
            <w:webHidden/>
          </w:rPr>
          <w:tab/>
        </w:r>
        <w:r>
          <w:rPr>
            <w:noProof/>
            <w:webHidden/>
          </w:rPr>
          <w:fldChar w:fldCharType="begin"/>
        </w:r>
        <w:r>
          <w:rPr>
            <w:noProof/>
            <w:webHidden/>
          </w:rPr>
          <w:instrText xml:space="preserve"> PAGEREF _Toc232181646 \h </w:instrText>
        </w:r>
        <w:r>
          <w:rPr>
            <w:noProof/>
            <w:webHidden/>
          </w:rPr>
        </w:r>
        <w:r>
          <w:rPr>
            <w:noProof/>
            <w:webHidden/>
          </w:rPr>
          <w:fldChar w:fldCharType="separate"/>
        </w:r>
        <w:r>
          <w:rPr>
            <w:noProof/>
            <w:webHidden/>
          </w:rPr>
          <w:t>208</w:t>
        </w:r>
        <w:r>
          <w:rPr>
            <w:noProof/>
            <w:webHidden/>
          </w:rPr>
          <w:fldChar w:fldCharType="end"/>
        </w:r>
      </w:hyperlink>
    </w:p>
    <w:p w14:paraId="01BFD15A" w14:textId="651434C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7" w:history="1">
        <w:r w:rsidRPr="001F5185">
          <w:rPr>
            <w:rStyle w:val="Hyperlink"/>
            <w:noProof/>
          </w:rPr>
          <w:t>TESTABLE PREDICTIONS AND VALIDATIONS</w:t>
        </w:r>
        <w:r>
          <w:rPr>
            <w:noProof/>
            <w:webHidden/>
          </w:rPr>
          <w:tab/>
        </w:r>
        <w:r>
          <w:rPr>
            <w:noProof/>
            <w:webHidden/>
          </w:rPr>
          <w:fldChar w:fldCharType="begin"/>
        </w:r>
        <w:r>
          <w:rPr>
            <w:noProof/>
            <w:webHidden/>
          </w:rPr>
          <w:instrText xml:space="preserve"> PAGEREF _Toc232181647 \h </w:instrText>
        </w:r>
        <w:r>
          <w:rPr>
            <w:noProof/>
            <w:webHidden/>
          </w:rPr>
        </w:r>
        <w:r>
          <w:rPr>
            <w:noProof/>
            <w:webHidden/>
          </w:rPr>
          <w:fldChar w:fldCharType="separate"/>
        </w:r>
        <w:r>
          <w:rPr>
            <w:noProof/>
            <w:webHidden/>
          </w:rPr>
          <w:t>209</w:t>
        </w:r>
        <w:r>
          <w:rPr>
            <w:noProof/>
            <w:webHidden/>
          </w:rPr>
          <w:fldChar w:fldCharType="end"/>
        </w:r>
      </w:hyperlink>
    </w:p>
    <w:p w14:paraId="36CF19BA" w14:textId="7EF1B0C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8" w:history="1">
        <w:r w:rsidRPr="001F5185">
          <w:rPr>
            <w:rStyle w:val="Hyperlink"/>
            <w:noProof/>
          </w:rPr>
          <w:t>TECHNOLOGY IMPLICATIONS</w:t>
        </w:r>
        <w:r>
          <w:rPr>
            <w:noProof/>
            <w:webHidden/>
          </w:rPr>
          <w:tab/>
        </w:r>
        <w:r>
          <w:rPr>
            <w:noProof/>
            <w:webHidden/>
          </w:rPr>
          <w:fldChar w:fldCharType="begin"/>
        </w:r>
        <w:r>
          <w:rPr>
            <w:noProof/>
            <w:webHidden/>
          </w:rPr>
          <w:instrText xml:space="preserve"> PAGEREF _Toc232181648 \h </w:instrText>
        </w:r>
        <w:r>
          <w:rPr>
            <w:noProof/>
            <w:webHidden/>
          </w:rPr>
        </w:r>
        <w:r>
          <w:rPr>
            <w:noProof/>
            <w:webHidden/>
          </w:rPr>
          <w:fldChar w:fldCharType="separate"/>
        </w:r>
        <w:r>
          <w:rPr>
            <w:noProof/>
            <w:webHidden/>
          </w:rPr>
          <w:t>210</w:t>
        </w:r>
        <w:r>
          <w:rPr>
            <w:noProof/>
            <w:webHidden/>
          </w:rPr>
          <w:fldChar w:fldCharType="end"/>
        </w:r>
      </w:hyperlink>
    </w:p>
    <w:p w14:paraId="421AB89C" w14:textId="1FE3409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49"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_Toc232181649 \h </w:instrText>
        </w:r>
        <w:r>
          <w:rPr>
            <w:noProof/>
            <w:webHidden/>
          </w:rPr>
        </w:r>
        <w:r>
          <w:rPr>
            <w:noProof/>
            <w:webHidden/>
          </w:rPr>
          <w:fldChar w:fldCharType="separate"/>
        </w:r>
        <w:r>
          <w:rPr>
            <w:noProof/>
            <w:webHidden/>
          </w:rPr>
          <w:t>211</w:t>
        </w:r>
        <w:r>
          <w:rPr>
            <w:noProof/>
            <w:webHidden/>
          </w:rPr>
          <w:fldChar w:fldCharType="end"/>
        </w:r>
      </w:hyperlink>
    </w:p>
    <w:p w14:paraId="16290075" w14:textId="3FE72E2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0" w:history="1">
        <w:r w:rsidRPr="001F5185">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_Toc232181650 \h </w:instrText>
        </w:r>
        <w:r>
          <w:rPr>
            <w:noProof/>
            <w:webHidden/>
          </w:rPr>
        </w:r>
        <w:r>
          <w:rPr>
            <w:noProof/>
            <w:webHidden/>
          </w:rPr>
          <w:fldChar w:fldCharType="separate"/>
        </w:r>
        <w:r>
          <w:rPr>
            <w:noProof/>
            <w:webHidden/>
          </w:rPr>
          <w:t>212</w:t>
        </w:r>
        <w:r>
          <w:rPr>
            <w:noProof/>
            <w:webHidden/>
          </w:rPr>
          <w:fldChar w:fldCharType="end"/>
        </w:r>
      </w:hyperlink>
    </w:p>
    <w:p w14:paraId="3E033C6E" w14:textId="7CACFBA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1" w:history="1">
        <w:r w:rsidRPr="001F5185">
          <w:rPr>
            <w:rStyle w:val="Hyperlink"/>
            <w:noProof/>
          </w:rPr>
          <w:t>CRITICAL LIMITATIONS</w:t>
        </w:r>
        <w:r>
          <w:rPr>
            <w:noProof/>
            <w:webHidden/>
          </w:rPr>
          <w:tab/>
        </w:r>
        <w:r>
          <w:rPr>
            <w:noProof/>
            <w:webHidden/>
          </w:rPr>
          <w:fldChar w:fldCharType="begin"/>
        </w:r>
        <w:r>
          <w:rPr>
            <w:noProof/>
            <w:webHidden/>
          </w:rPr>
          <w:instrText xml:space="preserve"> PAGEREF _Toc232181651 \h </w:instrText>
        </w:r>
        <w:r>
          <w:rPr>
            <w:noProof/>
            <w:webHidden/>
          </w:rPr>
        </w:r>
        <w:r>
          <w:rPr>
            <w:noProof/>
            <w:webHidden/>
          </w:rPr>
          <w:fldChar w:fldCharType="separate"/>
        </w:r>
        <w:r>
          <w:rPr>
            <w:noProof/>
            <w:webHidden/>
          </w:rPr>
          <w:t>213</w:t>
        </w:r>
        <w:r>
          <w:rPr>
            <w:noProof/>
            <w:webHidden/>
          </w:rPr>
          <w:fldChar w:fldCharType="end"/>
        </w:r>
      </w:hyperlink>
    </w:p>
    <w:p w14:paraId="1D321D15" w14:textId="7A1C881A"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52" w:history="1">
        <w:r w:rsidRPr="001F5185">
          <w:rPr>
            <w:rStyle w:val="Hyperlink"/>
            <w:noProof/>
          </w:rPr>
          <w:t>Element 10: CMB Mathematical Patterns</w:t>
        </w:r>
        <w:r>
          <w:rPr>
            <w:noProof/>
            <w:webHidden/>
          </w:rPr>
          <w:tab/>
        </w:r>
        <w:r>
          <w:rPr>
            <w:noProof/>
            <w:webHidden/>
          </w:rPr>
          <w:fldChar w:fldCharType="begin"/>
        </w:r>
        <w:r>
          <w:rPr>
            <w:noProof/>
            <w:webHidden/>
          </w:rPr>
          <w:instrText xml:space="preserve"> PAGEREF _Toc232181652 \h </w:instrText>
        </w:r>
        <w:r>
          <w:rPr>
            <w:noProof/>
            <w:webHidden/>
          </w:rPr>
        </w:r>
        <w:r>
          <w:rPr>
            <w:noProof/>
            <w:webHidden/>
          </w:rPr>
          <w:fldChar w:fldCharType="separate"/>
        </w:r>
        <w:r>
          <w:rPr>
            <w:noProof/>
            <w:webHidden/>
          </w:rPr>
          <w:t>215</w:t>
        </w:r>
        <w:r>
          <w:rPr>
            <w:noProof/>
            <w:webHidden/>
          </w:rPr>
          <w:fldChar w:fldCharType="end"/>
        </w:r>
      </w:hyperlink>
    </w:p>
    <w:p w14:paraId="26926F4B" w14:textId="59B9DAC6"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53" w:history="1">
        <w:r w:rsidRPr="001F5185">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_Toc232181653 \h </w:instrText>
        </w:r>
        <w:r>
          <w:rPr>
            <w:noProof/>
            <w:webHidden/>
          </w:rPr>
        </w:r>
        <w:r>
          <w:rPr>
            <w:noProof/>
            <w:webHidden/>
          </w:rPr>
          <w:fldChar w:fldCharType="separate"/>
        </w:r>
        <w:r>
          <w:rPr>
            <w:noProof/>
            <w:webHidden/>
          </w:rPr>
          <w:t>215</w:t>
        </w:r>
        <w:r>
          <w:rPr>
            <w:noProof/>
            <w:webHidden/>
          </w:rPr>
          <w:fldChar w:fldCharType="end"/>
        </w:r>
      </w:hyperlink>
    </w:p>
    <w:p w14:paraId="5AC460B8" w14:textId="1A3B5B1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4" w:history="1">
        <w:r w:rsidRPr="001F5185">
          <w:rPr>
            <w:rStyle w:val="Hyperlink"/>
            <w:noProof/>
          </w:rPr>
          <w:t>CMB SCIENCE</w:t>
        </w:r>
        <w:r>
          <w:rPr>
            <w:noProof/>
            <w:webHidden/>
          </w:rPr>
          <w:tab/>
        </w:r>
        <w:r>
          <w:rPr>
            <w:noProof/>
            <w:webHidden/>
          </w:rPr>
          <w:fldChar w:fldCharType="begin"/>
        </w:r>
        <w:r>
          <w:rPr>
            <w:noProof/>
            <w:webHidden/>
          </w:rPr>
          <w:instrText xml:space="preserve"> PAGEREF _Toc232181654 \h </w:instrText>
        </w:r>
        <w:r>
          <w:rPr>
            <w:noProof/>
            <w:webHidden/>
          </w:rPr>
        </w:r>
        <w:r>
          <w:rPr>
            <w:noProof/>
            <w:webHidden/>
          </w:rPr>
          <w:fldChar w:fldCharType="separate"/>
        </w:r>
        <w:r>
          <w:rPr>
            <w:noProof/>
            <w:webHidden/>
          </w:rPr>
          <w:t>216</w:t>
        </w:r>
        <w:r>
          <w:rPr>
            <w:noProof/>
            <w:webHidden/>
          </w:rPr>
          <w:fldChar w:fldCharType="end"/>
        </w:r>
      </w:hyperlink>
    </w:p>
    <w:p w14:paraId="3ABF4FD5" w14:textId="29AFCEB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5" w:history="1">
        <w:r w:rsidRPr="001F5185">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_Toc232181655 \h </w:instrText>
        </w:r>
        <w:r>
          <w:rPr>
            <w:noProof/>
            <w:webHidden/>
          </w:rPr>
        </w:r>
        <w:r>
          <w:rPr>
            <w:noProof/>
            <w:webHidden/>
          </w:rPr>
          <w:fldChar w:fldCharType="separate"/>
        </w:r>
        <w:r>
          <w:rPr>
            <w:noProof/>
            <w:webHidden/>
          </w:rPr>
          <w:t>217</w:t>
        </w:r>
        <w:r>
          <w:rPr>
            <w:noProof/>
            <w:webHidden/>
          </w:rPr>
          <w:fldChar w:fldCharType="end"/>
        </w:r>
      </w:hyperlink>
    </w:p>
    <w:p w14:paraId="586661D0" w14:textId="54A66A8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6" w:history="1">
        <w:r w:rsidRPr="001F5185">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_Toc232181656 \h </w:instrText>
        </w:r>
        <w:r>
          <w:rPr>
            <w:noProof/>
            <w:webHidden/>
          </w:rPr>
        </w:r>
        <w:r>
          <w:rPr>
            <w:noProof/>
            <w:webHidden/>
          </w:rPr>
          <w:fldChar w:fldCharType="separate"/>
        </w:r>
        <w:r>
          <w:rPr>
            <w:noProof/>
            <w:webHidden/>
          </w:rPr>
          <w:t>218</w:t>
        </w:r>
        <w:r>
          <w:rPr>
            <w:noProof/>
            <w:webHidden/>
          </w:rPr>
          <w:fldChar w:fldCharType="end"/>
        </w:r>
      </w:hyperlink>
    </w:p>
    <w:p w14:paraId="6AC354AF" w14:textId="2A49450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7" w:history="1">
        <w:r w:rsidRPr="001F5185">
          <w:rPr>
            <w:rStyle w:val="Hyperlink"/>
            <w:noProof/>
          </w:rPr>
          <w:t>MULTIPLE COMPETING HYPOTHESES</w:t>
        </w:r>
        <w:r>
          <w:rPr>
            <w:noProof/>
            <w:webHidden/>
          </w:rPr>
          <w:tab/>
        </w:r>
        <w:r>
          <w:rPr>
            <w:noProof/>
            <w:webHidden/>
          </w:rPr>
          <w:fldChar w:fldCharType="begin"/>
        </w:r>
        <w:r>
          <w:rPr>
            <w:noProof/>
            <w:webHidden/>
          </w:rPr>
          <w:instrText xml:space="preserve"> PAGEREF _Toc232181657 \h </w:instrText>
        </w:r>
        <w:r>
          <w:rPr>
            <w:noProof/>
            <w:webHidden/>
          </w:rPr>
        </w:r>
        <w:r>
          <w:rPr>
            <w:noProof/>
            <w:webHidden/>
          </w:rPr>
          <w:fldChar w:fldCharType="separate"/>
        </w:r>
        <w:r>
          <w:rPr>
            <w:noProof/>
            <w:webHidden/>
          </w:rPr>
          <w:t>221</w:t>
        </w:r>
        <w:r>
          <w:rPr>
            <w:noProof/>
            <w:webHidden/>
          </w:rPr>
          <w:fldChar w:fldCharType="end"/>
        </w:r>
      </w:hyperlink>
    </w:p>
    <w:p w14:paraId="62949B88" w14:textId="23C443E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8" w:history="1">
        <w:r w:rsidRPr="001F5185">
          <w:rPr>
            <w:rStyle w:val="Hyperlink"/>
            <w:noProof/>
          </w:rPr>
          <w:t>A COMPREHENSIVE RESEARCH PROGRAM</w:t>
        </w:r>
        <w:r>
          <w:rPr>
            <w:noProof/>
            <w:webHidden/>
          </w:rPr>
          <w:tab/>
        </w:r>
        <w:r>
          <w:rPr>
            <w:noProof/>
            <w:webHidden/>
          </w:rPr>
          <w:fldChar w:fldCharType="begin"/>
        </w:r>
        <w:r>
          <w:rPr>
            <w:noProof/>
            <w:webHidden/>
          </w:rPr>
          <w:instrText xml:space="preserve"> PAGEREF _Toc232181658 \h </w:instrText>
        </w:r>
        <w:r>
          <w:rPr>
            <w:noProof/>
            <w:webHidden/>
          </w:rPr>
        </w:r>
        <w:r>
          <w:rPr>
            <w:noProof/>
            <w:webHidden/>
          </w:rPr>
          <w:fldChar w:fldCharType="separate"/>
        </w:r>
        <w:r>
          <w:rPr>
            <w:noProof/>
            <w:webHidden/>
          </w:rPr>
          <w:t>223</w:t>
        </w:r>
        <w:r>
          <w:rPr>
            <w:noProof/>
            <w:webHidden/>
          </w:rPr>
          <w:fldChar w:fldCharType="end"/>
        </w:r>
      </w:hyperlink>
    </w:p>
    <w:p w14:paraId="7A1FA810" w14:textId="5224FA8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59" w:history="1">
        <w:r w:rsidRPr="001F5185">
          <w:rPr>
            <w:rStyle w:val="Hyperlink"/>
            <w:noProof/>
          </w:rPr>
          <w:t>FREQUENCY-DEPENDENT PHYSICS: THEORETICAL CONTEXT</w:t>
        </w:r>
        <w:r>
          <w:rPr>
            <w:noProof/>
            <w:webHidden/>
          </w:rPr>
          <w:tab/>
        </w:r>
        <w:r>
          <w:rPr>
            <w:noProof/>
            <w:webHidden/>
          </w:rPr>
          <w:fldChar w:fldCharType="begin"/>
        </w:r>
        <w:r>
          <w:rPr>
            <w:noProof/>
            <w:webHidden/>
          </w:rPr>
          <w:instrText xml:space="preserve"> PAGEREF _Toc232181659 \h </w:instrText>
        </w:r>
        <w:r>
          <w:rPr>
            <w:noProof/>
            <w:webHidden/>
          </w:rPr>
        </w:r>
        <w:r>
          <w:rPr>
            <w:noProof/>
            <w:webHidden/>
          </w:rPr>
          <w:fldChar w:fldCharType="separate"/>
        </w:r>
        <w:r>
          <w:rPr>
            <w:noProof/>
            <w:webHidden/>
          </w:rPr>
          <w:t>225</w:t>
        </w:r>
        <w:r>
          <w:rPr>
            <w:noProof/>
            <w:webHidden/>
          </w:rPr>
          <w:fldChar w:fldCharType="end"/>
        </w:r>
      </w:hyperlink>
    </w:p>
    <w:p w14:paraId="2B7F7117" w14:textId="3FAE920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0" w:history="1">
        <w:r w:rsidRPr="001F5185">
          <w:rPr>
            <w:rStyle w:val="Hyperlink"/>
            <w:noProof/>
          </w:rPr>
          <w:t>FALSIFIABLE PREDICTIONS</w:t>
        </w:r>
        <w:r>
          <w:rPr>
            <w:noProof/>
            <w:webHidden/>
          </w:rPr>
          <w:tab/>
        </w:r>
        <w:r>
          <w:rPr>
            <w:noProof/>
            <w:webHidden/>
          </w:rPr>
          <w:fldChar w:fldCharType="begin"/>
        </w:r>
        <w:r>
          <w:rPr>
            <w:noProof/>
            <w:webHidden/>
          </w:rPr>
          <w:instrText xml:space="preserve"> PAGEREF _Toc232181660 \h </w:instrText>
        </w:r>
        <w:r>
          <w:rPr>
            <w:noProof/>
            <w:webHidden/>
          </w:rPr>
        </w:r>
        <w:r>
          <w:rPr>
            <w:noProof/>
            <w:webHidden/>
          </w:rPr>
          <w:fldChar w:fldCharType="separate"/>
        </w:r>
        <w:r>
          <w:rPr>
            <w:noProof/>
            <w:webHidden/>
          </w:rPr>
          <w:t>226</w:t>
        </w:r>
        <w:r>
          <w:rPr>
            <w:noProof/>
            <w:webHidden/>
          </w:rPr>
          <w:fldChar w:fldCharType="end"/>
        </w:r>
      </w:hyperlink>
    </w:p>
    <w:p w14:paraId="53223BD2" w14:textId="51151B0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1" w:history="1">
        <w:r w:rsidRPr="001F5185">
          <w:rPr>
            <w:rStyle w:val="Hyperlink"/>
            <w:noProof/>
          </w:rPr>
          <w:t>TECHNOLOGY IMPLICATIONS</w:t>
        </w:r>
        <w:r>
          <w:rPr>
            <w:noProof/>
            <w:webHidden/>
          </w:rPr>
          <w:tab/>
        </w:r>
        <w:r>
          <w:rPr>
            <w:noProof/>
            <w:webHidden/>
          </w:rPr>
          <w:fldChar w:fldCharType="begin"/>
        </w:r>
        <w:r>
          <w:rPr>
            <w:noProof/>
            <w:webHidden/>
          </w:rPr>
          <w:instrText xml:space="preserve"> PAGEREF _Toc232181661 \h </w:instrText>
        </w:r>
        <w:r>
          <w:rPr>
            <w:noProof/>
            <w:webHidden/>
          </w:rPr>
        </w:r>
        <w:r>
          <w:rPr>
            <w:noProof/>
            <w:webHidden/>
          </w:rPr>
          <w:fldChar w:fldCharType="separate"/>
        </w:r>
        <w:r>
          <w:rPr>
            <w:noProof/>
            <w:webHidden/>
          </w:rPr>
          <w:t>227</w:t>
        </w:r>
        <w:r>
          <w:rPr>
            <w:noProof/>
            <w:webHidden/>
          </w:rPr>
          <w:fldChar w:fldCharType="end"/>
        </w:r>
      </w:hyperlink>
    </w:p>
    <w:p w14:paraId="635DD788" w14:textId="65BE606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2"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_Toc232181662 \h </w:instrText>
        </w:r>
        <w:r>
          <w:rPr>
            <w:noProof/>
            <w:webHidden/>
          </w:rPr>
        </w:r>
        <w:r>
          <w:rPr>
            <w:noProof/>
            <w:webHidden/>
          </w:rPr>
          <w:fldChar w:fldCharType="separate"/>
        </w:r>
        <w:r>
          <w:rPr>
            <w:noProof/>
            <w:webHidden/>
          </w:rPr>
          <w:t>227</w:t>
        </w:r>
        <w:r>
          <w:rPr>
            <w:noProof/>
            <w:webHidden/>
          </w:rPr>
          <w:fldChar w:fldCharType="end"/>
        </w:r>
      </w:hyperlink>
    </w:p>
    <w:p w14:paraId="222259FE" w14:textId="24676BA4"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63" w:history="1">
        <w:r w:rsidRPr="001F5185">
          <w:rPr>
            <w:rStyle w:val="Hyperlink"/>
            <w:noProof/>
          </w:rPr>
          <w:t>Element 11: Cross-Frequency Validation</w:t>
        </w:r>
        <w:r>
          <w:rPr>
            <w:noProof/>
            <w:webHidden/>
          </w:rPr>
          <w:tab/>
        </w:r>
        <w:r>
          <w:rPr>
            <w:noProof/>
            <w:webHidden/>
          </w:rPr>
          <w:fldChar w:fldCharType="begin"/>
        </w:r>
        <w:r>
          <w:rPr>
            <w:noProof/>
            <w:webHidden/>
          </w:rPr>
          <w:instrText xml:space="preserve"> PAGEREF _Toc232181663 \h </w:instrText>
        </w:r>
        <w:r>
          <w:rPr>
            <w:noProof/>
            <w:webHidden/>
          </w:rPr>
        </w:r>
        <w:r>
          <w:rPr>
            <w:noProof/>
            <w:webHidden/>
          </w:rPr>
          <w:fldChar w:fldCharType="separate"/>
        </w:r>
        <w:r>
          <w:rPr>
            <w:noProof/>
            <w:webHidden/>
          </w:rPr>
          <w:t>230</w:t>
        </w:r>
        <w:r>
          <w:rPr>
            <w:noProof/>
            <w:webHidden/>
          </w:rPr>
          <w:fldChar w:fldCharType="end"/>
        </w:r>
      </w:hyperlink>
    </w:p>
    <w:p w14:paraId="1AE33A18" w14:textId="47AE5238"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64" w:history="1">
        <w:r w:rsidRPr="001F5185">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_Toc232181664 \h </w:instrText>
        </w:r>
        <w:r>
          <w:rPr>
            <w:noProof/>
            <w:webHidden/>
          </w:rPr>
        </w:r>
        <w:r>
          <w:rPr>
            <w:noProof/>
            <w:webHidden/>
          </w:rPr>
          <w:fldChar w:fldCharType="separate"/>
        </w:r>
        <w:r>
          <w:rPr>
            <w:noProof/>
            <w:webHidden/>
          </w:rPr>
          <w:t>230</w:t>
        </w:r>
        <w:r>
          <w:rPr>
            <w:noProof/>
            <w:webHidden/>
          </w:rPr>
          <w:fldChar w:fldCharType="end"/>
        </w:r>
      </w:hyperlink>
    </w:p>
    <w:p w14:paraId="1A3875E0" w14:textId="4145464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5" w:history="1">
        <w:r w:rsidRPr="001F5185">
          <w:rPr>
            <w:rStyle w:val="Hyperlink"/>
            <w:noProof/>
          </w:rPr>
          <w:t>ESTABLISHED MULTI-FREQUENCY METHODS</w:t>
        </w:r>
        <w:r>
          <w:rPr>
            <w:noProof/>
            <w:webHidden/>
          </w:rPr>
          <w:tab/>
        </w:r>
        <w:r>
          <w:rPr>
            <w:noProof/>
            <w:webHidden/>
          </w:rPr>
          <w:fldChar w:fldCharType="begin"/>
        </w:r>
        <w:r>
          <w:rPr>
            <w:noProof/>
            <w:webHidden/>
          </w:rPr>
          <w:instrText xml:space="preserve"> PAGEREF _Toc232181665 \h </w:instrText>
        </w:r>
        <w:r>
          <w:rPr>
            <w:noProof/>
            <w:webHidden/>
          </w:rPr>
        </w:r>
        <w:r>
          <w:rPr>
            <w:noProof/>
            <w:webHidden/>
          </w:rPr>
          <w:fldChar w:fldCharType="separate"/>
        </w:r>
        <w:r>
          <w:rPr>
            <w:noProof/>
            <w:webHidden/>
          </w:rPr>
          <w:t>231</w:t>
        </w:r>
        <w:r>
          <w:rPr>
            <w:noProof/>
            <w:webHidden/>
          </w:rPr>
          <w:fldChar w:fldCharType="end"/>
        </w:r>
      </w:hyperlink>
    </w:p>
    <w:p w14:paraId="030ECCF9" w14:textId="2BA45A1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6" w:history="1">
        <w:r w:rsidRPr="001F5185">
          <w:rPr>
            <w:rStyle w:val="Hyperlink"/>
            <w:noProof/>
          </w:rPr>
          <w:t>WHY FREQUENCY MATTERS: WHAT IT TELLS US</w:t>
        </w:r>
        <w:r>
          <w:rPr>
            <w:noProof/>
            <w:webHidden/>
          </w:rPr>
          <w:tab/>
        </w:r>
        <w:r>
          <w:rPr>
            <w:noProof/>
            <w:webHidden/>
          </w:rPr>
          <w:fldChar w:fldCharType="begin"/>
        </w:r>
        <w:r>
          <w:rPr>
            <w:noProof/>
            <w:webHidden/>
          </w:rPr>
          <w:instrText xml:space="preserve"> PAGEREF _Toc232181666 \h </w:instrText>
        </w:r>
        <w:r>
          <w:rPr>
            <w:noProof/>
            <w:webHidden/>
          </w:rPr>
        </w:r>
        <w:r>
          <w:rPr>
            <w:noProof/>
            <w:webHidden/>
          </w:rPr>
          <w:fldChar w:fldCharType="separate"/>
        </w:r>
        <w:r>
          <w:rPr>
            <w:noProof/>
            <w:webHidden/>
          </w:rPr>
          <w:t>231</w:t>
        </w:r>
        <w:r>
          <w:rPr>
            <w:noProof/>
            <w:webHidden/>
          </w:rPr>
          <w:fldChar w:fldCharType="end"/>
        </w:r>
      </w:hyperlink>
    </w:p>
    <w:p w14:paraId="69DA2194" w14:textId="147DE9A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7" w:history="1">
        <w:r w:rsidRPr="001F5185">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_Toc232181667 \h </w:instrText>
        </w:r>
        <w:r>
          <w:rPr>
            <w:noProof/>
            <w:webHidden/>
          </w:rPr>
        </w:r>
        <w:r>
          <w:rPr>
            <w:noProof/>
            <w:webHidden/>
          </w:rPr>
          <w:fldChar w:fldCharType="separate"/>
        </w:r>
        <w:r>
          <w:rPr>
            <w:noProof/>
            <w:webHidden/>
          </w:rPr>
          <w:t>232</w:t>
        </w:r>
        <w:r>
          <w:rPr>
            <w:noProof/>
            <w:webHidden/>
          </w:rPr>
          <w:fldChar w:fldCharType="end"/>
        </w:r>
      </w:hyperlink>
    </w:p>
    <w:p w14:paraId="704722A7" w14:textId="66743F2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8" w:history="1">
        <w:r w:rsidRPr="001F5185">
          <w:rPr>
            <w:rStyle w:val="Hyperlink"/>
            <w:noProof/>
          </w:rPr>
          <w:t>EXTENDED FIVE-BAND ANALYSIS</w:t>
        </w:r>
        <w:r>
          <w:rPr>
            <w:noProof/>
            <w:webHidden/>
          </w:rPr>
          <w:tab/>
        </w:r>
        <w:r>
          <w:rPr>
            <w:noProof/>
            <w:webHidden/>
          </w:rPr>
          <w:fldChar w:fldCharType="begin"/>
        </w:r>
        <w:r>
          <w:rPr>
            <w:noProof/>
            <w:webHidden/>
          </w:rPr>
          <w:instrText xml:space="preserve"> PAGEREF _Toc232181668 \h </w:instrText>
        </w:r>
        <w:r>
          <w:rPr>
            <w:noProof/>
            <w:webHidden/>
          </w:rPr>
        </w:r>
        <w:r>
          <w:rPr>
            <w:noProof/>
            <w:webHidden/>
          </w:rPr>
          <w:fldChar w:fldCharType="separate"/>
        </w:r>
        <w:r>
          <w:rPr>
            <w:noProof/>
            <w:webHidden/>
          </w:rPr>
          <w:t>233</w:t>
        </w:r>
        <w:r>
          <w:rPr>
            <w:noProof/>
            <w:webHidden/>
          </w:rPr>
          <w:fldChar w:fldCharType="end"/>
        </w:r>
      </w:hyperlink>
    </w:p>
    <w:p w14:paraId="7409431F" w14:textId="2AB6A5E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69" w:history="1">
        <w:r w:rsidRPr="001F5185">
          <w:rPr>
            <w:rStyle w:val="Hyperlink"/>
            <w:noProof/>
          </w:rPr>
          <w:t>THE Π SIGNAL: SYSTEMATIC EVOLUTION ACROSS 71 GHZ</w:t>
        </w:r>
        <w:r>
          <w:rPr>
            <w:noProof/>
            <w:webHidden/>
          </w:rPr>
          <w:tab/>
        </w:r>
        <w:r>
          <w:rPr>
            <w:noProof/>
            <w:webHidden/>
          </w:rPr>
          <w:fldChar w:fldCharType="begin"/>
        </w:r>
        <w:r>
          <w:rPr>
            <w:noProof/>
            <w:webHidden/>
          </w:rPr>
          <w:instrText xml:space="preserve"> PAGEREF _Toc232181669 \h </w:instrText>
        </w:r>
        <w:r>
          <w:rPr>
            <w:noProof/>
            <w:webHidden/>
          </w:rPr>
        </w:r>
        <w:r>
          <w:rPr>
            <w:noProof/>
            <w:webHidden/>
          </w:rPr>
          <w:fldChar w:fldCharType="separate"/>
        </w:r>
        <w:r>
          <w:rPr>
            <w:noProof/>
            <w:webHidden/>
          </w:rPr>
          <w:t>234</w:t>
        </w:r>
        <w:r>
          <w:rPr>
            <w:noProof/>
            <w:webHidden/>
          </w:rPr>
          <w:fldChar w:fldCharType="end"/>
        </w:r>
      </w:hyperlink>
    </w:p>
    <w:p w14:paraId="2260F02E" w14:textId="1D68BF5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0" w:history="1">
        <w:r w:rsidRPr="001F5185">
          <w:rPr>
            <w:rStyle w:val="Hyperlink"/>
            <w:noProof/>
          </w:rPr>
          <w:t>DISTINGUISHING REAL SIGNALS FROM ARTIFACTS</w:t>
        </w:r>
        <w:r>
          <w:rPr>
            <w:noProof/>
            <w:webHidden/>
          </w:rPr>
          <w:tab/>
        </w:r>
        <w:r>
          <w:rPr>
            <w:noProof/>
            <w:webHidden/>
          </w:rPr>
          <w:fldChar w:fldCharType="begin"/>
        </w:r>
        <w:r>
          <w:rPr>
            <w:noProof/>
            <w:webHidden/>
          </w:rPr>
          <w:instrText xml:space="preserve"> PAGEREF _Toc232181670 \h </w:instrText>
        </w:r>
        <w:r>
          <w:rPr>
            <w:noProof/>
            <w:webHidden/>
          </w:rPr>
        </w:r>
        <w:r>
          <w:rPr>
            <w:noProof/>
            <w:webHidden/>
          </w:rPr>
          <w:fldChar w:fldCharType="separate"/>
        </w:r>
        <w:r>
          <w:rPr>
            <w:noProof/>
            <w:webHidden/>
          </w:rPr>
          <w:t>236</w:t>
        </w:r>
        <w:r>
          <w:rPr>
            <w:noProof/>
            <w:webHidden/>
          </w:rPr>
          <w:fldChar w:fldCharType="end"/>
        </w:r>
      </w:hyperlink>
    </w:p>
    <w:p w14:paraId="7BEAC82F" w14:textId="33708F0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1" w:history="1">
        <w:r w:rsidRPr="001F5185">
          <w:rPr>
            <w:rStyle w:val="Hyperlink"/>
            <w:noProof/>
          </w:rPr>
          <w:t>THEORETICAL IMPLICATIONS OF FREQUENCY DEPENDENCE</w:t>
        </w:r>
        <w:r>
          <w:rPr>
            <w:noProof/>
            <w:webHidden/>
          </w:rPr>
          <w:tab/>
        </w:r>
        <w:r>
          <w:rPr>
            <w:noProof/>
            <w:webHidden/>
          </w:rPr>
          <w:fldChar w:fldCharType="begin"/>
        </w:r>
        <w:r>
          <w:rPr>
            <w:noProof/>
            <w:webHidden/>
          </w:rPr>
          <w:instrText xml:space="preserve"> PAGEREF _Toc232181671 \h </w:instrText>
        </w:r>
        <w:r>
          <w:rPr>
            <w:noProof/>
            <w:webHidden/>
          </w:rPr>
        </w:r>
        <w:r>
          <w:rPr>
            <w:noProof/>
            <w:webHidden/>
          </w:rPr>
          <w:fldChar w:fldCharType="separate"/>
        </w:r>
        <w:r>
          <w:rPr>
            <w:noProof/>
            <w:webHidden/>
          </w:rPr>
          <w:t>238</w:t>
        </w:r>
        <w:r>
          <w:rPr>
            <w:noProof/>
            <w:webHidden/>
          </w:rPr>
          <w:fldChar w:fldCharType="end"/>
        </w:r>
      </w:hyperlink>
    </w:p>
    <w:p w14:paraId="790EAB1B" w14:textId="282650F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2" w:history="1">
        <w:r w:rsidRPr="001F5185">
          <w:rPr>
            <w:rStyle w:val="Hyperlink"/>
            <w:noProof/>
          </w:rPr>
          <w:t>PREDICTIONS FOR INDEPENDENT TESTING</w:t>
        </w:r>
        <w:r>
          <w:rPr>
            <w:noProof/>
            <w:webHidden/>
          </w:rPr>
          <w:tab/>
        </w:r>
        <w:r>
          <w:rPr>
            <w:noProof/>
            <w:webHidden/>
          </w:rPr>
          <w:fldChar w:fldCharType="begin"/>
        </w:r>
        <w:r>
          <w:rPr>
            <w:noProof/>
            <w:webHidden/>
          </w:rPr>
          <w:instrText xml:space="preserve"> PAGEREF _Toc232181672 \h </w:instrText>
        </w:r>
        <w:r>
          <w:rPr>
            <w:noProof/>
            <w:webHidden/>
          </w:rPr>
        </w:r>
        <w:r>
          <w:rPr>
            <w:noProof/>
            <w:webHidden/>
          </w:rPr>
          <w:fldChar w:fldCharType="separate"/>
        </w:r>
        <w:r>
          <w:rPr>
            <w:noProof/>
            <w:webHidden/>
          </w:rPr>
          <w:t>239</w:t>
        </w:r>
        <w:r>
          <w:rPr>
            <w:noProof/>
            <w:webHidden/>
          </w:rPr>
          <w:fldChar w:fldCharType="end"/>
        </w:r>
      </w:hyperlink>
    </w:p>
    <w:p w14:paraId="42C72AB6" w14:textId="034CDCD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3" w:history="1">
        <w:r w:rsidRPr="001F5185">
          <w:rPr>
            <w:rStyle w:val="Hyperlink"/>
            <w:noProof/>
          </w:rPr>
          <w:t>INTEGRATION WITH THE RESEARCH PROGRAM</w:t>
        </w:r>
        <w:r>
          <w:rPr>
            <w:noProof/>
            <w:webHidden/>
          </w:rPr>
          <w:tab/>
        </w:r>
        <w:r>
          <w:rPr>
            <w:noProof/>
            <w:webHidden/>
          </w:rPr>
          <w:fldChar w:fldCharType="begin"/>
        </w:r>
        <w:r>
          <w:rPr>
            <w:noProof/>
            <w:webHidden/>
          </w:rPr>
          <w:instrText xml:space="preserve"> PAGEREF _Toc232181673 \h </w:instrText>
        </w:r>
        <w:r>
          <w:rPr>
            <w:noProof/>
            <w:webHidden/>
          </w:rPr>
        </w:r>
        <w:r>
          <w:rPr>
            <w:noProof/>
            <w:webHidden/>
          </w:rPr>
          <w:fldChar w:fldCharType="separate"/>
        </w:r>
        <w:r>
          <w:rPr>
            <w:noProof/>
            <w:webHidden/>
          </w:rPr>
          <w:t>240</w:t>
        </w:r>
        <w:r>
          <w:rPr>
            <w:noProof/>
            <w:webHidden/>
          </w:rPr>
          <w:fldChar w:fldCharType="end"/>
        </w:r>
      </w:hyperlink>
    </w:p>
    <w:p w14:paraId="6DBE645A" w14:textId="2BA8F038"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74" w:history="1">
        <w:r w:rsidRPr="001F5185">
          <w:rPr>
            <w:rStyle w:val="Hyperlink"/>
            <w:noProof/>
          </w:rPr>
          <w:t>Element 12: The Time Gradient</w:t>
        </w:r>
        <w:r>
          <w:rPr>
            <w:noProof/>
            <w:webHidden/>
          </w:rPr>
          <w:tab/>
        </w:r>
        <w:r>
          <w:rPr>
            <w:noProof/>
            <w:webHidden/>
          </w:rPr>
          <w:fldChar w:fldCharType="begin"/>
        </w:r>
        <w:r>
          <w:rPr>
            <w:noProof/>
            <w:webHidden/>
          </w:rPr>
          <w:instrText xml:space="preserve"> PAGEREF _Toc232181674 \h </w:instrText>
        </w:r>
        <w:r>
          <w:rPr>
            <w:noProof/>
            <w:webHidden/>
          </w:rPr>
        </w:r>
        <w:r>
          <w:rPr>
            <w:noProof/>
            <w:webHidden/>
          </w:rPr>
          <w:fldChar w:fldCharType="separate"/>
        </w:r>
        <w:r>
          <w:rPr>
            <w:noProof/>
            <w:webHidden/>
          </w:rPr>
          <w:t>243</w:t>
        </w:r>
        <w:r>
          <w:rPr>
            <w:noProof/>
            <w:webHidden/>
          </w:rPr>
          <w:fldChar w:fldCharType="end"/>
        </w:r>
      </w:hyperlink>
    </w:p>
    <w:p w14:paraId="3C1CC18A" w14:textId="26E59481"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75" w:history="1">
        <w:r w:rsidRPr="001F5185">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_Toc232181675 \h </w:instrText>
        </w:r>
        <w:r>
          <w:rPr>
            <w:noProof/>
            <w:webHidden/>
          </w:rPr>
        </w:r>
        <w:r>
          <w:rPr>
            <w:noProof/>
            <w:webHidden/>
          </w:rPr>
          <w:fldChar w:fldCharType="separate"/>
        </w:r>
        <w:r>
          <w:rPr>
            <w:noProof/>
            <w:webHidden/>
          </w:rPr>
          <w:t>243</w:t>
        </w:r>
        <w:r>
          <w:rPr>
            <w:noProof/>
            <w:webHidden/>
          </w:rPr>
          <w:fldChar w:fldCharType="end"/>
        </w:r>
      </w:hyperlink>
    </w:p>
    <w:p w14:paraId="363993E4" w14:textId="2B97559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6" w:history="1">
        <w:r w:rsidRPr="001F5185">
          <w:rPr>
            <w:rStyle w:val="Hyperlink"/>
            <w:noProof/>
          </w:rPr>
          <w:t>THE STANDARD ACCOUNT AND WHERE IT ENDS</w:t>
        </w:r>
        <w:r>
          <w:rPr>
            <w:noProof/>
            <w:webHidden/>
          </w:rPr>
          <w:tab/>
        </w:r>
        <w:r>
          <w:rPr>
            <w:noProof/>
            <w:webHidden/>
          </w:rPr>
          <w:fldChar w:fldCharType="begin"/>
        </w:r>
        <w:r>
          <w:rPr>
            <w:noProof/>
            <w:webHidden/>
          </w:rPr>
          <w:instrText xml:space="preserve"> PAGEREF _Toc232181676 \h </w:instrText>
        </w:r>
        <w:r>
          <w:rPr>
            <w:noProof/>
            <w:webHidden/>
          </w:rPr>
        </w:r>
        <w:r>
          <w:rPr>
            <w:noProof/>
            <w:webHidden/>
          </w:rPr>
          <w:fldChar w:fldCharType="separate"/>
        </w:r>
        <w:r>
          <w:rPr>
            <w:noProof/>
            <w:webHidden/>
          </w:rPr>
          <w:t>245</w:t>
        </w:r>
        <w:r>
          <w:rPr>
            <w:noProof/>
            <w:webHidden/>
          </w:rPr>
          <w:fldChar w:fldCharType="end"/>
        </w:r>
      </w:hyperlink>
    </w:p>
    <w:p w14:paraId="59EB539D" w14:textId="22E043F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7" w:history="1">
        <w:r w:rsidRPr="001F5185">
          <w:rPr>
            <w:rStyle w:val="Hyperlink"/>
            <w:noProof/>
          </w:rPr>
          <w:t>WHAT ENTROPY ACTUALLY MEASURES</w:t>
        </w:r>
        <w:r>
          <w:rPr>
            <w:noProof/>
            <w:webHidden/>
          </w:rPr>
          <w:tab/>
        </w:r>
        <w:r>
          <w:rPr>
            <w:noProof/>
            <w:webHidden/>
          </w:rPr>
          <w:fldChar w:fldCharType="begin"/>
        </w:r>
        <w:r>
          <w:rPr>
            <w:noProof/>
            <w:webHidden/>
          </w:rPr>
          <w:instrText xml:space="preserve"> PAGEREF _Toc232181677 \h </w:instrText>
        </w:r>
        <w:r>
          <w:rPr>
            <w:noProof/>
            <w:webHidden/>
          </w:rPr>
        </w:r>
        <w:r>
          <w:rPr>
            <w:noProof/>
            <w:webHidden/>
          </w:rPr>
          <w:fldChar w:fldCharType="separate"/>
        </w:r>
        <w:r>
          <w:rPr>
            <w:noProof/>
            <w:webHidden/>
          </w:rPr>
          <w:t>246</w:t>
        </w:r>
        <w:r>
          <w:rPr>
            <w:noProof/>
            <w:webHidden/>
          </w:rPr>
          <w:fldChar w:fldCharType="end"/>
        </w:r>
      </w:hyperlink>
    </w:p>
    <w:p w14:paraId="33F39A4F" w14:textId="28226B5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8" w:history="1">
        <w:r w:rsidRPr="001F5185">
          <w:rPr>
            <w:rStyle w:val="Hyperlink"/>
            <w:noProof/>
          </w:rPr>
          <w:t>LANDAUER MAKES THE GRADIENT PHYSICAL</w:t>
        </w:r>
        <w:r>
          <w:rPr>
            <w:noProof/>
            <w:webHidden/>
          </w:rPr>
          <w:tab/>
        </w:r>
        <w:r>
          <w:rPr>
            <w:noProof/>
            <w:webHidden/>
          </w:rPr>
          <w:fldChar w:fldCharType="begin"/>
        </w:r>
        <w:r>
          <w:rPr>
            <w:noProof/>
            <w:webHidden/>
          </w:rPr>
          <w:instrText xml:space="preserve"> PAGEREF _Toc232181678 \h </w:instrText>
        </w:r>
        <w:r>
          <w:rPr>
            <w:noProof/>
            <w:webHidden/>
          </w:rPr>
        </w:r>
        <w:r>
          <w:rPr>
            <w:noProof/>
            <w:webHidden/>
          </w:rPr>
          <w:fldChar w:fldCharType="separate"/>
        </w:r>
        <w:r>
          <w:rPr>
            <w:noProof/>
            <w:webHidden/>
          </w:rPr>
          <w:t>248</w:t>
        </w:r>
        <w:r>
          <w:rPr>
            <w:noProof/>
            <w:webHidden/>
          </w:rPr>
          <w:fldChar w:fldCharType="end"/>
        </w:r>
      </w:hyperlink>
    </w:p>
    <w:p w14:paraId="23738E3C" w14:textId="7FB1918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79" w:history="1">
        <w:r w:rsidRPr="001F5185">
          <w:rPr>
            <w:rStyle w:val="Hyperlink"/>
            <w:noProof/>
          </w:rPr>
          <w:t>THE ENTANGLEMENT GRADIENT</w:t>
        </w:r>
        <w:r>
          <w:rPr>
            <w:noProof/>
            <w:webHidden/>
          </w:rPr>
          <w:tab/>
        </w:r>
        <w:r>
          <w:rPr>
            <w:noProof/>
            <w:webHidden/>
          </w:rPr>
          <w:fldChar w:fldCharType="begin"/>
        </w:r>
        <w:r>
          <w:rPr>
            <w:noProof/>
            <w:webHidden/>
          </w:rPr>
          <w:instrText xml:space="preserve"> PAGEREF _Toc232181679 \h </w:instrText>
        </w:r>
        <w:r>
          <w:rPr>
            <w:noProof/>
            <w:webHidden/>
          </w:rPr>
        </w:r>
        <w:r>
          <w:rPr>
            <w:noProof/>
            <w:webHidden/>
          </w:rPr>
          <w:fldChar w:fldCharType="separate"/>
        </w:r>
        <w:r>
          <w:rPr>
            <w:noProof/>
            <w:webHidden/>
          </w:rPr>
          <w:t>250</w:t>
        </w:r>
        <w:r>
          <w:rPr>
            <w:noProof/>
            <w:webHidden/>
          </w:rPr>
          <w:fldChar w:fldCharType="end"/>
        </w:r>
      </w:hyperlink>
    </w:p>
    <w:p w14:paraId="23245CDB" w14:textId="7F82255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0" w:history="1">
        <w:r w:rsidRPr="001F5185">
          <w:rPr>
            <w:rStyle w:val="Hyperlink"/>
            <w:noProof/>
          </w:rPr>
          <w:t>WHY THE GRADIENT STARTED WHERE IT DID</w:t>
        </w:r>
        <w:r>
          <w:rPr>
            <w:noProof/>
            <w:webHidden/>
          </w:rPr>
          <w:tab/>
        </w:r>
        <w:r>
          <w:rPr>
            <w:noProof/>
            <w:webHidden/>
          </w:rPr>
          <w:fldChar w:fldCharType="begin"/>
        </w:r>
        <w:r>
          <w:rPr>
            <w:noProof/>
            <w:webHidden/>
          </w:rPr>
          <w:instrText xml:space="preserve"> PAGEREF _Toc232181680 \h </w:instrText>
        </w:r>
        <w:r>
          <w:rPr>
            <w:noProof/>
            <w:webHidden/>
          </w:rPr>
        </w:r>
        <w:r>
          <w:rPr>
            <w:noProof/>
            <w:webHidden/>
          </w:rPr>
          <w:fldChar w:fldCharType="separate"/>
        </w:r>
        <w:r>
          <w:rPr>
            <w:noProof/>
            <w:webHidden/>
          </w:rPr>
          <w:t>251</w:t>
        </w:r>
        <w:r>
          <w:rPr>
            <w:noProof/>
            <w:webHidden/>
          </w:rPr>
          <w:fldChar w:fldCharType="end"/>
        </w:r>
      </w:hyperlink>
    </w:p>
    <w:p w14:paraId="450AF4DB" w14:textId="13F1C23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1" w:history="1">
        <w:r w:rsidRPr="001F5185">
          <w:rPr>
            <w:rStyle w:val="Hyperlink"/>
            <w:noProof/>
          </w:rPr>
          <w:t>THE GRADIENT AND CONSCIOUSNESS</w:t>
        </w:r>
        <w:r>
          <w:rPr>
            <w:noProof/>
            <w:webHidden/>
          </w:rPr>
          <w:tab/>
        </w:r>
        <w:r>
          <w:rPr>
            <w:noProof/>
            <w:webHidden/>
          </w:rPr>
          <w:fldChar w:fldCharType="begin"/>
        </w:r>
        <w:r>
          <w:rPr>
            <w:noProof/>
            <w:webHidden/>
          </w:rPr>
          <w:instrText xml:space="preserve"> PAGEREF _Toc232181681 \h </w:instrText>
        </w:r>
        <w:r>
          <w:rPr>
            <w:noProof/>
            <w:webHidden/>
          </w:rPr>
        </w:r>
        <w:r>
          <w:rPr>
            <w:noProof/>
            <w:webHidden/>
          </w:rPr>
          <w:fldChar w:fldCharType="separate"/>
        </w:r>
        <w:r>
          <w:rPr>
            <w:noProof/>
            <w:webHidden/>
          </w:rPr>
          <w:t>253</w:t>
        </w:r>
        <w:r>
          <w:rPr>
            <w:noProof/>
            <w:webHidden/>
          </w:rPr>
          <w:fldChar w:fldCharType="end"/>
        </w:r>
      </w:hyperlink>
    </w:p>
    <w:p w14:paraId="50605158" w14:textId="5F549F6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2" w:history="1">
        <w:r w:rsidRPr="001F5185">
          <w:rPr>
            <w:rStyle w:val="Hyperlink"/>
            <w:noProof/>
          </w:rPr>
          <w:t>EXPERIMENTAL SUPPORT: TIME AS RECORD</w:t>
        </w:r>
        <w:r>
          <w:rPr>
            <w:noProof/>
            <w:webHidden/>
          </w:rPr>
          <w:tab/>
        </w:r>
        <w:r>
          <w:rPr>
            <w:noProof/>
            <w:webHidden/>
          </w:rPr>
          <w:fldChar w:fldCharType="begin"/>
        </w:r>
        <w:r>
          <w:rPr>
            <w:noProof/>
            <w:webHidden/>
          </w:rPr>
          <w:instrText xml:space="preserve"> PAGEREF _Toc232181682 \h </w:instrText>
        </w:r>
        <w:r>
          <w:rPr>
            <w:noProof/>
            <w:webHidden/>
          </w:rPr>
        </w:r>
        <w:r>
          <w:rPr>
            <w:noProof/>
            <w:webHidden/>
          </w:rPr>
          <w:fldChar w:fldCharType="separate"/>
        </w:r>
        <w:r>
          <w:rPr>
            <w:noProof/>
            <w:webHidden/>
          </w:rPr>
          <w:t>254</w:t>
        </w:r>
        <w:r>
          <w:rPr>
            <w:noProof/>
            <w:webHidden/>
          </w:rPr>
          <w:fldChar w:fldCharType="end"/>
        </w:r>
      </w:hyperlink>
    </w:p>
    <w:p w14:paraId="1A1D8A5E" w14:textId="4719760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3" w:history="1">
        <w:r w:rsidRPr="001F5185">
          <w:rPr>
            <w:rStyle w:val="Hyperlink"/>
            <w:noProof/>
          </w:rPr>
          <w:t>THE GRADIENT AS FRAMEWORK PREDICTION</w:t>
        </w:r>
        <w:r>
          <w:rPr>
            <w:noProof/>
            <w:webHidden/>
          </w:rPr>
          <w:tab/>
        </w:r>
        <w:r>
          <w:rPr>
            <w:noProof/>
            <w:webHidden/>
          </w:rPr>
          <w:fldChar w:fldCharType="begin"/>
        </w:r>
        <w:r>
          <w:rPr>
            <w:noProof/>
            <w:webHidden/>
          </w:rPr>
          <w:instrText xml:space="preserve"> PAGEREF _Toc232181683 \h </w:instrText>
        </w:r>
        <w:r>
          <w:rPr>
            <w:noProof/>
            <w:webHidden/>
          </w:rPr>
        </w:r>
        <w:r>
          <w:rPr>
            <w:noProof/>
            <w:webHidden/>
          </w:rPr>
          <w:fldChar w:fldCharType="separate"/>
        </w:r>
        <w:r>
          <w:rPr>
            <w:noProof/>
            <w:webHidden/>
          </w:rPr>
          <w:t>256</w:t>
        </w:r>
        <w:r>
          <w:rPr>
            <w:noProof/>
            <w:webHidden/>
          </w:rPr>
          <w:fldChar w:fldCharType="end"/>
        </w:r>
      </w:hyperlink>
    </w:p>
    <w:p w14:paraId="7A51F31D" w14:textId="4174B4B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4" w:history="1">
        <w:r w:rsidRPr="001F5185">
          <w:rPr>
            <w:rStyle w:val="Hyperlink"/>
            <w:noProof/>
          </w:rPr>
          <w:t>EXPERIMENTAL CONNECTIONS</w:t>
        </w:r>
        <w:r>
          <w:rPr>
            <w:noProof/>
            <w:webHidden/>
          </w:rPr>
          <w:tab/>
        </w:r>
        <w:r>
          <w:rPr>
            <w:noProof/>
            <w:webHidden/>
          </w:rPr>
          <w:fldChar w:fldCharType="begin"/>
        </w:r>
        <w:r>
          <w:rPr>
            <w:noProof/>
            <w:webHidden/>
          </w:rPr>
          <w:instrText xml:space="preserve"> PAGEREF _Toc232181684 \h </w:instrText>
        </w:r>
        <w:r>
          <w:rPr>
            <w:noProof/>
            <w:webHidden/>
          </w:rPr>
        </w:r>
        <w:r>
          <w:rPr>
            <w:noProof/>
            <w:webHidden/>
          </w:rPr>
          <w:fldChar w:fldCharType="separate"/>
        </w:r>
        <w:r>
          <w:rPr>
            <w:noProof/>
            <w:webHidden/>
          </w:rPr>
          <w:t>257</w:t>
        </w:r>
        <w:r>
          <w:rPr>
            <w:noProof/>
            <w:webHidden/>
          </w:rPr>
          <w:fldChar w:fldCharType="end"/>
        </w:r>
      </w:hyperlink>
    </w:p>
    <w:p w14:paraId="34E89DDE" w14:textId="7C8795E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5" w:history="1">
        <w:r w:rsidRPr="001F5185">
          <w:rPr>
            <w:rStyle w:val="Hyperlink"/>
            <w:noProof/>
          </w:rPr>
          <w:t>WHAT CARRIES THE MEMORY</w:t>
        </w:r>
        <w:r>
          <w:rPr>
            <w:noProof/>
            <w:webHidden/>
          </w:rPr>
          <w:tab/>
        </w:r>
        <w:r>
          <w:rPr>
            <w:noProof/>
            <w:webHidden/>
          </w:rPr>
          <w:fldChar w:fldCharType="begin"/>
        </w:r>
        <w:r>
          <w:rPr>
            <w:noProof/>
            <w:webHidden/>
          </w:rPr>
          <w:instrText xml:space="preserve"> PAGEREF _Toc232181685 \h </w:instrText>
        </w:r>
        <w:r>
          <w:rPr>
            <w:noProof/>
            <w:webHidden/>
          </w:rPr>
        </w:r>
        <w:r>
          <w:rPr>
            <w:noProof/>
            <w:webHidden/>
          </w:rPr>
          <w:fldChar w:fldCharType="separate"/>
        </w:r>
        <w:r>
          <w:rPr>
            <w:noProof/>
            <w:webHidden/>
          </w:rPr>
          <w:t>258</w:t>
        </w:r>
        <w:r>
          <w:rPr>
            <w:noProof/>
            <w:webHidden/>
          </w:rPr>
          <w:fldChar w:fldCharType="end"/>
        </w:r>
      </w:hyperlink>
    </w:p>
    <w:p w14:paraId="5AFD0AB7" w14:textId="7993D026"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86" w:history="1">
        <w:r w:rsidRPr="001F5185">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_Toc232181686 \h </w:instrText>
        </w:r>
        <w:r>
          <w:rPr>
            <w:noProof/>
            <w:webHidden/>
          </w:rPr>
        </w:r>
        <w:r>
          <w:rPr>
            <w:noProof/>
            <w:webHidden/>
          </w:rPr>
          <w:fldChar w:fldCharType="separate"/>
        </w:r>
        <w:r>
          <w:rPr>
            <w:noProof/>
            <w:webHidden/>
          </w:rPr>
          <w:t>261</w:t>
        </w:r>
        <w:r>
          <w:rPr>
            <w:noProof/>
            <w:webHidden/>
          </w:rPr>
          <w:fldChar w:fldCharType="end"/>
        </w:r>
      </w:hyperlink>
    </w:p>
    <w:p w14:paraId="3890E9BE" w14:textId="79EB3A9D"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87" w:history="1">
        <w:r w:rsidRPr="001F5185">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_Toc232181687 \h </w:instrText>
        </w:r>
        <w:r>
          <w:rPr>
            <w:noProof/>
            <w:webHidden/>
          </w:rPr>
        </w:r>
        <w:r>
          <w:rPr>
            <w:noProof/>
            <w:webHidden/>
          </w:rPr>
          <w:fldChar w:fldCharType="separate"/>
        </w:r>
        <w:r>
          <w:rPr>
            <w:noProof/>
            <w:webHidden/>
          </w:rPr>
          <w:t>261</w:t>
        </w:r>
        <w:r>
          <w:rPr>
            <w:noProof/>
            <w:webHidden/>
          </w:rPr>
          <w:fldChar w:fldCharType="end"/>
        </w:r>
      </w:hyperlink>
    </w:p>
    <w:p w14:paraId="2A640101" w14:textId="0A32CA2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8" w:history="1">
        <w:r w:rsidRPr="001F5185">
          <w:rPr>
            <w:rStyle w:val="Hyperlink"/>
            <w:noProof/>
          </w:rPr>
          <w:t>CONFIRMED FOUNDATIONS</w:t>
        </w:r>
        <w:r>
          <w:rPr>
            <w:noProof/>
            <w:webHidden/>
          </w:rPr>
          <w:tab/>
        </w:r>
        <w:r>
          <w:rPr>
            <w:noProof/>
            <w:webHidden/>
          </w:rPr>
          <w:fldChar w:fldCharType="begin"/>
        </w:r>
        <w:r>
          <w:rPr>
            <w:noProof/>
            <w:webHidden/>
          </w:rPr>
          <w:instrText xml:space="preserve"> PAGEREF _Toc232181688 \h </w:instrText>
        </w:r>
        <w:r>
          <w:rPr>
            <w:noProof/>
            <w:webHidden/>
          </w:rPr>
        </w:r>
        <w:r>
          <w:rPr>
            <w:noProof/>
            <w:webHidden/>
          </w:rPr>
          <w:fldChar w:fldCharType="separate"/>
        </w:r>
        <w:r>
          <w:rPr>
            <w:noProof/>
            <w:webHidden/>
          </w:rPr>
          <w:t>262</w:t>
        </w:r>
        <w:r>
          <w:rPr>
            <w:noProof/>
            <w:webHidden/>
          </w:rPr>
          <w:fldChar w:fldCharType="end"/>
        </w:r>
      </w:hyperlink>
    </w:p>
    <w:p w14:paraId="59875B2E" w14:textId="69E834B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89" w:history="1">
        <w:r w:rsidRPr="001F5185">
          <w:rPr>
            <w:rStyle w:val="Hyperlink"/>
            <w:noProof/>
          </w:rPr>
          <w:t>QUANTUM INFORMATION FOUNDATIONS</w:t>
        </w:r>
        <w:r>
          <w:rPr>
            <w:noProof/>
            <w:webHidden/>
          </w:rPr>
          <w:tab/>
        </w:r>
        <w:r>
          <w:rPr>
            <w:noProof/>
            <w:webHidden/>
          </w:rPr>
          <w:fldChar w:fldCharType="begin"/>
        </w:r>
        <w:r>
          <w:rPr>
            <w:noProof/>
            <w:webHidden/>
          </w:rPr>
          <w:instrText xml:space="preserve"> PAGEREF _Toc232181689 \h </w:instrText>
        </w:r>
        <w:r>
          <w:rPr>
            <w:noProof/>
            <w:webHidden/>
          </w:rPr>
        </w:r>
        <w:r>
          <w:rPr>
            <w:noProof/>
            <w:webHidden/>
          </w:rPr>
          <w:fldChar w:fldCharType="separate"/>
        </w:r>
        <w:r>
          <w:rPr>
            <w:noProof/>
            <w:webHidden/>
          </w:rPr>
          <w:t>263</w:t>
        </w:r>
        <w:r>
          <w:rPr>
            <w:noProof/>
            <w:webHidden/>
          </w:rPr>
          <w:fldChar w:fldCharType="end"/>
        </w:r>
      </w:hyperlink>
    </w:p>
    <w:p w14:paraId="38C1C90E" w14:textId="480950C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0" w:history="1">
        <w:r w:rsidRPr="001F5185">
          <w:rPr>
            <w:rStyle w:val="Hyperlink"/>
            <w:noProof/>
          </w:rPr>
          <w:t>THE CORE QMM HYPOTHESIS</w:t>
        </w:r>
        <w:r>
          <w:rPr>
            <w:noProof/>
            <w:webHidden/>
          </w:rPr>
          <w:tab/>
        </w:r>
        <w:r>
          <w:rPr>
            <w:noProof/>
            <w:webHidden/>
          </w:rPr>
          <w:fldChar w:fldCharType="begin"/>
        </w:r>
        <w:r>
          <w:rPr>
            <w:noProof/>
            <w:webHidden/>
          </w:rPr>
          <w:instrText xml:space="preserve"> PAGEREF _Toc232181690 \h </w:instrText>
        </w:r>
        <w:r>
          <w:rPr>
            <w:noProof/>
            <w:webHidden/>
          </w:rPr>
        </w:r>
        <w:r>
          <w:rPr>
            <w:noProof/>
            <w:webHidden/>
          </w:rPr>
          <w:fldChar w:fldCharType="separate"/>
        </w:r>
        <w:r>
          <w:rPr>
            <w:noProof/>
            <w:webHidden/>
          </w:rPr>
          <w:t>265</w:t>
        </w:r>
        <w:r>
          <w:rPr>
            <w:noProof/>
            <w:webHidden/>
          </w:rPr>
          <w:fldChar w:fldCharType="end"/>
        </w:r>
      </w:hyperlink>
    </w:p>
    <w:p w14:paraId="7D4AF3A7" w14:textId="5972484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1" w:history="1">
        <w:r w:rsidRPr="001F5185">
          <w:rPr>
            <w:rStyle w:val="Hyperlink"/>
            <w:noProof/>
          </w:rPr>
          <w:t>COMPARISON WITH CONVENTIONAL QUANTUM SYSTEMS</w:t>
        </w:r>
        <w:r>
          <w:rPr>
            <w:noProof/>
            <w:webHidden/>
          </w:rPr>
          <w:tab/>
        </w:r>
        <w:r>
          <w:rPr>
            <w:noProof/>
            <w:webHidden/>
          </w:rPr>
          <w:fldChar w:fldCharType="begin"/>
        </w:r>
        <w:r>
          <w:rPr>
            <w:noProof/>
            <w:webHidden/>
          </w:rPr>
          <w:instrText xml:space="preserve"> PAGEREF _Toc232181691 \h </w:instrText>
        </w:r>
        <w:r>
          <w:rPr>
            <w:noProof/>
            <w:webHidden/>
          </w:rPr>
        </w:r>
        <w:r>
          <w:rPr>
            <w:noProof/>
            <w:webHidden/>
          </w:rPr>
          <w:fldChar w:fldCharType="separate"/>
        </w:r>
        <w:r>
          <w:rPr>
            <w:noProof/>
            <w:webHidden/>
          </w:rPr>
          <w:t>266</w:t>
        </w:r>
        <w:r>
          <w:rPr>
            <w:noProof/>
            <w:webHidden/>
          </w:rPr>
          <w:fldChar w:fldCharType="end"/>
        </w:r>
      </w:hyperlink>
    </w:p>
    <w:p w14:paraId="3F723824" w14:textId="19F6AC7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2" w:history="1">
        <w:r w:rsidRPr="001F5185">
          <w:rPr>
            <w:rStyle w:val="Hyperlink"/>
            <w:noProof/>
          </w:rPr>
          <w:t>THE EXPERIMENT THAT COULD CHANGE EVERYTHING</w:t>
        </w:r>
        <w:r>
          <w:rPr>
            <w:noProof/>
            <w:webHidden/>
          </w:rPr>
          <w:tab/>
        </w:r>
        <w:r>
          <w:rPr>
            <w:noProof/>
            <w:webHidden/>
          </w:rPr>
          <w:fldChar w:fldCharType="begin"/>
        </w:r>
        <w:r>
          <w:rPr>
            <w:noProof/>
            <w:webHidden/>
          </w:rPr>
          <w:instrText xml:space="preserve"> PAGEREF _Toc232181692 \h </w:instrText>
        </w:r>
        <w:r>
          <w:rPr>
            <w:noProof/>
            <w:webHidden/>
          </w:rPr>
        </w:r>
        <w:r>
          <w:rPr>
            <w:noProof/>
            <w:webHidden/>
          </w:rPr>
          <w:fldChar w:fldCharType="separate"/>
        </w:r>
        <w:r>
          <w:rPr>
            <w:noProof/>
            <w:webHidden/>
          </w:rPr>
          <w:t>268</w:t>
        </w:r>
        <w:r>
          <w:rPr>
            <w:noProof/>
            <w:webHidden/>
          </w:rPr>
          <w:fldChar w:fldCharType="end"/>
        </w:r>
      </w:hyperlink>
    </w:p>
    <w:p w14:paraId="1BE09B44" w14:textId="711B94B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3" w:history="1">
        <w:r w:rsidRPr="001F5185">
          <w:rPr>
            <w:rStyle w:val="Hyperlink"/>
            <w:noProof/>
          </w:rPr>
          <w:t>THEORETICAL INTEGRATION CHALLENGES</w:t>
        </w:r>
        <w:r>
          <w:rPr>
            <w:noProof/>
            <w:webHidden/>
          </w:rPr>
          <w:tab/>
        </w:r>
        <w:r>
          <w:rPr>
            <w:noProof/>
            <w:webHidden/>
          </w:rPr>
          <w:fldChar w:fldCharType="begin"/>
        </w:r>
        <w:r>
          <w:rPr>
            <w:noProof/>
            <w:webHidden/>
          </w:rPr>
          <w:instrText xml:space="preserve"> PAGEREF _Toc232181693 \h </w:instrText>
        </w:r>
        <w:r>
          <w:rPr>
            <w:noProof/>
            <w:webHidden/>
          </w:rPr>
        </w:r>
        <w:r>
          <w:rPr>
            <w:noProof/>
            <w:webHidden/>
          </w:rPr>
          <w:fldChar w:fldCharType="separate"/>
        </w:r>
        <w:r>
          <w:rPr>
            <w:noProof/>
            <w:webHidden/>
          </w:rPr>
          <w:t>270</w:t>
        </w:r>
        <w:r>
          <w:rPr>
            <w:noProof/>
            <w:webHidden/>
          </w:rPr>
          <w:fldChar w:fldCharType="end"/>
        </w:r>
      </w:hyperlink>
    </w:p>
    <w:p w14:paraId="12B13F8C" w14:textId="0E39ED3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4" w:history="1">
        <w:r w:rsidRPr="001F5185">
          <w:rPr>
            <w:rStyle w:val="Hyperlink"/>
            <w:noProof/>
          </w:rPr>
          <w:t>SPECIFIC PREDICTIONS AND REQUIRED TESTING</w:t>
        </w:r>
        <w:r>
          <w:rPr>
            <w:noProof/>
            <w:webHidden/>
          </w:rPr>
          <w:tab/>
        </w:r>
        <w:r>
          <w:rPr>
            <w:noProof/>
            <w:webHidden/>
          </w:rPr>
          <w:fldChar w:fldCharType="begin"/>
        </w:r>
        <w:r>
          <w:rPr>
            <w:noProof/>
            <w:webHidden/>
          </w:rPr>
          <w:instrText xml:space="preserve"> PAGEREF _Toc232181694 \h </w:instrText>
        </w:r>
        <w:r>
          <w:rPr>
            <w:noProof/>
            <w:webHidden/>
          </w:rPr>
        </w:r>
        <w:r>
          <w:rPr>
            <w:noProof/>
            <w:webHidden/>
          </w:rPr>
          <w:fldChar w:fldCharType="separate"/>
        </w:r>
        <w:r>
          <w:rPr>
            <w:noProof/>
            <w:webHidden/>
          </w:rPr>
          <w:t>271</w:t>
        </w:r>
        <w:r>
          <w:rPr>
            <w:noProof/>
            <w:webHidden/>
          </w:rPr>
          <w:fldChar w:fldCharType="end"/>
        </w:r>
      </w:hyperlink>
    </w:p>
    <w:p w14:paraId="34DF880C" w14:textId="60BD5AD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5" w:history="1">
        <w:r w:rsidRPr="001F5185">
          <w:rPr>
            <w:rStyle w:val="Hyperlink"/>
            <w:noProof/>
          </w:rPr>
          <w:t>IMPLICATIONS IF VALIDATED</w:t>
        </w:r>
        <w:r>
          <w:rPr>
            <w:noProof/>
            <w:webHidden/>
          </w:rPr>
          <w:tab/>
        </w:r>
        <w:r>
          <w:rPr>
            <w:noProof/>
            <w:webHidden/>
          </w:rPr>
          <w:fldChar w:fldCharType="begin"/>
        </w:r>
        <w:r>
          <w:rPr>
            <w:noProof/>
            <w:webHidden/>
          </w:rPr>
          <w:instrText xml:space="preserve"> PAGEREF _Toc232181695 \h </w:instrText>
        </w:r>
        <w:r>
          <w:rPr>
            <w:noProof/>
            <w:webHidden/>
          </w:rPr>
        </w:r>
        <w:r>
          <w:rPr>
            <w:noProof/>
            <w:webHidden/>
          </w:rPr>
          <w:fldChar w:fldCharType="separate"/>
        </w:r>
        <w:r>
          <w:rPr>
            <w:noProof/>
            <w:webHidden/>
          </w:rPr>
          <w:t>277</w:t>
        </w:r>
        <w:r>
          <w:rPr>
            <w:noProof/>
            <w:webHidden/>
          </w:rPr>
          <w:fldChar w:fldCharType="end"/>
        </w:r>
      </w:hyperlink>
    </w:p>
    <w:p w14:paraId="7E72F1F2" w14:textId="07F6370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6"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_Toc232181696 \h </w:instrText>
        </w:r>
        <w:r>
          <w:rPr>
            <w:noProof/>
            <w:webHidden/>
          </w:rPr>
        </w:r>
        <w:r>
          <w:rPr>
            <w:noProof/>
            <w:webHidden/>
          </w:rPr>
          <w:fldChar w:fldCharType="separate"/>
        </w:r>
        <w:r>
          <w:rPr>
            <w:noProof/>
            <w:webHidden/>
          </w:rPr>
          <w:t>277</w:t>
        </w:r>
        <w:r>
          <w:rPr>
            <w:noProof/>
            <w:webHidden/>
          </w:rPr>
          <w:fldChar w:fldCharType="end"/>
        </w:r>
      </w:hyperlink>
    </w:p>
    <w:p w14:paraId="1AB8DCF5" w14:textId="06004874"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697" w:history="1">
        <w:r w:rsidRPr="001F5185">
          <w:rPr>
            <w:rStyle w:val="Hyperlink"/>
            <w:noProof/>
          </w:rPr>
          <w:t>Element 14: Mathematical Constants in Physics</w:t>
        </w:r>
        <w:r>
          <w:rPr>
            <w:noProof/>
            <w:webHidden/>
          </w:rPr>
          <w:tab/>
        </w:r>
        <w:r>
          <w:rPr>
            <w:noProof/>
            <w:webHidden/>
          </w:rPr>
          <w:fldChar w:fldCharType="begin"/>
        </w:r>
        <w:r>
          <w:rPr>
            <w:noProof/>
            <w:webHidden/>
          </w:rPr>
          <w:instrText xml:space="preserve"> PAGEREF _Toc232181697 \h </w:instrText>
        </w:r>
        <w:r>
          <w:rPr>
            <w:noProof/>
            <w:webHidden/>
          </w:rPr>
        </w:r>
        <w:r>
          <w:rPr>
            <w:noProof/>
            <w:webHidden/>
          </w:rPr>
          <w:fldChar w:fldCharType="separate"/>
        </w:r>
        <w:r>
          <w:rPr>
            <w:noProof/>
            <w:webHidden/>
          </w:rPr>
          <w:t>280</w:t>
        </w:r>
        <w:r>
          <w:rPr>
            <w:noProof/>
            <w:webHidden/>
          </w:rPr>
          <w:fldChar w:fldCharType="end"/>
        </w:r>
      </w:hyperlink>
    </w:p>
    <w:p w14:paraId="41016936" w14:textId="109BFC0C"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698" w:history="1">
        <w:r w:rsidRPr="001F5185">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_Toc232181698 \h </w:instrText>
        </w:r>
        <w:r>
          <w:rPr>
            <w:noProof/>
            <w:webHidden/>
          </w:rPr>
        </w:r>
        <w:r>
          <w:rPr>
            <w:noProof/>
            <w:webHidden/>
          </w:rPr>
          <w:fldChar w:fldCharType="separate"/>
        </w:r>
        <w:r>
          <w:rPr>
            <w:noProof/>
            <w:webHidden/>
          </w:rPr>
          <w:t>280</w:t>
        </w:r>
        <w:r>
          <w:rPr>
            <w:noProof/>
            <w:webHidden/>
          </w:rPr>
          <w:fldChar w:fldCharType="end"/>
        </w:r>
      </w:hyperlink>
    </w:p>
    <w:p w14:paraId="6E2E1E05" w14:textId="4DCD028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699" w:history="1">
        <w:r w:rsidRPr="001F5185">
          <w:rPr>
            <w:rStyle w:val="Hyperlink"/>
            <w:noProof/>
          </w:rPr>
          <w:t>NUMBERS ARE WHAT RELATIONSHIPS PRODUCE</w:t>
        </w:r>
        <w:r>
          <w:rPr>
            <w:noProof/>
            <w:webHidden/>
          </w:rPr>
          <w:tab/>
        </w:r>
        <w:r>
          <w:rPr>
            <w:noProof/>
            <w:webHidden/>
          </w:rPr>
          <w:fldChar w:fldCharType="begin"/>
        </w:r>
        <w:r>
          <w:rPr>
            <w:noProof/>
            <w:webHidden/>
          </w:rPr>
          <w:instrText xml:space="preserve"> PAGEREF _Toc232181699 \h </w:instrText>
        </w:r>
        <w:r>
          <w:rPr>
            <w:noProof/>
            <w:webHidden/>
          </w:rPr>
        </w:r>
        <w:r>
          <w:rPr>
            <w:noProof/>
            <w:webHidden/>
          </w:rPr>
          <w:fldChar w:fldCharType="separate"/>
        </w:r>
        <w:r>
          <w:rPr>
            <w:noProof/>
            <w:webHidden/>
          </w:rPr>
          <w:t>281</w:t>
        </w:r>
        <w:r>
          <w:rPr>
            <w:noProof/>
            <w:webHidden/>
          </w:rPr>
          <w:fldChar w:fldCharType="end"/>
        </w:r>
      </w:hyperlink>
    </w:p>
    <w:p w14:paraId="7A42AB1C" w14:textId="6527569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0" w:history="1">
        <w:r w:rsidRPr="001F5185">
          <w:rPr>
            <w:rStyle w:val="Hyperlink"/>
            <w:noProof/>
          </w:rPr>
          <w:t>WHAT WIGNER ACTUALLY FOUND</w:t>
        </w:r>
        <w:r>
          <w:rPr>
            <w:noProof/>
            <w:webHidden/>
          </w:rPr>
          <w:tab/>
        </w:r>
        <w:r>
          <w:rPr>
            <w:noProof/>
            <w:webHidden/>
          </w:rPr>
          <w:fldChar w:fldCharType="begin"/>
        </w:r>
        <w:r>
          <w:rPr>
            <w:noProof/>
            <w:webHidden/>
          </w:rPr>
          <w:instrText xml:space="preserve"> PAGEREF _Toc232181700 \h </w:instrText>
        </w:r>
        <w:r>
          <w:rPr>
            <w:noProof/>
            <w:webHidden/>
          </w:rPr>
        </w:r>
        <w:r>
          <w:rPr>
            <w:noProof/>
            <w:webHidden/>
          </w:rPr>
          <w:fldChar w:fldCharType="separate"/>
        </w:r>
        <w:r>
          <w:rPr>
            <w:noProof/>
            <w:webHidden/>
          </w:rPr>
          <w:t>282</w:t>
        </w:r>
        <w:r>
          <w:rPr>
            <w:noProof/>
            <w:webHidden/>
          </w:rPr>
          <w:fldChar w:fldCharType="end"/>
        </w:r>
      </w:hyperlink>
    </w:p>
    <w:p w14:paraId="6AAB56C4" w14:textId="48B2CF3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1" w:history="1">
        <w:r w:rsidRPr="001F5185">
          <w:rPr>
            <w:rStyle w:val="Hyperlink"/>
            <w:noProof/>
          </w:rPr>
          <w:t>THE SAME QUESTION, DIFFERENT SUBSTRATES</w:t>
        </w:r>
        <w:r>
          <w:rPr>
            <w:noProof/>
            <w:webHidden/>
          </w:rPr>
          <w:tab/>
        </w:r>
        <w:r>
          <w:rPr>
            <w:noProof/>
            <w:webHidden/>
          </w:rPr>
          <w:fldChar w:fldCharType="begin"/>
        </w:r>
        <w:r>
          <w:rPr>
            <w:noProof/>
            <w:webHidden/>
          </w:rPr>
          <w:instrText xml:space="preserve"> PAGEREF _Toc232181701 \h </w:instrText>
        </w:r>
        <w:r>
          <w:rPr>
            <w:noProof/>
            <w:webHidden/>
          </w:rPr>
        </w:r>
        <w:r>
          <w:rPr>
            <w:noProof/>
            <w:webHidden/>
          </w:rPr>
          <w:fldChar w:fldCharType="separate"/>
        </w:r>
        <w:r>
          <w:rPr>
            <w:noProof/>
            <w:webHidden/>
          </w:rPr>
          <w:t>283</w:t>
        </w:r>
        <w:r>
          <w:rPr>
            <w:noProof/>
            <w:webHidden/>
          </w:rPr>
          <w:fldChar w:fldCharType="end"/>
        </w:r>
      </w:hyperlink>
    </w:p>
    <w:p w14:paraId="4A2C984F" w14:textId="1C3D830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2" w:history="1">
        <w:r w:rsidRPr="001F5185">
          <w:rPr>
            <w:rStyle w:val="Hyperlink"/>
            <w:noProof/>
          </w:rPr>
          <w:t>WHAT IS BEING OPTIMIZED</w:t>
        </w:r>
        <w:r>
          <w:rPr>
            <w:noProof/>
            <w:webHidden/>
          </w:rPr>
          <w:tab/>
        </w:r>
        <w:r>
          <w:rPr>
            <w:noProof/>
            <w:webHidden/>
          </w:rPr>
          <w:fldChar w:fldCharType="begin"/>
        </w:r>
        <w:r>
          <w:rPr>
            <w:noProof/>
            <w:webHidden/>
          </w:rPr>
          <w:instrText xml:space="preserve"> PAGEREF _Toc232181702 \h </w:instrText>
        </w:r>
        <w:r>
          <w:rPr>
            <w:noProof/>
            <w:webHidden/>
          </w:rPr>
        </w:r>
        <w:r>
          <w:rPr>
            <w:noProof/>
            <w:webHidden/>
          </w:rPr>
          <w:fldChar w:fldCharType="separate"/>
        </w:r>
        <w:r>
          <w:rPr>
            <w:noProof/>
            <w:webHidden/>
          </w:rPr>
          <w:t>288</w:t>
        </w:r>
        <w:r>
          <w:rPr>
            <w:noProof/>
            <w:webHidden/>
          </w:rPr>
          <w:fldChar w:fldCharType="end"/>
        </w:r>
      </w:hyperlink>
    </w:p>
    <w:p w14:paraId="2BDBF940" w14:textId="611E5FB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3" w:history="1">
        <w:r w:rsidRPr="001F5185">
          <w:rPr>
            <w:rStyle w:val="Hyperlink"/>
            <w:noProof/>
          </w:rPr>
          <w:t>WHAT PHYSICS TELLS US</w:t>
        </w:r>
        <w:r>
          <w:rPr>
            <w:noProof/>
            <w:webHidden/>
          </w:rPr>
          <w:tab/>
        </w:r>
        <w:r>
          <w:rPr>
            <w:noProof/>
            <w:webHidden/>
          </w:rPr>
          <w:fldChar w:fldCharType="begin"/>
        </w:r>
        <w:r>
          <w:rPr>
            <w:noProof/>
            <w:webHidden/>
          </w:rPr>
          <w:instrText xml:space="preserve"> PAGEREF _Toc232181703 \h </w:instrText>
        </w:r>
        <w:r>
          <w:rPr>
            <w:noProof/>
            <w:webHidden/>
          </w:rPr>
        </w:r>
        <w:r>
          <w:rPr>
            <w:noProof/>
            <w:webHidden/>
          </w:rPr>
          <w:fldChar w:fldCharType="separate"/>
        </w:r>
        <w:r>
          <w:rPr>
            <w:noProof/>
            <w:webHidden/>
          </w:rPr>
          <w:t>289</w:t>
        </w:r>
        <w:r>
          <w:rPr>
            <w:noProof/>
            <w:webHidden/>
          </w:rPr>
          <w:fldChar w:fldCharType="end"/>
        </w:r>
      </w:hyperlink>
    </w:p>
    <w:p w14:paraId="30F5CAF7" w14:textId="605659D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4" w:history="1">
        <w:r w:rsidRPr="001F5185">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_Toc232181704 \h </w:instrText>
        </w:r>
        <w:r>
          <w:rPr>
            <w:noProof/>
            <w:webHidden/>
          </w:rPr>
        </w:r>
        <w:r>
          <w:rPr>
            <w:noProof/>
            <w:webHidden/>
          </w:rPr>
          <w:fldChar w:fldCharType="separate"/>
        </w:r>
        <w:r>
          <w:rPr>
            <w:noProof/>
            <w:webHidden/>
          </w:rPr>
          <w:t>291</w:t>
        </w:r>
        <w:r>
          <w:rPr>
            <w:noProof/>
            <w:webHidden/>
          </w:rPr>
          <w:fldChar w:fldCharType="end"/>
        </w:r>
      </w:hyperlink>
    </w:p>
    <w:p w14:paraId="607840D7" w14:textId="6CA70A8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5" w:history="1">
        <w:r w:rsidRPr="001F5185">
          <w:rPr>
            <w:rStyle w:val="Hyperlink"/>
            <w:noProof/>
          </w:rPr>
          <w:t>THE ACTIVE MATHEMATICS HYPOTHESIS</w:t>
        </w:r>
        <w:r>
          <w:rPr>
            <w:noProof/>
            <w:webHidden/>
          </w:rPr>
          <w:tab/>
        </w:r>
        <w:r>
          <w:rPr>
            <w:noProof/>
            <w:webHidden/>
          </w:rPr>
          <w:fldChar w:fldCharType="begin"/>
        </w:r>
        <w:r>
          <w:rPr>
            <w:noProof/>
            <w:webHidden/>
          </w:rPr>
          <w:instrText xml:space="preserve"> PAGEREF _Toc232181705 \h </w:instrText>
        </w:r>
        <w:r>
          <w:rPr>
            <w:noProof/>
            <w:webHidden/>
          </w:rPr>
        </w:r>
        <w:r>
          <w:rPr>
            <w:noProof/>
            <w:webHidden/>
          </w:rPr>
          <w:fldChar w:fldCharType="separate"/>
        </w:r>
        <w:r>
          <w:rPr>
            <w:noProof/>
            <w:webHidden/>
          </w:rPr>
          <w:t>294</w:t>
        </w:r>
        <w:r>
          <w:rPr>
            <w:noProof/>
            <w:webHidden/>
          </w:rPr>
          <w:fldChar w:fldCharType="end"/>
        </w:r>
      </w:hyperlink>
    </w:p>
    <w:p w14:paraId="005C7384" w14:textId="7993ACB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6" w:history="1">
        <w:r w:rsidRPr="001F5185">
          <w:rPr>
            <w:rStyle w:val="Hyperlink"/>
            <w:noProof/>
          </w:rPr>
          <w:t>EXPERIMENTAL PREDICTIONS</w:t>
        </w:r>
        <w:r>
          <w:rPr>
            <w:noProof/>
            <w:webHidden/>
          </w:rPr>
          <w:tab/>
        </w:r>
        <w:r>
          <w:rPr>
            <w:noProof/>
            <w:webHidden/>
          </w:rPr>
          <w:fldChar w:fldCharType="begin"/>
        </w:r>
        <w:r>
          <w:rPr>
            <w:noProof/>
            <w:webHidden/>
          </w:rPr>
          <w:instrText xml:space="preserve"> PAGEREF _Toc232181706 \h </w:instrText>
        </w:r>
        <w:r>
          <w:rPr>
            <w:noProof/>
            <w:webHidden/>
          </w:rPr>
        </w:r>
        <w:r>
          <w:rPr>
            <w:noProof/>
            <w:webHidden/>
          </w:rPr>
          <w:fldChar w:fldCharType="separate"/>
        </w:r>
        <w:r>
          <w:rPr>
            <w:noProof/>
            <w:webHidden/>
          </w:rPr>
          <w:t>295</w:t>
        </w:r>
        <w:r>
          <w:rPr>
            <w:noProof/>
            <w:webHidden/>
          </w:rPr>
          <w:fldChar w:fldCharType="end"/>
        </w:r>
      </w:hyperlink>
    </w:p>
    <w:p w14:paraId="75C848A5" w14:textId="6864FBF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7" w:history="1">
        <w:r w:rsidRPr="001F5185">
          <w:rPr>
            <w:rStyle w:val="Hyperlink"/>
            <w:noProof/>
          </w:rPr>
          <w:t>IMPLICATIONS IF VALIDATED</w:t>
        </w:r>
        <w:r>
          <w:rPr>
            <w:noProof/>
            <w:webHidden/>
          </w:rPr>
          <w:tab/>
        </w:r>
        <w:r>
          <w:rPr>
            <w:noProof/>
            <w:webHidden/>
          </w:rPr>
          <w:fldChar w:fldCharType="begin"/>
        </w:r>
        <w:r>
          <w:rPr>
            <w:noProof/>
            <w:webHidden/>
          </w:rPr>
          <w:instrText xml:space="preserve"> PAGEREF _Toc232181707 \h </w:instrText>
        </w:r>
        <w:r>
          <w:rPr>
            <w:noProof/>
            <w:webHidden/>
          </w:rPr>
        </w:r>
        <w:r>
          <w:rPr>
            <w:noProof/>
            <w:webHidden/>
          </w:rPr>
          <w:fldChar w:fldCharType="separate"/>
        </w:r>
        <w:r>
          <w:rPr>
            <w:noProof/>
            <w:webHidden/>
          </w:rPr>
          <w:t>296</w:t>
        </w:r>
        <w:r>
          <w:rPr>
            <w:noProof/>
            <w:webHidden/>
          </w:rPr>
          <w:fldChar w:fldCharType="end"/>
        </w:r>
      </w:hyperlink>
    </w:p>
    <w:p w14:paraId="1F97DCE7" w14:textId="29CECF6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08"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_Toc232181708 \h </w:instrText>
        </w:r>
        <w:r>
          <w:rPr>
            <w:noProof/>
            <w:webHidden/>
          </w:rPr>
        </w:r>
        <w:r>
          <w:rPr>
            <w:noProof/>
            <w:webHidden/>
          </w:rPr>
          <w:fldChar w:fldCharType="separate"/>
        </w:r>
        <w:r>
          <w:rPr>
            <w:noProof/>
            <w:webHidden/>
          </w:rPr>
          <w:t>297</w:t>
        </w:r>
        <w:r>
          <w:rPr>
            <w:noProof/>
            <w:webHidden/>
          </w:rPr>
          <w:fldChar w:fldCharType="end"/>
        </w:r>
      </w:hyperlink>
    </w:p>
    <w:p w14:paraId="20024EA1" w14:textId="43994727"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09" w:history="1">
        <w:r w:rsidRPr="001F5185">
          <w:rPr>
            <w:rStyle w:val="Hyperlink"/>
            <w:noProof/>
          </w:rPr>
          <w:t>Element 15: Information and Spacetime</w:t>
        </w:r>
        <w:r>
          <w:rPr>
            <w:noProof/>
            <w:webHidden/>
          </w:rPr>
          <w:tab/>
        </w:r>
        <w:r>
          <w:rPr>
            <w:noProof/>
            <w:webHidden/>
          </w:rPr>
          <w:fldChar w:fldCharType="begin"/>
        </w:r>
        <w:r>
          <w:rPr>
            <w:noProof/>
            <w:webHidden/>
          </w:rPr>
          <w:instrText xml:space="preserve"> PAGEREF _Toc232181709 \h </w:instrText>
        </w:r>
        <w:r>
          <w:rPr>
            <w:noProof/>
            <w:webHidden/>
          </w:rPr>
        </w:r>
        <w:r>
          <w:rPr>
            <w:noProof/>
            <w:webHidden/>
          </w:rPr>
          <w:fldChar w:fldCharType="separate"/>
        </w:r>
        <w:r>
          <w:rPr>
            <w:noProof/>
            <w:webHidden/>
          </w:rPr>
          <w:t>299</w:t>
        </w:r>
        <w:r>
          <w:rPr>
            <w:noProof/>
            <w:webHidden/>
          </w:rPr>
          <w:fldChar w:fldCharType="end"/>
        </w:r>
      </w:hyperlink>
    </w:p>
    <w:p w14:paraId="138F3F9F" w14:textId="6C3890B5"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10" w:history="1">
        <w:r w:rsidRPr="001F5185">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_Toc232181710 \h </w:instrText>
        </w:r>
        <w:r>
          <w:rPr>
            <w:noProof/>
            <w:webHidden/>
          </w:rPr>
        </w:r>
        <w:r>
          <w:rPr>
            <w:noProof/>
            <w:webHidden/>
          </w:rPr>
          <w:fldChar w:fldCharType="separate"/>
        </w:r>
        <w:r>
          <w:rPr>
            <w:noProof/>
            <w:webHidden/>
          </w:rPr>
          <w:t>299</w:t>
        </w:r>
        <w:r>
          <w:rPr>
            <w:noProof/>
            <w:webHidden/>
          </w:rPr>
          <w:fldChar w:fldCharType="end"/>
        </w:r>
      </w:hyperlink>
    </w:p>
    <w:p w14:paraId="79887506" w14:textId="167FAE1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1" w:history="1">
        <w:r w:rsidRPr="001F5185">
          <w:rPr>
            <w:rStyle w:val="Hyperlink"/>
            <w:noProof/>
          </w:rPr>
          <w:t>WHAT PHYSICS ASSUMES</w:t>
        </w:r>
        <w:r>
          <w:rPr>
            <w:noProof/>
            <w:webHidden/>
          </w:rPr>
          <w:tab/>
        </w:r>
        <w:r>
          <w:rPr>
            <w:noProof/>
            <w:webHidden/>
          </w:rPr>
          <w:fldChar w:fldCharType="begin"/>
        </w:r>
        <w:r>
          <w:rPr>
            <w:noProof/>
            <w:webHidden/>
          </w:rPr>
          <w:instrText xml:space="preserve"> PAGEREF _Toc232181711 \h </w:instrText>
        </w:r>
        <w:r>
          <w:rPr>
            <w:noProof/>
            <w:webHidden/>
          </w:rPr>
        </w:r>
        <w:r>
          <w:rPr>
            <w:noProof/>
            <w:webHidden/>
          </w:rPr>
          <w:fldChar w:fldCharType="separate"/>
        </w:r>
        <w:r>
          <w:rPr>
            <w:noProof/>
            <w:webHidden/>
          </w:rPr>
          <w:t>300</w:t>
        </w:r>
        <w:r>
          <w:rPr>
            <w:noProof/>
            <w:webHidden/>
          </w:rPr>
          <w:fldChar w:fldCharType="end"/>
        </w:r>
      </w:hyperlink>
    </w:p>
    <w:p w14:paraId="02FE6537" w14:textId="3FEBC07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2" w:history="1">
        <w:r w:rsidRPr="001F5185">
          <w:rPr>
            <w:rStyle w:val="Hyperlink"/>
            <w:noProof/>
          </w:rPr>
          <w:t>THE PHYSICAL CHAIN FROM INFORMATION TO GEOMETRY</w:t>
        </w:r>
        <w:r>
          <w:rPr>
            <w:noProof/>
            <w:webHidden/>
          </w:rPr>
          <w:tab/>
        </w:r>
        <w:r>
          <w:rPr>
            <w:noProof/>
            <w:webHidden/>
          </w:rPr>
          <w:fldChar w:fldCharType="begin"/>
        </w:r>
        <w:r>
          <w:rPr>
            <w:noProof/>
            <w:webHidden/>
          </w:rPr>
          <w:instrText xml:space="preserve"> PAGEREF _Toc232181712 \h </w:instrText>
        </w:r>
        <w:r>
          <w:rPr>
            <w:noProof/>
            <w:webHidden/>
          </w:rPr>
        </w:r>
        <w:r>
          <w:rPr>
            <w:noProof/>
            <w:webHidden/>
          </w:rPr>
          <w:fldChar w:fldCharType="separate"/>
        </w:r>
        <w:r>
          <w:rPr>
            <w:noProof/>
            <w:webHidden/>
          </w:rPr>
          <w:t>302</w:t>
        </w:r>
        <w:r>
          <w:rPr>
            <w:noProof/>
            <w:webHidden/>
          </w:rPr>
          <w:fldChar w:fldCharType="end"/>
        </w:r>
      </w:hyperlink>
    </w:p>
    <w:p w14:paraId="747D902C" w14:textId="1AED417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3" w:history="1">
        <w:r w:rsidRPr="001F5185">
          <w:rPr>
            <w:rStyle w:val="Hyperlink"/>
            <w:noProof/>
          </w:rPr>
          <w:t>WHEELER’S INSIGHT AND THE HOLOGRAPHIC PRINCIPLE</w:t>
        </w:r>
        <w:r>
          <w:rPr>
            <w:noProof/>
            <w:webHidden/>
          </w:rPr>
          <w:tab/>
        </w:r>
        <w:r>
          <w:rPr>
            <w:noProof/>
            <w:webHidden/>
          </w:rPr>
          <w:fldChar w:fldCharType="begin"/>
        </w:r>
        <w:r>
          <w:rPr>
            <w:noProof/>
            <w:webHidden/>
          </w:rPr>
          <w:instrText xml:space="preserve"> PAGEREF _Toc232181713 \h </w:instrText>
        </w:r>
        <w:r>
          <w:rPr>
            <w:noProof/>
            <w:webHidden/>
          </w:rPr>
        </w:r>
        <w:r>
          <w:rPr>
            <w:noProof/>
            <w:webHidden/>
          </w:rPr>
          <w:fldChar w:fldCharType="separate"/>
        </w:r>
        <w:r>
          <w:rPr>
            <w:noProof/>
            <w:webHidden/>
          </w:rPr>
          <w:t>303</w:t>
        </w:r>
        <w:r>
          <w:rPr>
            <w:noProof/>
            <w:webHidden/>
          </w:rPr>
          <w:fldChar w:fldCharType="end"/>
        </w:r>
      </w:hyperlink>
    </w:p>
    <w:p w14:paraId="1010D3BD" w14:textId="5F0CCC9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4" w:history="1">
        <w:r w:rsidRPr="001F5185">
          <w:rPr>
            <w:rStyle w:val="Hyperlink"/>
            <w:noProof/>
          </w:rPr>
          <w:t>ENTANGLEMENT AS THE FABRIC OF SPACE</w:t>
        </w:r>
        <w:r>
          <w:rPr>
            <w:noProof/>
            <w:webHidden/>
          </w:rPr>
          <w:tab/>
        </w:r>
        <w:r>
          <w:rPr>
            <w:noProof/>
            <w:webHidden/>
          </w:rPr>
          <w:fldChar w:fldCharType="begin"/>
        </w:r>
        <w:r>
          <w:rPr>
            <w:noProof/>
            <w:webHidden/>
          </w:rPr>
          <w:instrText xml:space="preserve"> PAGEREF _Toc232181714 \h </w:instrText>
        </w:r>
        <w:r>
          <w:rPr>
            <w:noProof/>
            <w:webHidden/>
          </w:rPr>
        </w:r>
        <w:r>
          <w:rPr>
            <w:noProof/>
            <w:webHidden/>
          </w:rPr>
          <w:fldChar w:fldCharType="separate"/>
        </w:r>
        <w:r>
          <w:rPr>
            <w:noProof/>
            <w:webHidden/>
          </w:rPr>
          <w:t>304</w:t>
        </w:r>
        <w:r>
          <w:rPr>
            <w:noProof/>
            <w:webHidden/>
          </w:rPr>
          <w:fldChar w:fldCharType="end"/>
        </w:r>
      </w:hyperlink>
    </w:p>
    <w:p w14:paraId="7097A57E" w14:textId="704AF19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5" w:history="1">
        <w:r w:rsidRPr="001F5185">
          <w:rPr>
            <w:rStyle w:val="Hyperlink"/>
            <w:noProof/>
          </w:rPr>
          <w:t>TIME FROM INFORMATION FLOW</w:t>
        </w:r>
        <w:r>
          <w:rPr>
            <w:noProof/>
            <w:webHidden/>
          </w:rPr>
          <w:tab/>
        </w:r>
        <w:r>
          <w:rPr>
            <w:noProof/>
            <w:webHidden/>
          </w:rPr>
          <w:fldChar w:fldCharType="begin"/>
        </w:r>
        <w:r>
          <w:rPr>
            <w:noProof/>
            <w:webHidden/>
          </w:rPr>
          <w:instrText xml:space="preserve"> PAGEREF _Toc232181715 \h </w:instrText>
        </w:r>
        <w:r>
          <w:rPr>
            <w:noProof/>
            <w:webHidden/>
          </w:rPr>
        </w:r>
        <w:r>
          <w:rPr>
            <w:noProof/>
            <w:webHidden/>
          </w:rPr>
          <w:fldChar w:fldCharType="separate"/>
        </w:r>
        <w:r>
          <w:rPr>
            <w:noProof/>
            <w:webHidden/>
          </w:rPr>
          <w:t>306</w:t>
        </w:r>
        <w:r>
          <w:rPr>
            <w:noProof/>
            <w:webHidden/>
          </w:rPr>
          <w:fldChar w:fldCharType="end"/>
        </w:r>
      </w:hyperlink>
    </w:p>
    <w:p w14:paraId="04B4B695" w14:textId="0F659EB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6" w:history="1">
        <w:r w:rsidRPr="001F5185">
          <w:rPr>
            <w:rStyle w:val="Hyperlink"/>
            <w:noProof/>
          </w:rPr>
          <w:t>RECENT EXPERIMENTAL ADVANCES</w:t>
        </w:r>
        <w:r>
          <w:rPr>
            <w:noProof/>
            <w:webHidden/>
          </w:rPr>
          <w:tab/>
        </w:r>
        <w:r>
          <w:rPr>
            <w:noProof/>
            <w:webHidden/>
          </w:rPr>
          <w:fldChar w:fldCharType="begin"/>
        </w:r>
        <w:r>
          <w:rPr>
            <w:noProof/>
            <w:webHidden/>
          </w:rPr>
          <w:instrText xml:space="preserve"> PAGEREF _Toc232181716 \h </w:instrText>
        </w:r>
        <w:r>
          <w:rPr>
            <w:noProof/>
            <w:webHidden/>
          </w:rPr>
        </w:r>
        <w:r>
          <w:rPr>
            <w:noProof/>
            <w:webHidden/>
          </w:rPr>
          <w:fldChar w:fldCharType="separate"/>
        </w:r>
        <w:r>
          <w:rPr>
            <w:noProof/>
            <w:webHidden/>
          </w:rPr>
          <w:t>314</w:t>
        </w:r>
        <w:r>
          <w:rPr>
            <w:noProof/>
            <w:webHidden/>
          </w:rPr>
          <w:fldChar w:fldCharType="end"/>
        </w:r>
      </w:hyperlink>
    </w:p>
    <w:p w14:paraId="23CD2382" w14:textId="7196371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7" w:history="1">
        <w:r w:rsidRPr="001F5185">
          <w:rPr>
            <w:rStyle w:val="Hyperlink"/>
            <w:noProof/>
          </w:rPr>
          <w:t>THEORETICAL PREDICTIONS AND TESTS</w:t>
        </w:r>
        <w:r>
          <w:rPr>
            <w:noProof/>
            <w:webHidden/>
          </w:rPr>
          <w:tab/>
        </w:r>
        <w:r>
          <w:rPr>
            <w:noProof/>
            <w:webHidden/>
          </w:rPr>
          <w:fldChar w:fldCharType="begin"/>
        </w:r>
        <w:r>
          <w:rPr>
            <w:noProof/>
            <w:webHidden/>
          </w:rPr>
          <w:instrText xml:space="preserve"> PAGEREF _Toc232181717 \h </w:instrText>
        </w:r>
        <w:r>
          <w:rPr>
            <w:noProof/>
            <w:webHidden/>
          </w:rPr>
        </w:r>
        <w:r>
          <w:rPr>
            <w:noProof/>
            <w:webHidden/>
          </w:rPr>
          <w:fldChar w:fldCharType="separate"/>
        </w:r>
        <w:r>
          <w:rPr>
            <w:noProof/>
            <w:webHidden/>
          </w:rPr>
          <w:t>315</w:t>
        </w:r>
        <w:r>
          <w:rPr>
            <w:noProof/>
            <w:webHidden/>
          </w:rPr>
          <w:fldChar w:fldCharType="end"/>
        </w:r>
      </w:hyperlink>
    </w:p>
    <w:p w14:paraId="0FD8009B" w14:textId="60E999C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8" w:history="1">
        <w:r w:rsidRPr="001F5185">
          <w:rPr>
            <w:rStyle w:val="Hyperlink"/>
            <w:noProof/>
          </w:rPr>
          <w:t>THEORETICAL CHALLENGES</w:t>
        </w:r>
        <w:r>
          <w:rPr>
            <w:noProof/>
            <w:webHidden/>
          </w:rPr>
          <w:tab/>
        </w:r>
        <w:r>
          <w:rPr>
            <w:noProof/>
            <w:webHidden/>
          </w:rPr>
          <w:fldChar w:fldCharType="begin"/>
        </w:r>
        <w:r>
          <w:rPr>
            <w:noProof/>
            <w:webHidden/>
          </w:rPr>
          <w:instrText xml:space="preserve"> PAGEREF _Toc232181718 \h </w:instrText>
        </w:r>
        <w:r>
          <w:rPr>
            <w:noProof/>
            <w:webHidden/>
          </w:rPr>
        </w:r>
        <w:r>
          <w:rPr>
            <w:noProof/>
            <w:webHidden/>
          </w:rPr>
          <w:fldChar w:fldCharType="separate"/>
        </w:r>
        <w:r>
          <w:rPr>
            <w:noProof/>
            <w:webHidden/>
          </w:rPr>
          <w:t>317</w:t>
        </w:r>
        <w:r>
          <w:rPr>
            <w:noProof/>
            <w:webHidden/>
          </w:rPr>
          <w:fldChar w:fldCharType="end"/>
        </w:r>
      </w:hyperlink>
    </w:p>
    <w:p w14:paraId="6C9BEDA2" w14:textId="33847DA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19" w:history="1">
        <w:r w:rsidRPr="001F5185">
          <w:rPr>
            <w:rStyle w:val="Hyperlink"/>
            <w:noProof/>
          </w:rPr>
          <w:t>IMPLICATIONS IF VALIDATED</w:t>
        </w:r>
        <w:r>
          <w:rPr>
            <w:noProof/>
            <w:webHidden/>
          </w:rPr>
          <w:tab/>
        </w:r>
        <w:r>
          <w:rPr>
            <w:noProof/>
            <w:webHidden/>
          </w:rPr>
          <w:fldChar w:fldCharType="begin"/>
        </w:r>
        <w:r>
          <w:rPr>
            <w:noProof/>
            <w:webHidden/>
          </w:rPr>
          <w:instrText xml:space="preserve"> PAGEREF _Toc232181719 \h </w:instrText>
        </w:r>
        <w:r>
          <w:rPr>
            <w:noProof/>
            <w:webHidden/>
          </w:rPr>
        </w:r>
        <w:r>
          <w:rPr>
            <w:noProof/>
            <w:webHidden/>
          </w:rPr>
          <w:fldChar w:fldCharType="separate"/>
        </w:r>
        <w:r>
          <w:rPr>
            <w:noProof/>
            <w:webHidden/>
          </w:rPr>
          <w:t>318</w:t>
        </w:r>
        <w:r>
          <w:rPr>
            <w:noProof/>
            <w:webHidden/>
          </w:rPr>
          <w:fldChar w:fldCharType="end"/>
        </w:r>
      </w:hyperlink>
    </w:p>
    <w:p w14:paraId="34F849F3" w14:textId="085B84C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0" w:history="1">
        <w:r w:rsidRPr="001F5185">
          <w:rPr>
            <w:rStyle w:val="Hyperlink"/>
            <w:noProof/>
          </w:rPr>
          <w:t>INTEGRATION WITH THE COSMIC FRAMEWORK</w:t>
        </w:r>
        <w:r>
          <w:rPr>
            <w:noProof/>
            <w:webHidden/>
          </w:rPr>
          <w:tab/>
        </w:r>
        <w:r>
          <w:rPr>
            <w:noProof/>
            <w:webHidden/>
          </w:rPr>
          <w:fldChar w:fldCharType="begin"/>
        </w:r>
        <w:r>
          <w:rPr>
            <w:noProof/>
            <w:webHidden/>
          </w:rPr>
          <w:instrText xml:space="preserve"> PAGEREF _Toc232181720 \h </w:instrText>
        </w:r>
        <w:r>
          <w:rPr>
            <w:noProof/>
            <w:webHidden/>
          </w:rPr>
        </w:r>
        <w:r>
          <w:rPr>
            <w:noProof/>
            <w:webHidden/>
          </w:rPr>
          <w:fldChar w:fldCharType="separate"/>
        </w:r>
        <w:r>
          <w:rPr>
            <w:noProof/>
            <w:webHidden/>
          </w:rPr>
          <w:t>319</w:t>
        </w:r>
        <w:r>
          <w:rPr>
            <w:noProof/>
            <w:webHidden/>
          </w:rPr>
          <w:fldChar w:fldCharType="end"/>
        </w:r>
      </w:hyperlink>
    </w:p>
    <w:p w14:paraId="3439D0E9" w14:textId="6416DE5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1" w:history="1">
        <w:r w:rsidRPr="001F5185">
          <w:rPr>
            <w:rStyle w:val="Hyperlink"/>
            <w:noProof/>
          </w:rPr>
          <w:t>THE GROUND BENEATH THE GROUND</w:t>
        </w:r>
        <w:r>
          <w:rPr>
            <w:noProof/>
            <w:webHidden/>
          </w:rPr>
          <w:tab/>
        </w:r>
        <w:r>
          <w:rPr>
            <w:noProof/>
            <w:webHidden/>
          </w:rPr>
          <w:fldChar w:fldCharType="begin"/>
        </w:r>
        <w:r>
          <w:rPr>
            <w:noProof/>
            <w:webHidden/>
          </w:rPr>
          <w:instrText xml:space="preserve"> PAGEREF _Toc232181721 \h </w:instrText>
        </w:r>
        <w:r>
          <w:rPr>
            <w:noProof/>
            <w:webHidden/>
          </w:rPr>
        </w:r>
        <w:r>
          <w:rPr>
            <w:noProof/>
            <w:webHidden/>
          </w:rPr>
          <w:fldChar w:fldCharType="separate"/>
        </w:r>
        <w:r>
          <w:rPr>
            <w:noProof/>
            <w:webHidden/>
          </w:rPr>
          <w:t>320</w:t>
        </w:r>
        <w:r>
          <w:rPr>
            <w:noProof/>
            <w:webHidden/>
          </w:rPr>
          <w:fldChar w:fldCharType="end"/>
        </w:r>
      </w:hyperlink>
    </w:p>
    <w:p w14:paraId="2910481F" w14:textId="6AF9A80F"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22" w:history="1">
        <w:r w:rsidRPr="001F5185">
          <w:rPr>
            <w:rStyle w:val="Hyperlink"/>
            <w:noProof/>
          </w:rPr>
          <w:t>HONOR SYSTEM DISTRIBUTION</w:t>
        </w:r>
        <w:r>
          <w:rPr>
            <w:noProof/>
            <w:webHidden/>
          </w:rPr>
          <w:tab/>
        </w:r>
        <w:r>
          <w:rPr>
            <w:noProof/>
            <w:webHidden/>
          </w:rPr>
          <w:fldChar w:fldCharType="begin"/>
        </w:r>
        <w:r>
          <w:rPr>
            <w:noProof/>
            <w:webHidden/>
          </w:rPr>
          <w:instrText xml:space="preserve"> PAGEREF _Toc232181722 \h </w:instrText>
        </w:r>
        <w:r>
          <w:rPr>
            <w:noProof/>
            <w:webHidden/>
          </w:rPr>
        </w:r>
        <w:r>
          <w:rPr>
            <w:noProof/>
            <w:webHidden/>
          </w:rPr>
          <w:fldChar w:fldCharType="separate"/>
        </w:r>
        <w:r>
          <w:rPr>
            <w:noProof/>
            <w:webHidden/>
          </w:rPr>
          <w:t>322</w:t>
        </w:r>
        <w:r>
          <w:rPr>
            <w:noProof/>
            <w:webHidden/>
          </w:rPr>
          <w:fldChar w:fldCharType="end"/>
        </w:r>
      </w:hyperlink>
    </w:p>
    <w:p w14:paraId="70ABA00E" w14:textId="571FC58E"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23" w:history="1">
        <w:r w:rsidRPr="001F5185">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_Toc232181723 \h </w:instrText>
        </w:r>
        <w:r>
          <w:rPr>
            <w:noProof/>
            <w:webHidden/>
          </w:rPr>
        </w:r>
        <w:r>
          <w:rPr>
            <w:noProof/>
            <w:webHidden/>
          </w:rPr>
          <w:fldChar w:fldCharType="separate"/>
        </w:r>
        <w:r>
          <w:rPr>
            <w:noProof/>
            <w:webHidden/>
          </w:rPr>
          <w:t>323</w:t>
        </w:r>
        <w:r>
          <w:rPr>
            <w:noProof/>
            <w:webHidden/>
          </w:rPr>
          <w:fldChar w:fldCharType="end"/>
        </w:r>
      </w:hyperlink>
    </w:p>
    <w:p w14:paraId="03282E47" w14:textId="61D6CE38"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24" w:history="1">
        <w:r w:rsidRPr="001F5185">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_Toc232181724 \h </w:instrText>
        </w:r>
        <w:r>
          <w:rPr>
            <w:noProof/>
            <w:webHidden/>
          </w:rPr>
        </w:r>
        <w:r>
          <w:rPr>
            <w:noProof/>
            <w:webHidden/>
          </w:rPr>
          <w:fldChar w:fldCharType="separate"/>
        </w:r>
        <w:r>
          <w:rPr>
            <w:noProof/>
            <w:webHidden/>
          </w:rPr>
          <w:t>323</w:t>
        </w:r>
        <w:r>
          <w:rPr>
            <w:noProof/>
            <w:webHidden/>
          </w:rPr>
          <w:fldChar w:fldCharType="end"/>
        </w:r>
      </w:hyperlink>
    </w:p>
    <w:p w14:paraId="37841091" w14:textId="37CAA68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5" w:history="1">
        <w:r w:rsidRPr="001F5185">
          <w:rPr>
            <w:rStyle w:val="Hyperlink"/>
            <w:noProof/>
          </w:rPr>
          <w:t>THE SCALE OF FINE-TUNING</w:t>
        </w:r>
        <w:r>
          <w:rPr>
            <w:noProof/>
            <w:webHidden/>
          </w:rPr>
          <w:tab/>
        </w:r>
        <w:r>
          <w:rPr>
            <w:noProof/>
            <w:webHidden/>
          </w:rPr>
          <w:fldChar w:fldCharType="begin"/>
        </w:r>
        <w:r>
          <w:rPr>
            <w:noProof/>
            <w:webHidden/>
          </w:rPr>
          <w:instrText xml:space="preserve"> PAGEREF _Toc232181725 \h </w:instrText>
        </w:r>
        <w:r>
          <w:rPr>
            <w:noProof/>
            <w:webHidden/>
          </w:rPr>
        </w:r>
        <w:r>
          <w:rPr>
            <w:noProof/>
            <w:webHidden/>
          </w:rPr>
          <w:fldChar w:fldCharType="separate"/>
        </w:r>
        <w:r>
          <w:rPr>
            <w:noProof/>
            <w:webHidden/>
          </w:rPr>
          <w:t>324</w:t>
        </w:r>
        <w:r>
          <w:rPr>
            <w:noProof/>
            <w:webHidden/>
          </w:rPr>
          <w:fldChar w:fldCharType="end"/>
        </w:r>
      </w:hyperlink>
    </w:p>
    <w:p w14:paraId="607C5C0C" w14:textId="444E53C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6" w:history="1">
        <w:r w:rsidRPr="001F5185">
          <w:rPr>
            <w:rStyle w:val="Hyperlink"/>
            <w:noProof/>
          </w:rPr>
          <w:t>THE THRESHOLD INTERPRETATION</w:t>
        </w:r>
        <w:r>
          <w:rPr>
            <w:noProof/>
            <w:webHidden/>
          </w:rPr>
          <w:tab/>
        </w:r>
        <w:r>
          <w:rPr>
            <w:noProof/>
            <w:webHidden/>
          </w:rPr>
          <w:fldChar w:fldCharType="begin"/>
        </w:r>
        <w:r>
          <w:rPr>
            <w:noProof/>
            <w:webHidden/>
          </w:rPr>
          <w:instrText xml:space="preserve"> PAGEREF _Toc232181726 \h </w:instrText>
        </w:r>
        <w:r>
          <w:rPr>
            <w:noProof/>
            <w:webHidden/>
          </w:rPr>
        </w:r>
        <w:r>
          <w:rPr>
            <w:noProof/>
            <w:webHidden/>
          </w:rPr>
          <w:fldChar w:fldCharType="separate"/>
        </w:r>
        <w:r>
          <w:rPr>
            <w:noProof/>
            <w:webHidden/>
          </w:rPr>
          <w:t>327</w:t>
        </w:r>
        <w:r>
          <w:rPr>
            <w:noProof/>
            <w:webHidden/>
          </w:rPr>
          <w:fldChar w:fldCharType="end"/>
        </w:r>
      </w:hyperlink>
    </w:p>
    <w:p w14:paraId="1DE4333F" w14:textId="1BC4842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7" w:history="1">
        <w:r w:rsidRPr="001F5185">
          <w:rPr>
            <w:rStyle w:val="Hyperlink"/>
            <w:noProof/>
          </w:rPr>
          <w:t>WATER: THE UNIVERSAL PRECISION EXEMPLAR</w:t>
        </w:r>
        <w:r>
          <w:rPr>
            <w:noProof/>
            <w:webHidden/>
          </w:rPr>
          <w:tab/>
        </w:r>
        <w:r>
          <w:rPr>
            <w:noProof/>
            <w:webHidden/>
          </w:rPr>
          <w:fldChar w:fldCharType="begin"/>
        </w:r>
        <w:r>
          <w:rPr>
            <w:noProof/>
            <w:webHidden/>
          </w:rPr>
          <w:instrText xml:space="preserve"> PAGEREF _Toc232181727 \h </w:instrText>
        </w:r>
        <w:r>
          <w:rPr>
            <w:noProof/>
            <w:webHidden/>
          </w:rPr>
        </w:r>
        <w:r>
          <w:rPr>
            <w:noProof/>
            <w:webHidden/>
          </w:rPr>
          <w:fldChar w:fldCharType="separate"/>
        </w:r>
        <w:r>
          <w:rPr>
            <w:noProof/>
            <w:webHidden/>
          </w:rPr>
          <w:t>328</w:t>
        </w:r>
        <w:r>
          <w:rPr>
            <w:noProof/>
            <w:webHidden/>
          </w:rPr>
          <w:fldChar w:fldCharType="end"/>
        </w:r>
      </w:hyperlink>
    </w:p>
    <w:p w14:paraId="568EA72A" w14:textId="1B6CEE1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8" w:history="1">
        <w:r w:rsidRPr="001F5185">
          <w:rPr>
            <w:rStyle w:val="Hyperlink"/>
            <w:noProof/>
          </w:rPr>
          <w:t>EXOTIC WATER PHYSICS</w:t>
        </w:r>
        <w:r>
          <w:rPr>
            <w:noProof/>
            <w:webHidden/>
          </w:rPr>
          <w:tab/>
        </w:r>
        <w:r>
          <w:rPr>
            <w:noProof/>
            <w:webHidden/>
          </w:rPr>
          <w:fldChar w:fldCharType="begin"/>
        </w:r>
        <w:r>
          <w:rPr>
            <w:noProof/>
            <w:webHidden/>
          </w:rPr>
          <w:instrText xml:space="preserve"> PAGEREF _Toc232181728 \h </w:instrText>
        </w:r>
        <w:r>
          <w:rPr>
            <w:noProof/>
            <w:webHidden/>
          </w:rPr>
        </w:r>
        <w:r>
          <w:rPr>
            <w:noProof/>
            <w:webHidden/>
          </w:rPr>
          <w:fldChar w:fldCharType="separate"/>
        </w:r>
        <w:r>
          <w:rPr>
            <w:noProof/>
            <w:webHidden/>
          </w:rPr>
          <w:t>329</w:t>
        </w:r>
        <w:r>
          <w:rPr>
            <w:noProof/>
            <w:webHidden/>
          </w:rPr>
          <w:fldChar w:fldCharType="end"/>
        </w:r>
      </w:hyperlink>
    </w:p>
    <w:p w14:paraId="39AFE7B3" w14:textId="3A7D0B6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29" w:history="1">
        <w:r w:rsidRPr="001F5185">
          <w:rPr>
            <w:rStyle w:val="Hyperlink"/>
            <w:noProof/>
          </w:rPr>
          <w:t>BIOCHEMICAL PRECISION</w:t>
        </w:r>
        <w:r>
          <w:rPr>
            <w:noProof/>
            <w:webHidden/>
          </w:rPr>
          <w:tab/>
        </w:r>
        <w:r>
          <w:rPr>
            <w:noProof/>
            <w:webHidden/>
          </w:rPr>
          <w:fldChar w:fldCharType="begin"/>
        </w:r>
        <w:r>
          <w:rPr>
            <w:noProof/>
            <w:webHidden/>
          </w:rPr>
          <w:instrText xml:space="preserve"> PAGEREF _Toc232181729 \h </w:instrText>
        </w:r>
        <w:r>
          <w:rPr>
            <w:noProof/>
            <w:webHidden/>
          </w:rPr>
        </w:r>
        <w:r>
          <w:rPr>
            <w:noProof/>
            <w:webHidden/>
          </w:rPr>
          <w:fldChar w:fldCharType="separate"/>
        </w:r>
        <w:r>
          <w:rPr>
            <w:noProof/>
            <w:webHidden/>
          </w:rPr>
          <w:t>330</w:t>
        </w:r>
        <w:r>
          <w:rPr>
            <w:noProof/>
            <w:webHidden/>
          </w:rPr>
          <w:fldChar w:fldCharType="end"/>
        </w:r>
      </w:hyperlink>
    </w:p>
    <w:p w14:paraId="2C589805" w14:textId="6DBB15C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0" w:history="1">
        <w:r w:rsidRPr="001F5185">
          <w:rPr>
            <w:rStyle w:val="Hyperlink"/>
            <w:noProof/>
          </w:rPr>
          <w:t>INFLATION: WHAT IT GOT RIGHT AND WHY ITS MECHANISM FAILS</w:t>
        </w:r>
        <w:r>
          <w:rPr>
            <w:noProof/>
            <w:webHidden/>
          </w:rPr>
          <w:tab/>
        </w:r>
        <w:r>
          <w:rPr>
            <w:noProof/>
            <w:webHidden/>
          </w:rPr>
          <w:fldChar w:fldCharType="begin"/>
        </w:r>
        <w:r>
          <w:rPr>
            <w:noProof/>
            <w:webHidden/>
          </w:rPr>
          <w:instrText xml:space="preserve"> PAGEREF _Toc232181730 \h </w:instrText>
        </w:r>
        <w:r>
          <w:rPr>
            <w:noProof/>
            <w:webHidden/>
          </w:rPr>
        </w:r>
        <w:r>
          <w:rPr>
            <w:noProof/>
            <w:webHidden/>
          </w:rPr>
          <w:fldChar w:fldCharType="separate"/>
        </w:r>
        <w:r>
          <w:rPr>
            <w:noProof/>
            <w:webHidden/>
          </w:rPr>
          <w:t>331</w:t>
        </w:r>
        <w:r>
          <w:rPr>
            <w:noProof/>
            <w:webHidden/>
          </w:rPr>
          <w:fldChar w:fldCharType="end"/>
        </w:r>
      </w:hyperlink>
    </w:p>
    <w:p w14:paraId="5DCCB10F" w14:textId="27E1FE9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1" w:history="1">
        <w:r w:rsidRPr="001F5185">
          <w:rPr>
            <w:rStyle w:val="Hyperlink"/>
            <w:noProof/>
          </w:rPr>
          <w:t>THE FRAMEWORK ALTERNATIVE</w:t>
        </w:r>
        <w:r>
          <w:rPr>
            <w:noProof/>
            <w:webHidden/>
          </w:rPr>
          <w:tab/>
        </w:r>
        <w:r>
          <w:rPr>
            <w:noProof/>
            <w:webHidden/>
          </w:rPr>
          <w:fldChar w:fldCharType="begin"/>
        </w:r>
        <w:r>
          <w:rPr>
            <w:noProof/>
            <w:webHidden/>
          </w:rPr>
          <w:instrText xml:space="preserve"> PAGEREF _Toc232181731 \h </w:instrText>
        </w:r>
        <w:r>
          <w:rPr>
            <w:noProof/>
            <w:webHidden/>
          </w:rPr>
        </w:r>
        <w:r>
          <w:rPr>
            <w:noProof/>
            <w:webHidden/>
          </w:rPr>
          <w:fldChar w:fldCharType="separate"/>
        </w:r>
        <w:r>
          <w:rPr>
            <w:noProof/>
            <w:webHidden/>
          </w:rPr>
          <w:t>337</w:t>
        </w:r>
        <w:r>
          <w:rPr>
            <w:noProof/>
            <w:webHidden/>
          </w:rPr>
          <w:fldChar w:fldCharType="end"/>
        </w:r>
      </w:hyperlink>
    </w:p>
    <w:p w14:paraId="10B183F7" w14:textId="5889FAB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2" w:history="1">
        <w:r w:rsidRPr="001F5185">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_Toc232181732 \h </w:instrText>
        </w:r>
        <w:r>
          <w:rPr>
            <w:noProof/>
            <w:webHidden/>
          </w:rPr>
        </w:r>
        <w:r>
          <w:rPr>
            <w:noProof/>
            <w:webHidden/>
          </w:rPr>
          <w:fldChar w:fldCharType="separate"/>
        </w:r>
        <w:r>
          <w:rPr>
            <w:noProof/>
            <w:webHidden/>
          </w:rPr>
          <w:t>339</w:t>
        </w:r>
        <w:r>
          <w:rPr>
            <w:noProof/>
            <w:webHidden/>
          </w:rPr>
          <w:fldChar w:fldCharType="end"/>
        </w:r>
      </w:hyperlink>
    </w:p>
    <w:p w14:paraId="05204358" w14:textId="37BB49E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3" w:history="1">
        <w:r w:rsidRPr="001F5185">
          <w:rPr>
            <w:rStyle w:val="Hyperlink"/>
            <w:noProof/>
          </w:rPr>
          <w:t>WHAT WE OBSERVE AS THE BIG BANG</w:t>
        </w:r>
        <w:r>
          <w:rPr>
            <w:noProof/>
            <w:webHidden/>
          </w:rPr>
          <w:tab/>
        </w:r>
        <w:r>
          <w:rPr>
            <w:noProof/>
            <w:webHidden/>
          </w:rPr>
          <w:fldChar w:fldCharType="begin"/>
        </w:r>
        <w:r>
          <w:rPr>
            <w:noProof/>
            <w:webHidden/>
          </w:rPr>
          <w:instrText xml:space="preserve"> PAGEREF _Toc232181733 \h </w:instrText>
        </w:r>
        <w:r>
          <w:rPr>
            <w:noProof/>
            <w:webHidden/>
          </w:rPr>
        </w:r>
        <w:r>
          <w:rPr>
            <w:noProof/>
            <w:webHidden/>
          </w:rPr>
          <w:fldChar w:fldCharType="separate"/>
        </w:r>
        <w:r>
          <w:rPr>
            <w:noProof/>
            <w:webHidden/>
          </w:rPr>
          <w:t>341</w:t>
        </w:r>
        <w:r>
          <w:rPr>
            <w:noProof/>
            <w:webHidden/>
          </w:rPr>
          <w:fldChar w:fldCharType="end"/>
        </w:r>
      </w:hyperlink>
    </w:p>
    <w:p w14:paraId="41C44BAE" w14:textId="30CB17E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4" w:history="1">
        <w:r w:rsidRPr="001F5185">
          <w:rPr>
            <w:rStyle w:val="Hyperlink"/>
            <w:noProof/>
          </w:rPr>
          <w:t>TIME AND THE FIRST ARRIVAL</w:t>
        </w:r>
        <w:r>
          <w:rPr>
            <w:noProof/>
            <w:webHidden/>
          </w:rPr>
          <w:tab/>
        </w:r>
        <w:r>
          <w:rPr>
            <w:noProof/>
            <w:webHidden/>
          </w:rPr>
          <w:fldChar w:fldCharType="begin"/>
        </w:r>
        <w:r>
          <w:rPr>
            <w:noProof/>
            <w:webHidden/>
          </w:rPr>
          <w:instrText xml:space="preserve"> PAGEREF _Toc232181734 \h </w:instrText>
        </w:r>
        <w:r>
          <w:rPr>
            <w:noProof/>
            <w:webHidden/>
          </w:rPr>
        </w:r>
        <w:r>
          <w:rPr>
            <w:noProof/>
            <w:webHidden/>
          </w:rPr>
          <w:fldChar w:fldCharType="separate"/>
        </w:r>
        <w:r>
          <w:rPr>
            <w:noProof/>
            <w:webHidden/>
          </w:rPr>
          <w:t>342</w:t>
        </w:r>
        <w:r>
          <w:rPr>
            <w:noProof/>
            <w:webHidden/>
          </w:rPr>
          <w:fldChar w:fldCharType="end"/>
        </w:r>
      </w:hyperlink>
    </w:p>
    <w:p w14:paraId="22981B58" w14:textId="761F41F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5" w:history="1">
        <w:r w:rsidRPr="001F5185">
          <w:rPr>
            <w:rStyle w:val="Hyperlink"/>
            <w:noProof/>
          </w:rPr>
          <w:t>NEW, NOT YOUNG</w:t>
        </w:r>
        <w:r>
          <w:rPr>
            <w:noProof/>
            <w:webHidden/>
          </w:rPr>
          <w:tab/>
        </w:r>
        <w:r>
          <w:rPr>
            <w:noProof/>
            <w:webHidden/>
          </w:rPr>
          <w:fldChar w:fldCharType="begin"/>
        </w:r>
        <w:r>
          <w:rPr>
            <w:noProof/>
            <w:webHidden/>
          </w:rPr>
          <w:instrText xml:space="preserve"> PAGEREF _Toc232181735 \h </w:instrText>
        </w:r>
        <w:r>
          <w:rPr>
            <w:noProof/>
            <w:webHidden/>
          </w:rPr>
        </w:r>
        <w:r>
          <w:rPr>
            <w:noProof/>
            <w:webHidden/>
          </w:rPr>
          <w:fldChar w:fldCharType="separate"/>
        </w:r>
        <w:r>
          <w:rPr>
            <w:noProof/>
            <w:webHidden/>
          </w:rPr>
          <w:t>344</w:t>
        </w:r>
        <w:r>
          <w:rPr>
            <w:noProof/>
            <w:webHidden/>
          </w:rPr>
          <w:fldChar w:fldCharType="end"/>
        </w:r>
      </w:hyperlink>
    </w:p>
    <w:p w14:paraId="405DBD3C" w14:textId="433650C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6" w:history="1">
        <w:r w:rsidRPr="001F5185">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_Toc232181736 \h </w:instrText>
        </w:r>
        <w:r>
          <w:rPr>
            <w:noProof/>
            <w:webHidden/>
          </w:rPr>
        </w:r>
        <w:r>
          <w:rPr>
            <w:noProof/>
            <w:webHidden/>
          </w:rPr>
          <w:fldChar w:fldCharType="separate"/>
        </w:r>
        <w:r>
          <w:rPr>
            <w:noProof/>
            <w:webHidden/>
          </w:rPr>
          <w:t>347</w:t>
        </w:r>
        <w:r>
          <w:rPr>
            <w:noProof/>
            <w:webHidden/>
          </w:rPr>
          <w:fldChar w:fldCharType="end"/>
        </w:r>
      </w:hyperlink>
    </w:p>
    <w:p w14:paraId="67317E76" w14:textId="4A7C349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7" w:history="1">
        <w:r w:rsidRPr="001F5185">
          <w:rPr>
            <w:rStyle w:val="Hyperlink"/>
            <w:noProof/>
          </w:rPr>
          <w:t>THE MECHANISM: WHY THRESHOLDS ARE STRUCTURAL</w:t>
        </w:r>
        <w:r>
          <w:rPr>
            <w:noProof/>
            <w:webHidden/>
          </w:rPr>
          <w:tab/>
        </w:r>
        <w:r>
          <w:rPr>
            <w:noProof/>
            <w:webHidden/>
          </w:rPr>
          <w:fldChar w:fldCharType="begin"/>
        </w:r>
        <w:r>
          <w:rPr>
            <w:noProof/>
            <w:webHidden/>
          </w:rPr>
          <w:instrText xml:space="preserve"> PAGEREF _Toc232181737 \h </w:instrText>
        </w:r>
        <w:r>
          <w:rPr>
            <w:noProof/>
            <w:webHidden/>
          </w:rPr>
        </w:r>
        <w:r>
          <w:rPr>
            <w:noProof/>
            <w:webHidden/>
          </w:rPr>
          <w:fldChar w:fldCharType="separate"/>
        </w:r>
        <w:r>
          <w:rPr>
            <w:noProof/>
            <w:webHidden/>
          </w:rPr>
          <w:t>348</w:t>
        </w:r>
        <w:r>
          <w:rPr>
            <w:noProof/>
            <w:webHidden/>
          </w:rPr>
          <w:fldChar w:fldCharType="end"/>
        </w:r>
      </w:hyperlink>
    </w:p>
    <w:p w14:paraId="70CD62A2" w14:textId="3A034B4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8" w:history="1">
        <w:r w:rsidRPr="001F5185">
          <w:rPr>
            <w:rStyle w:val="Hyperlink"/>
            <w:noProof/>
          </w:rPr>
          <w:t>THE BIOLOGICAL RECORD</w:t>
        </w:r>
        <w:r>
          <w:rPr>
            <w:noProof/>
            <w:webHidden/>
          </w:rPr>
          <w:tab/>
        </w:r>
        <w:r>
          <w:rPr>
            <w:noProof/>
            <w:webHidden/>
          </w:rPr>
          <w:fldChar w:fldCharType="begin"/>
        </w:r>
        <w:r>
          <w:rPr>
            <w:noProof/>
            <w:webHidden/>
          </w:rPr>
          <w:instrText xml:space="preserve"> PAGEREF _Toc232181738 \h </w:instrText>
        </w:r>
        <w:r>
          <w:rPr>
            <w:noProof/>
            <w:webHidden/>
          </w:rPr>
        </w:r>
        <w:r>
          <w:rPr>
            <w:noProof/>
            <w:webHidden/>
          </w:rPr>
          <w:fldChar w:fldCharType="separate"/>
        </w:r>
        <w:r>
          <w:rPr>
            <w:noProof/>
            <w:webHidden/>
          </w:rPr>
          <w:t>349</w:t>
        </w:r>
        <w:r>
          <w:rPr>
            <w:noProof/>
            <w:webHidden/>
          </w:rPr>
          <w:fldChar w:fldCharType="end"/>
        </w:r>
      </w:hyperlink>
    </w:p>
    <w:p w14:paraId="124DE507" w14:textId="05384E8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39" w:history="1">
        <w:r w:rsidRPr="001F5185">
          <w:rPr>
            <w:rStyle w:val="Hyperlink"/>
            <w:noProof/>
          </w:rPr>
          <w:t>THE COSMOLOGICAL RECORD</w:t>
        </w:r>
        <w:r>
          <w:rPr>
            <w:noProof/>
            <w:webHidden/>
          </w:rPr>
          <w:tab/>
        </w:r>
        <w:r>
          <w:rPr>
            <w:noProof/>
            <w:webHidden/>
          </w:rPr>
          <w:fldChar w:fldCharType="begin"/>
        </w:r>
        <w:r>
          <w:rPr>
            <w:noProof/>
            <w:webHidden/>
          </w:rPr>
          <w:instrText xml:space="preserve"> PAGEREF _Toc232181739 \h </w:instrText>
        </w:r>
        <w:r>
          <w:rPr>
            <w:noProof/>
            <w:webHidden/>
          </w:rPr>
        </w:r>
        <w:r>
          <w:rPr>
            <w:noProof/>
            <w:webHidden/>
          </w:rPr>
          <w:fldChar w:fldCharType="separate"/>
        </w:r>
        <w:r>
          <w:rPr>
            <w:noProof/>
            <w:webHidden/>
          </w:rPr>
          <w:t>350</w:t>
        </w:r>
        <w:r>
          <w:rPr>
            <w:noProof/>
            <w:webHidden/>
          </w:rPr>
          <w:fldChar w:fldCharType="end"/>
        </w:r>
      </w:hyperlink>
    </w:p>
    <w:p w14:paraId="515800E7" w14:textId="0ED5998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0" w:history="1">
        <w:r w:rsidRPr="001F5185">
          <w:rPr>
            <w:rStyle w:val="Hyperlink"/>
            <w:noProof/>
          </w:rPr>
          <w:t>THE PATTERN</w:t>
        </w:r>
        <w:r>
          <w:rPr>
            <w:noProof/>
            <w:webHidden/>
          </w:rPr>
          <w:tab/>
        </w:r>
        <w:r>
          <w:rPr>
            <w:noProof/>
            <w:webHidden/>
          </w:rPr>
          <w:fldChar w:fldCharType="begin"/>
        </w:r>
        <w:r>
          <w:rPr>
            <w:noProof/>
            <w:webHidden/>
          </w:rPr>
          <w:instrText xml:space="preserve"> PAGEREF _Toc232181740 \h </w:instrText>
        </w:r>
        <w:r>
          <w:rPr>
            <w:noProof/>
            <w:webHidden/>
          </w:rPr>
        </w:r>
        <w:r>
          <w:rPr>
            <w:noProof/>
            <w:webHidden/>
          </w:rPr>
          <w:fldChar w:fldCharType="separate"/>
        </w:r>
        <w:r>
          <w:rPr>
            <w:noProof/>
            <w:webHidden/>
          </w:rPr>
          <w:t>352</w:t>
        </w:r>
        <w:r>
          <w:rPr>
            <w:noProof/>
            <w:webHidden/>
          </w:rPr>
          <w:fldChar w:fldCharType="end"/>
        </w:r>
      </w:hyperlink>
    </w:p>
    <w:p w14:paraId="38278312" w14:textId="67B3C31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1" w:history="1">
        <w:r w:rsidRPr="001F5185">
          <w:rPr>
            <w:rStyle w:val="Hyperlink"/>
            <w:noProof/>
          </w:rPr>
          <w:t>WHY THIS RESOLVES THE FINE-TUNING PROBLEM</w:t>
        </w:r>
        <w:r>
          <w:rPr>
            <w:noProof/>
            <w:webHidden/>
          </w:rPr>
          <w:tab/>
        </w:r>
        <w:r>
          <w:rPr>
            <w:noProof/>
            <w:webHidden/>
          </w:rPr>
          <w:fldChar w:fldCharType="begin"/>
        </w:r>
        <w:r>
          <w:rPr>
            <w:noProof/>
            <w:webHidden/>
          </w:rPr>
          <w:instrText xml:space="preserve"> PAGEREF _Toc232181741 \h </w:instrText>
        </w:r>
        <w:r>
          <w:rPr>
            <w:noProof/>
            <w:webHidden/>
          </w:rPr>
        </w:r>
        <w:r>
          <w:rPr>
            <w:noProof/>
            <w:webHidden/>
          </w:rPr>
          <w:fldChar w:fldCharType="separate"/>
        </w:r>
        <w:r>
          <w:rPr>
            <w:noProof/>
            <w:webHidden/>
          </w:rPr>
          <w:t>353</w:t>
        </w:r>
        <w:r>
          <w:rPr>
            <w:noProof/>
            <w:webHidden/>
          </w:rPr>
          <w:fldChar w:fldCharType="end"/>
        </w:r>
      </w:hyperlink>
    </w:p>
    <w:p w14:paraId="5EDC2B9E" w14:textId="04617F4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2" w:history="1">
        <w:r w:rsidRPr="001F5185">
          <w:rPr>
            <w:rStyle w:val="Hyperlink"/>
            <w:noProof/>
          </w:rPr>
          <w:t>WHY EXPANSION CONTINUES: DARK ENERGY EXPLAINED</w:t>
        </w:r>
        <w:r>
          <w:rPr>
            <w:noProof/>
            <w:webHidden/>
          </w:rPr>
          <w:tab/>
        </w:r>
        <w:r>
          <w:rPr>
            <w:noProof/>
            <w:webHidden/>
          </w:rPr>
          <w:fldChar w:fldCharType="begin"/>
        </w:r>
        <w:r>
          <w:rPr>
            <w:noProof/>
            <w:webHidden/>
          </w:rPr>
          <w:instrText xml:space="preserve"> PAGEREF _Toc232181742 \h </w:instrText>
        </w:r>
        <w:r>
          <w:rPr>
            <w:noProof/>
            <w:webHidden/>
          </w:rPr>
        </w:r>
        <w:r>
          <w:rPr>
            <w:noProof/>
            <w:webHidden/>
          </w:rPr>
          <w:fldChar w:fldCharType="separate"/>
        </w:r>
        <w:r>
          <w:rPr>
            <w:noProof/>
            <w:webHidden/>
          </w:rPr>
          <w:t>354</w:t>
        </w:r>
        <w:r>
          <w:rPr>
            <w:noProof/>
            <w:webHidden/>
          </w:rPr>
          <w:fldChar w:fldCharType="end"/>
        </w:r>
      </w:hyperlink>
    </w:p>
    <w:p w14:paraId="3F8243AF" w14:textId="6D3CCDD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3" w:history="1">
        <w:r w:rsidRPr="001F5185">
          <w:rPr>
            <w:rStyle w:val="Hyperlink"/>
            <w:noProof/>
          </w:rPr>
          <w:t>INTEGRATION WITH EARLIER ELEMENTS</w:t>
        </w:r>
        <w:r>
          <w:rPr>
            <w:noProof/>
            <w:webHidden/>
          </w:rPr>
          <w:tab/>
        </w:r>
        <w:r>
          <w:rPr>
            <w:noProof/>
            <w:webHidden/>
          </w:rPr>
          <w:fldChar w:fldCharType="begin"/>
        </w:r>
        <w:r>
          <w:rPr>
            <w:noProof/>
            <w:webHidden/>
          </w:rPr>
          <w:instrText xml:space="preserve"> PAGEREF _Toc232181743 \h </w:instrText>
        </w:r>
        <w:r>
          <w:rPr>
            <w:noProof/>
            <w:webHidden/>
          </w:rPr>
        </w:r>
        <w:r>
          <w:rPr>
            <w:noProof/>
            <w:webHidden/>
          </w:rPr>
          <w:fldChar w:fldCharType="separate"/>
        </w:r>
        <w:r>
          <w:rPr>
            <w:noProof/>
            <w:webHidden/>
          </w:rPr>
          <w:t>354</w:t>
        </w:r>
        <w:r>
          <w:rPr>
            <w:noProof/>
            <w:webHidden/>
          </w:rPr>
          <w:fldChar w:fldCharType="end"/>
        </w:r>
      </w:hyperlink>
    </w:p>
    <w:p w14:paraId="036B7103" w14:textId="68A4EAA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4" w:history="1">
        <w:r w:rsidRPr="001F5185">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_Toc232181744 \h </w:instrText>
        </w:r>
        <w:r>
          <w:rPr>
            <w:noProof/>
            <w:webHidden/>
          </w:rPr>
        </w:r>
        <w:r>
          <w:rPr>
            <w:noProof/>
            <w:webHidden/>
          </w:rPr>
          <w:fldChar w:fldCharType="separate"/>
        </w:r>
        <w:r>
          <w:rPr>
            <w:noProof/>
            <w:webHidden/>
          </w:rPr>
          <w:t>356</w:t>
        </w:r>
        <w:r>
          <w:rPr>
            <w:noProof/>
            <w:webHidden/>
          </w:rPr>
          <w:fldChar w:fldCharType="end"/>
        </w:r>
      </w:hyperlink>
    </w:p>
    <w:p w14:paraId="4BDB2ACC" w14:textId="77183AB5"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45" w:history="1">
        <w:r w:rsidRPr="001F5185">
          <w:rPr>
            <w:rStyle w:val="Hyperlink"/>
            <w:noProof/>
          </w:rPr>
          <w:t>Element 17: Vision as Reality Construction</w:t>
        </w:r>
        <w:r>
          <w:rPr>
            <w:noProof/>
            <w:webHidden/>
          </w:rPr>
          <w:tab/>
        </w:r>
        <w:r>
          <w:rPr>
            <w:noProof/>
            <w:webHidden/>
          </w:rPr>
          <w:fldChar w:fldCharType="begin"/>
        </w:r>
        <w:r>
          <w:rPr>
            <w:noProof/>
            <w:webHidden/>
          </w:rPr>
          <w:instrText xml:space="preserve"> PAGEREF _Toc232181745 \h </w:instrText>
        </w:r>
        <w:r>
          <w:rPr>
            <w:noProof/>
            <w:webHidden/>
          </w:rPr>
        </w:r>
        <w:r>
          <w:rPr>
            <w:noProof/>
            <w:webHidden/>
          </w:rPr>
          <w:fldChar w:fldCharType="separate"/>
        </w:r>
        <w:r>
          <w:rPr>
            <w:noProof/>
            <w:webHidden/>
          </w:rPr>
          <w:t>359</w:t>
        </w:r>
        <w:r>
          <w:rPr>
            <w:noProof/>
            <w:webHidden/>
          </w:rPr>
          <w:fldChar w:fldCharType="end"/>
        </w:r>
      </w:hyperlink>
    </w:p>
    <w:p w14:paraId="3205C27B" w14:textId="17368157"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46" w:history="1">
        <w:r w:rsidRPr="001F5185">
          <w:rPr>
            <w:rStyle w:val="Hyperlink"/>
            <w:noProof/>
            <w:lang w:bidi="en-US"/>
          </w:rPr>
          <w:t>How Your Brain Creates What You See</w:t>
        </w:r>
        <w:r>
          <w:rPr>
            <w:noProof/>
            <w:webHidden/>
          </w:rPr>
          <w:tab/>
        </w:r>
        <w:r>
          <w:rPr>
            <w:noProof/>
            <w:webHidden/>
          </w:rPr>
          <w:fldChar w:fldCharType="begin"/>
        </w:r>
        <w:r>
          <w:rPr>
            <w:noProof/>
            <w:webHidden/>
          </w:rPr>
          <w:instrText xml:space="preserve"> PAGEREF _Toc232181746 \h </w:instrText>
        </w:r>
        <w:r>
          <w:rPr>
            <w:noProof/>
            <w:webHidden/>
          </w:rPr>
        </w:r>
        <w:r>
          <w:rPr>
            <w:noProof/>
            <w:webHidden/>
          </w:rPr>
          <w:fldChar w:fldCharType="separate"/>
        </w:r>
        <w:r>
          <w:rPr>
            <w:noProof/>
            <w:webHidden/>
          </w:rPr>
          <w:t>359</w:t>
        </w:r>
        <w:r>
          <w:rPr>
            <w:noProof/>
            <w:webHidden/>
          </w:rPr>
          <w:fldChar w:fldCharType="end"/>
        </w:r>
      </w:hyperlink>
    </w:p>
    <w:p w14:paraId="2202B184" w14:textId="7B016EF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7" w:history="1">
        <w:r w:rsidRPr="001F5185">
          <w:rPr>
            <w:rStyle w:val="Hyperlink"/>
            <w:noProof/>
          </w:rPr>
          <w:t>THE MATHEMATICAL ORGANIZATION OF VISION</w:t>
        </w:r>
        <w:r>
          <w:rPr>
            <w:noProof/>
            <w:webHidden/>
          </w:rPr>
          <w:tab/>
        </w:r>
        <w:r>
          <w:rPr>
            <w:noProof/>
            <w:webHidden/>
          </w:rPr>
          <w:fldChar w:fldCharType="begin"/>
        </w:r>
        <w:r>
          <w:rPr>
            <w:noProof/>
            <w:webHidden/>
          </w:rPr>
          <w:instrText xml:space="preserve"> PAGEREF _Toc232181747 \h </w:instrText>
        </w:r>
        <w:r>
          <w:rPr>
            <w:noProof/>
            <w:webHidden/>
          </w:rPr>
        </w:r>
        <w:r>
          <w:rPr>
            <w:noProof/>
            <w:webHidden/>
          </w:rPr>
          <w:fldChar w:fldCharType="separate"/>
        </w:r>
        <w:r>
          <w:rPr>
            <w:noProof/>
            <w:webHidden/>
          </w:rPr>
          <w:t>362</w:t>
        </w:r>
        <w:r>
          <w:rPr>
            <w:noProof/>
            <w:webHidden/>
          </w:rPr>
          <w:fldChar w:fldCharType="end"/>
        </w:r>
      </w:hyperlink>
    </w:p>
    <w:p w14:paraId="5C60DDB5" w14:textId="3DFDDD2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8" w:history="1">
        <w:r w:rsidRPr="001F5185">
          <w:rPr>
            <w:rStyle w:val="Hyperlink"/>
            <w:noProof/>
          </w:rPr>
          <w:t>THE CONSTRUCTION PROCESS</w:t>
        </w:r>
        <w:r>
          <w:rPr>
            <w:noProof/>
            <w:webHidden/>
          </w:rPr>
          <w:tab/>
        </w:r>
        <w:r>
          <w:rPr>
            <w:noProof/>
            <w:webHidden/>
          </w:rPr>
          <w:fldChar w:fldCharType="begin"/>
        </w:r>
        <w:r>
          <w:rPr>
            <w:noProof/>
            <w:webHidden/>
          </w:rPr>
          <w:instrText xml:space="preserve"> PAGEREF _Toc232181748 \h </w:instrText>
        </w:r>
        <w:r>
          <w:rPr>
            <w:noProof/>
            <w:webHidden/>
          </w:rPr>
        </w:r>
        <w:r>
          <w:rPr>
            <w:noProof/>
            <w:webHidden/>
          </w:rPr>
          <w:fldChar w:fldCharType="separate"/>
        </w:r>
        <w:r>
          <w:rPr>
            <w:noProof/>
            <w:webHidden/>
          </w:rPr>
          <w:t>365</w:t>
        </w:r>
        <w:r>
          <w:rPr>
            <w:noProof/>
            <w:webHidden/>
          </w:rPr>
          <w:fldChar w:fldCharType="end"/>
        </w:r>
      </w:hyperlink>
    </w:p>
    <w:p w14:paraId="0B2650E8" w14:textId="4326FBE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49" w:history="1">
        <w:r w:rsidRPr="001F5185">
          <w:rPr>
            <w:rStyle w:val="Hyperlink"/>
            <w:noProof/>
          </w:rPr>
          <w:t>WHAT YOU’RE NOT SEEING</w:t>
        </w:r>
        <w:r>
          <w:rPr>
            <w:noProof/>
            <w:webHidden/>
          </w:rPr>
          <w:tab/>
        </w:r>
        <w:r>
          <w:rPr>
            <w:noProof/>
            <w:webHidden/>
          </w:rPr>
          <w:fldChar w:fldCharType="begin"/>
        </w:r>
        <w:r>
          <w:rPr>
            <w:noProof/>
            <w:webHidden/>
          </w:rPr>
          <w:instrText xml:space="preserve"> PAGEREF _Toc232181749 \h </w:instrText>
        </w:r>
        <w:r>
          <w:rPr>
            <w:noProof/>
            <w:webHidden/>
          </w:rPr>
        </w:r>
        <w:r>
          <w:rPr>
            <w:noProof/>
            <w:webHidden/>
          </w:rPr>
          <w:fldChar w:fldCharType="separate"/>
        </w:r>
        <w:r>
          <w:rPr>
            <w:noProof/>
            <w:webHidden/>
          </w:rPr>
          <w:t>367</w:t>
        </w:r>
        <w:r>
          <w:rPr>
            <w:noProof/>
            <w:webHidden/>
          </w:rPr>
          <w:fldChar w:fldCharType="end"/>
        </w:r>
      </w:hyperlink>
    </w:p>
    <w:p w14:paraId="57FA9A30" w14:textId="6309B42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0" w:history="1">
        <w:r w:rsidRPr="001F5185">
          <w:rPr>
            <w:rStyle w:val="Hyperlink"/>
            <w:noProof/>
          </w:rPr>
          <w:t>TEMPORAL LAYERS</w:t>
        </w:r>
        <w:r>
          <w:rPr>
            <w:noProof/>
            <w:webHidden/>
          </w:rPr>
          <w:tab/>
        </w:r>
        <w:r>
          <w:rPr>
            <w:noProof/>
            <w:webHidden/>
          </w:rPr>
          <w:fldChar w:fldCharType="begin"/>
        </w:r>
        <w:r>
          <w:rPr>
            <w:noProof/>
            <w:webHidden/>
          </w:rPr>
          <w:instrText xml:space="preserve"> PAGEREF _Toc232181750 \h </w:instrText>
        </w:r>
        <w:r>
          <w:rPr>
            <w:noProof/>
            <w:webHidden/>
          </w:rPr>
        </w:r>
        <w:r>
          <w:rPr>
            <w:noProof/>
            <w:webHidden/>
          </w:rPr>
          <w:fldChar w:fldCharType="separate"/>
        </w:r>
        <w:r>
          <w:rPr>
            <w:noProof/>
            <w:webHidden/>
          </w:rPr>
          <w:t>369</w:t>
        </w:r>
        <w:r>
          <w:rPr>
            <w:noProof/>
            <w:webHidden/>
          </w:rPr>
          <w:fldChar w:fldCharType="end"/>
        </w:r>
      </w:hyperlink>
    </w:p>
    <w:p w14:paraId="43FA0F56" w14:textId="6FD75B9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1" w:history="1">
        <w:r w:rsidRPr="001F5185">
          <w:rPr>
            <w:rStyle w:val="Hyperlink"/>
            <w:noProof/>
          </w:rPr>
          <w:t>ATTENTION AND SELECTION</w:t>
        </w:r>
        <w:r>
          <w:rPr>
            <w:noProof/>
            <w:webHidden/>
          </w:rPr>
          <w:tab/>
        </w:r>
        <w:r>
          <w:rPr>
            <w:noProof/>
            <w:webHidden/>
          </w:rPr>
          <w:fldChar w:fldCharType="begin"/>
        </w:r>
        <w:r>
          <w:rPr>
            <w:noProof/>
            <w:webHidden/>
          </w:rPr>
          <w:instrText xml:space="preserve"> PAGEREF _Toc232181751 \h </w:instrText>
        </w:r>
        <w:r>
          <w:rPr>
            <w:noProof/>
            <w:webHidden/>
          </w:rPr>
        </w:r>
        <w:r>
          <w:rPr>
            <w:noProof/>
            <w:webHidden/>
          </w:rPr>
          <w:fldChar w:fldCharType="separate"/>
        </w:r>
        <w:r>
          <w:rPr>
            <w:noProof/>
            <w:webHidden/>
          </w:rPr>
          <w:t>370</w:t>
        </w:r>
        <w:r>
          <w:rPr>
            <w:noProof/>
            <w:webHidden/>
          </w:rPr>
          <w:fldChar w:fldCharType="end"/>
        </w:r>
      </w:hyperlink>
    </w:p>
    <w:p w14:paraId="6B2B1F4C" w14:textId="1E641AE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2" w:history="1">
        <w:r w:rsidRPr="001F5185">
          <w:rPr>
            <w:rStyle w:val="Hyperlink"/>
            <w:noProof/>
          </w:rPr>
          <w:t>THE FRAMEWORK CONNECTION</w:t>
        </w:r>
        <w:r>
          <w:rPr>
            <w:noProof/>
            <w:webHidden/>
          </w:rPr>
          <w:tab/>
        </w:r>
        <w:r>
          <w:rPr>
            <w:noProof/>
            <w:webHidden/>
          </w:rPr>
          <w:fldChar w:fldCharType="begin"/>
        </w:r>
        <w:r>
          <w:rPr>
            <w:noProof/>
            <w:webHidden/>
          </w:rPr>
          <w:instrText xml:space="preserve"> PAGEREF _Toc232181752 \h </w:instrText>
        </w:r>
        <w:r>
          <w:rPr>
            <w:noProof/>
            <w:webHidden/>
          </w:rPr>
        </w:r>
        <w:r>
          <w:rPr>
            <w:noProof/>
            <w:webHidden/>
          </w:rPr>
          <w:fldChar w:fldCharType="separate"/>
        </w:r>
        <w:r>
          <w:rPr>
            <w:noProof/>
            <w:webHidden/>
          </w:rPr>
          <w:t>370</w:t>
        </w:r>
        <w:r>
          <w:rPr>
            <w:noProof/>
            <w:webHidden/>
          </w:rPr>
          <w:fldChar w:fldCharType="end"/>
        </w:r>
      </w:hyperlink>
    </w:p>
    <w:p w14:paraId="705C8444" w14:textId="5A9EC82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3" w:history="1">
        <w:r w:rsidRPr="001F5185">
          <w:rPr>
            <w:rStyle w:val="Hyperlink"/>
            <w:noProof/>
          </w:rPr>
          <w:t>IMPLICATIONS</w:t>
        </w:r>
        <w:r>
          <w:rPr>
            <w:noProof/>
            <w:webHidden/>
          </w:rPr>
          <w:tab/>
        </w:r>
        <w:r>
          <w:rPr>
            <w:noProof/>
            <w:webHidden/>
          </w:rPr>
          <w:fldChar w:fldCharType="begin"/>
        </w:r>
        <w:r>
          <w:rPr>
            <w:noProof/>
            <w:webHidden/>
          </w:rPr>
          <w:instrText xml:space="preserve"> PAGEREF _Toc232181753 \h </w:instrText>
        </w:r>
        <w:r>
          <w:rPr>
            <w:noProof/>
            <w:webHidden/>
          </w:rPr>
        </w:r>
        <w:r>
          <w:rPr>
            <w:noProof/>
            <w:webHidden/>
          </w:rPr>
          <w:fldChar w:fldCharType="separate"/>
        </w:r>
        <w:r>
          <w:rPr>
            <w:noProof/>
            <w:webHidden/>
          </w:rPr>
          <w:t>373</w:t>
        </w:r>
        <w:r>
          <w:rPr>
            <w:noProof/>
            <w:webHidden/>
          </w:rPr>
          <w:fldChar w:fldCharType="end"/>
        </w:r>
      </w:hyperlink>
    </w:p>
    <w:p w14:paraId="284B2701" w14:textId="006089F2"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54" w:history="1">
        <w:r w:rsidRPr="001F5185">
          <w:rPr>
            <w:rStyle w:val="Hyperlink"/>
            <w:noProof/>
          </w:rPr>
          <w:t>Element 18: Enhancement Through Mathematical Fields</w:t>
        </w:r>
        <w:r>
          <w:rPr>
            <w:noProof/>
            <w:webHidden/>
          </w:rPr>
          <w:tab/>
        </w:r>
        <w:r>
          <w:rPr>
            <w:noProof/>
            <w:webHidden/>
          </w:rPr>
          <w:fldChar w:fldCharType="begin"/>
        </w:r>
        <w:r>
          <w:rPr>
            <w:noProof/>
            <w:webHidden/>
          </w:rPr>
          <w:instrText xml:space="preserve"> PAGEREF _Toc232181754 \h </w:instrText>
        </w:r>
        <w:r>
          <w:rPr>
            <w:noProof/>
            <w:webHidden/>
          </w:rPr>
        </w:r>
        <w:r>
          <w:rPr>
            <w:noProof/>
            <w:webHidden/>
          </w:rPr>
          <w:fldChar w:fldCharType="separate"/>
        </w:r>
        <w:r>
          <w:rPr>
            <w:noProof/>
            <w:webHidden/>
          </w:rPr>
          <w:t>376</w:t>
        </w:r>
        <w:r>
          <w:rPr>
            <w:noProof/>
            <w:webHidden/>
          </w:rPr>
          <w:fldChar w:fldCharType="end"/>
        </w:r>
      </w:hyperlink>
    </w:p>
    <w:p w14:paraId="66242668" w14:textId="08AE17F0"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55" w:history="1">
        <w:r w:rsidRPr="001F5185">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_Toc232181755 \h </w:instrText>
        </w:r>
        <w:r>
          <w:rPr>
            <w:noProof/>
            <w:webHidden/>
          </w:rPr>
        </w:r>
        <w:r>
          <w:rPr>
            <w:noProof/>
            <w:webHidden/>
          </w:rPr>
          <w:fldChar w:fldCharType="separate"/>
        </w:r>
        <w:r>
          <w:rPr>
            <w:noProof/>
            <w:webHidden/>
          </w:rPr>
          <w:t>376</w:t>
        </w:r>
        <w:r>
          <w:rPr>
            <w:noProof/>
            <w:webHidden/>
          </w:rPr>
          <w:fldChar w:fldCharType="end"/>
        </w:r>
      </w:hyperlink>
    </w:p>
    <w:p w14:paraId="13E243D8" w14:textId="33AF3C0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6" w:history="1">
        <w:r w:rsidRPr="001F5185">
          <w:rPr>
            <w:rStyle w:val="Hyperlink"/>
            <w:noProof/>
          </w:rPr>
          <w:t>QUANTUM COMPUTING CHALLENGES</w:t>
        </w:r>
        <w:r>
          <w:rPr>
            <w:noProof/>
            <w:webHidden/>
          </w:rPr>
          <w:tab/>
        </w:r>
        <w:r>
          <w:rPr>
            <w:noProof/>
            <w:webHidden/>
          </w:rPr>
          <w:fldChar w:fldCharType="begin"/>
        </w:r>
        <w:r>
          <w:rPr>
            <w:noProof/>
            <w:webHidden/>
          </w:rPr>
          <w:instrText xml:space="preserve"> PAGEREF _Toc232181756 \h </w:instrText>
        </w:r>
        <w:r>
          <w:rPr>
            <w:noProof/>
            <w:webHidden/>
          </w:rPr>
        </w:r>
        <w:r>
          <w:rPr>
            <w:noProof/>
            <w:webHidden/>
          </w:rPr>
          <w:fldChar w:fldCharType="separate"/>
        </w:r>
        <w:r>
          <w:rPr>
            <w:noProof/>
            <w:webHidden/>
          </w:rPr>
          <w:t>377</w:t>
        </w:r>
        <w:r>
          <w:rPr>
            <w:noProof/>
            <w:webHidden/>
          </w:rPr>
          <w:fldChar w:fldCharType="end"/>
        </w:r>
      </w:hyperlink>
    </w:p>
    <w:p w14:paraId="6A5163B2" w14:textId="0DE10EFD"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7" w:history="1">
        <w:r w:rsidRPr="001F5185">
          <w:rPr>
            <w:rStyle w:val="Hyperlink"/>
            <w:noProof/>
          </w:rPr>
          <w:t>OPTIMAL QUANTUM CONTROL THEORY</w:t>
        </w:r>
        <w:r>
          <w:rPr>
            <w:noProof/>
            <w:webHidden/>
          </w:rPr>
          <w:tab/>
        </w:r>
        <w:r>
          <w:rPr>
            <w:noProof/>
            <w:webHidden/>
          </w:rPr>
          <w:fldChar w:fldCharType="begin"/>
        </w:r>
        <w:r>
          <w:rPr>
            <w:noProof/>
            <w:webHidden/>
          </w:rPr>
          <w:instrText xml:space="preserve"> PAGEREF _Toc232181757 \h </w:instrText>
        </w:r>
        <w:r>
          <w:rPr>
            <w:noProof/>
            <w:webHidden/>
          </w:rPr>
        </w:r>
        <w:r>
          <w:rPr>
            <w:noProof/>
            <w:webHidden/>
          </w:rPr>
          <w:fldChar w:fldCharType="separate"/>
        </w:r>
        <w:r>
          <w:rPr>
            <w:noProof/>
            <w:webHidden/>
          </w:rPr>
          <w:t>377</w:t>
        </w:r>
        <w:r>
          <w:rPr>
            <w:noProof/>
            <w:webHidden/>
          </w:rPr>
          <w:fldChar w:fldCharType="end"/>
        </w:r>
      </w:hyperlink>
    </w:p>
    <w:p w14:paraId="4F6AA6A3" w14:textId="7FBF842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8" w:history="1">
        <w:r w:rsidRPr="001F5185">
          <w:rPr>
            <w:rStyle w:val="Hyperlink"/>
            <w:noProof/>
          </w:rPr>
          <w:t>GEOMETRIC QUANTUM COMPUTING</w:t>
        </w:r>
        <w:r>
          <w:rPr>
            <w:noProof/>
            <w:webHidden/>
          </w:rPr>
          <w:tab/>
        </w:r>
        <w:r>
          <w:rPr>
            <w:noProof/>
            <w:webHidden/>
          </w:rPr>
          <w:fldChar w:fldCharType="begin"/>
        </w:r>
        <w:r>
          <w:rPr>
            <w:noProof/>
            <w:webHidden/>
          </w:rPr>
          <w:instrText xml:space="preserve"> PAGEREF _Toc232181758 \h </w:instrText>
        </w:r>
        <w:r>
          <w:rPr>
            <w:noProof/>
            <w:webHidden/>
          </w:rPr>
        </w:r>
        <w:r>
          <w:rPr>
            <w:noProof/>
            <w:webHidden/>
          </w:rPr>
          <w:fldChar w:fldCharType="separate"/>
        </w:r>
        <w:r>
          <w:rPr>
            <w:noProof/>
            <w:webHidden/>
          </w:rPr>
          <w:t>379</w:t>
        </w:r>
        <w:r>
          <w:rPr>
            <w:noProof/>
            <w:webHidden/>
          </w:rPr>
          <w:fldChar w:fldCharType="end"/>
        </w:r>
      </w:hyperlink>
    </w:p>
    <w:p w14:paraId="4987A889" w14:textId="723C751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59" w:history="1">
        <w:r w:rsidRPr="001F5185">
          <w:rPr>
            <w:rStyle w:val="Hyperlink"/>
            <w:noProof/>
          </w:rPr>
          <w:t>DYNAMICAL DECOUPLING</w:t>
        </w:r>
        <w:r>
          <w:rPr>
            <w:noProof/>
            <w:webHidden/>
          </w:rPr>
          <w:tab/>
        </w:r>
        <w:r>
          <w:rPr>
            <w:noProof/>
            <w:webHidden/>
          </w:rPr>
          <w:fldChar w:fldCharType="begin"/>
        </w:r>
        <w:r>
          <w:rPr>
            <w:noProof/>
            <w:webHidden/>
          </w:rPr>
          <w:instrText xml:space="preserve"> PAGEREF _Toc232181759 \h </w:instrText>
        </w:r>
        <w:r>
          <w:rPr>
            <w:noProof/>
            <w:webHidden/>
          </w:rPr>
        </w:r>
        <w:r>
          <w:rPr>
            <w:noProof/>
            <w:webHidden/>
          </w:rPr>
          <w:fldChar w:fldCharType="separate"/>
        </w:r>
        <w:r>
          <w:rPr>
            <w:noProof/>
            <w:webHidden/>
          </w:rPr>
          <w:t>380</w:t>
        </w:r>
        <w:r>
          <w:rPr>
            <w:noProof/>
            <w:webHidden/>
          </w:rPr>
          <w:fldChar w:fldCharType="end"/>
        </w:r>
      </w:hyperlink>
    </w:p>
    <w:p w14:paraId="74596A21" w14:textId="145B9AC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0" w:history="1">
        <w:r w:rsidRPr="001F5185">
          <w:rPr>
            <w:rStyle w:val="Hyperlink"/>
            <w:noProof/>
          </w:rPr>
          <w:t>QUANTUM ANNEALING</w:t>
        </w:r>
        <w:r>
          <w:rPr>
            <w:noProof/>
            <w:webHidden/>
          </w:rPr>
          <w:tab/>
        </w:r>
        <w:r>
          <w:rPr>
            <w:noProof/>
            <w:webHidden/>
          </w:rPr>
          <w:fldChar w:fldCharType="begin"/>
        </w:r>
        <w:r>
          <w:rPr>
            <w:noProof/>
            <w:webHidden/>
          </w:rPr>
          <w:instrText xml:space="preserve"> PAGEREF _Toc232181760 \h </w:instrText>
        </w:r>
        <w:r>
          <w:rPr>
            <w:noProof/>
            <w:webHidden/>
          </w:rPr>
        </w:r>
        <w:r>
          <w:rPr>
            <w:noProof/>
            <w:webHidden/>
          </w:rPr>
          <w:fldChar w:fldCharType="separate"/>
        </w:r>
        <w:r>
          <w:rPr>
            <w:noProof/>
            <w:webHidden/>
          </w:rPr>
          <w:t>381</w:t>
        </w:r>
        <w:r>
          <w:rPr>
            <w:noProof/>
            <w:webHidden/>
          </w:rPr>
          <w:fldChar w:fldCharType="end"/>
        </w:r>
      </w:hyperlink>
    </w:p>
    <w:p w14:paraId="25497671" w14:textId="7B4C912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1" w:history="1">
        <w:r w:rsidRPr="001F5185">
          <w:rPr>
            <w:rStyle w:val="Hyperlink"/>
            <w:noProof/>
          </w:rPr>
          <w:t>MACHINE LEARNING FOR QUANTUM OPTIMIZATION</w:t>
        </w:r>
        <w:r>
          <w:rPr>
            <w:noProof/>
            <w:webHidden/>
          </w:rPr>
          <w:tab/>
        </w:r>
        <w:r>
          <w:rPr>
            <w:noProof/>
            <w:webHidden/>
          </w:rPr>
          <w:fldChar w:fldCharType="begin"/>
        </w:r>
        <w:r>
          <w:rPr>
            <w:noProof/>
            <w:webHidden/>
          </w:rPr>
          <w:instrText xml:space="preserve"> PAGEREF _Toc232181761 \h </w:instrText>
        </w:r>
        <w:r>
          <w:rPr>
            <w:noProof/>
            <w:webHidden/>
          </w:rPr>
        </w:r>
        <w:r>
          <w:rPr>
            <w:noProof/>
            <w:webHidden/>
          </w:rPr>
          <w:fldChar w:fldCharType="separate"/>
        </w:r>
        <w:r>
          <w:rPr>
            <w:noProof/>
            <w:webHidden/>
          </w:rPr>
          <w:t>382</w:t>
        </w:r>
        <w:r>
          <w:rPr>
            <w:noProof/>
            <w:webHidden/>
          </w:rPr>
          <w:fldChar w:fldCharType="end"/>
        </w:r>
      </w:hyperlink>
    </w:p>
    <w:p w14:paraId="0E5189AC" w14:textId="1B1E011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2" w:history="1">
        <w:r w:rsidRPr="001F5185">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_Toc232181762 \h </w:instrText>
        </w:r>
        <w:r>
          <w:rPr>
            <w:noProof/>
            <w:webHidden/>
          </w:rPr>
        </w:r>
        <w:r>
          <w:rPr>
            <w:noProof/>
            <w:webHidden/>
          </w:rPr>
          <w:fldChar w:fldCharType="separate"/>
        </w:r>
        <w:r>
          <w:rPr>
            <w:noProof/>
            <w:webHidden/>
          </w:rPr>
          <w:t>382</w:t>
        </w:r>
        <w:r>
          <w:rPr>
            <w:noProof/>
            <w:webHidden/>
          </w:rPr>
          <w:fldChar w:fldCharType="end"/>
        </w:r>
      </w:hyperlink>
    </w:p>
    <w:p w14:paraId="691B3CEF" w14:textId="26A61D0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3" w:history="1">
        <w:r w:rsidRPr="001F5185">
          <w:rPr>
            <w:rStyle w:val="Hyperlink"/>
            <w:noProof/>
          </w:rPr>
          <w:t>THE TECHNOLOGY REALITY</w:t>
        </w:r>
        <w:r>
          <w:rPr>
            <w:noProof/>
            <w:webHidden/>
          </w:rPr>
          <w:tab/>
        </w:r>
        <w:r>
          <w:rPr>
            <w:noProof/>
            <w:webHidden/>
          </w:rPr>
          <w:fldChar w:fldCharType="begin"/>
        </w:r>
        <w:r>
          <w:rPr>
            <w:noProof/>
            <w:webHidden/>
          </w:rPr>
          <w:instrText xml:space="preserve"> PAGEREF _Toc232181763 \h </w:instrText>
        </w:r>
        <w:r>
          <w:rPr>
            <w:noProof/>
            <w:webHidden/>
          </w:rPr>
        </w:r>
        <w:r>
          <w:rPr>
            <w:noProof/>
            <w:webHidden/>
          </w:rPr>
          <w:fldChar w:fldCharType="separate"/>
        </w:r>
        <w:r>
          <w:rPr>
            <w:noProof/>
            <w:webHidden/>
          </w:rPr>
          <w:t>384</w:t>
        </w:r>
        <w:r>
          <w:rPr>
            <w:noProof/>
            <w:webHidden/>
          </w:rPr>
          <w:fldChar w:fldCharType="end"/>
        </w:r>
      </w:hyperlink>
    </w:p>
    <w:p w14:paraId="54FD9888" w14:textId="23D8F273"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64" w:history="1">
        <w:r w:rsidRPr="001F5185">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_Toc232181764 \h </w:instrText>
        </w:r>
        <w:r>
          <w:rPr>
            <w:noProof/>
            <w:webHidden/>
          </w:rPr>
        </w:r>
        <w:r>
          <w:rPr>
            <w:noProof/>
            <w:webHidden/>
          </w:rPr>
          <w:fldChar w:fldCharType="separate"/>
        </w:r>
        <w:r>
          <w:rPr>
            <w:noProof/>
            <w:webHidden/>
          </w:rPr>
          <w:t>387</w:t>
        </w:r>
        <w:r>
          <w:rPr>
            <w:noProof/>
            <w:webHidden/>
          </w:rPr>
          <w:fldChar w:fldCharType="end"/>
        </w:r>
      </w:hyperlink>
    </w:p>
    <w:p w14:paraId="1FD16EFA" w14:textId="46396FB9"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65" w:history="1">
        <w:r w:rsidRPr="001F5185">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_Toc232181765 \h </w:instrText>
        </w:r>
        <w:r>
          <w:rPr>
            <w:noProof/>
            <w:webHidden/>
          </w:rPr>
        </w:r>
        <w:r>
          <w:rPr>
            <w:noProof/>
            <w:webHidden/>
          </w:rPr>
          <w:fldChar w:fldCharType="separate"/>
        </w:r>
        <w:r>
          <w:rPr>
            <w:noProof/>
            <w:webHidden/>
          </w:rPr>
          <w:t>387</w:t>
        </w:r>
        <w:r>
          <w:rPr>
            <w:noProof/>
            <w:webHidden/>
          </w:rPr>
          <w:fldChar w:fldCharType="end"/>
        </w:r>
      </w:hyperlink>
    </w:p>
    <w:p w14:paraId="409B30EE" w14:textId="5922121C"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6" w:history="1">
        <w:r w:rsidRPr="001F5185">
          <w:rPr>
            <w:rStyle w:val="Hyperlink"/>
            <w:noProof/>
          </w:rPr>
          <w:t>THE INFORMATION PARADOX</w:t>
        </w:r>
        <w:r>
          <w:rPr>
            <w:noProof/>
            <w:webHidden/>
          </w:rPr>
          <w:tab/>
        </w:r>
        <w:r>
          <w:rPr>
            <w:noProof/>
            <w:webHidden/>
          </w:rPr>
          <w:fldChar w:fldCharType="begin"/>
        </w:r>
        <w:r>
          <w:rPr>
            <w:noProof/>
            <w:webHidden/>
          </w:rPr>
          <w:instrText xml:space="preserve"> PAGEREF _Toc232181766 \h </w:instrText>
        </w:r>
        <w:r>
          <w:rPr>
            <w:noProof/>
            <w:webHidden/>
          </w:rPr>
        </w:r>
        <w:r>
          <w:rPr>
            <w:noProof/>
            <w:webHidden/>
          </w:rPr>
          <w:fldChar w:fldCharType="separate"/>
        </w:r>
        <w:r>
          <w:rPr>
            <w:noProof/>
            <w:webHidden/>
          </w:rPr>
          <w:t>389</w:t>
        </w:r>
        <w:r>
          <w:rPr>
            <w:noProof/>
            <w:webHidden/>
          </w:rPr>
          <w:fldChar w:fldCharType="end"/>
        </w:r>
      </w:hyperlink>
    </w:p>
    <w:p w14:paraId="1CB0F893" w14:textId="0947604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7" w:history="1">
        <w:r w:rsidRPr="001F5185">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_Toc232181767 \h </w:instrText>
        </w:r>
        <w:r>
          <w:rPr>
            <w:noProof/>
            <w:webHidden/>
          </w:rPr>
        </w:r>
        <w:r>
          <w:rPr>
            <w:noProof/>
            <w:webHidden/>
          </w:rPr>
          <w:fldChar w:fldCharType="separate"/>
        </w:r>
        <w:r>
          <w:rPr>
            <w:noProof/>
            <w:webHidden/>
          </w:rPr>
          <w:t>390</w:t>
        </w:r>
        <w:r>
          <w:rPr>
            <w:noProof/>
            <w:webHidden/>
          </w:rPr>
          <w:fldChar w:fldCharType="end"/>
        </w:r>
      </w:hyperlink>
    </w:p>
    <w:p w14:paraId="4C3CD846" w14:textId="3216758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8" w:history="1">
        <w:r w:rsidRPr="001F5185">
          <w:rPr>
            <w:rStyle w:val="Hyperlink"/>
            <w:noProof/>
          </w:rPr>
          <w:t>RECENT THEORETICAL PROGRESS</w:t>
        </w:r>
        <w:r>
          <w:rPr>
            <w:noProof/>
            <w:webHidden/>
          </w:rPr>
          <w:tab/>
        </w:r>
        <w:r>
          <w:rPr>
            <w:noProof/>
            <w:webHidden/>
          </w:rPr>
          <w:fldChar w:fldCharType="begin"/>
        </w:r>
        <w:r>
          <w:rPr>
            <w:noProof/>
            <w:webHidden/>
          </w:rPr>
          <w:instrText xml:space="preserve"> PAGEREF _Toc232181768 \h </w:instrText>
        </w:r>
        <w:r>
          <w:rPr>
            <w:noProof/>
            <w:webHidden/>
          </w:rPr>
        </w:r>
        <w:r>
          <w:rPr>
            <w:noProof/>
            <w:webHidden/>
          </w:rPr>
          <w:fldChar w:fldCharType="separate"/>
        </w:r>
        <w:r>
          <w:rPr>
            <w:noProof/>
            <w:webHidden/>
          </w:rPr>
          <w:t>394</w:t>
        </w:r>
        <w:r>
          <w:rPr>
            <w:noProof/>
            <w:webHidden/>
          </w:rPr>
          <w:fldChar w:fldCharType="end"/>
        </w:r>
      </w:hyperlink>
    </w:p>
    <w:p w14:paraId="5541CA19" w14:textId="7A8B010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69" w:history="1">
        <w:r w:rsidRPr="001F5185">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_Toc232181769 \h </w:instrText>
        </w:r>
        <w:r>
          <w:rPr>
            <w:noProof/>
            <w:webHidden/>
          </w:rPr>
        </w:r>
        <w:r>
          <w:rPr>
            <w:noProof/>
            <w:webHidden/>
          </w:rPr>
          <w:fldChar w:fldCharType="separate"/>
        </w:r>
        <w:r>
          <w:rPr>
            <w:noProof/>
            <w:webHidden/>
          </w:rPr>
          <w:t>396</w:t>
        </w:r>
        <w:r>
          <w:rPr>
            <w:noProof/>
            <w:webHidden/>
          </w:rPr>
          <w:fldChar w:fldCharType="end"/>
        </w:r>
      </w:hyperlink>
    </w:p>
    <w:p w14:paraId="57F304A9" w14:textId="73523E3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0" w:history="1">
        <w:r w:rsidRPr="001F5185">
          <w:rPr>
            <w:rStyle w:val="Hyperlink"/>
            <w:noProof/>
          </w:rPr>
          <w:t>OPEN QUESTIONS FROM AN INFORMATION-FIRST PERSPECTIVE</w:t>
        </w:r>
        <w:r>
          <w:rPr>
            <w:noProof/>
            <w:webHidden/>
          </w:rPr>
          <w:tab/>
        </w:r>
        <w:r>
          <w:rPr>
            <w:noProof/>
            <w:webHidden/>
          </w:rPr>
          <w:fldChar w:fldCharType="begin"/>
        </w:r>
        <w:r>
          <w:rPr>
            <w:noProof/>
            <w:webHidden/>
          </w:rPr>
          <w:instrText xml:space="preserve"> PAGEREF _Toc232181770 \h </w:instrText>
        </w:r>
        <w:r>
          <w:rPr>
            <w:noProof/>
            <w:webHidden/>
          </w:rPr>
        </w:r>
        <w:r>
          <w:rPr>
            <w:noProof/>
            <w:webHidden/>
          </w:rPr>
          <w:fldChar w:fldCharType="separate"/>
        </w:r>
        <w:r>
          <w:rPr>
            <w:noProof/>
            <w:webHidden/>
          </w:rPr>
          <w:t>397</w:t>
        </w:r>
        <w:r>
          <w:rPr>
            <w:noProof/>
            <w:webHidden/>
          </w:rPr>
          <w:fldChar w:fldCharType="end"/>
        </w:r>
      </w:hyperlink>
    </w:p>
    <w:p w14:paraId="2106B099" w14:textId="75538952"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1" w:history="1">
        <w:r w:rsidRPr="001F5185">
          <w:rPr>
            <w:rStyle w:val="Hyperlink"/>
            <w:noProof/>
          </w:rPr>
          <w:t>THE RENEWAL FUNCTION: WHAT FALLS IN AND WHY</w:t>
        </w:r>
        <w:r>
          <w:rPr>
            <w:noProof/>
            <w:webHidden/>
          </w:rPr>
          <w:tab/>
        </w:r>
        <w:r>
          <w:rPr>
            <w:noProof/>
            <w:webHidden/>
          </w:rPr>
          <w:fldChar w:fldCharType="begin"/>
        </w:r>
        <w:r>
          <w:rPr>
            <w:noProof/>
            <w:webHidden/>
          </w:rPr>
          <w:instrText xml:space="preserve"> PAGEREF _Toc232181771 \h </w:instrText>
        </w:r>
        <w:r>
          <w:rPr>
            <w:noProof/>
            <w:webHidden/>
          </w:rPr>
        </w:r>
        <w:r>
          <w:rPr>
            <w:noProof/>
            <w:webHidden/>
          </w:rPr>
          <w:fldChar w:fldCharType="separate"/>
        </w:r>
        <w:r>
          <w:rPr>
            <w:noProof/>
            <w:webHidden/>
          </w:rPr>
          <w:t>401</w:t>
        </w:r>
        <w:r>
          <w:rPr>
            <w:noProof/>
            <w:webHidden/>
          </w:rPr>
          <w:fldChar w:fldCharType="end"/>
        </w:r>
      </w:hyperlink>
    </w:p>
    <w:p w14:paraId="18B191F6" w14:textId="349827B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2" w:history="1">
        <w:r w:rsidRPr="001F5185">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_Toc232181772 \h </w:instrText>
        </w:r>
        <w:r>
          <w:rPr>
            <w:noProof/>
            <w:webHidden/>
          </w:rPr>
        </w:r>
        <w:r>
          <w:rPr>
            <w:noProof/>
            <w:webHidden/>
          </w:rPr>
          <w:fldChar w:fldCharType="separate"/>
        </w:r>
        <w:r>
          <w:rPr>
            <w:noProof/>
            <w:webHidden/>
          </w:rPr>
          <w:t>403</w:t>
        </w:r>
        <w:r>
          <w:rPr>
            <w:noProof/>
            <w:webHidden/>
          </w:rPr>
          <w:fldChar w:fldCharType="end"/>
        </w:r>
      </w:hyperlink>
    </w:p>
    <w:p w14:paraId="6F393C91" w14:textId="56A0E1C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3" w:history="1">
        <w:r w:rsidRPr="001F5185">
          <w:rPr>
            <w:rStyle w:val="Hyperlink"/>
            <w:noProof/>
          </w:rPr>
          <w:t>A TEST THE ENTIRE FIELD NEEDS</w:t>
        </w:r>
        <w:r>
          <w:rPr>
            <w:noProof/>
            <w:webHidden/>
          </w:rPr>
          <w:tab/>
        </w:r>
        <w:r>
          <w:rPr>
            <w:noProof/>
            <w:webHidden/>
          </w:rPr>
          <w:fldChar w:fldCharType="begin"/>
        </w:r>
        <w:r>
          <w:rPr>
            <w:noProof/>
            <w:webHidden/>
          </w:rPr>
          <w:instrText xml:space="preserve"> PAGEREF _Toc232181773 \h </w:instrText>
        </w:r>
        <w:r>
          <w:rPr>
            <w:noProof/>
            <w:webHidden/>
          </w:rPr>
        </w:r>
        <w:r>
          <w:rPr>
            <w:noProof/>
            <w:webHidden/>
          </w:rPr>
          <w:fldChar w:fldCharType="separate"/>
        </w:r>
        <w:r>
          <w:rPr>
            <w:noProof/>
            <w:webHidden/>
          </w:rPr>
          <w:t>405</w:t>
        </w:r>
        <w:r>
          <w:rPr>
            <w:noProof/>
            <w:webHidden/>
          </w:rPr>
          <w:fldChar w:fldCharType="end"/>
        </w:r>
      </w:hyperlink>
    </w:p>
    <w:p w14:paraId="01D57B58" w14:textId="25246D3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4" w:history="1">
        <w:r w:rsidRPr="001F5185">
          <w:rPr>
            <w:rStyle w:val="Hyperlink"/>
            <w:noProof/>
          </w:rPr>
          <w:t>EXPERIMENTAL APPROACHES</w:t>
        </w:r>
        <w:r>
          <w:rPr>
            <w:noProof/>
            <w:webHidden/>
          </w:rPr>
          <w:tab/>
        </w:r>
        <w:r>
          <w:rPr>
            <w:noProof/>
            <w:webHidden/>
          </w:rPr>
          <w:fldChar w:fldCharType="begin"/>
        </w:r>
        <w:r>
          <w:rPr>
            <w:noProof/>
            <w:webHidden/>
          </w:rPr>
          <w:instrText xml:space="preserve"> PAGEREF _Toc232181774 \h </w:instrText>
        </w:r>
        <w:r>
          <w:rPr>
            <w:noProof/>
            <w:webHidden/>
          </w:rPr>
        </w:r>
        <w:r>
          <w:rPr>
            <w:noProof/>
            <w:webHidden/>
          </w:rPr>
          <w:fldChar w:fldCharType="separate"/>
        </w:r>
        <w:r>
          <w:rPr>
            <w:noProof/>
            <w:webHidden/>
          </w:rPr>
          <w:t>408</w:t>
        </w:r>
        <w:r>
          <w:rPr>
            <w:noProof/>
            <w:webHidden/>
          </w:rPr>
          <w:fldChar w:fldCharType="end"/>
        </w:r>
      </w:hyperlink>
    </w:p>
    <w:p w14:paraId="75E98B66" w14:textId="6FBD6EB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5" w:history="1">
        <w:r w:rsidRPr="001F5185">
          <w:rPr>
            <w:rStyle w:val="Hyperlink"/>
            <w:noProof/>
          </w:rPr>
          <w:t>WHAT THIS MEANS FOR THE FRAMEWORK</w:t>
        </w:r>
        <w:r>
          <w:rPr>
            <w:noProof/>
            <w:webHidden/>
          </w:rPr>
          <w:tab/>
        </w:r>
        <w:r>
          <w:rPr>
            <w:noProof/>
            <w:webHidden/>
          </w:rPr>
          <w:fldChar w:fldCharType="begin"/>
        </w:r>
        <w:r>
          <w:rPr>
            <w:noProof/>
            <w:webHidden/>
          </w:rPr>
          <w:instrText xml:space="preserve"> PAGEREF _Toc232181775 \h </w:instrText>
        </w:r>
        <w:r>
          <w:rPr>
            <w:noProof/>
            <w:webHidden/>
          </w:rPr>
        </w:r>
        <w:r>
          <w:rPr>
            <w:noProof/>
            <w:webHidden/>
          </w:rPr>
          <w:fldChar w:fldCharType="separate"/>
        </w:r>
        <w:r>
          <w:rPr>
            <w:noProof/>
            <w:webHidden/>
          </w:rPr>
          <w:t>409</w:t>
        </w:r>
        <w:r>
          <w:rPr>
            <w:noProof/>
            <w:webHidden/>
          </w:rPr>
          <w:fldChar w:fldCharType="end"/>
        </w:r>
      </w:hyperlink>
    </w:p>
    <w:p w14:paraId="1B95BD3F" w14:textId="2B40F897"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76" w:history="1">
        <w:r w:rsidRPr="001F5185">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_Toc232181776 \h </w:instrText>
        </w:r>
        <w:r>
          <w:rPr>
            <w:noProof/>
            <w:webHidden/>
          </w:rPr>
        </w:r>
        <w:r>
          <w:rPr>
            <w:noProof/>
            <w:webHidden/>
          </w:rPr>
          <w:fldChar w:fldCharType="separate"/>
        </w:r>
        <w:r>
          <w:rPr>
            <w:noProof/>
            <w:webHidden/>
          </w:rPr>
          <w:t>412</w:t>
        </w:r>
        <w:r>
          <w:rPr>
            <w:noProof/>
            <w:webHidden/>
          </w:rPr>
          <w:fldChar w:fldCharType="end"/>
        </w:r>
      </w:hyperlink>
    </w:p>
    <w:p w14:paraId="5A89E7BC" w14:textId="2BE35AA5"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77" w:history="1">
        <w:r w:rsidRPr="001F5185">
          <w:rPr>
            <w:rStyle w:val="Hyperlink"/>
            <w:noProof/>
            <w:lang w:bidi="en-US"/>
          </w:rPr>
          <w:t>When Chaos Meets Quantum Mechanics</w:t>
        </w:r>
        <w:r>
          <w:rPr>
            <w:noProof/>
            <w:webHidden/>
          </w:rPr>
          <w:tab/>
        </w:r>
        <w:r>
          <w:rPr>
            <w:noProof/>
            <w:webHidden/>
          </w:rPr>
          <w:fldChar w:fldCharType="begin"/>
        </w:r>
        <w:r>
          <w:rPr>
            <w:noProof/>
            <w:webHidden/>
          </w:rPr>
          <w:instrText xml:space="preserve"> PAGEREF _Toc232181777 \h </w:instrText>
        </w:r>
        <w:r>
          <w:rPr>
            <w:noProof/>
            <w:webHidden/>
          </w:rPr>
        </w:r>
        <w:r>
          <w:rPr>
            <w:noProof/>
            <w:webHidden/>
          </w:rPr>
          <w:fldChar w:fldCharType="separate"/>
        </w:r>
        <w:r>
          <w:rPr>
            <w:noProof/>
            <w:webHidden/>
          </w:rPr>
          <w:t>412</w:t>
        </w:r>
        <w:r>
          <w:rPr>
            <w:noProof/>
            <w:webHidden/>
          </w:rPr>
          <w:fldChar w:fldCharType="end"/>
        </w:r>
      </w:hyperlink>
    </w:p>
    <w:p w14:paraId="778C0CEE" w14:textId="7F4F2A1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8" w:history="1">
        <w:r w:rsidRPr="001F5185">
          <w:rPr>
            <w:rStyle w:val="Hyperlink"/>
            <w:noProof/>
          </w:rPr>
          <w:t>WHAT IS QUANTUM SCRAMBLING?</w:t>
        </w:r>
        <w:r>
          <w:rPr>
            <w:noProof/>
            <w:webHidden/>
          </w:rPr>
          <w:tab/>
        </w:r>
        <w:r>
          <w:rPr>
            <w:noProof/>
            <w:webHidden/>
          </w:rPr>
          <w:fldChar w:fldCharType="begin"/>
        </w:r>
        <w:r>
          <w:rPr>
            <w:noProof/>
            <w:webHidden/>
          </w:rPr>
          <w:instrText xml:space="preserve"> PAGEREF _Toc232181778 \h </w:instrText>
        </w:r>
        <w:r>
          <w:rPr>
            <w:noProof/>
            <w:webHidden/>
          </w:rPr>
        </w:r>
        <w:r>
          <w:rPr>
            <w:noProof/>
            <w:webHidden/>
          </w:rPr>
          <w:fldChar w:fldCharType="separate"/>
        </w:r>
        <w:r>
          <w:rPr>
            <w:noProof/>
            <w:webHidden/>
          </w:rPr>
          <w:t>413</w:t>
        </w:r>
        <w:r>
          <w:rPr>
            <w:noProof/>
            <w:webHidden/>
          </w:rPr>
          <w:fldChar w:fldCharType="end"/>
        </w:r>
      </w:hyperlink>
    </w:p>
    <w:p w14:paraId="52D90D68" w14:textId="7D0C217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79" w:history="1">
        <w:r w:rsidRPr="001F5185">
          <w:rPr>
            <w:rStyle w:val="Hyperlink"/>
            <w:noProof/>
          </w:rPr>
          <w:t>THE SCRAMBLING SPEED LIMIT</w:t>
        </w:r>
        <w:r>
          <w:rPr>
            <w:noProof/>
            <w:webHidden/>
          </w:rPr>
          <w:tab/>
        </w:r>
        <w:r>
          <w:rPr>
            <w:noProof/>
            <w:webHidden/>
          </w:rPr>
          <w:fldChar w:fldCharType="begin"/>
        </w:r>
        <w:r>
          <w:rPr>
            <w:noProof/>
            <w:webHidden/>
          </w:rPr>
          <w:instrText xml:space="preserve"> PAGEREF _Toc232181779 \h </w:instrText>
        </w:r>
        <w:r>
          <w:rPr>
            <w:noProof/>
            <w:webHidden/>
          </w:rPr>
        </w:r>
        <w:r>
          <w:rPr>
            <w:noProof/>
            <w:webHidden/>
          </w:rPr>
          <w:fldChar w:fldCharType="separate"/>
        </w:r>
        <w:r>
          <w:rPr>
            <w:noProof/>
            <w:webHidden/>
          </w:rPr>
          <w:t>414</w:t>
        </w:r>
        <w:r>
          <w:rPr>
            <w:noProof/>
            <w:webHidden/>
          </w:rPr>
          <w:fldChar w:fldCharType="end"/>
        </w:r>
      </w:hyperlink>
    </w:p>
    <w:p w14:paraId="6BE42DDD" w14:textId="46AD0DD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0" w:history="1">
        <w:r w:rsidRPr="001F5185">
          <w:rPr>
            <w:rStyle w:val="Hyperlink"/>
            <w:noProof/>
          </w:rPr>
          <w:t>EXPERIMENTAL VALIDATION</w:t>
        </w:r>
        <w:r>
          <w:rPr>
            <w:noProof/>
            <w:webHidden/>
          </w:rPr>
          <w:tab/>
        </w:r>
        <w:r>
          <w:rPr>
            <w:noProof/>
            <w:webHidden/>
          </w:rPr>
          <w:fldChar w:fldCharType="begin"/>
        </w:r>
        <w:r>
          <w:rPr>
            <w:noProof/>
            <w:webHidden/>
          </w:rPr>
          <w:instrText xml:space="preserve"> PAGEREF _Toc232181780 \h </w:instrText>
        </w:r>
        <w:r>
          <w:rPr>
            <w:noProof/>
            <w:webHidden/>
          </w:rPr>
        </w:r>
        <w:r>
          <w:rPr>
            <w:noProof/>
            <w:webHidden/>
          </w:rPr>
          <w:fldChar w:fldCharType="separate"/>
        </w:r>
        <w:r>
          <w:rPr>
            <w:noProof/>
            <w:webHidden/>
          </w:rPr>
          <w:t>415</w:t>
        </w:r>
        <w:r>
          <w:rPr>
            <w:noProof/>
            <w:webHidden/>
          </w:rPr>
          <w:fldChar w:fldCharType="end"/>
        </w:r>
      </w:hyperlink>
    </w:p>
    <w:p w14:paraId="2BC06462" w14:textId="46BE48B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1" w:history="1">
        <w:r w:rsidRPr="001F5185">
          <w:rPr>
            <w:rStyle w:val="Hyperlink"/>
            <w:noProof/>
          </w:rPr>
          <w:t>CONNECTION TO BLACK HOLES</w:t>
        </w:r>
        <w:r>
          <w:rPr>
            <w:noProof/>
            <w:webHidden/>
          </w:rPr>
          <w:tab/>
        </w:r>
        <w:r>
          <w:rPr>
            <w:noProof/>
            <w:webHidden/>
          </w:rPr>
          <w:fldChar w:fldCharType="begin"/>
        </w:r>
        <w:r>
          <w:rPr>
            <w:noProof/>
            <w:webHidden/>
          </w:rPr>
          <w:instrText xml:space="preserve"> PAGEREF _Toc232181781 \h </w:instrText>
        </w:r>
        <w:r>
          <w:rPr>
            <w:noProof/>
            <w:webHidden/>
          </w:rPr>
        </w:r>
        <w:r>
          <w:rPr>
            <w:noProof/>
            <w:webHidden/>
          </w:rPr>
          <w:fldChar w:fldCharType="separate"/>
        </w:r>
        <w:r>
          <w:rPr>
            <w:noProof/>
            <w:webHidden/>
          </w:rPr>
          <w:t>416</w:t>
        </w:r>
        <w:r>
          <w:rPr>
            <w:noProof/>
            <w:webHidden/>
          </w:rPr>
          <w:fldChar w:fldCharType="end"/>
        </w:r>
      </w:hyperlink>
    </w:p>
    <w:p w14:paraId="0ED7C910" w14:textId="45F467E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2" w:history="1">
        <w:r w:rsidRPr="001F5185">
          <w:rPr>
            <w:rStyle w:val="Hyperlink"/>
            <w:noProof/>
          </w:rPr>
          <w:t>IMPLICATIONS FOR THE INFORMATION-FIRST FRAMEWORK</w:t>
        </w:r>
        <w:r>
          <w:rPr>
            <w:noProof/>
            <w:webHidden/>
          </w:rPr>
          <w:tab/>
        </w:r>
        <w:r>
          <w:rPr>
            <w:noProof/>
            <w:webHidden/>
          </w:rPr>
          <w:fldChar w:fldCharType="begin"/>
        </w:r>
        <w:r>
          <w:rPr>
            <w:noProof/>
            <w:webHidden/>
          </w:rPr>
          <w:instrText xml:space="preserve"> PAGEREF _Toc232181782 \h </w:instrText>
        </w:r>
        <w:r>
          <w:rPr>
            <w:noProof/>
            <w:webHidden/>
          </w:rPr>
        </w:r>
        <w:r>
          <w:rPr>
            <w:noProof/>
            <w:webHidden/>
          </w:rPr>
          <w:fldChar w:fldCharType="separate"/>
        </w:r>
        <w:r>
          <w:rPr>
            <w:noProof/>
            <w:webHidden/>
          </w:rPr>
          <w:t>417</w:t>
        </w:r>
        <w:r>
          <w:rPr>
            <w:noProof/>
            <w:webHidden/>
          </w:rPr>
          <w:fldChar w:fldCharType="end"/>
        </w:r>
      </w:hyperlink>
    </w:p>
    <w:p w14:paraId="07492CE7" w14:textId="372B416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3" w:history="1">
        <w:r w:rsidRPr="001F5185">
          <w:rPr>
            <w:rStyle w:val="Hyperlink"/>
            <w:noProof/>
          </w:rPr>
          <w:t>PRACTICAL APPLICATIONS</w:t>
        </w:r>
        <w:r>
          <w:rPr>
            <w:noProof/>
            <w:webHidden/>
          </w:rPr>
          <w:tab/>
        </w:r>
        <w:r>
          <w:rPr>
            <w:noProof/>
            <w:webHidden/>
          </w:rPr>
          <w:fldChar w:fldCharType="begin"/>
        </w:r>
        <w:r>
          <w:rPr>
            <w:noProof/>
            <w:webHidden/>
          </w:rPr>
          <w:instrText xml:space="preserve"> PAGEREF _Toc232181783 \h </w:instrText>
        </w:r>
        <w:r>
          <w:rPr>
            <w:noProof/>
            <w:webHidden/>
          </w:rPr>
        </w:r>
        <w:r>
          <w:rPr>
            <w:noProof/>
            <w:webHidden/>
          </w:rPr>
          <w:fldChar w:fldCharType="separate"/>
        </w:r>
        <w:r>
          <w:rPr>
            <w:noProof/>
            <w:webHidden/>
          </w:rPr>
          <w:t>418</w:t>
        </w:r>
        <w:r>
          <w:rPr>
            <w:noProof/>
            <w:webHidden/>
          </w:rPr>
          <w:fldChar w:fldCharType="end"/>
        </w:r>
      </w:hyperlink>
    </w:p>
    <w:p w14:paraId="1D4C5557" w14:textId="5F864FF3"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84" w:history="1">
        <w:r w:rsidRPr="001F5185">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_Toc232181784 \h </w:instrText>
        </w:r>
        <w:r>
          <w:rPr>
            <w:noProof/>
            <w:webHidden/>
          </w:rPr>
        </w:r>
        <w:r>
          <w:rPr>
            <w:noProof/>
            <w:webHidden/>
          </w:rPr>
          <w:fldChar w:fldCharType="separate"/>
        </w:r>
        <w:r>
          <w:rPr>
            <w:noProof/>
            <w:webHidden/>
          </w:rPr>
          <w:t>421</w:t>
        </w:r>
        <w:r>
          <w:rPr>
            <w:noProof/>
            <w:webHidden/>
          </w:rPr>
          <w:fldChar w:fldCharType="end"/>
        </w:r>
      </w:hyperlink>
    </w:p>
    <w:p w14:paraId="14729FA8" w14:textId="67F27341"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85" w:history="1">
        <w:r w:rsidRPr="001F5185">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_Toc232181785 \h </w:instrText>
        </w:r>
        <w:r>
          <w:rPr>
            <w:noProof/>
            <w:webHidden/>
          </w:rPr>
        </w:r>
        <w:r>
          <w:rPr>
            <w:noProof/>
            <w:webHidden/>
          </w:rPr>
          <w:fldChar w:fldCharType="separate"/>
        </w:r>
        <w:r>
          <w:rPr>
            <w:noProof/>
            <w:webHidden/>
          </w:rPr>
          <w:t>421</w:t>
        </w:r>
        <w:r>
          <w:rPr>
            <w:noProof/>
            <w:webHidden/>
          </w:rPr>
          <w:fldChar w:fldCharType="end"/>
        </w:r>
      </w:hyperlink>
    </w:p>
    <w:p w14:paraId="0C63BA97" w14:textId="3A8F654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6" w:history="1">
        <w:r w:rsidRPr="001F5185">
          <w:rPr>
            <w:rStyle w:val="Hyperlink"/>
            <w:noProof/>
          </w:rPr>
          <w:t>FRAMEWORK VALIDATION</w:t>
        </w:r>
        <w:r>
          <w:rPr>
            <w:noProof/>
            <w:webHidden/>
          </w:rPr>
          <w:tab/>
        </w:r>
        <w:r>
          <w:rPr>
            <w:noProof/>
            <w:webHidden/>
          </w:rPr>
          <w:fldChar w:fldCharType="begin"/>
        </w:r>
        <w:r>
          <w:rPr>
            <w:noProof/>
            <w:webHidden/>
          </w:rPr>
          <w:instrText xml:space="preserve"> PAGEREF _Toc232181786 \h </w:instrText>
        </w:r>
        <w:r>
          <w:rPr>
            <w:noProof/>
            <w:webHidden/>
          </w:rPr>
        </w:r>
        <w:r>
          <w:rPr>
            <w:noProof/>
            <w:webHidden/>
          </w:rPr>
          <w:fldChar w:fldCharType="separate"/>
        </w:r>
        <w:r>
          <w:rPr>
            <w:noProof/>
            <w:webHidden/>
          </w:rPr>
          <w:t>422</w:t>
        </w:r>
        <w:r>
          <w:rPr>
            <w:noProof/>
            <w:webHidden/>
          </w:rPr>
          <w:fldChar w:fldCharType="end"/>
        </w:r>
      </w:hyperlink>
    </w:p>
    <w:p w14:paraId="68F9DC10" w14:textId="4CC8E63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7" w:history="1">
        <w:r w:rsidRPr="001F5185">
          <w:rPr>
            <w:rStyle w:val="Hyperlink"/>
            <w:noProof/>
          </w:rPr>
          <w:t>THE 30-YEAR CHALLENGE</w:t>
        </w:r>
        <w:r>
          <w:rPr>
            <w:noProof/>
            <w:webHidden/>
          </w:rPr>
          <w:tab/>
        </w:r>
        <w:r>
          <w:rPr>
            <w:noProof/>
            <w:webHidden/>
          </w:rPr>
          <w:fldChar w:fldCharType="begin"/>
        </w:r>
        <w:r>
          <w:rPr>
            <w:noProof/>
            <w:webHidden/>
          </w:rPr>
          <w:instrText xml:space="preserve"> PAGEREF _Toc232181787 \h </w:instrText>
        </w:r>
        <w:r>
          <w:rPr>
            <w:noProof/>
            <w:webHidden/>
          </w:rPr>
        </w:r>
        <w:r>
          <w:rPr>
            <w:noProof/>
            <w:webHidden/>
          </w:rPr>
          <w:fldChar w:fldCharType="separate"/>
        </w:r>
        <w:r>
          <w:rPr>
            <w:noProof/>
            <w:webHidden/>
          </w:rPr>
          <w:t>423</w:t>
        </w:r>
        <w:r>
          <w:rPr>
            <w:noProof/>
            <w:webHidden/>
          </w:rPr>
          <w:fldChar w:fldCharType="end"/>
        </w:r>
      </w:hyperlink>
    </w:p>
    <w:p w14:paraId="547C4E44" w14:textId="22A2B26A"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8" w:history="1">
        <w:r w:rsidRPr="001F5185">
          <w:rPr>
            <w:rStyle w:val="Hyperlink"/>
            <w:noProof/>
          </w:rPr>
          <w:t>WILLOW’S BREAKTHROUGH</w:t>
        </w:r>
        <w:r>
          <w:rPr>
            <w:noProof/>
            <w:webHidden/>
          </w:rPr>
          <w:tab/>
        </w:r>
        <w:r>
          <w:rPr>
            <w:noProof/>
            <w:webHidden/>
          </w:rPr>
          <w:fldChar w:fldCharType="begin"/>
        </w:r>
        <w:r>
          <w:rPr>
            <w:noProof/>
            <w:webHidden/>
          </w:rPr>
          <w:instrText xml:space="preserve"> PAGEREF _Toc232181788 \h </w:instrText>
        </w:r>
        <w:r>
          <w:rPr>
            <w:noProof/>
            <w:webHidden/>
          </w:rPr>
        </w:r>
        <w:r>
          <w:rPr>
            <w:noProof/>
            <w:webHidden/>
          </w:rPr>
          <w:fldChar w:fldCharType="separate"/>
        </w:r>
        <w:r>
          <w:rPr>
            <w:noProof/>
            <w:webHidden/>
          </w:rPr>
          <w:t>424</w:t>
        </w:r>
        <w:r>
          <w:rPr>
            <w:noProof/>
            <w:webHidden/>
          </w:rPr>
          <w:fldChar w:fldCharType="end"/>
        </w:r>
      </w:hyperlink>
    </w:p>
    <w:p w14:paraId="3FD37B97" w14:textId="4FE5F7B3"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89" w:history="1">
        <w:r w:rsidRPr="001F5185">
          <w:rPr>
            <w:rStyle w:val="Hyperlink"/>
            <w:noProof/>
          </w:rPr>
          <w:t>THE INFORMATION-THEORETIC FOUNDATION</w:t>
        </w:r>
        <w:r>
          <w:rPr>
            <w:noProof/>
            <w:webHidden/>
          </w:rPr>
          <w:tab/>
        </w:r>
        <w:r>
          <w:rPr>
            <w:noProof/>
            <w:webHidden/>
          </w:rPr>
          <w:fldChar w:fldCharType="begin"/>
        </w:r>
        <w:r>
          <w:rPr>
            <w:noProof/>
            <w:webHidden/>
          </w:rPr>
          <w:instrText xml:space="preserve"> PAGEREF _Toc232181789 \h </w:instrText>
        </w:r>
        <w:r>
          <w:rPr>
            <w:noProof/>
            <w:webHidden/>
          </w:rPr>
        </w:r>
        <w:r>
          <w:rPr>
            <w:noProof/>
            <w:webHidden/>
          </w:rPr>
          <w:fldChar w:fldCharType="separate"/>
        </w:r>
        <w:r>
          <w:rPr>
            <w:noProof/>
            <w:webHidden/>
          </w:rPr>
          <w:t>425</w:t>
        </w:r>
        <w:r>
          <w:rPr>
            <w:noProof/>
            <w:webHidden/>
          </w:rPr>
          <w:fldChar w:fldCharType="end"/>
        </w:r>
      </w:hyperlink>
    </w:p>
    <w:p w14:paraId="2F39377C" w14:textId="2B3F9C56"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0" w:history="1">
        <w:r w:rsidRPr="001F5185">
          <w:rPr>
            <w:rStyle w:val="Hyperlink"/>
            <w:noProof/>
          </w:rPr>
          <w:t>WHAT MADE WILLOW WORK</w:t>
        </w:r>
        <w:r>
          <w:rPr>
            <w:noProof/>
            <w:webHidden/>
          </w:rPr>
          <w:tab/>
        </w:r>
        <w:r>
          <w:rPr>
            <w:noProof/>
            <w:webHidden/>
          </w:rPr>
          <w:fldChar w:fldCharType="begin"/>
        </w:r>
        <w:r>
          <w:rPr>
            <w:noProof/>
            <w:webHidden/>
          </w:rPr>
          <w:instrText xml:space="preserve"> PAGEREF _Toc232181790 \h </w:instrText>
        </w:r>
        <w:r>
          <w:rPr>
            <w:noProof/>
            <w:webHidden/>
          </w:rPr>
        </w:r>
        <w:r>
          <w:rPr>
            <w:noProof/>
            <w:webHidden/>
          </w:rPr>
          <w:fldChar w:fldCharType="separate"/>
        </w:r>
        <w:r>
          <w:rPr>
            <w:noProof/>
            <w:webHidden/>
          </w:rPr>
          <w:t>426</w:t>
        </w:r>
        <w:r>
          <w:rPr>
            <w:noProof/>
            <w:webHidden/>
          </w:rPr>
          <w:fldChar w:fldCharType="end"/>
        </w:r>
      </w:hyperlink>
    </w:p>
    <w:p w14:paraId="41124B8A" w14:textId="105C4CE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1" w:history="1">
        <w:r w:rsidRPr="001F5185">
          <w:rPr>
            <w:rStyle w:val="Hyperlink"/>
            <w:noProof/>
          </w:rPr>
          <w:t>VALIDATION OF INFORMATION PRINCIPLES</w:t>
        </w:r>
        <w:r>
          <w:rPr>
            <w:noProof/>
            <w:webHidden/>
          </w:rPr>
          <w:tab/>
        </w:r>
        <w:r>
          <w:rPr>
            <w:noProof/>
            <w:webHidden/>
          </w:rPr>
          <w:fldChar w:fldCharType="begin"/>
        </w:r>
        <w:r>
          <w:rPr>
            <w:noProof/>
            <w:webHidden/>
          </w:rPr>
          <w:instrText xml:space="preserve"> PAGEREF _Toc232181791 \h </w:instrText>
        </w:r>
        <w:r>
          <w:rPr>
            <w:noProof/>
            <w:webHidden/>
          </w:rPr>
        </w:r>
        <w:r>
          <w:rPr>
            <w:noProof/>
            <w:webHidden/>
          </w:rPr>
          <w:fldChar w:fldCharType="separate"/>
        </w:r>
        <w:r>
          <w:rPr>
            <w:noProof/>
            <w:webHidden/>
          </w:rPr>
          <w:t>427</w:t>
        </w:r>
        <w:r>
          <w:rPr>
            <w:noProof/>
            <w:webHidden/>
          </w:rPr>
          <w:fldChar w:fldCharType="end"/>
        </w:r>
      </w:hyperlink>
    </w:p>
    <w:p w14:paraId="75E8CF83" w14:textId="5C51E4C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2" w:history="1">
        <w:r w:rsidRPr="001F5185">
          <w:rPr>
            <w:rStyle w:val="Hyperlink"/>
            <w:noProof/>
          </w:rPr>
          <w:t>IMPLICATIONS FOR QUANTUM COMPUTING</w:t>
        </w:r>
        <w:r>
          <w:rPr>
            <w:noProof/>
            <w:webHidden/>
          </w:rPr>
          <w:tab/>
        </w:r>
        <w:r>
          <w:rPr>
            <w:noProof/>
            <w:webHidden/>
          </w:rPr>
          <w:fldChar w:fldCharType="begin"/>
        </w:r>
        <w:r>
          <w:rPr>
            <w:noProof/>
            <w:webHidden/>
          </w:rPr>
          <w:instrText xml:space="preserve"> PAGEREF _Toc232181792 \h </w:instrText>
        </w:r>
        <w:r>
          <w:rPr>
            <w:noProof/>
            <w:webHidden/>
          </w:rPr>
        </w:r>
        <w:r>
          <w:rPr>
            <w:noProof/>
            <w:webHidden/>
          </w:rPr>
          <w:fldChar w:fldCharType="separate"/>
        </w:r>
        <w:r>
          <w:rPr>
            <w:noProof/>
            <w:webHidden/>
          </w:rPr>
          <w:t>427</w:t>
        </w:r>
        <w:r>
          <w:rPr>
            <w:noProof/>
            <w:webHidden/>
          </w:rPr>
          <w:fldChar w:fldCharType="end"/>
        </w:r>
      </w:hyperlink>
    </w:p>
    <w:p w14:paraId="7F6DC162" w14:textId="521564A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3" w:history="1">
        <w:r w:rsidRPr="001F5185">
          <w:rPr>
            <w:rStyle w:val="Hyperlink"/>
            <w:noProof/>
          </w:rPr>
          <w:t>OPEN QUESTIONS AND RESEARCH DIRECTIONS</w:t>
        </w:r>
        <w:r>
          <w:rPr>
            <w:noProof/>
            <w:webHidden/>
          </w:rPr>
          <w:tab/>
        </w:r>
        <w:r>
          <w:rPr>
            <w:noProof/>
            <w:webHidden/>
          </w:rPr>
          <w:fldChar w:fldCharType="begin"/>
        </w:r>
        <w:r>
          <w:rPr>
            <w:noProof/>
            <w:webHidden/>
          </w:rPr>
          <w:instrText xml:space="preserve"> PAGEREF _Toc232181793 \h </w:instrText>
        </w:r>
        <w:r>
          <w:rPr>
            <w:noProof/>
            <w:webHidden/>
          </w:rPr>
        </w:r>
        <w:r>
          <w:rPr>
            <w:noProof/>
            <w:webHidden/>
          </w:rPr>
          <w:fldChar w:fldCharType="separate"/>
        </w:r>
        <w:r>
          <w:rPr>
            <w:noProof/>
            <w:webHidden/>
          </w:rPr>
          <w:t>428</w:t>
        </w:r>
        <w:r>
          <w:rPr>
            <w:noProof/>
            <w:webHidden/>
          </w:rPr>
          <w:fldChar w:fldCharType="end"/>
        </w:r>
      </w:hyperlink>
    </w:p>
    <w:p w14:paraId="30A0C2EA" w14:textId="47814C0B"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4" w:history="1">
        <w:r w:rsidRPr="001F5185">
          <w:rPr>
            <w:rStyle w:val="Hyperlink"/>
            <w:noProof/>
          </w:rPr>
          <w:t>WHAT WILLOW MEANS FOR THE FRAMEWORK</w:t>
        </w:r>
        <w:r>
          <w:rPr>
            <w:noProof/>
            <w:webHidden/>
          </w:rPr>
          <w:tab/>
        </w:r>
        <w:r>
          <w:rPr>
            <w:noProof/>
            <w:webHidden/>
          </w:rPr>
          <w:fldChar w:fldCharType="begin"/>
        </w:r>
        <w:r>
          <w:rPr>
            <w:noProof/>
            <w:webHidden/>
          </w:rPr>
          <w:instrText xml:space="preserve"> PAGEREF _Toc232181794 \h </w:instrText>
        </w:r>
        <w:r>
          <w:rPr>
            <w:noProof/>
            <w:webHidden/>
          </w:rPr>
        </w:r>
        <w:r>
          <w:rPr>
            <w:noProof/>
            <w:webHidden/>
          </w:rPr>
          <w:fldChar w:fldCharType="separate"/>
        </w:r>
        <w:r>
          <w:rPr>
            <w:noProof/>
            <w:webHidden/>
          </w:rPr>
          <w:t>429</w:t>
        </w:r>
        <w:r>
          <w:rPr>
            <w:noProof/>
            <w:webHidden/>
          </w:rPr>
          <w:fldChar w:fldCharType="end"/>
        </w:r>
      </w:hyperlink>
    </w:p>
    <w:p w14:paraId="22625DA8" w14:textId="61F1C92C"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795" w:history="1">
        <w:r w:rsidRPr="001F5185">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_Toc232181795 \h </w:instrText>
        </w:r>
        <w:r>
          <w:rPr>
            <w:noProof/>
            <w:webHidden/>
          </w:rPr>
        </w:r>
        <w:r>
          <w:rPr>
            <w:noProof/>
            <w:webHidden/>
          </w:rPr>
          <w:fldChar w:fldCharType="separate"/>
        </w:r>
        <w:r>
          <w:rPr>
            <w:noProof/>
            <w:webHidden/>
          </w:rPr>
          <w:t>432</w:t>
        </w:r>
        <w:r>
          <w:rPr>
            <w:noProof/>
            <w:webHidden/>
          </w:rPr>
          <w:fldChar w:fldCharType="end"/>
        </w:r>
      </w:hyperlink>
    </w:p>
    <w:p w14:paraId="32AFB6EC" w14:textId="3862D318" w:rsidR="009C220E" w:rsidRDefault="009C220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32181796" w:history="1">
        <w:r w:rsidRPr="001F5185">
          <w:rPr>
            <w:rStyle w:val="Hyperlink"/>
            <w:noProof/>
            <w:lang w:bidi="en-US"/>
          </w:rPr>
          <w:t>What Twenty-One Elements Have Built</w:t>
        </w:r>
        <w:r>
          <w:rPr>
            <w:noProof/>
            <w:webHidden/>
          </w:rPr>
          <w:tab/>
        </w:r>
        <w:r>
          <w:rPr>
            <w:noProof/>
            <w:webHidden/>
          </w:rPr>
          <w:fldChar w:fldCharType="begin"/>
        </w:r>
        <w:r>
          <w:rPr>
            <w:noProof/>
            <w:webHidden/>
          </w:rPr>
          <w:instrText xml:space="preserve"> PAGEREF _Toc232181796 \h </w:instrText>
        </w:r>
        <w:r>
          <w:rPr>
            <w:noProof/>
            <w:webHidden/>
          </w:rPr>
        </w:r>
        <w:r>
          <w:rPr>
            <w:noProof/>
            <w:webHidden/>
          </w:rPr>
          <w:fldChar w:fldCharType="separate"/>
        </w:r>
        <w:r>
          <w:rPr>
            <w:noProof/>
            <w:webHidden/>
          </w:rPr>
          <w:t>432</w:t>
        </w:r>
        <w:r>
          <w:rPr>
            <w:noProof/>
            <w:webHidden/>
          </w:rPr>
          <w:fldChar w:fldCharType="end"/>
        </w:r>
      </w:hyperlink>
    </w:p>
    <w:p w14:paraId="1A093AC0" w14:textId="082FE29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7" w:history="1">
        <w:r w:rsidRPr="001F5185">
          <w:rPr>
            <w:rStyle w:val="Hyperlink"/>
            <w:noProof/>
          </w:rPr>
          <w:t>THE ARGUMENT IN FULL</w:t>
        </w:r>
        <w:r>
          <w:rPr>
            <w:noProof/>
            <w:webHidden/>
          </w:rPr>
          <w:tab/>
        </w:r>
        <w:r>
          <w:rPr>
            <w:noProof/>
            <w:webHidden/>
          </w:rPr>
          <w:fldChar w:fldCharType="begin"/>
        </w:r>
        <w:r>
          <w:rPr>
            <w:noProof/>
            <w:webHidden/>
          </w:rPr>
          <w:instrText xml:space="preserve"> PAGEREF _Toc232181797 \h </w:instrText>
        </w:r>
        <w:r>
          <w:rPr>
            <w:noProof/>
            <w:webHidden/>
          </w:rPr>
        </w:r>
        <w:r>
          <w:rPr>
            <w:noProof/>
            <w:webHidden/>
          </w:rPr>
          <w:fldChar w:fldCharType="separate"/>
        </w:r>
        <w:r>
          <w:rPr>
            <w:noProof/>
            <w:webHidden/>
          </w:rPr>
          <w:t>432</w:t>
        </w:r>
        <w:r>
          <w:rPr>
            <w:noProof/>
            <w:webHidden/>
          </w:rPr>
          <w:fldChar w:fldCharType="end"/>
        </w:r>
      </w:hyperlink>
    </w:p>
    <w:p w14:paraId="6F1FA85F" w14:textId="1E3D9D7F"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8" w:history="1">
        <w:r w:rsidRPr="001F5185">
          <w:rPr>
            <w:rStyle w:val="Hyperlink"/>
            <w:noProof/>
          </w:rPr>
          <w:t>VALIDATED PREDICTIONS: WHEN THEORY MEETS REALITY</w:t>
        </w:r>
        <w:r>
          <w:rPr>
            <w:noProof/>
            <w:webHidden/>
          </w:rPr>
          <w:tab/>
        </w:r>
        <w:r>
          <w:rPr>
            <w:noProof/>
            <w:webHidden/>
          </w:rPr>
          <w:fldChar w:fldCharType="begin"/>
        </w:r>
        <w:r>
          <w:rPr>
            <w:noProof/>
            <w:webHidden/>
          </w:rPr>
          <w:instrText xml:space="preserve"> PAGEREF _Toc232181798 \h </w:instrText>
        </w:r>
        <w:r>
          <w:rPr>
            <w:noProof/>
            <w:webHidden/>
          </w:rPr>
        </w:r>
        <w:r>
          <w:rPr>
            <w:noProof/>
            <w:webHidden/>
          </w:rPr>
          <w:fldChar w:fldCharType="separate"/>
        </w:r>
        <w:r>
          <w:rPr>
            <w:noProof/>
            <w:webHidden/>
          </w:rPr>
          <w:t>434</w:t>
        </w:r>
        <w:r>
          <w:rPr>
            <w:noProof/>
            <w:webHidden/>
          </w:rPr>
          <w:fldChar w:fldCharType="end"/>
        </w:r>
      </w:hyperlink>
    </w:p>
    <w:p w14:paraId="2C8B2F70" w14:textId="0CDB6880"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799" w:history="1">
        <w:r w:rsidRPr="001F5185">
          <w:rPr>
            <w:rStyle w:val="Hyperlink"/>
            <w:noProof/>
          </w:rPr>
          <w:t>INDEPENDENT CONVERGENCE</w:t>
        </w:r>
        <w:r>
          <w:rPr>
            <w:noProof/>
            <w:webHidden/>
          </w:rPr>
          <w:tab/>
        </w:r>
        <w:r>
          <w:rPr>
            <w:noProof/>
            <w:webHidden/>
          </w:rPr>
          <w:fldChar w:fldCharType="begin"/>
        </w:r>
        <w:r>
          <w:rPr>
            <w:noProof/>
            <w:webHidden/>
          </w:rPr>
          <w:instrText xml:space="preserve"> PAGEREF _Toc232181799 \h </w:instrText>
        </w:r>
        <w:r>
          <w:rPr>
            <w:noProof/>
            <w:webHidden/>
          </w:rPr>
        </w:r>
        <w:r>
          <w:rPr>
            <w:noProof/>
            <w:webHidden/>
          </w:rPr>
          <w:fldChar w:fldCharType="separate"/>
        </w:r>
        <w:r>
          <w:rPr>
            <w:noProof/>
            <w:webHidden/>
          </w:rPr>
          <w:t>436</w:t>
        </w:r>
        <w:r>
          <w:rPr>
            <w:noProof/>
            <w:webHidden/>
          </w:rPr>
          <w:fldChar w:fldCharType="end"/>
        </w:r>
      </w:hyperlink>
    </w:p>
    <w:p w14:paraId="72A796F4" w14:textId="5CB57371"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0" w:history="1">
        <w:r w:rsidRPr="001F5185">
          <w:rPr>
            <w:rStyle w:val="Hyperlink"/>
            <w:noProof/>
          </w:rPr>
          <w:t>WHAT THE EVIDENCE ESTABLISHES</w:t>
        </w:r>
        <w:r>
          <w:rPr>
            <w:noProof/>
            <w:webHidden/>
          </w:rPr>
          <w:tab/>
        </w:r>
        <w:r>
          <w:rPr>
            <w:noProof/>
            <w:webHidden/>
          </w:rPr>
          <w:fldChar w:fldCharType="begin"/>
        </w:r>
        <w:r>
          <w:rPr>
            <w:noProof/>
            <w:webHidden/>
          </w:rPr>
          <w:instrText xml:space="preserve"> PAGEREF _Toc232181800 \h </w:instrText>
        </w:r>
        <w:r>
          <w:rPr>
            <w:noProof/>
            <w:webHidden/>
          </w:rPr>
        </w:r>
        <w:r>
          <w:rPr>
            <w:noProof/>
            <w:webHidden/>
          </w:rPr>
          <w:fldChar w:fldCharType="separate"/>
        </w:r>
        <w:r>
          <w:rPr>
            <w:noProof/>
            <w:webHidden/>
          </w:rPr>
          <w:t>437</w:t>
        </w:r>
        <w:r>
          <w:rPr>
            <w:noProof/>
            <w:webHidden/>
          </w:rPr>
          <w:fldChar w:fldCharType="end"/>
        </w:r>
      </w:hyperlink>
    </w:p>
    <w:p w14:paraId="2257027B" w14:textId="6DA77427"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1" w:history="1">
        <w:r w:rsidRPr="001F5185">
          <w:rPr>
            <w:rStyle w:val="Hyperlink"/>
            <w:noProof/>
          </w:rPr>
          <w:t>A WORD ABOUT INDEPENDENCE</w:t>
        </w:r>
        <w:r>
          <w:rPr>
            <w:noProof/>
            <w:webHidden/>
          </w:rPr>
          <w:tab/>
        </w:r>
        <w:r>
          <w:rPr>
            <w:noProof/>
            <w:webHidden/>
          </w:rPr>
          <w:fldChar w:fldCharType="begin"/>
        </w:r>
        <w:r>
          <w:rPr>
            <w:noProof/>
            <w:webHidden/>
          </w:rPr>
          <w:instrText xml:space="preserve"> PAGEREF _Toc232181801 \h </w:instrText>
        </w:r>
        <w:r>
          <w:rPr>
            <w:noProof/>
            <w:webHidden/>
          </w:rPr>
        </w:r>
        <w:r>
          <w:rPr>
            <w:noProof/>
            <w:webHidden/>
          </w:rPr>
          <w:fldChar w:fldCharType="separate"/>
        </w:r>
        <w:r>
          <w:rPr>
            <w:noProof/>
            <w:webHidden/>
          </w:rPr>
          <w:t>438</w:t>
        </w:r>
        <w:r>
          <w:rPr>
            <w:noProof/>
            <w:webHidden/>
          </w:rPr>
          <w:fldChar w:fldCharType="end"/>
        </w:r>
      </w:hyperlink>
    </w:p>
    <w:p w14:paraId="7F06FBA0" w14:textId="014CE3D5"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2" w:history="1">
        <w:r w:rsidRPr="001F5185">
          <w:rPr>
            <w:rStyle w:val="Hyperlink"/>
            <w:noProof/>
          </w:rPr>
          <w:t>THE INVITATION</w:t>
        </w:r>
        <w:r>
          <w:rPr>
            <w:noProof/>
            <w:webHidden/>
          </w:rPr>
          <w:tab/>
        </w:r>
        <w:r>
          <w:rPr>
            <w:noProof/>
            <w:webHidden/>
          </w:rPr>
          <w:fldChar w:fldCharType="begin"/>
        </w:r>
        <w:r>
          <w:rPr>
            <w:noProof/>
            <w:webHidden/>
          </w:rPr>
          <w:instrText xml:space="preserve"> PAGEREF _Toc232181802 \h </w:instrText>
        </w:r>
        <w:r>
          <w:rPr>
            <w:noProof/>
            <w:webHidden/>
          </w:rPr>
        </w:r>
        <w:r>
          <w:rPr>
            <w:noProof/>
            <w:webHidden/>
          </w:rPr>
          <w:fldChar w:fldCharType="separate"/>
        </w:r>
        <w:r>
          <w:rPr>
            <w:noProof/>
            <w:webHidden/>
          </w:rPr>
          <w:t>439</w:t>
        </w:r>
        <w:r>
          <w:rPr>
            <w:noProof/>
            <w:webHidden/>
          </w:rPr>
          <w:fldChar w:fldCharType="end"/>
        </w:r>
      </w:hyperlink>
    </w:p>
    <w:p w14:paraId="49F02C40" w14:textId="407B9C58"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3" w:history="1">
        <w:r w:rsidRPr="001F5185">
          <w:rPr>
            <w:rStyle w:val="Hyperlink"/>
            <w:noProof/>
          </w:rPr>
          <w:t>THE PATH FORWARD</w:t>
        </w:r>
        <w:r>
          <w:rPr>
            <w:noProof/>
            <w:webHidden/>
          </w:rPr>
          <w:tab/>
        </w:r>
        <w:r>
          <w:rPr>
            <w:noProof/>
            <w:webHidden/>
          </w:rPr>
          <w:fldChar w:fldCharType="begin"/>
        </w:r>
        <w:r>
          <w:rPr>
            <w:noProof/>
            <w:webHidden/>
          </w:rPr>
          <w:instrText xml:space="preserve"> PAGEREF _Toc232181803 \h </w:instrText>
        </w:r>
        <w:r>
          <w:rPr>
            <w:noProof/>
            <w:webHidden/>
          </w:rPr>
        </w:r>
        <w:r>
          <w:rPr>
            <w:noProof/>
            <w:webHidden/>
          </w:rPr>
          <w:fldChar w:fldCharType="separate"/>
        </w:r>
        <w:r>
          <w:rPr>
            <w:noProof/>
            <w:webHidden/>
          </w:rPr>
          <w:t>440</w:t>
        </w:r>
        <w:r>
          <w:rPr>
            <w:noProof/>
            <w:webHidden/>
          </w:rPr>
          <w:fldChar w:fldCharType="end"/>
        </w:r>
      </w:hyperlink>
    </w:p>
    <w:p w14:paraId="1DDE684C" w14:textId="16AF6934"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4" w:history="1">
        <w:r w:rsidRPr="001F5185">
          <w:rPr>
            <w:rStyle w:val="Hyperlink"/>
            <w:noProof/>
          </w:rPr>
          <w:t>THE SAME PROCESS</w:t>
        </w:r>
        <w:r>
          <w:rPr>
            <w:noProof/>
            <w:webHidden/>
          </w:rPr>
          <w:tab/>
        </w:r>
        <w:r>
          <w:rPr>
            <w:noProof/>
            <w:webHidden/>
          </w:rPr>
          <w:fldChar w:fldCharType="begin"/>
        </w:r>
        <w:r>
          <w:rPr>
            <w:noProof/>
            <w:webHidden/>
          </w:rPr>
          <w:instrText xml:space="preserve"> PAGEREF _Toc232181804 \h </w:instrText>
        </w:r>
        <w:r>
          <w:rPr>
            <w:noProof/>
            <w:webHidden/>
          </w:rPr>
        </w:r>
        <w:r>
          <w:rPr>
            <w:noProof/>
            <w:webHidden/>
          </w:rPr>
          <w:fldChar w:fldCharType="separate"/>
        </w:r>
        <w:r>
          <w:rPr>
            <w:noProof/>
            <w:webHidden/>
          </w:rPr>
          <w:t>443</w:t>
        </w:r>
        <w:r>
          <w:rPr>
            <w:noProof/>
            <w:webHidden/>
          </w:rPr>
          <w:fldChar w:fldCharType="end"/>
        </w:r>
      </w:hyperlink>
    </w:p>
    <w:p w14:paraId="7853E54D" w14:textId="25B28579"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5" w:history="1">
        <w:r w:rsidRPr="001F5185">
          <w:rPr>
            <w:rStyle w:val="Hyperlink"/>
            <w:noProof/>
          </w:rPr>
          <w:t>A QUEST, NOT A CONCLUSION</w:t>
        </w:r>
        <w:r>
          <w:rPr>
            <w:noProof/>
            <w:webHidden/>
          </w:rPr>
          <w:tab/>
        </w:r>
        <w:r>
          <w:rPr>
            <w:noProof/>
            <w:webHidden/>
          </w:rPr>
          <w:fldChar w:fldCharType="begin"/>
        </w:r>
        <w:r>
          <w:rPr>
            <w:noProof/>
            <w:webHidden/>
          </w:rPr>
          <w:instrText xml:space="preserve"> PAGEREF _Toc232181805 \h </w:instrText>
        </w:r>
        <w:r>
          <w:rPr>
            <w:noProof/>
            <w:webHidden/>
          </w:rPr>
        </w:r>
        <w:r>
          <w:rPr>
            <w:noProof/>
            <w:webHidden/>
          </w:rPr>
          <w:fldChar w:fldCharType="separate"/>
        </w:r>
        <w:r>
          <w:rPr>
            <w:noProof/>
            <w:webHidden/>
          </w:rPr>
          <w:t>445</w:t>
        </w:r>
        <w:r>
          <w:rPr>
            <w:noProof/>
            <w:webHidden/>
          </w:rPr>
          <w:fldChar w:fldCharType="end"/>
        </w:r>
      </w:hyperlink>
    </w:p>
    <w:p w14:paraId="4590B5EE" w14:textId="2EA8442E" w:rsidR="009C220E" w:rsidRDefault="009C220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32181806" w:history="1">
        <w:r w:rsidRPr="001F5185">
          <w:rPr>
            <w:rStyle w:val="Hyperlink"/>
            <w:noProof/>
          </w:rPr>
          <w:t>ACKNOWLEDGMENTS</w:t>
        </w:r>
        <w:r>
          <w:rPr>
            <w:noProof/>
            <w:webHidden/>
          </w:rPr>
          <w:tab/>
        </w:r>
        <w:r>
          <w:rPr>
            <w:noProof/>
            <w:webHidden/>
          </w:rPr>
          <w:fldChar w:fldCharType="begin"/>
        </w:r>
        <w:r>
          <w:rPr>
            <w:noProof/>
            <w:webHidden/>
          </w:rPr>
          <w:instrText xml:space="preserve"> PAGEREF _Toc232181806 \h </w:instrText>
        </w:r>
        <w:r>
          <w:rPr>
            <w:noProof/>
            <w:webHidden/>
          </w:rPr>
        </w:r>
        <w:r>
          <w:rPr>
            <w:noProof/>
            <w:webHidden/>
          </w:rPr>
          <w:fldChar w:fldCharType="separate"/>
        </w:r>
        <w:r>
          <w:rPr>
            <w:noProof/>
            <w:webHidden/>
          </w:rPr>
          <w:t>448</w:t>
        </w:r>
        <w:r>
          <w:rPr>
            <w:noProof/>
            <w:webHidden/>
          </w:rPr>
          <w:fldChar w:fldCharType="end"/>
        </w:r>
      </w:hyperlink>
    </w:p>
    <w:p w14:paraId="5BA04825" w14:textId="75C274B0" w:rsidR="009C220E" w:rsidRDefault="009C220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32181807" w:history="1">
        <w:r w:rsidRPr="001F5185">
          <w:rPr>
            <w:rStyle w:val="Hyperlink"/>
            <w:noProof/>
          </w:rPr>
          <w:t>HONOR SYSTEM DISTRIBUTION</w:t>
        </w:r>
        <w:r>
          <w:rPr>
            <w:noProof/>
            <w:webHidden/>
          </w:rPr>
          <w:tab/>
        </w:r>
        <w:r>
          <w:rPr>
            <w:noProof/>
            <w:webHidden/>
          </w:rPr>
          <w:fldChar w:fldCharType="begin"/>
        </w:r>
        <w:r>
          <w:rPr>
            <w:noProof/>
            <w:webHidden/>
          </w:rPr>
          <w:instrText xml:space="preserve"> PAGEREF _Toc232181807 \h </w:instrText>
        </w:r>
        <w:r>
          <w:rPr>
            <w:noProof/>
            <w:webHidden/>
          </w:rPr>
        </w:r>
        <w:r>
          <w:rPr>
            <w:noProof/>
            <w:webHidden/>
          </w:rPr>
          <w:fldChar w:fldCharType="separate"/>
        </w:r>
        <w:r>
          <w:rPr>
            <w:noProof/>
            <w:webHidden/>
          </w:rPr>
          <w:t>449</w:t>
        </w:r>
        <w:r>
          <w:rPr>
            <w:noProof/>
            <w:webHidden/>
          </w:rPr>
          <w:fldChar w:fldCharType="end"/>
        </w:r>
      </w:hyperlink>
    </w:p>
    <w:p w14:paraId="4A9187A9" w14:textId="2EFCA7BB"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0CCBDE2A" w14:textId="126AAC23"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3"/>
          <w:footerReference w:type="default" r:id="rId24"/>
          <w:footerReference w:type="first" r:id="rId25"/>
          <w:pgSz w:w="8640" w:h="12960"/>
          <w:pgMar w:top="936" w:right="864" w:bottom="792" w:left="864" w:header="576" w:footer="432" w:gutter="288"/>
          <w:cols w:space="720"/>
          <w:titlePg/>
          <w:docGrid w:linePitch="360"/>
        </w:sectPr>
      </w:pPr>
    </w:p>
    <w:p w14:paraId="6D203197" w14:textId="38E2074B" w:rsidR="000E70B2" w:rsidRPr="009D39C9" w:rsidRDefault="00AA7C44" w:rsidP="00961160">
      <w:pPr>
        <w:pStyle w:val="ChapterTitle0"/>
        <w:rPr>
          <w:b w:val="0"/>
          <w:bCs w:val="0"/>
        </w:rPr>
      </w:pPr>
      <w:bookmarkStart w:id="21" w:name="_Toc232181511"/>
      <w:r w:rsidRPr="009D39C9">
        <w:rPr>
          <w:b w:val="0"/>
          <w:bCs w:val="0"/>
        </w:rPr>
        <w:lastRenderedPageBreak/>
        <w:t>INTRODUCTION</w:t>
      </w:r>
      <w:r w:rsidR="000E70B2" w:rsidRPr="009D39C9">
        <w:rPr>
          <w:b w:val="0"/>
          <w:bCs w:val="0"/>
        </w:rPr>
        <w:t>: THE FIRST DISTINCTION</w:t>
      </w:r>
      <w:bookmarkEnd w:id="21"/>
    </w:p>
    <w:p w14:paraId="3ECAD045" w14:textId="0CF2A411" w:rsidR="000E70B2" w:rsidRPr="00C153BC" w:rsidRDefault="000E70B2" w:rsidP="00F32C8A">
      <w:pPr>
        <w:pStyle w:val="ChapterSubtitle"/>
      </w:pPr>
      <w:bookmarkStart w:id="22" w:name="_Toc232181512"/>
      <w:r w:rsidRPr="00C153BC">
        <w:t>Where One Thing Becomes Everything</w:t>
      </w:r>
      <w:bookmarkEnd w:id="22"/>
    </w:p>
    <w:p w14:paraId="42C2E028" w14:textId="4843F1FD"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13C1160E"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177D353" w14:textId="77777777" w:rsidR="006D27E2" w:rsidRPr="006D27E2" w:rsidRDefault="006D27E2" w:rsidP="00A635FB">
      <w:pPr>
        <w:pStyle w:val="subchapter"/>
      </w:pPr>
      <w:bookmarkStart w:id="23" w:name="_Toc232181513"/>
      <w:r w:rsidRPr="006D27E2">
        <w:t>THE UNIFICATION PROBLEM</w:t>
      </w:r>
      <w:bookmarkEnd w:id="23"/>
    </w:p>
    <w:p w14:paraId="1CF318DB"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350D4D38" w14:textId="77777777" w:rsidR="006D27E2" w:rsidRPr="006D27E2" w:rsidRDefault="006D27E2" w:rsidP="006D27E2">
      <w:pPr>
        <w:pStyle w:val="mainbody"/>
      </w:pPr>
      <w:r w:rsidRPr="006D27E2">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5A58380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05697654" w14:textId="77777777" w:rsidR="006D27E2" w:rsidRPr="006D27E2" w:rsidRDefault="006D27E2" w:rsidP="006D27E2">
      <w:pPr>
        <w:pStyle w:val="mainbody"/>
      </w:pPr>
      <w:r w:rsidRPr="006D27E2">
        <w:t>These are not four separate failures. They share a root. Every one of them attempts to solve the unification problem by adding more structure to existing frameworks:</w:t>
      </w:r>
    </w:p>
    <w:p w14:paraId="39ED2093" w14:textId="77777777" w:rsidR="006D27E2" w:rsidRPr="006D27E2" w:rsidRDefault="006D27E2">
      <w:pPr>
        <w:pStyle w:val="mainbody"/>
        <w:numPr>
          <w:ilvl w:val="0"/>
          <w:numId w:val="7"/>
        </w:numPr>
        <w:spacing w:line="240" w:lineRule="auto"/>
        <w:ind w:left="965"/>
      </w:pPr>
      <w:r w:rsidRPr="006D27E2">
        <w:t>more dimensions</w:t>
      </w:r>
    </w:p>
    <w:p w14:paraId="590779BF" w14:textId="77777777" w:rsidR="006D27E2" w:rsidRPr="006D27E2" w:rsidRDefault="006D27E2">
      <w:pPr>
        <w:pStyle w:val="mainbody"/>
        <w:numPr>
          <w:ilvl w:val="0"/>
          <w:numId w:val="7"/>
        </w:numPr>
        <w:spacing w:line="240" w:lineRule="auto"/>
        <w:ind w:left="965"/>
      </w:pPr>
      <w:r w:rsidRPr="006D27E2">
        <w:t>more particles</w:t>
      </w:r>
    </w:p>
    <w:p w14:paraId="0ED68622" w14:textId="77777777" w:rsidR="006D27E2" w:rsidRPr="006D27E2" w:rsidRDefault="006D27E2">
      <w:pPr>
        <w:pStyle w:val="mainbody"/>
        <w:numPr>
          <w:ilvl w:val="0"/>
          <w:numId w:val="7"/>
        </w:numPr>
        <w:spacing w:line="240" w:lineRule="auto"/>
        <w:ind w:left="965"/>
      </w:pPr>
      <w:r w:rsidRPr="006D27E2">
        <w:t>more universes</w:t>
      </w:r>
    </w:p>
    <w:p w14:paraId="56E46F7C" w14:textId="77777777" w:rsidR="006D27E2" w:rsidRPr="006D27E2" w:rsidRDefault="006D27E2">
      <w:pPr>
        <w:pStyle w:val="mainbody"/>
        <w:numPr>
          <w:ilvl w:val="0"/>
          <w:numId w:val="7"/>
        </w:numPr>
        <w:spacing w:line="240" w:lineRule="auto"/>
        <w:ind w:left="965"/>
      </w:pPr>
      <w:r w:rsidRPr="006D27E2">
        <w:t>more fields</w:t>
      </w:r>
    </w:p>
    <w:p w14:paraId="1495DD8A" w14:textId="77777777" w:rsidR="006D27E2" w:rsidRPr="006D27E2" w:rsidRDefault="006D27E2" w:rsidP="006D27E2">
      <w:pPr>
        <w:pStyle w:val="mainbody"/>
      </w:pPr>
      <w:r w:rsidRPr="006D27E2">
        <w:t xml:space="preserve">None of them </w:t>
      </w:r>
      <w:proofErr w:type="gramStart"/>
      <w:r w:rsidRPr="006D27E2">
        <w:t>asks</w:t>
      </w:r>
      <w:proofErr w:type="gramEnd"/>
      <w:r w:rsidRPr="006D27E2">
        <w:t xml:space="preserve"> whether the frameworks themselves rest on a mistaken assumption about what is fundamental.</w:t>
      </w:r>
    </w:p>
    <w:p w14:paraId="5460A36A" w14:textId="77777777" w:rsidR="006D27E2" w:rsidRPr="006D27E2" w:rsidRDefault="006D27E2" w:rsidP="002B3C38">
      <w:pPr>
        <w:pStyle w:val="subchapter"/>
      </w:pPr>
      <w:bookmarkStart w:id="24" w:name="_Toc232181514"/>
      <w:r w:rsidRPr="006D27E2">
        <w:t>THE CONTRADICTION AT THE ORIGIN</w:t>
      </w:r>
      <w:bookmarkEnd w:id="24"/>
    </w:p>
    <w:p w14:paraId="1A6A00C3"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w:t>
      </w:r>
      <w:r w:rsidRPr="006D27E2">
        <w:lastRenderedPageBreak/>
        <w:t xml:space="preserve">temporal evolution </w:t>
      </w:r>
      <w:r w:rsidRPr="00922F89">
        <w:rPr>
          <w:vertAlign w:val="superscript"/>
        </w:rPr>
        <w:t>[11]</w:t>
      </w:r>
      <w:r w:rsidRPr="006D27E2">
        <w:t>. We are asked to believe in processes happening before time exists.</w:t>
      </w:r>
    </w:p>
    <w:p w14:paraId="6FABF7DA"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33505D2F"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D1398A3" w14:textId="77777777" w:rsidR="006D27E2" w:rsidRPr="006D27E2" w:rsidRDefault="006D27E2" w:rsidP="00A635FB">
      <w:pPr>
        <w:pStyle w:val="subchapter"/>
      </w:pPr>
      <w:bookmarkStart w:id="25" w:name="_Toc232181515"/>
      <w:r w:rsidRPr="006D27E2">
        <w:t>THE CONSCIOUSNESS GAP</w:t>
      </w:r>
      <w:bookmarkEnd w:id="25"/>
    </w:p>
    <w:p w14:paraId="63D36068"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3F2662A7"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3EA37796" w14:textId="77777777" w:rsidR="006D27E2" w:rsidRDefault="006D27E2" w:rsidP="006D27E2">
      <w:pPr>
        <w:pStyle w:val="mainbody"/>
      </w:pPr>
      <w:r w:rsidRPr="006D27E2">
        <w:lastRenderedPageBreak/>
        <w:t>What these problems have in common is that they all point to the same missing piece. A framework more fundamental than spacetime, matter, or energy, from which all three can emerge as consequences.</w:t>
      </w:r>
    </w:p>
    <w:p w14:paraId="2964532C" w14:textId="34E6EFDE" w:rsidR="007C7F12" w:rsidRPr="007C7F12" w:rsidRDefault="007C7F12" w:rsidP="006D27E2">
      <w:pPr>
        <w:pStyle w:val="mainbody"/>
        <w:rPr>
          <w:b/>
          <w:bCs/>
        </w:rPr>
      </w:pPr>
      <w:r w:rsidRPr="007C7F12">
        <w:rPr>
          <w:b/>
          <w:bCs/>
        </w:rPr>
        <w:t>Where The Framework Begins</w:t>
      </w:r>
    </w:p>
    <w:p w14:paraId="1080DBA0"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7B238CB2" w14:textId="1C1741E2"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21CC0D4F" w14:textId="276FF7C3"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202F83F2" w14:textId="081AD5AE"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xml:space="preserve">. That proof, now confirmed in laboratories worldwide, is what makes the question tractable in a way it was not before. If information is physical, it is a candidate for </w:t>
      </w:r>
      <w:r w:rsidRPr="006D27E2">
        <w:lastRenderedPageBreak/>
        <w:t>that missing substrate. The sections that follow build the case that it is not just a candidate; it may be a logical necessity.</w:t>
      </w:r>
    </w:p>
    <w:p w14:paraId="59E59535" w14:textId="77777777" w:rsidR="006D27E2" w:rsidRPr="006D27E2" w:rsidRDefault="006D27E2" w:rsidP="0010709D">
      <w:pPr>
        <w:pStyle w:val="subchapter"/>
      </w:pPr>
      <w:bookmarkStart w:id="26" w:name="_Toc232181516"/>
      <w:r w:rsidRPr="006D27E2">
        <w:t>THE SIMPLEST POSSIBLE THING</w:t>
      </w:r>
      <w:bookmarkEnd w:id="26"/>
    </w:p>
    <w:p w14:paraId="5799F83B"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48D4D171"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773A602"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1AB458EB" w14:textId="77777777" w:rsidR="006D27E2" w:rsidRPr="006D27E2" w:rsidRDefault="006D27E2" w:rsidP="006D27E2">
      <w:pPr>
        <w:pStyle w:val="mainbody"/>
      </w:pPr>
      <w:r w:rsidRPr="006D27E2">
        <w:t>The first thing that exists arrives already optimized, not by process, not by selection, but by logical necessity.</w:t>
      </w:r>
    </w:p>
    <w:p w14:paraId="13C40012" w14:textId="77777777" w:rsidR="006D27E2" w:rsidRPr="006D27E2" w:rsidRDefault="006D27E2" w:rsidP="0010709D">
      <w:pPr>
        <w:pStyle w:val="subchapter"/>
      </w:pPr>
      <w:bookmarkStart w:id="27" w:name="_Toc232181517"/>
      <w:r w:rsidRPr="006D27E2">
        <w:t>WHY THE SPHERE CARRIES INCOMPLETENESS</w:t>
      </w:r>
      <w:bookmarkEnd w:id="27"/>
    </w:p>
    <w:p w14:paraId="61437E11"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75482F9C"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D5760EA" w14:textId="77777777" w:rsidR="006D27E2" w:rsidRPr="006D27E2" w:rsidRDefault="006D27E2" w:rsidP="006D27E2">
      <w:pPr>
        <w:pStyle w:val="mainbody"/>
      </w:pPr>
      <w:r w:rsidRPr="006D27E2">
        <w:lastRenderedPageBreak/>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4C2DEAEA" w14:textId="77777777" w:rsidR="006D27E2" w:rsidRPr="006D27E2" w:rsidRDefault="006D27E2" w:rsidP="00B40430">
      <w:pPr>
        <w:pStyle w:val="subchapter"/>
      </w:pPr>
      <w:bookmarkStart w:id="28" w:name="_Toc232181518"/>
      <w:r w:rsidRPr="006D27E2">
        <w:t>WHY CONCEPTS HAVE ENERGY WITHOUT BEING COMPUTED</w:t>
      </w:r>
      <w:bookmarkEnd w:id="28"/>
    </w:p>
    <w:p w14:paraId="189A013B"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672DEF53"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68433A83"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76289AFD" w14:textId="77777777" w:rsidR="006D27E2" w:rsidRPr="006D27E2" w:rsidRDefault="006D27E2" w:rsidP="006D27E2">
      <w:pPr>
        <w:pStyle w:val="mainbody"/>
      </w:pPr>
      <w:r w:rsidRPr="006D27E2">
        <w:t xml:space="preserve">What this means for the first distinction is critical. The moment one thing </w:t>
      </w:r>
      <w:proofErr w:type="gramStart"/>
      <w:r w:rsidRPr="006D27E2">
        <w:t>exists,</w:t>
      </w:r>
      <w:proofErr w:type="gramEnd"/>
      <w:r w:rsidRPr="006D27E2">
        <w:t xml:space="preserve"> a set of concepts exists with it. Not </w:t>
      </w:r>
      <w:r w:rsidRPr="006D27E2">
        <w:lastRenderedPageBreak/>
        <w:t>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0ECECF3A"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2EF0AC87"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2178351" w14:textId="77777777" w:rsidR="006D27E2" w:rsidRPr="006D27E2" w:rsidRDefault="006D27E2" w:rsidP="0010709D">
      <w:pPr>
        <w:pStyle w:val="subchapter"/>
      </w:pPr>
      <w:bookmarkStart w:id="29" w:name="_Toc232181519"/>
      <w:r w:rsidRPr="006D27E2">
        <w:t>THE BINARY CONDITION AND CONSERVATION</w:t>
      </w:r>
      <w:bookmarkEnd w:id="29"/>
    </w:p>
    <w:p w14:paraId="3B15B72F" w14:textId="77777777" w:rsidR="006D27E2" w:rsidRPr="006D27E2" w:rsidRDefault="006D27E2" w:rsidP="006D27E2">
      <w:pPr>
        <w:pStyle w:val="mainbody"/>
      </w:pPr>
      <w:r w:rsidRPr="006D27E2">
        <w:t xml:space="preserve">The moment one thing </w:t>
      </w:r>
      <w:proofErr w:type="gramStart"/>
      <w:r w:rsidRPr="006D27E2">
        <w:t>exists,</w:t>
      </w:r>
      <w:proofErr w:type="gramEnd"/>
      <w:r w:rsidRPr="006D27E2">
        <w:t xml:space="preserve"> its complement exists by logical necessity. </w:t>
      </w:r>
      <w:proofErr w:type="gramStart"/>
      <w:r w:rsidRPr="006D27E2">
        <w:t>Not</w:t>
      </w:r>
      <w:proofErr w:type="gramEnd"/>
      <w:r w:rsidRPr="006D27E2">
        <w:t>-one is not a second creation; it is an entailment of the first. You cannot have a distinction without two sides.</w:t>
      </w:r>
    </w:p>
    <w:p w14:paraId="4B214A1C"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5724EB50" w14:textId="77777777" w:rsidR="006D27E2" w:rsidRPr="006D27E2" w:rsidRDefault="006D27E2" w:rsidP="006D27E2">
      <w:pPr>
        <w:pStyle w:val="mainbody"/>
      </w:pPr>
      <w:r w:rsidRPr="006D27E2">
        <w:t xml:space="preserve">Emmy Noether proved in 1915 that every conservation law in physics corresponds to a continuous symmetry. You have just derived your first symmetry. The perfect complementarity of a thing and its negation, and therefore your first conservation </w:t>
      </w:r>
      <w:r w:rsidRPr="006D27E2">
        <w:lastRenderedPageBreak/>
        <w:t>law, without assuming any physics at all. Conservation emerges from the logic of distinction-making.</w:t>
      </w:r>
    </w:p>
    <w:p w14:paraId="3E643F6B" w14:textId="69537119"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3D95F25C" w14:textId="4126C7DD"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14788648" w14:textId="45F23E4F"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14788648" w14:textId="45F23E4F"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 xml:space="preserve">The complement is not a second creation. It is an entailment of the first. The constraint that produces the first distinction writes both sides into existence as a single event. The specification precedes the </w:t>
      </w:r>
      <w:proofErr w:type="gramStart"/>
      <w:r w:rsidR="006D27E2" w:rsidRPr="006D27E2">
        <w:t>thing specified</w:t>
      </w:r>
      <w:proofErr w:type="gramEnd"/>
      <w:r w:rsidR="006D27E2" w:rsidRPr="006D27E2">
        <w:t>.</w:t>
      </w:r>
    </w:p>
    <w:p w14:paraId="3C7F8ADD" w14:textId="77777777" w:rsidR="006D27E2" w:rsidRPr="006D27E2" w:rsidRDefault="006D27E2" w:rsidP="00EB09FD">
      <w:pPr>
        <w:pStyle w:val="subchapter"/>
      </w:pPr>
      <w:bookmarkStart w:id="30" w:name="_Toc232181520"/>
      <w:r w:rsidRPr="006D27E2">
        <w:t>DUALITY, NON-DUALITY, AND THE FIRST DISTINCTION</w:t>
      </w:r>
      <w:bookmarkEnd w:id="30"/>
    </w:p>
    <w:p w14:paraId="03FF1927" w14:textId="77777777" w:rsidR="006D27E2" w:rsidRPr="006D27E2" w:rsidRDefault="006D27E2" w:rsidP="006D27E2">
      <w:pPr>
        <w:pStyle w:val="mainbody"/>
      </w:pPr>
      <w:r w:rsidRPr="006D27E2">
        <w:t xml:space="preserve">Before the first distinction, there </w:t>
      </w:r>
      <w:proofErr w:type="gramStart"/>
      <w:r w:rsidRPr="006D27E2">
        <w:t>is</w:t>
      </w:r>
      <w:proofErr w:type="gramEnd"/>
      <w:r w:rsidRPr="006D27E2">
        <w:t xml:space="preserve"> no duality. There is no “this” and “not-this,” </w:t>
      </w:r>
      <w:proofErr w:type="gramStart"/>
      <w:r w:rsidRPr="006D27E2">
        <w:t>no</w:t>
      </w:r>
      <w:proofErr w:type="gramEnd"/>
      <w:r w:rsidRPr="006D27E2">
        <w:t xml:space="preserve"> inside and outside, no observer and observed. Contemplative traditions across cultures have called this state non-dual, and the word is precise rather than mystical. It simply describes a condition in which no distinctions exist.</w:t>
      </w:r>
    </w:p>
    <w:p w14:paraId="6C74B0FA" w14:textId="77777777" w:rsidR="006D27E2" w:rsidRPr="006D27E2" w:rsidRDefault="006D27E2" w:rsidP="006D27E2">
      <w:pPr>
        <w:pStyle w:val="mainbody"/>
      </w:pPr>
      <w:r w:rsidRPr="006D27E2">
        <w:t xml:space="preserve">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w:t>
      </w:r>
      <w:r w:rsidRPr="006D27E2">
        <w:lastRenderedPageBreak/>
        <w:t>universe; it is the universe’s first structural property, the direct and unavoidable consequence of the first distinction.</w:t>
      </w:r>
    </w:p>
    <w:p w14:paraId="53B64F6B"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1411AB98"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04F09308"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1C453ED9" w14:textId="7777777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proofErr w:type="gramStart"/>
      <w:r w:rsidRPr="006D27E2">
        <w:t>is not</w:t>
      </w:r>
      <w:proofErr w:type="gramEnd"/>
      <w:r w:rsidRPr="006D27E2">
        <w:t xml:space="preserve"> a failure of the logic; it is a consequence of it. The incompleteness built into the first thing is the same incompleteness that left a residue of matter behind. We will return to this in Element 16.</w:t>
      </w:r>
    </w:p>
    <w:p w14:paraId="2788D35D" w14:textId="77777777" w:rsidR="006D27E2" w:rsidRPr="006D27E2" w:rsidRDefault="006D27E2" w:rsidP="00220DF4">
      <w:pPr>
        <w:pStyle w:val="subchapter"/>
      </w:pPr>
      <w:bookmarkStart w:id="31" w:name="_Toc232181521"/>
      <w:r w:rsidRPr="006D27E2">
        <w:t>FIBONACCI, PHI, AND FORCED COMPLEXITY</w:t>
      </w:r>
      <w:bookmarkEnd w:id="31"/>
    </w:p>
    <w:p w14:paraId="47216A08" w14:textId="77777777" w:rsidR="006D27E2" w:rsidRPr="006D27E2" w:rsidRDefault="006D27E2" w:rsidP="006D27E2">
      <w:pPr>
        <w:pStyle w:val="mainbody"/>
      </w:pPr>
      <w:r w:rsidRPr="006D27E2">
        <w:t xml:space="preserve">The first two things have a relationship. That relationship is itself a thing: a third distinction. The third distinction can only reference what already exists, so its value is the sum of the </w:t>
      </w:r>
      <w:r w:rsidRPr="006D27E2">
        <w:lastRenderedPageBreak/>
        <w:t>previous two. The fourth references the second and third. This isn’t a model imposed on reality; it is the only arithmetically consistent way for new distinctions to emerge from existing ones without importing information from nowhere.</w:t>
      </w:r>
    </w:p>
    <w:p w14:paraId="67ED872D" w14:textId="77777777" w:rsidR="006D27E2" w:rsidRPr="006D27E2" w:rsidRDefault="006D27E2" w:rsidP="006D27E2">
      <w:pPr>
        <w:pStyle w:val="mainbody"/>
      </w:pPr>
      <w:r w:rsidRPr="006D27E2">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1E67B41F"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0B75DCE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43A798DA"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0F9FB95E"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7D96FA46" w14:textId="77777777" w:rsidR="006D27E2" w:rsidRPr="006D27E2" w:rsidRDefault="006D27E2" w:rsidP="006D27E2">
      <w:pPr>
        <w:pStyle w:val="mainbody"/>
      </w:pPr>
      <w:r w:rsidRPr="006D27E2">
        <w:lastRenderedPageBreak/>
        <w:t>The genome does not specify a left limb and a right limb independently. It runs one program twice, mirrored. Breaking that symmetry requires additional information. Maintaining it requires none.</w:t>
      </w:r>
    </w:p>
    <w:p w14:paraId="240C594D"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08CA9AD8"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5FA308F7"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0C9BC3ED"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4EB8068E"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4E05CEA" w14:textId="77777777" w:rsidR="006D27E2" w:rsidRPr="006D27E2" w:rsidRDefault="006D27E2" w:rsidP="006D27E2">
      <w:pPr>
        <w:pStyle w:val="mainbody"/>
      </w:pPr>
      <w:r w:rsidRPr="006D27E2">
        <w:t xml:space="preserve">The Fibonacci sequence in a sunflower and the Fibonacci sequence in a galaxy are not analogies; they are the same </w:t>
      </w:r>
      <w:r w:rsidRPr="006D27E2">
        <w:lastRenderedPageBreak/>
        <w:t xml:space="preserve">sequence, the same forced arithmetic, running in different substrates. Bilateral symmetry in a fish and rotational symmetry in a planet </w:t>
      </w:r>
      <w:proofErr w:type="gramStart"/>
      <w:r w:rsidRPr="006D27E2">
        <w:t>are</w:t>
      </w:r>
      <w:proofErr w:type="gramEnd"/>
      <w:r w:rsidRPr="006D27E2">
        <w:t xml:space="preserve"> not coincidentally similar; they are the same constraint (repetition under a rule producing a symmetric output), expressed in different materials.</w:t>
      </w:r>
    </w:p>
    <w:p w14:paraId="2E5942FE"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316BD6C7" w14:textId="77777777" w:rsidR="006D27E2" w:rsidRPr="006D27E2" w:rsidRDefault="006D27E2" w:rsidP="006D27E2">
      <w:pPr>
        <w:pStyle w:val="mainbody"/>
      </w:pPr>
      <w:r w:rsidRPr="006D27E2">
        <w:t xml:space="preserve">Every time you see a symmetric body in nature, you </w:t>
      </w:r>
      <w:proofErr w:type="gramStart"/>
      <w:r w:rsidRPr="006D27E2">
        <w:t>are seeing</w:t>
      </w:r>
      <w:proofErr w:type="gramEnd"/>
      <w:r w:rsidRPr="006D27E2">
        <w:t xml:space="preserve"> the first distinction’s logic operating in flesh. The universe is not using biology to do something new. It is doing what it has always done, locally, temporarily, and in a form that breathes.</w:t>
      </w:r>
    </w:p>
    <w:p w14:paraId="111B553B" w14:textId="77777777" w:rsidR="006D27E2" w:rsidRPr="006D27E2" w:rsidRDefault="006D27E2" w:rsidP="00220DF4">
      <w:pPr>
        <w:pStyle w:val="subchapter"/>
      </w:pPr>
      <w:bookmarkStart w:id="32" w:name="_Toc232181522"/>
      <w:r w:rsidRPr="006D27E2">
        <w:t>HEAT, GRADIENTS, AND STRUCTURE</w:t>
      </w:r>
      <w:bookmarkEnd w:id="32"/>
    </w:p>
    <w:p w14:paraId="60A1701B"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2C569413"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107B75B2"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6B5EEA81" w14:textId="1783309B" w:rsidR="006D27E2" w:rsidRPr="006D27E2" w:rsidRDefault="006D27E2" w:rsidP="006D27E2">
      <w:pPr>
        <w:pStyle w:val="mainbody"/>
      </w:pPr>
      <w:r w:rsidRPr="006D27E2">
        <w:lastRenderedPageBreak/>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33574396"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35C89A8C"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6BDDCA84"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36AF2C1B" w14:textId="77777777" w:rsidR="006D27E2" w:rsidRPr="006D27E2" w:rsidRDefault="006D27E2" w:rsidP="00662861">
      <w:pPr>
        <w:pStyle w:val="subchapter"/>
      </w:pPr>
      <w:bookmarkStart w:id="33" w:name="_Toc232181523"/>
      <w:r w:rsidRPr="006D27E2">
        <w:t>WHAT THIS IS NOT CLAIMING</w:t>
      </w:r>
      <w:bookmarkEnd w:id="33"/>
    </w:p>
    <w:p w14:paraId="793BCEEA"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067DCF50" w14:textId="77777777" w:rsidR="006D27E2" w:rsidRPr="006D27E2" w:rsidRDefault="006D27E2" w:rsidP="006D27E2">
      <w:pPr>
        <w:pStyle w:val="mainbody"/>
      </w:pPr>
      <w:r w:rsidRPr="006D27E2">
        <w:t xml:space="preserve">The Fibonacci sequence does not need a processor. It exists because the rule cannot produce anything else. We are the </w:t>
      </w:r>
      <w:r w:rsidRPr="006D27E2">
        <w:lastRenderedPageBreak/>
        <w:t>clearest proof: we are made entirely of universal constituents, and we think. The universe calculates through us at minimum, and nothing in the evidence limits the calculation to us.</w:t>
      </w:r>
    </w:p>
    <w:p w14:paraId="2386DD8C"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07EE0128"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50AEFEF9"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64786D12" w14:textId="77777777" w:rsidR="006D27E2" w:rsidRPr="006D27E2" w:rsidRDefault="006D27E2" w:rsidP="006D27E2">
      <w:pPr>
        <w:pStyle w:val="mainbody"/>
      </w:pPr>
      <w:r w:rsidRPr="006D27E2">
        <w:t>The unification failures share a common origin. They attempt to unify frameworks that are already downstream of something more fundamental. No amount of elaboration at the level of spacetime and particles will reach what lies beneath them.</w:t>
      </w:r>
    </w:p>
    <w:p w14:paraId="7AFD4AD7" w14:textId="77777777" w:rsidR="006D27E2" w:rsidRPr="006D27E2" w:rsidRDefault="006D27E2" w:rsidP="006D27E2">
      <w:pPr>
        <w:pStyle w:val="mainbody"/>
      </w:pPr>
      <w:r w:rsidRPr="006D27E2">
        <w:lastRenderedPageBreak/>
        <w:t>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That boundary is not a failure. It is an honest recognition of where the framework’s scope ends and an invitation. Readers are encouraged to continue the conversation in the discussion section on the website.</w:t>
      </w:r>
    </w:p>
    <w:p w14:paraId="622D0B3F"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75155483" w14:textId="77777777" w:rsidR="006D27E2" w:rsidRPr="006D27E2" w:rsidRDefault="006D27E2" w:rsidP="0005610F">
      <w:pPr>
        <w:pStyle w:val="subchapter"/>
      </w:pPr>
      <w:bookmarkStart w:id="34" w:name="_Toc232181524"/>
      <w:r w:rsidRPr="006D27E2">
        <w:t>THE CONVERGENCE PROPERTY</w:t>
      </w:r>
      <w:bookmarkEnd w:id="34"/>
    </w:p>
    <w:p w14:paraId="4E58239E"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265B5252"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871D92D"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62A54E77"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7AC01121"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355E2064"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770D6A7A" w14:textId="77777777" w:rsidR="006D27E2" w:rsidRPr="006D27E2" w:rsidRDefault="006D27E2">
      <w:pPr>
        <w:pStyle w:val="mainbody"/>
        <w:numPr>
          <w:ilvl w:val="0"/>
          <w:numId w:val="6"/>
        </w:numPr>
        <w:spacing w:line="240" w:lineRule="auto"/>
      </w:pPr>
      <w:r w:rsidRPr="006D27E2">
        <w:lastRenderedPageBreak/>
        <w:t xml:space="preserve">E=mc² in relativity </w:t>
      </w:r>
      <w:r w:rsidRPr="00922F89">
        <w:rPr>
          <w:vertAlign w:val="superscript"/>
        </w:rPr>
        <w:t>[27]</w:t>
      </w:r>
    </w:p>
    <w:p w14:paraId="58BAB577"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0DD08CD8"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14B8028E"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7246AB05" w14:textId="77777777" w:rsidR="006D27E2" w:rsidRPr="006D27E2" w:rsidRDefault="006D27E2" w:rsidP="0005610F">
      <w:pPr>
        <w:pStyle w:val="subchapter"/>
      </w:pPr>
      <w:bookmarkStart w:id="35" w:name="_Toc232181525"/>
      <w:r w:rsidRPr="006D27E2">
        <w:t>WHAT THE FRAMEWORK RESOLVES</w:t>
      </w:r>
      <w:bookmarkEnd w:id="35"/>
    </w:p>
    <w:p w14:paraId="1C1BC9D1"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711A1916"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114149BF"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w:t>
      </w:r>
      <w:r w:rsidRPr="006D27E2">
        <w:lastRenderedPageBreak/>
        <w:t xml:space="preserve">forces. The constants may not be finely tuned; they may be what fine-tuning looks like from the inside </w:t>
      </w:r>
      <w:r w:rsidRPr="00922F89">
        <w:rPr>
          <w:vertAlign w:val="superscript"/>
        </w:rPr>
        <w:t>[42, 43, 44]</w:t>
      </w:r>
      <w:r w:rsidRPr="006D27E2">
        <w:t>.</w:t>
      </w:r>
    </w:p>
    <w:p w14:paraId="275FC5EB" w14:textId="7F1CCF2C"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720F115F"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471A56E8"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quadrupole and octopole 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5884E39D"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4B100417" w14:textId="7D1CD5FF"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720F115F"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471A56E8"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quadrupole and octopole 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5884E39D"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4B100417" w14:textId="7D1CD5FF"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6595BB98" w14:textId="77777777" w:rsidR="006D27E2" w:rsidRPr="006D27E2" w:rsidRDefault="006D27E2" w:rsidP="006D27E2">
      <w:pPr>
        <w:pStyle w:val="mainbody"/>
      </w:pPr>
      <w:r w:rsidRPr="006D27E2">
        <w:t xml:space="preserve">Expansion continues because the process that created space has never stopped; what we call dark energy is not a new field </w:t>
      </w:r>
      <w:r w:rsidRPr="006D27E2">
        <w:lastRenderedPageBreak/>
        <w:t xml:space="preserve">but the ongoing creation of space by the same substrate dynamics that generated it initially </w:t>
      </w:r>
      <w:r w:rsidRPr="00922F89">
        <w:rPr>
          <w:vertAlign w:val="superscript"/>
        </w:rPr>
        <w:t>[47, 48, 49]</w:t>
      </w:r>
      <w:r w:rsidRPr="006D27E2">
        <w:t>.</w:t>
      </w:r>
    </w:p>
    <w:p w14:paraId="3C4AA7E3"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922F89">
        <w:rPr>
          <w:vertAlign w:val="superscript"/>
        </w:rPr>
        <w:t>[50, 51, 52]</w:t>
      </w:r>
      <w:r w:rsidRPr="006D27E2">
        <w:t>.</w:t>
      </w:r>
    </w:p>
    <w:p w14:paraId="17177800"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7A6344E1"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7A260C46" w14:textId="30554455"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06557B70" w14:textId="4D84C929"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186D32E2" w14:textId="77777777" w:rsidR="006D27E2" w:rsidRPr="006D27E2" w:rsidRDefault="006D27E2" w:rsidP="006D27E2">
      <w:pPr>
        <w:pStyle w:val="mainbody"/>
      </w:pPr>
      <w:r w:rsidRPr="006D27E2">
        <w:lastRenderedPageBreak/>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3045CE9C" w14:textId="77777777" w:rsidR="006D27E2" w:rsidRPr="006D27E2" w:rsidRDefault="006D27E2" w:rsidP="006D27E2">
      <w:pPr>
        <w:pStyle w:val="mainbody"/>
      </w:pPr>
      <w:r w:rsidRPr="006D27E2">
        <w:t>If gravity describes the geometry of the substrate itself rather than a transaction occurring within it, then it is not a force in the same sense as the other three, and the century-long failure to unify it with them is not a technical problem waiting to be solved but a signal about its nature.</w:t>
      </w:r>
    </w:p>
    <w:p w14:paraId="01140D98" w14:textId="77777777" w:rsidR="006D27E2" w:rsidRPr="006D27E2" w:rsidRDefault="006D27E2" w:rsidP="0005610F">
      <w:pPr>
        <w:pStyle w:val="subchapter"/>
      </w:pPr>
      <w:bookmarkStart w:id="36" w:name="_Toc232181526"/>
      <w:r w:rsidRPr="006D27E2">
        <w:t>THE VALIDATION JOURNEY</w:t>
      </w:r>
      <w:bookmarkEnd w:id="36"/>
    </w:p>
    <w:p w14:paraId="795A284D"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2C918FF" w14:textId="77777777" w:rsidR="006D27E2" w:rsidRPr="006D27E2" w:rsidRDefault="006D27E2" w:rsidP="006D27E2">
      <w:pPr>
        <w:pStyle w:val="mainbody"/>
      </w:pPr>
      <w:r w:rsidRPr="006D27E2">
        <w:t>Four predictions made before the relevant discoveries have now been confirmed: DESI’s observation of evolving dark energy, Google Willow’s quantum error-correction breakthrough, JWST’s early galaxy-formation data, and ALMA’s detection of hot intracluster gas in SPT2349-56. The combined significance is 4.2 sigma across four independent domains.</w:t>
      </w:r>
    </w:p>
    <w:p w14:paraId="47D0B9CA"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t>[38]</w:t>
      </w:r>
      <w:r w:rsidRPr="006D27E2">
        <w:t xml:space="preserve">. Laboratory predictions for enhanced quantum coherence await experimental testing </w:t>
      </w:r>
      <w:r w:rsidRPr="00922F89">
        <w:rPr>
          <w:vertAlign w:val="superscript"/>
        </w:rPr>
        <w:t>[39]</w:t>
      </w:r>
      <w:r w:rsidRPr="006D27E2">
        <w:t>.</w:t>
      </w:r>
    </w:p>
    <w:p w14:paraId="77717FA5" w14:textId="0FA46840" w:rsidR="006918F3" w:rsidRDefault="006918F3" w:rsidP="006D27E2">
      <w:pPr>
        <w:pStyle w:val="mainbody"/>
      </w:pPr>
      <w:r>
        <w:rPr>
          <w:noProof/>
        </w:rPr>
        <w:lastRenderedPageBreak/>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6E240F01" w14:textId="18F6E4CF"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583AE349" w14:textId="4A256DEC"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6E240F01" w14:textId="18F6E4CF"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583AE349" w14:textId="4A256DEC"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48010E3E" w14:textId="63B0246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6B8C2BF9" w14:textId="77777777" w:rsidR="006D27E2" w:rsidRPr="006D27E2" w:rsidRDefault="006D27E2">
      <w:pPr>
        <w:pStyle w:val="mainbody"/>
        <w:numPr>
          <w:ilvl w:val="0"/>
          <w:numId w:val="8"/>
        </w:numPr>
        <w:spacing w:line="240" w:lineRule="auto"/>
      </w:pPr>
      <w:r w:rsidRPr="006D27E2">
        <w:t>preferred axes in galaxy spin directions</w:t>
      </w:r>
    </w:p>
    <w:p w14:paraId="7B7FEC49" w14:textId="77777777" w:rsidR="006D27E2" w:rsidRPr="006D27E2" w:rsidRDefault="006D27E2">
      <w:pPr>
        <w:pStyle w:val="mainbody"/>
        <w:numPr>
          <w:ilvl w:val="0"/>
          <w:numId w:val="8"/>
        </w:numPr>
        <w:spacing w:line="240" w:lineRule="auto"/>
      </w:pPr>
      <w:r w:rsidRPr="006D27E2">
        <w:t>directional variations in cosmological parameters</w:t>
      </w:r>
    </w:p>
    <w:p w14:paraId="75989E08" w14:textId="77777777" w:rsidR="006D27E2" w:rsidRPr="006D27E2" w:rsidRDefault="006D27E2">
      <w:pPr>
        <w:pStyle w:val="mainbody"/>
        <w:numPr>
          <w:ilvl w:val="0"/>
          <w:numId w:val="8"/>
        </w:numPr>
        <w:spacing w:line="240" w:lineRule="auto"/>
      </w:pPr>
      <w:r w:rsidRPr="006D27E2">
        <w:t>hemispherical asymmetries in CMB temperature patterns</w:t>
      </w:r>
    </w:p>
    <w:p w14:paraId="7AF3A04C"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6F598C80" w14:textId="77777777" w:rsidR="006D27E2" w:rsidRPr="006D27E2" w:rsidRDefault="006D27E2" w:rsidP="006D27E2">
      <w:pPr>
        <w:pStyle w:val="mainbody"/>
      </w:pPr>
      <w:r w:rsidRPr="006D27E2">
        <w:t>The COSMIC Framework predicted that the substrate’s initial information configuration would imprint directional structure on large-scale cosmic organization. These findings are consistent with that prediction. They are not yet a confirmed validation. The signal levels fall short of the 5σ discovery threshold, and alternative explanations have not been ruled out.</w:t>
      </w:r>
    </w:p>
    <w:p w14:paraId="5970054E" w14:textId="77777777" w:rsidR="006D27E2" w:rsidRPr="006D27E2" w:rsidRDefault="006D27E2" w:rsidP="006D27E2">
      <w:pPr>
        <w:pStyle w:val="mainbody"/>
      </w:pPr>
      <w:r w:rsidRPr="006D27E2">
        <w:t>The Euclid mission, currently gathering data, will provide the precision needed to test whether the asymmetry is real and whether its axis matches the framework’s predictions. This is noted here not as a fourth confirmation but as a fourth active test, one that the framework expects to pass.</w:t>
      </w:r>
    </w:p>
    <w:p w14:paraId="39887673" w14:textId="77777777" w:rsidR="006D27E2" w:rsidRPr="006D27E2" w:rsidRDefault="006D27E2" w:rsidP="006D27E2">
      <w:pPr>
        <w:pStyle w:val="mainbody"/>
      </w:pPr>
      <w:r w:rsidRPr="006D27E2">
        <w:lastRenderedPageBreak/>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4334EFF2"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60E5EC68" w14:textId="77777777" w:rsidR="006D27E2" w:rsidRPr="006D27E2" w:rsidRDefault="006D27E2" w:rsidP="00D745CB">
      <w:pPr>
        <w:pStyle w:val="subchapter"/>
      </w:pPr>
      <w:bookmarkStart w:id="37" w:name="_Toc232181527"/>
      <w:r w:rsidRPr="006D27E2">
        <w:t>HOW TO USE THIS BOOK</w:t>
      </w:r>
      <w:bookmarkEnd w:id="37"/>
    </w:p>
    <w:p w14:paraId="6FAB3549"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162813C1"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1A8A8BB0"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501D97BC"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1A52D500"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76C22256" w14:textId="77777777" w:rsidR="006D27E2" w:rsidRPr="006D27E2" w:rsidRDefault="006D27E2" w:rsidP="006D27E2">
      <w:pPr>
        <w:pStyle w:val="mainbody"/>
      </w:pPr>
      <w:r w:rsidRPr="006D27E2">
        <w:t>Return to this introduction when the framework feels abstract. Every element traces back to one thing appearing from nothing, and the cascade of logical and physical consequences that follow. If you lose the thread anywhere in the 21 elements, the thread begins here.</w:t>
      </w:r>
    </w:p>
    <w:p w14:paraId="10AC2612" w14:textId="77777777" w:rsidR="006D27E2" w:rsidRPr="006D27E2" w:rsidRDefault="006D27E2" w:rsidP="006D27E2">
      <w:pPr>
        <w:pStyle w:val="mainbody"/>
      </w:pPr>
      <w:r w:rsidRPr="006D27E2">
        <w:lastRenderedPageBreak/>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373D3883"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42ADC75E"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75D777EF" w14:textId="2E7C975C"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FC62975" w14:textId="77777777" w:rsidR="006D27E2" w:rsidRPr="006D27E2" w:rsidRDefault="006D27E2" w:rsidP="00D745CB">
      <w:pPr>
        <w:pStyle w:val="subchapter"/>
      </w:pPr>
      <w:bookmarkStart w:id="38" w:name="_Toc232181528"/>
      <w:r w:rsidRPr="006D27E2">
        <w:lastRenderedPageBreak/>
        <w:t>STATE OF THE FRAMEWORK</w:t>
      </w:r>
      <w:bookmarkEnd w:id="38"/>
    </w:p>
    <w:p w14:paraId="75C9AEC2" w14:textId="3DB28298"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3B4A54BF"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3F0280AD" w14:textId="1F4708E1" w:rsidR="008B5C08" w:rsidRPr="008B5C08" w:rsidRDefault="008B5C08" w:rsidP="008B5C08">
      <w:pPr>
        <w:pStyle w:val="Caption"/>
        <w:jc w:val="left"/>
        <w:rPr>
          <w:sz w:val="16"/>
          <w:szCs w:val="16"/>
        </w:rPr>
      </w:pPr>
      <w:r>
        <w:t xml:space="preserve">Table Intro - </w:t>
      </w:r>
      <w:fldSimple w:instr=" SEQ Table_Intro_- \* ARABIC ">
        <w:r>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5E88AD6B" w14:textId="3044DBD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03B655B5" w14:textId="748CF465" w:rsidR="007940AF" w:rsidRPr="007940AF" w:rsidRDefault="007940AF" w:rsidP="007940AF">
      <w:pPr>
        <w:pStyle w:val="mainbody"/>
      </w:pPr>
      <w:r w:rsidRPr="007940AF">
        <w:rPr>
          <w:b/>
          <w:bCs/>
        </w:rPr>
        <w:t xml:space="preserve">Mathematical Details Available </w:t>
      </w:r>
    </w:p>
    <w:p w14:paraId="0502AFAA" w14:textId="77777777" w:rsidR="007940AF" w:rsidRDefault="007940AF" w:rsidP="007940AF">
      <w:pPr>
        <w:pStyle w:val="mainbody"/>
      </w:pPr>
      <w:r w:rsidRPr="007940AF">
        <w:t xml:space="preserve">See: </w:t>
      </w:r>
      <w:hyperlink r:id="rId27" w:history="1">
        <w:r w:rsidRPr="004A4C90">
          <w:rPr>
            <w:rStyle w:val="Hyperlink"/>
          </w:rPr>
          <w:t>https://eequalsicsquared.com/appendix.html</w:t>
        </w:r>
      </w:hyperlink>
    </w:p>
    <w:p w14:paraId="5319B4FE" w14:textId="77777777" w:rsidR="007940AF" w:rsidRPr="007940AF" w:rsidRDefault="007940AF" w:rsidP="007940AF">
      <w:pPr>
        <w:pStyle w:val="mainbody"/>
        <w:rPr>
          <w:b/>
          <w:bCs/>
        </w:rPr>
      </w:pPr>
      <w:r w:rsidRPr="007940AF">
        <w:rPr>
          <w:b/>
          <w:bCs/>
        </w:rPr>
        <w:t>References Available</w:t>
      </w:r>
    </w:p>
    <w:p w14:paraId="1C4162DF" w14:textId="77777777" w:rsidR="007940AF" w:rsidRDefault="007940AF" w:rsidP="007940AF">
      <w:pPr>
        <w:pStyle w:val="mainbody"/>
      </w:pPr>
      <w:r w:rsidRPr="007940AF">
        <w:rPr>
          <w:bCs/>
        </w:rPr>
        <w:t>See:</w:t>
      </w:r>
      <w:r>
        <w:rPr>
          <w:b/>
        </w:rPr>
        <w:t xml:space="preserve"> </w:t>
      </w:r>
      <w:hyperlink r:id="rId28" w:history="1">
        <w:r w:rsidRPr="004A4C90">
          <w:rPr>
            <w:rStyle w:val="Hyperlink"/>
          </w:rPr>
          <w:t>https://eequalsicsquared.com/references.html</w:t>
        </w:r>
      </w:hyperlink>
      <w:r>
        <w:t xml:space="preserve"> </w:t>
      </w:r>
    </w:p>
    <w:p w14:paraId="137ABC63" w14:textId="77777777" w:rsidR="007940AF" w:rsidRDefault="007940AF" w:rsidP="007940AF">
      <w:pPr>
        <w:pStyle w:val="mainbody"/>
        <w:rPr>
          <w:b/>
          <w:bCs/>
        </w:rPr>
      </w:pPr>
      <w:r w:rsidRPr="007940AF">
        <w:rPr>
          <w:b/>
          <w:bCs/>
        </w:rPr>
        <w:t>Glossary of Terms</w:t>
      </w:r>
      <w:r>
        <w:rPr>
          <w:b/>
          <w:bCs/>
        </w:rPr>
        <w:t xml:space="preserve"> Available</w:t>
      </w:r>
    </w:p>
    <w:p w14:paraId="6699DE5B" w14:textId="77777777" w:rsidR="007940AF" w:rsidRPr="007940AF" w:rsidRDefault="007940AF" w:rsidP="007940AF">
      <w:pPr>
        <w:pStyle w:val="mainbody"/>
      </w:pPr>
      <w:r w:rsidRPr="007940AF">
        <w:t>See:</w:t>
      </w:r>
      <w:r>
        <w:rPr>
          <w:b/>
          <w:bCs/>
        </w:rPr>
        <w:t xml:space="preserve"> </w:t>
      </w:r>
      <w:hyperlink r:id="rId29" w:history="1">
        <w:r w:rsidRPr="004A4C90">
          <w:rPr>
            <w:rStyle w:val="Hyperlink"/>
          </w:rPr>
          <w:t>https://eequalsicsquared.com/glossary.html</w:t>
        </w:r>
      </w:hyperlink>
      <w:r>
        <w:t xml:space="preserve"> </w:t>
      </w:r>
    </w:p>
    <w:p w14:paraId="0CF5DA17" w14:textId="5EF8ED29" w:rsidR="00814682" w:rsidRPr="00A64CDE" w:rsidRDefault="00814682" w:rsidP="00A64CDE">
      <w:pPr>
        <w:pStyle w:val="mainbody"/>
      </w:pPr>
      <w:r w:rsidRPr="00C153BC">
        <w:br w:type="page"/>
      </w:r>
    </w:p>
    <w:p w14:paraId="7D77186B" w14:textId="77777777" w:rsidR="005A3E87" w:rsidRDefault="005A3E87" w:rsidP="00FF0F66">
      <w:pPr>
        <w:pStyle w:val="ChapterTitle0"/>
        <w:rPr>
          <w:b w:val="0"/>
          <w:bCs w:val="0"/>
        </w:rPr>
        <w:sectPr w:rsidR="005A3E87" w:rsidSect="00D25AF9">
          <w:headerReference w:type="even" r:id="rId30"/>
          <w:headerReference w:type="default" r:id="rId31"/>
          <w:headerReference w:type="first" r:id="rId32"/>
          <w:pgSz w:w="8640" w:h="12960"/>
          <w:pgMar w:top="936" w:right="864" w:bottom="792" w:left="864" w:header="576" w:footer="432" w:gutter="288"/>
          <w:cols w:space="720"/>
          <w:titlePg/>
          <w:docGrid w:linePitch="360"/>
        </w:sectPr>
      </w:pPr>
    </w:p>
    <w:p w14:paraId="736871C3" w14:textId="772DF9CF" w:rsidR="00391175" w:rsidRPr="009D39C9" w:rsidRDefault="00391175" w:rsidP="00FF0F66">
      <w:pPr>
        <w:pStyle w:val="ChapterTitle0"/>
        <w:rPr>
          <w:rFonts w:ascii="Calibri" w:hAnsi="Calibri" w:cs="Times New Roman"/>
          <w:b w:val="0"/>
          <w:bCs w:val="0"/>
        </w:rPr>
      </w:pPr>
      <w:bookmarkStart w:id="40" w:name="_Toc232181529"/>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73E08A81" w14:textId="3D18200E" w:rsidR="00531502" w:rsidRPr="00C153BC" w:rsidRDefault="00DB69EB" w:rsidP="00C555D5">
      <w:pPr>
        <w:pStyle w:val="ChapterSubtitle"/>
      </w:pPr>
      <w:bookmarkStart w:id="41" w:name="_Toc232181530"/>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730B2CB9"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F52B58A"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0EBF9AE3" w14:textId="77777777" w:rsidR="007940AF" w:rsidRPr="007940AF" w:rsidRDefault="007940AF" w:rsidP="007940AF">
      <w:pPr>
        <w:pStyle w:val="mainbody"/>
      </w:pPr>
    </w:p>
    <w:p w14:paraId="67A5BCAC"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6375639A" w14:textId="77777777" w:rsidR="00295081" w:rsidRPr="00295081" w:rsidRDefault="00295081" w:rsidP="00295081">
      <w:pPr>
        <w:pStyle w:val="mainbody"/>
      </w:pPr>
      <w:r w:rsidRPr="00295081">
        <w:rPr>
          <w:b/>
          <w:bCs/>
        </w:rPr>
        <w:t>Your senses are wrong.</w:t>
      </w:r>
    </w:p>
    <w:p w14:paraId="297AF93E" w14:textId="77777777" w:rsidR="00295081" w:rsidRPr="00295081" w:rsidRDefault="00295081" w:rsidP="00295081">
      <w:pPr>
        <w:pStyle w:val="mainbody"/>
      </w:pPr>
      <w:r w:rsidRPr="00295081">
        <w:t xml:space="preserve">Nothing </w:t>
      </w:r>
      <w:proofErr w:type="gramStart"/>
      <w:r w:rsidRPr="00295081">
        <w:t>is touching</w:t>
      </w:r>
      <w:proofErr w:type="gramEnd"/>
      <w:r w:rsidRPr="00295081">
        <w:t xml:space="preserve">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6DB88162" w14:textId="77777777" w:rsidR="00295081" w:rsidRPr="00295081" w:rsidRDefault="00295081" w:rsidP="00295081">
      <w:pPr>
        <w:pStyle w:val="mainbody"/>
      </w:pPr>
      <w:r w:rsidRPr="00295081">
        <w:t xml:space="preserve">The sensation of “solid contact” is your nervous system’s interpretation of a dynamic equilibrium between repulsive fields, a relationship rather than a collision. There is no touch. There is only the appearance of touch, assembled in real time </w:t>
      </w:r>
      <w:r w:rsidRPr="00295081">
        <w:lastRenderedPageBreak/>
        <w:t>by your brain from information about forces it can never directly perceive.</w:t>
      </w:r>
    </w:p>
    <w:p w14:paraId="5A487FD7" w14:textId="77777777" w:rsidR="00295081" w:rsidRPr="00295081" w:rsidRDefault="00295081" w:rsidP="00295081">
      <w:pPr>
        <w:pStyle w:val="mainbody"/>
      </w:pPr>
      <w:r w:rsidRPr="00295081">
        <w:t>That’s the deepest illusion in existence. And it runs all the way down.</w:t>
      </w:r>
    </w:p>
    <w:p w14:paraId="2A5D4308" w14:textId="77777777" w:rsidR="00295081" w:rsidRPr="00295081" w:rsidRDefault="00295081" w:rsidP="00CF0ED0">
      <w:pPr>
        <w:pStyle w:val="subchapter"/>
      </w:pPr>
      <w:bookmarkStart w:id="42" w:name="_Toc232181531"/>
      <w:r w:rsidRPr="00295081">
        <w:t>WHAT PHYSICS THOUGHT IT KNEW</w:t>
      </w:r>
      <w:bookmarkEnd w:id="42"/>
    </w:p>
    <w:p w14:paraId="56E16146"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1F5D8C54" w14:textId="6EF6DB36" w:rsidR="00295081" w:rsidRPr="00295081" w:rsidRDefault="00507DA8" w:rsidP="00295081">
      <w:pPr>
        <w:pStyle w:val="mainbody"/>
      </w:pPr>
      <w:r>
        <w:t>(</w:t>
      </w:r>
      <w:r w:rsidR="00295081" w:rsidRPr="00295081">
        <w:t>see Appendix Element 1, Section A</w:t>
      </w:r>
      <w:r>
        <w:t>)</w:t>
      </w:r>
    </w:p>
    <w:p w14:paraId="62DD3A72"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C180FA3"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221CD375" w14:textId="77777777" w:rsidR="00295081" w:rsidRPr="00295081" w:rsidRDefault="00295081" w:rsidP="00295081">
      <w:pPr>
        <w:pStyle w:val="mainbody"/>
      </w:pPr>
      <w:r w:rsidRPr="00295081">
        <w:t>Then quantum mechanics arrived and quietly demolished it.</w:t>
      </w:r>
    </w:p>
    <w:p w14:paraId="46E8F0EB"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716F30CC" w14:textId="77777777" w:rsidR="00295081" w:rsidRPr="00295081" w:rsidRDefault="00295081" w:rsidP="00295081">
      <w:pPr>
        <w:pStyle w:val="mainbody"/>
      </w:pPr>
      <w:r w:rsidRPr="00295081">
        <w:lastRenderedPageBreak/>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51B0029C"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6861084A" w14:textId="77777777" w:rsidR="00295081" w:rsidRPr="00295081" w:rsidRDefault="00295081" w:rsidP="00295081">
      <w:pPr>
        <w:pStyle w:val="mainbody"/>
      </w:pPr>
      <w:r w:rsidRPr="00295081">
        <w:t xml:space="preserve">Then he showed that quantum mechanics </w:t>
      </w:r>
      <w:proofErr w:type="gramStart"/>
      <w:r w:rsidRPr="00295081">
        <w:t>predicts</w:t>
      </w:r>
      <w:proofErr w:type="gramEnd"/>
      <w:r w:rsidRPr="00295081">
        <w:t xml:space="preserve"> correlations that exceed those predicted by classical mechanics. Not by a small amount. Decisively, systematically, and in a pattern that no hidden instruction scheme can reproduce.</w:t>
      </w:r>
    </w:p>
    <w:p w14:paraId="6D87F51E"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13D371DE" w14:textId="77777777" w:rsidR="00295081" w:rsidRPr="00295081" w:rsidRDefault="00295081" w:rsidP="00295081">
      <w:pPr>
        <w:pStyle w:val="mainbody"/>
      </w:pPr>
      <w:r w:rsidRPr="00295081">
        <w:t xml:space="preserve">One clarification matters here because Bell’s result is widely misread. Showing that hidden instructions cannot explain the correlations is not the same as showing that information travels faster than the speed of light. It does not. An observer </w:t>
      </w:r>
      <w:r w:rsidRPr="00295081">
        <w:lastRenderedPageBreak/>
        <w:t>measuring particle A learns something about what particle B will show, but only after comparing results through an ordinary channel operating at light speed or below. Without that comparison, each measurement result looks completely random.</w:t>
      </w:r>
    </w:p>
    <w:p w14:paraId="31C40FC4" w14:textId="77777777" w:rsidR="00295081" w:rsidRPr="00295081" w:rsidRDefault="00295081" w:rsidP="00295081">
      <w:pPr>
        <w:pStyle w:val="mainbody"/>
      </w:pPr>
      <w:r w:rsidRPr="00295081">
        <w:t xml:space="preserve">Entanglement cannot be used to send a message because quantum mechanics gives you no control over which outcome you get. Bell’s theorem closes the door </w:t>
      </w:r>
      <w:proofErr w:type="gramStart"/>
      <w:r w:rsidRPr="00295081">
        <w:t>on</w:t>
      </w:r>
      <w:proofErr w:type="gramEnd"/>
      <w:r w:rsidRPr="00295081">
        <w:t xml:space="preserve"> hidden instructions. It does not open the door to faster-than-light signaling. The experiments establish that two particles cannot be understood as two separate objects with independent properties.</w:t>
      </w:r>
    </w:p>
    <w:p w14:paraId="499D9BEF"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96238AD" w14:textId="785C42D6"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6F60D93B" w14:textId="77777777" w:rsidR="006C1D9A" w:rsidRDefault="006C1D9A" w:rsidP="006C1D9A">
      <w:pPr>
        <w:pStyle w:val="mainbody"/>
      </w:pPr>
      <w:r w:rsidRPr="007940AF">
        <w:t xml:space="preserve">What </w:t>
      </w:r>
      <w:r w:rsidRPr="00295081">
        <w:t xml:space="preserve">remains, once hidden variables are ruled out, is a question the standard model is not equipped to answer. Every major interpretation of quantum mechanics, whether Copenhagen, Many Worlds, or pilot wave theory, is essentially a different strategy for living with Bell’s result rather than explaining it </w:t>
      </w:r>
      <w:r w:rsidRPr="00922F89">
        <w:rPr>
          <w:vertAlign w:val="superscript"/>
        </w:rPr>
        <w:t>[5]</w:t>
      </w:r>
      <w:r w:rsidRPr="00295081">
        <w:t>.</w:t>
      </w:r>
    </w:p>
    <w:p w14:paraId="25C771AE" w14:textId="2798F8B2" w:rsidR="006C1D9A" w:rsidRPr="000E1F1C" w:rsidRDefault="007C6FF6" w:rsidP="0030350B">
      <w:pPr>
        <w:pStyle w:val="mainbody"/>
      </w:pPr>
      <w:r w:rsidRPr="00295081">
        <w:t xml:space="preserve">Copenhagen, the oldest interpretation, says that observation collapses the wavefunction, the mathematical description of all possible states a quantum system can be in, but never defines what counts as an observation. This is where the </w:t>
      </w:r>
      <w:r w:rsidRPr="00295081">
        <w:lastRenderedPageBreak/>
        <w:t>picture quietly breaks down. If conscious observers are doing the collapsing, then reality depends on the quality of our choices, our attention, our decisions. The universe would be sustained by minds that are demonstrably fallible, partial, and late to the scene.</w:t>
      </w:r>
    </w:p>
    <w:p w14:paraId="1824FD1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5E0F518C" w14:textId="77777777" w:rsidR="0030350B" w:rsidRDefault="0030350B" w:rsidP="0030350B">
      <w:pPr>
        <w:pStyle w:val="Caption"/>
        <w:jc w:val="left"/>
      </w:pPr>
      <w:r>
        <w:t xml:space="preserve">Figure 1 - </w:t>
      </w:r>
      <w:fldSimple w:instr=" SEQ Figure_1_- \* ARABIC ">
        <w:r>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41048942"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66127ACC" w14:textId="77777777" w:rsidR="00295081" w:rsidRPr="00295081" w:rsidRDefault="00295081" w:rsidP="00295081">
      <w:pPr>
        <w:pStyle w:val="mainbody"/>
      </w:pPr>
      <w:r w:rsidRPr="00295081">
        <w:t xml:space="preserve">This reframing carries a precise consequence. If observation is just interaction, and interaction is information exchange, then it changes the question completely. The question is no </w:t>
      </w:r>
      <w:r w:rsidRPr="00295081">
        <w:lastRenderedPageBreak/>
        <w:t>longer who is looking. It is what information is being transferred, between which systems, and under what constraints.</w:t>
      </w:r>
    </w:p>
    <w:p w14:paraId="6DFDCB6F"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3C724DAC"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081A8C24" w14:textId="77777777" w:rsidR="00295081" w:rsidRPr="00295081" w:rsidRDefault="00295081" w:rsidP="00846E2D">
      <w:pPr>
        <w:pStyle w:val="subchapter"/>
      </w:pPr>
      <w:bookmarkStart w:id="43" w:name="_Toc232181532"/>
      <w:r w:rsidRPr="00295081">
        <w:t>THE RELATIONAL REVOLUTION</w:t>
      </w:r>
      <w:bookmarkEnd w:id="43"/>
    </w:p>
    <w:p w14:paraId="7D7EED95" w14:textId="77777777" w:rsidR="00295081" w:rsidRPr="00295081" w:rsidRDefault="00295081" w:rsidP="00295081">
      <w:pPr>
        <w:pStyle w:val="mainbody"/>
      </w:pPr>
      <w:r w:rsidRPr="00295081">
        <w:t>Here’s what that actually means in practice, and it is stranger than it first sounds.</w:t>
      </w:r>
    </w:p>
    <w:p w14:paraId="096D694A" w14:textId="18FD198C"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456CEE9C" w14:textId="29AA194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F0AAF62"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The apple carries reflectance properties. The color is the meeting.</w:t>
      </w:r>
    </w:p>
    <w:p w14:paraId="57F74533" w14:textId="77777777" w:rsidR="00295081" w:rsidRPr="00295081" w:rsidRDefault="00295081" w:rsidP="00295081">
      <w:pPr>
        <w:pStyle w:val="mainbody"/>
      </w:pPr>
      <w:r w:rsidRPr="00295081">
        <w:t xml:space="preserve">Structural coloration makes this even more precise. The Morpho butterfly’s wings contain no blue pigment. Their </w:t>
      </w:r>
      <w:r w:rsidRPr="00295081">
        <w:lastRenderedPageBreak/>
        <w:t>iridescent blue exists entirely in the geometry of microscopic, layered structures that interact with light through interference.</w:t>
      </w:r>
    </w:p>
    <w:p w14:paraId="4426A672"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19CC32FE" w14:textId="1B4AD3F0"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49CCEA01" w14:textId="32D61F14"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5539F6E3"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080C2572"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55054C79" w14:textId="77777777" w:rsidR="001A3C0D" w:rsidRDefault="001A3C0D" w:rsidP="001A3C0D">
      <w:pPr>
        <w:pStyle w:val="subchapter"/>
      </w:pPr>
      <w:bookmarkStart w:id="44" w:name="_Toc232181533"/>
      <w:r w:rsidRPr="00B943AA">
        <w:lastRenderedPageBreak/>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1E33F15A"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753916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BFEE9C6"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2D5B2F57"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256F2AA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9BECDE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7ED15D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1D6ACE0B"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479DE7D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C50EE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D9AEE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6816A3F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59DD447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FD50A0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AEDF12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154A2E4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3545421F"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983C5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4F5E1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6D8C6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395AA2A4"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067C9F"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CE7C60A"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2A5452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59B7E1EC"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1E2D4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BB72AD"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1F2B430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61DEBA9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6AE16EAE" w14:textId="659AE095"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655FF93A" w14:textId="18442BDF"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2DE91531" w14:textId="24F2CC86"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7E630E45" w14:textId="77777777" w:rsidR="001A3C0D" w:rsidRDefault="001A3C0D" w:rsidP="001A3C0D">
      <w:pPr>
        <w:pStyle w:val="mainbody"/>
        <w:keepNext/>
      </w:pPr>
    </w:p>
    <w:p w14:paraId="392770B7" w14:textId="77777777" w:rsidR="001A3C0D" w:rsidRDefault="001A3C0D" w:rsidP="001A3C0D">
      <w:pPr>
        <w:pStyle w:val="Caption"/>
        <w:jc w:val="left"/>
      </w:pPr>
      <w:r>
        <w:t xml:space="preserve">Table 1 - </w:t>
      </w:r>
      <w:fldSimple w:instr=" SEQ Table_1_- \* ARABIC ">
        <w:r>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91BFBDD" w14:textId="77777777" w:rsidR="001A3C0D" w:rsidRPr="00B943AA" w:rsidRDefault="001A3C0D" w:rsidP="001A3C0D">
      <w:pPr>
        <w:pStyle w:val="mainbody"/>
      </w:pPr>
    </w:p>
    <w:p w14:paraId="7B1E6648" w14:textId="77777777" w:rsidR="00B3610E" w:rsidRDefault="00B3610E" w:rsidP="00B3610E">
      <w:pPr>
        <w:pStyle w:val="mainbody"/>
      </w:pPr>
      <w:r>
        <w:t>Time deserves particular attention in this list because it is the property most commonly assumed to be the container rather than the content. The others</w:t>
      </w:r>
      <w:r>
        <w:t>:</w:t>
      </w:r>
      <w:r>
        <w:t xml:space="preserve"> mass, charge, spin, temperature, </w:t>
      </w:r>
      <w:r>
        <w:t xml:space="preserve">and </w:t>
      </w:r>
      <w:r>
        <w:t>position</w:t>
      </w:r>
      <w:r>
        <w:t>,</w:t>
      </w:r>
      <w:r>
        <w:t xml:space="preserve"> feel like they belong to things. Time feels like it belongs to everything, the stage on which all of them perform. </w:t>
      </w:r>
      <w:r>
        <w:t>However,</w:t>
      </w:r>
      <w:r>
        <w:t xml:space="preserve"> the stage is the same kind of fiction as the properties it hosts. </w:t>
      </w:r>
    </w:p>
    <w:p w14:paraId="1046A5C8" w14:textId="2378221B"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w:t>
      </w:r>
      <w:r>
        <w:t>. N</w:t>
      </w:r>
      <w:r>
        <w:t>ot because we cannot measure it, but because there is nothing for it to point at.</w:t>
      </w:r>
    </w:p>
    <w:p w14:paraId="019A2FE5" w14:textId="2B51A67C" w:rsidR="001A3C0D" w:rsidRDefault="00B3610E" w:rsidP="00B3610E">
      <w:pPr>
        <w:pStyle w:val="mainbody"/>
      </w:pPr>
      <w:r>
        <w:t>The substrate is the model. Spacetime is the part. Time is the tolerance. A mathematical circle does not age because it has no tolerances</w:t>
      </w:r>
      <w:r>
        <w:t xml:space="preserve">; </w:t>
      </w:r>
      <w:r>
        <w:t>it is a pure information relationship, the constraint that every point on the boundary is equidistant from the center. That constraint does not change. Nothing about it differs from one moment to the next because there is no next. The moment a circle is instantiated physically</w:t>
      </w:r>
      <w:r>
        <w:t xml:space="preserve">, </w:t>
      </w:r>
      <w:r>
        <w:t xml:space="preserve">cut from metal, drawn on paper, </w:t>
      </w:r>
      <w:r>
        <w:t xml:space="preserve">or </w:t>
      </w:r>
      <w:r>
        <w:t>expressed as a planetary orbit</w:t>
      </w:r>
      <w:r>
        <w:t>,</w:t>
      </w:r>
      <w:r>
        <w:t xml:space="preserve"> it acquires tolerances. No physical circle is perfect. That deviation from the ideal is not a manufacturing failure. It is the gradient. It is what makes the physical object exist in time rather than outside it. The substrate shares the character of the mathematical circle. Below it</w:t>
      </w:r>
      <w:r>
        <w:t>,</w:t>
      </w:r>
      <w:r>
        <w:t xml:space="preserve"> there are no tolerances, no gradients, no </w:t>
      </w:r>
      <w:r>
        <w:t>deviations from the relationships</w:t>
      </w:r>
      <w:r>
        <w:t xml:space="preserve">. No time. </w:t>
      </w:r>
      <w:r>
        <w:lastRenderedPageBreak/>
        <w:t>(Element 12 develops the full consequences of this for the time gradient and the arrow of time.)</w:t>
      </w:r>
    </w:p>
    <w:p w14:paraId="55104282" w14:textId="14F2FB5E"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BD462EB"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4DE3CE93"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3778CB53" w14:textId="77777777" w:rsidR="00295081" w:rsidRPr="00295081" w:rsidRDefault="00295081" w:rsidP="00295081">
      <w:pPr>
        <w:pStyle w:val="mainbody"/>
      </w:pPr>
      <w:r w:rsidRPr="00295081">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xml:space="preserve">. They stumble onto relationships that were already there waiting. They feel </w:t>
      </w:r>
      <w:proofErr w:type="gramStart"/>
      <w:r w:rsidRPr="00295081">
        <w:t>surprise</w:t>
      </w:r>
      <w:proofErr w:type="gramEnd"/>
      <w:r w:rsidRPr="00295081">
        <w:t>, sometimes shock, at what they find.</w:t>
      </w:r>
    </w:p>
    <w:p w14:paraId="301CF48A" w14:textId="77777777" w:rsidR="00295081" w:rsidRPr="00295081" w:rsidRDefault="00295081" w:rsidP="00295081">
      <w:pPr>
        <w:pStyle w:val="mainbody"/>
      </w:pPr>
      <w:r w:rsidRPr="00295081">
        <w:lastRenderedPageBreak/>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1DE0D40"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EAF3628"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42BD5135" w14:textId="77777777" w:rsidR="00295081" w:rsidRPr="00295081" w:rsidRDefault="00295081" w:rsidP="00295081">
      <w:pPr>
        <w:pStyle w:val="mainbody"/>
      </w:pPr>
      <w:r w:rsidRPr="00295081">
        <w:t>Geometric relationships are 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73E12C54" w14:textId="77777777" w:rsidR="00295081" w:rsidRPr="00295081" w:rsidRDefault="00295081" w:rsidP="00295081">
      <w:pPr>
        <w:pStyle w:val="mainbody"/>
      </w:pPr>
      <w:r w:rsidRPr="00295081">
        <w:t xml:space="preserve">Consider a shadow. Traditional thinking: an object with the property of opacity blocks light, creating an absence called a shadow. Relational thinking: electromagnetic radiation </w:t>
      </w:r>
      <w:r w:rsidRPr="00295081">
        <w:lastRenderedPageBreak/>
        <w:t>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206E76B2" w14:textId="77777777" w:rsidR="00295081" w:rsidRPr="00295081" w:rsidRDefault="00295081" w:rsidP="006D3A12">
      <w:pPr>
        <w:pStyle w:val="subchapter"/>
      </w:pPr>
      <w:bookmarkStart w:id="45" w:name="_Toc232181534"/>
      <w:r w:rsidRPr="00295081">
        <w:t>THE SCIENTIFIC EVIDENCE</w:t>
      </w:r>
      <w:bookmarkEnd w:id="45"/>
    </w:p>
    <w:p w14:paraId="48CC5EF5" w14:textId="77777777" w:rsidR="00295081" w:rsidRPr="00295081" w:rsidRDefault="00295081" w:rsidP="00295081">
      <w:pPr>
        <w:pStyle w:val="mainbody"/>
      </w:pPr>
      <w:r w:rsidRPr="00295081">
        <w:t>This isn’t philosophical preference; it’s where three distinct lines of experimental evidence converge.</w:t>
      </w:r>
    </w:p>
    <w:p w14:paraId="6363C41A" w14:textId="1D6972BB" w:rsidR="00295081" w:rsidRPr="00295081" w:rsidRDefault="00295081" w:rsidP="00295081">
      <w:pPr>
        <w:pStyle w:val="mainbody"/>
      </w:pPr>
      <w:r w:rsidRPr="00295081">
        <w:t xml:space="preserve">Relational quantum mechanics, developed by Carlo Rovelli, resolves the long-standing measurement problem in quantum theory </w:t>
      </w:r>
      <w:r w:rsidRPr="00922F89">
        <w:rPr>
          <w:vertAlign w:val="superscript"/>
        </w:rPr>
        <w:t>[18]</w:t>
      </w:r>
      <w:r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Pr="00922F89">
        <w:rPr>
          <w:vertAlign w:val="superscript"/>
        </w:rPr>
        <w:t>[19]</w:t>
      </w:r>
      <w:r w:rsidRPr="00295081">
        <w:t xml:space="preserve">. Since information is demonstrably physical and requires energy to process </w:t>
      </w:r>
      <w:r w:rsidR="00FE7664">
        <w:t>(</w:t>
      </w:r>
      <w:r w:rsidRPr="00295081">
        <w:t>see Appendix Element 1, Section G</w:t>
      </w:r>
      <w:r w:rsidR="00FE7664">
        <w:t>)</w:t>
      </w:r>
      <w:r w:rsidRPr="00295081">
        <w:t xml:space="preserve"> </w:t>
      </w:r>
      <w:r w:rsidRPr="00922F89">
        <w:rPr>
          <w:vertAlign w:val="superscript"/>
        </w:rPr>
        <w:t>[20]</w:t>
      </w:r>
      <w:r w:rsidRPr="00295081">
        <w:t>, physical reality must operate through relational structures to support information at all.</w:t>
      </w:r>
    </w:p>
    <w:p w14:paraId="05671741"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922F89">
        <w:rPr>
          <w:vertAlign w:val="superscript"/>
        </w:rPr>
        <w:t>[21]</w:t>
      </w:r>
      <w:r w:rsidRPr="00295081">
        <w:t>.</w:t>
      </w:r>
    </w:p>
    <w:p w14:paraId="5EF3CB1D"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49C401B5" w14:textId="77777777" w:rsidR="00295081" w:rsidRPr="00295081" w:rsidRDefault="00295081" w:rsidP="00295081">
      <w:pPr>
        <w:pStyle w:val="mainbody"/>
      </w:pPr>
      <w:r w:rsidRPr="00295081">
        <w:t xml:space="preserve">The holographic principle adds a final, striking piece of evidence. The maximum information content of any region of </w:t>
      </w:r>
      <w:r w:rsidRPr="00295081">
        <w:lastRenderedPageBreak/>
        <w:t xml:space="preserve">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F82655A" w14:textId="77777777" w:rsidR="00295081" w:rsidRPr="00295081" w:rsidRDefault="00295081" w:rsidP="006D3A12">
      <w:pPr>
        <w:pStyle w:val="subchapter"/>
      </w:pPr>
      <w:bookmarkStart w:id="46" w:name="_Toc232181535"/>
      <w:r w:rsidRPr="00295081">
        <w:t>WHY THIS CHANGES EVERYTHING</w:t>
      </w:r>
      <w:bookmarkEnd w:id="46"/>
    </w:p>
    <w:p w14:paraId="48771D6A"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1CB03EC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30644463"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11A04E61" w14:textId="77777777" w:rsidR="00295081" w:rsidRPr="00295081" w:rsidRDefault="00295081" w:rsidP="00295081">
      <w:pPr>
        <w:pStyle w:val="mainbody"/>
      </w:pPr>
      <w:r w:rsidRPr="00295081">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4DEB8C7F"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6079B2E2" w14:textId="77777777" w:rsidR="00295081" w:rsidRPr="00295081" w:rsidRDefault="00295081" w:rsidP="00295081">
      <w:pPr>
        <w:pStyle w:val="mainbody"/>
      </w:pPr>
      <w:r w:rsidRPr="00295081">
        <w:lastRenderedPageBreak/>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37D084A2" w14:textId="77777777" w:rsidR="00295081" w:rsidRPr="00295081" w:rsidRDefault="00295081" w:rsidP="006D3A12">
      <w:pPr>
        <w:pStyle w:val="subchapter"/>
      </w:pPr>
      <w:bookmarkStart w:id="47" w:name="_Toc232181536"/>
      <w:r w:rsidRPr="00295081">
        <w:t>A CRITICAL QUESTION EMERGES</w:t>
      </w:r>
      <w:bookmarkEnd w:id="47"/>
    </w:p>
    <w:p w14:paraId="557D105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39E8E379"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366B7B3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461BF4C"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44F49ECD" w14:textId="77777777" w:rsidR="00295081" w:rsidRPr="00295081" w:rsidRDefault="00295081" w:rsidP="00295081">
      <w:pPr>
        <w:pStyle w:val="mainbody"/>
      </w:pPr>
      <w:r w:rsidRPr="00295081">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77CF04B" w14:textId="77777777" w:rsidR="00295081" w:rsidRPr="00295081" w:rsidRDefault="00295081" w:rsidP="00295081">
      <w:pPr>
        <w:pStyle w:val="mainbody"/>
      </w:pPr>
      <w:r w:rsidRPr="00295081">
        <w:lastRenderedPageBreak/>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F1B5493"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26885176"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56A9EF56"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04F9D6B"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1956F049" w14:textId="77777777" w:rsidR="00295081" w:rsidRPr="00295081" w:rsidRDefault="00295081" w:rsidP="00295081">
      <w:pPr>
        <w:pStyle w:val="mainbody"/>
      </w:pPr>
      <w:r w:rsidRPr="00295081">
        <w:t xml:space="preserve">If reality is fundamentally relational, and relationships are fundamentally informational, then information must be </w:t>
      </w:r>
      <w:r w:rsidRPr="00295081">
        <w:lastRenderedPageBreak/>
        <w:t>physically real, not a description we impose on nature, but a constituent of nature itself. This generates a testable prediction. If information is physical, processing information should require measurable energy and produce observable physical effects.</w:t>
      </w:r>
    </w:p>
    <w:p w14:paraId="374CCEE7"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18AA381B" w14:textId="23D605DE" w:rsidR="00295081" w:rsidRPr="00295081" w:rsidRDefault="00295081" w:rsidP="00295081">
      <w:pPr>
        <w:pStyle w:val="mainbody"/>
      </w:pPr>
      <w:r w:rsidRPr="00295081">
        <w:rPr>
          <w:b/>
          <w:bCs/>
        </w:rPr>
        <w:t xml:space="preserve">Mathematical Details </w:t>
      </w:r>
    </w:p>
    <w:p w14:paraId="55372286" w14:textId="77777777" w:rsidR="00295081" w:rsidRPr="00295081" w:rsidRDefault="00295081" w:rsidP="00295081">
      <w:pPr>
        <w:pStyle w:val="mainbody"/>
      </w:pPr>
      <w:r w:rsidRPr="00295081">
        <w:t xml:space="preserve">See: </w:t>
      </w:r>
      <w:hyperlink r:id="rId34">
        <w:r w:rsidRPr="00295081">
          <w:rPr>
            <w:rStyle w:val="Hyperlink"/>
          </w:rPr>
          <w:t>https://eequalsicsquared.com/appendix.html</w:t>
        </w:r>
      </w:hyperlink>
    </w:p>
    <w:p w14:paraId="3F3449CB" w14:textId="29C91FCF" w:rsidR="00295081" w:rsidRPr="00295081" w:rsidRDefault="00295081" w:rsidP="00295081">
      <w:pPr>
        <w:pStyle w:val="mainbody"/>
      </w:pPr>
      <w:r w:rsidRPr="00295081">
        <w:rPr>
          <w:b/>
          <w:bCs/>
        </w:rPr>
        <w:t>References</w:t>
      </w:r>
    </w:p>
    <w:p w14:paraId="53FFC5CA" w14:textId="157EFF33" w:rsidR="00295081" w:rsidRPr="00295081" w:rsidRDefault="00295081" w:rsidP="00295081">
      <w:pPr>
        <w:pStyle w:val="mainbody"/>
      </w:pPr>
      <w:r w:rsidRPr="00295081">
        <w:t>See:</w:t>
      </w:r>
      <w:r w:rsidR="005235FD">
        <w:t xml:space="preserve"> </w:t>
      </w:r>
      <w:hyperlink r:id="rId35" w:history="1">
        <w:r w:rsidR="005235FD" w:rsidRPr="00025591">
          <w:rPr>
            <w:rStyle w:val="Hyperlink"/>
          </w:rPr>
          <w:t>https://eequalsicsquared.com/references.html</w:t>
        </w:r>
      </w:hyperlink>
    </w:p>
    <w:p w14:paraId="1653B672" w14:textId="4D62A7E4" w:rsidR="00295081" w:rsidRPr="00295081" w:rsidRDefault="00295081" w:rsidP="00295081">
      <w:pPr>
        <w:pStyle w:val="mainbody"/>
      </w:pPr>
      <w:r w:rsidRPr="00295081">
        <w:rPr>
          <w:b/>
          <w:bCs/>
        </w:rPr>
        <w:t>Glossary of Terms</w:t>
      </w:r>
    </w:p>
    <w:p w14:paraId="764B100D" w14:textId="7F0652E3" w:rsidR="00D80CF6" w:rsidRDefault="00295081" w:rsidP="00295081">
      <w:pPr>
        <w:pStyle w:val="mainbody"/>
      </w:pPr>
      <w:r w:rsidRPr="00295081">
        <w:t>See:</w:t>
      </w:r>
      <w:r w:rsidR="005235FD">
        <w:t xml:space="preserve"> </w:t>
      </w:r>
      <w:hyperlink r:id="rId36" w:history="1">
        <w:r w:rsidR="005235FD" w:rsidRPr="00025591">
          <w:rPr>
            <w:rStyle w:val="Hyperlink"/>
          </w:rPr>
          <w:t>https://eequalsicsquared.com/glossary.html</w:t>
        </w:r>
      </w:hyperlink>
    </w:p>
    <w:p w14:paraId="62B176C6" w14:textId="77777777" w:rsidR="00D80CF6" w:rsidRDefault="00D80CF6" w:rsidP="007940AF">
      <w:pPr>
        <w:pStyle w:val="mainbody"/>
      </w:pPr>
    </w:p>
    <w:p w14:paraId="07B1E992"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863E080" w14:textId="120FEADD" w:rsidR="00154E2F" w:rsidRPr="009D39C9" w:rsidRDefault="00154E2F" w:rsidP="00154E2F">
      <w:pPr>
        <w:pStyle w:val="ChapterTitle0"/>
        <w:rPr>
          <w:b w:val="0"/>
          <w:bCs w:val="0"/>
        </w:rPr>
      </w:pPr>
      <w:bookmarkStart w:id="48" w:name="_Toc232181537"/>
      <w:r w:rsidRPr="009D39C9">
        <w:rPr>
          <w:b w:val="0"/>
          <w:bCs w:val="0"/>
        </w:rPr>
        <w:lastRenderedPageBreak/>
        <w:t>Element 2</w:t>
      </w:r>
      <w:r w:rsidR="00534BDE">
        <w:rPr>
          <w:b w:val="0"/>
          <w:bCs w:val="0"/>
        </w:rPr>
        <w:t>:</w:t>
      </w:r>
      <w:r w:rsidRPr="009D39C9">
        <w:rPr>
          <w:b w:val="0"/>
          <w:bCs w:val="0"/>
        </w:rPr>
        <w:t xml:space="preserve"> Landauer Principle Physical Information</w:t>
      </w:r>
      <w:bookmarkEnd w:id="48"/>
    </w:p>
    <w:p w14:paraId="14E13FE4" w14:textId="77777777" w:rsidR="006B6A55" w:rsidRPr="00C153BC" w:rsidRDefault="00154E2F" w:rsidP="00D3750A">
      <w:pPr>
        <w:pStyle w:val="ChapterSubtitle"/>
      </w:pPr>
      <w:bookmarkStart w:id="49" w:name="_Toc232181538"/>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1D349A8A"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EDD5C8E"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061969A4" w14:textId="77777777" w:rsidR="007940AF" w:rsidRPr="007940AF" w:rsidRDefault="007940AF" w:rsidP="007940AF">
      <w:pPr>
        <w:pStyle w:val="mainbody"/>
      </w:pPr>
    </w:p>
    <w:p w14:paraId="6D882947" w14:textId="56F2E721"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5953BE9D" w14:textId="77777777" w:rsidR="00631B20" w:rsidRPr="00F2265E" w:rsidRDefault="00631B20" w:rsidP="00631B20">
      <w:pPr>
        <w:pStyle w:val="mainbody"/>
        <w:rPr>
          <w:b/>
          <w:bCs/>
        </w:rPr>
      </w:pPr>
      <w:r w:rsidRPr="00F2265E">
        <w:rPr>
          <w:b/>
          <w:bCs/>
        </w:rPr>
        <w:t>Not metaphorically. Not approximately. Literally.</w:t>
      </w:r>
    </w:p>
    <w:p w14:paraId="7CC464FF"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1F1187E0" w14:textId="77777777" w:rsidR="00C26856" w:rsidRDefault="00631B20" w:rsidP="00631B20">
      <w:pPr>
        <w:pStyle w:val="mainbody"/>
        <w:sectPr w:rsidR="00C26856" w:rsidSect="00D25AF9">
          <w:headerReference w:type="default" r:id="rId37"/>
          <w:headerReference w:type="first" r:id="rId38"/>
          <w:pgSz w:w="8640" w:h="12960"/>
          <w:pgMar w:top="936" w:right="864" w:bottom="792" w:left="864" w:header="576" w:footer="432" w:gutter="288"/>
          <w:cols w:space="720"/>
          <w:titlePg/>
          <w:docGrid w:linePitch="360"/>
        </w:sectPr>
      </w:pPr>
      <w:r w:rsidRPr="00631B20">
        <w:lastRenderedPageBreak/>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15639448" w14:textId="77777777" w:rsidR="00631B20" w:rsidRPr="00631B20" w:rsidRDefault="00631B20" w:rsidP="00631B20">
      <w:pPr>
        <w:pStyle w:val="mainbody"/>
      </w:pPr>
      <w:r w:rsidRPr="00631B20">
        <w:t xml:space="preserve">star, the universe demands an energy payment of at least kT </w:t>
      </w:r>
      <w:proofErr w:type="gramStart"/>
      <w:r w:rsidRPr="00631B20">
        <w:t>ln(</w:t>
      </w:r>
      <w:proofErr w:type="gramEnd"/>
      <w:r w:rsidRPr="00631B20">
        <w:t>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283C5B8F"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2E9148C7" w14:textId="77777777" w:rsidR="00631B20" w:rsidRPr="00631B20" w:rsidRDefault="00631B20" w:rsidP="001F64DA">
      <w:pPr>
        <w:pStyle w:val="subchapter"/>
      </w:pPr>
      <w:bookmarkStart w:id="50" w:name="_Toc232181539"/>
      <w:r w:rsidRPr="00631B20">
        <w:t>WHAT PHYSICS PREVIOUSLY ASSUMED</w:t>
      </w:r>
      <w:bookmarkEnd w:id="50"/>
    </w:p>
    <w:p w14:paraId="16A1CD3E"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584B79EC"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629127A0"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75AA1D9B" w14:textId="77777777" w:rsidR="00631B20" w:rsidRPr="00631B20" w:rsidRDefault="00631B20" w:rsidP="00631B20">
      <w:pPr>
        <w:pStyle w:val="mainbody"/>
      </w:pPr>
      <w:r w:rsidRPr="00631B20">
        <w:lastRenderedPageBreak/>
        <w:t>At the time, it came across as elegant mathematical formalism. Entropy appeared in both fields, but the shared equations seemed like a coincidence instead of a connection.</w:t>
      </w:r>
    </w:p>
    <w:p w14:paraId="1A3EC683"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75524529"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0343139" w14:textId="77777777" w:rsidR="00631B20" w:rsidRPr="00631B20" w:rsidRDefault="00631B20" w:rsidP="00631B20">
      <w:pPr>
        <w:pStyle w:val="mainbody"/>
      </w:pPr>
      <w:r w:rsidRPr="00631B20">
        <w:t>Then Rolf Landauer, working at IBM in 1961, dropped a paper that quietly changed everything.</w:t>
      </w:r>
    </w:p>
    <w:p w14:paraId="1D515750" w14:textId="77777777" w:rsidR="00631B20" w:rsidRPr="00631B20" w:rsidRDefault="00631B20" w:rsidP="0079346F">
      <w:pPr>
        <w:pStyle w:val="subchapter"/>
      </w:pPr>
      <w:bookmarkStart w:id="51" w:name="_Toc232181540"/>
      <w:r w:rsidRPr="00631B20">
        <w:t>LANDAUER’S PRINCIPLE: THE FOUNDATION</w:t>
      </w:r>
      <w:bookmarkEnd w:id="51"/>
    </w:p>
    <w:p w14:paraId="548F586D"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1A402890" w14:textId="77777777" w:rsidR="00631B20" w:rsidRPr="00631B20" w:rsidRDefault="00631B20" w:rsidP="00631B20">
      <w:pPr>
        <w:pStyle w:val="mainbody"/>
      </w:pPr>
      <w:r w:rsidRPr="00631B20">
        <w:t xml:space="preserve">A reasonable question arises here. If information must be encoded in a physical system, what exactly is a non-physical system? People commonly place abstract thought, pure space, energy without matter, and consciousness itself in that </w:t>
      </w:r>
      <w:r w:rsidRPr="00631B20">
        <w:lastRenderedPageBreak/>
        <w:t>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A60E36C" w14:textId="77777777" w:rsidR="00631B20" w:rsidRPr="00631B20" w:rsidRDefault="00631B20" w:rsidP="00631B20">
      <w:pPr>
        <w:pStyle w:val="mainbody"/>
      </w:pPr>
      <w:r w:rsidRPr="00631B20">
        <w:t xml:space="preserve">This is not a dismissal of anything people value in that category. Thoughts, meaning, experience, and the sense of will are all real. The point is that they are also physical, in the only sense physical has ever coherently </w:t>
      </w:r>
      <w:proofErr w:type="gramStart"/>
      <w:r w:rsidRPr="00631B20">
        <w:t>meant:</w:t>
      </w:r>
      <w:proofErr w:type="gramEnd"/>
      <w:r w:rsidRPr="00631B20">
        <w:t xml:space="preserve"> they obey conservation laws, require energy, leave measurable traces, and have causal consequences. The framework does not shrink what is real. It expands what we understand physical to mean.</w:t>
      </w:r>
    </w:p>
    <w:p w14:paraId="6201682B"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6B0633D4" w14:textId="77777777" w:rsidR="00631B20" w:rsidRPr="00631B20" w:rsidRDefault="00631B20" w:rsidP="00631B20">
      <w:pPr>
        <w:pStyle w:val="mainbody"/>
      </w:pPr>
      <w:r w:rsidRPr="00631B20">
        <w:t xml:space="preserve">His principle makes a specific, testable prediction. Any logically irreversible computation must dissipate at least kT </w:t>
      </w:r>
      <w:proofErr w:type="gramStart"/>
      <w:r w:rsidRPr="00631B20">
        <w:t>ln(</w:t>
      </w:r>
      <w:proofErr w:type="gramEnd"/>
      <w:r w:rsidRPr="00631B20">
        <w:t>2) energy per bit of information erased. Each piece of that equation earns its place.</w:t>
      </w:r>
    </w:p>
    <w:p w14:paraId="67FF2FA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43D4A370" w14:textId="77777777" w:rsidR="00631B20" w:rsidRPr="00631B20" w:rsidRDefault="00631B20" w:rsidP="00631B20">
      <w:pPr>
        <w:pStyle w:val="mainbody"/>
      </w:pPr>
      <w:r w:rsidRPr="00631B20">
        <w:t xml:space="preserve">At room temperature, T is about 300 Kelvin. And </w:t>
      </w:r>
      <w:proofErr w:type="gramStart"/>
      <w:r w:rsidRPr="00631B20">
        <w:t>ln(</w:t>
      </w:r>
      <w:proofErr w:type="gramEnd"/>
      <w:r w:rsidRPr="00631B20">
        <w:t xml:space="preserve">2), approximately 0.693, is the natural logarithm of 2, capturing </w:t>
      </w:r>
      <w:r w:rsidRPr="00631B20">
        <w:lastRenderedPageBreak/>
        <w:t>the information content of a single binary choice: the irreducible difference between yes and no, zero and one, heads and tails.</w:t>
      </w:r>
    </w:p>
    <w:p w14:paraId="570F742C" w14:textId="0DBF28BE"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06E89AF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39">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248EE867" w14:textId="77777777" w:rsidR="00052301" w:rsidRPr="00C153BC" w:rsidRDefault="00052301" w:rsidP="00052301">
      <w:pPr>
        <w:pStyle w:val="Caption"/>
        <w:jc w:val="left"/>
      </w:pPr>
      <w:r w:rsidRPr="00C153BC">
        <w:t xml:space="preserve">Figure 2 - </w:t>
      </w:r>
      <w:fldSimple w:instr=" SEQ Figure_2_- \* ARABIC ">
        <w:r w:rsidRPr="00C153BC">
          <w:t>1</w:t>
        </w:r>
      </w:fldSimple>
      <w:r w:rsidRPr="00C153BC">
        <w:t xml:space="preserve"> Every erasure of one bit of information releases at a minimum kT </w:t>
      </w:r>
      <w:proofErr w:type="gramStart"/>
      <w:r w:rsidRPr="00C153BC">
        <w:t>ln(</w:t>
      </w:r>
      <w:proofErr w:type="gramEnd"/>
      <w:r w:rsidRPr="00C153BC">
        <w:t>2) of energy as heat. Confirmed experimentally to within 2–5% using trapped ions and colloidal particles. Information is physical</w:t>
      </w:r>
    </w:p>
    <w:p w14:paraId="1721B868" w14:textId="03AC28FB" w:rsidR="001072A3" w:rsidRDefault="00631B20" w:rsidP="00052301">
      <w:pPr>
        <w:pStyle w:val="mainbody"/>
      </w:pPr>
      <w:r w:rsidRPr="00631B20">
        <w:t xml:space="preserve">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w:t>
      </w:r>
      <w:proofErr w:type="gramStart"/>
      <w:r w:rsidRPr="00631B20">
        <w:t>existed</w:t>
      </w:r>
      <w:proofErr w:type="gramEnd"/>
      <w:r w:rsidRPr="00631B20">
        <w:t xml:space="preserve"> is made not to exist, and the universe charges for this service in heat, every single time, without exception </w:t>
      </w:r>
    </w:p>
    <w:p w14:paraId="4BA4293C" w14:textId="07E196C0"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73CEC03B" w14:textId="77777777" w:rsidR="00631B20" w:rsidRPr="00631B20" w:rsidRDefault="00631B20" w:rsidP="00D31517">
      <w:pPr>
        <w:pStyle w:val="subchapter"/>
      </w:pPr>
      <w:bookmarkStart w:id="52" w:name="_Toc232181541"/>
      <w:r w:rsidRPr="00631B20">
        <w:t>CONSERVATION LAWS UNITE</w:t>
      </w:r>
      <w:bookmarkEnd w:id="52"/>
    </w:p>
    <w:p w14:paraId="5DB184AD"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E3BDAC1" w14:textId="77777777" w:rsidR="00631B20" w:rsidRPr="00631B20" w:rsidRDefault="00631B20" w:rsidP="00631B20">
      <w:pPr>
        <w:pStyle w:val="mainbody"/>
      </w:pPr>
      <w:r w:rsidRPr="00631B20">
        <w:lastRenderedPageBreak/>
        <w:t>Energy conservation says energy cannot be created or destroyed, only transformed. It is among the most extensively validated principles in physics, from subatomic particle interactions to the orbital mechanics of galaxies.</w:t>
      </w:r>
    </w:p>
    <w:p w14:paraId="59440C42" w14:textId="77777777"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The total information content of the universe remains constant.</w:t>
      </w:r>
    </w:p>
    <w:p w14:paraId="22971A6B"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19DD3791" w14:textId="77777777" w:rsidR="00631B20" w:rsidRPr="00631B20" w:rsidRDefault="00631B20" w:rsidP="00631B20">
      <w:pPr>
        <w:pStyle w:val="mainbody"/>
      </w:pPr>
      <w:r w:rsidRPr="00631B20">
        <w:t xml:space="preserve">The information goes from organized and accessible to disorganized and inaccessible. The kT </w:t>
      </w:r>
      <w:proofErr w:type="gramStart"/>
      <w:r w:rsidRPr="00631B20">
        <w:t>ln(</w:t>
      </w:r>
      <w:proofErr w:type="gramEnd"/>
      <w:r w:rsidRPr="00631B20">
        <w:t>2) energy cost is exactly the price of that transaction.</w:t>
      </w:r>
    </w:p>
    <w:p w14:paraId="56A96E19"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3CF1864E" w14:textId="77777777" w:rsidR="00631B20" w:rsidRPr="00631B20" w:rsidRDefault="00631B20" w:rsidP="00631B20">
      <w:pPr>
        <w:pStyle w:val="mainbody"/>
      </w:pPr>
      <w:r w:rsidRPr="00631B20">
        <w:t xml:space="preserve">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conserves information for the same </w:t>
      </w:r>
      <w:proofErr w:type="gramStart"/>
      <w:r w:rsidRPr="00631B20">
        <w:t>reason</w:t>
      </w:r>
      <w:proofErr w:type="gramEnd"/>
      <w:r w:rsidRPr="00631B20">
        <w:t xml:space="preserve"> it conserves energy, because underlying symmetries demand it.</w:t>
      </w:r>
    </w:p>
    <w:p w14:paraId="18BA3448" w14:textId="32276B7F" w:rsidR="00631B20" w:rsidRPr="00631B20" w:rsidRDefault="00C15763" w:rsidP="00631B20">
      <w:pPr>
        <w:pStyle w:val="mainbody"/>
      </w:pPr>
      <w:r>
        <w:lastRenderedPageBreak/>
        <w:t>(</w:t>
      </w:r>
      <w:r w:rsidR="00631B20" w:rsidRPr="00631B20">
        <w:t>see Noether’s theorem, Appendix Element 2, Section A</w:t>
      </w:r>
      <w:r>
        <w:t>)</w:t>
      </w:r>
    </w:p>
    <w:p w14:paraId="3A746EBF" w14:textId="77777777" w:rsidR="00631B20" w:rsidRPr="00631B20" w:rsidRDefault="00631B20" w:rsidP="00631B20">
      <w:pPr>
        <w:pStyle w:val="mainbody"/>
      </w:pPr>
      <w:r w:rsidRPr="00631B20">
        <w:t xml:space="preserve">If information conservation is as foundational as energy conservation, with </w:t>
      </w:r>
      <w:proofErr w:type="gramStart"/>
      <w:r w:rsidRPr="00631B20">
        <w:t>both emerging</w:t>
      </w:r>
      <w:proofErr w:type="gramEnd"/>
      <w:r w:rsidRPr="00631B20">
        <w:t xml:space="preserve"> from nature’s symmetries, then information isn’t just a useful description of physical systems. It is a consequence of the symmetries that govern physical reality itself. This elevates information from convenient bookkeeping to physics at its deepest level.</w:t>
      </w:r>
    </w:p>
    <w:p w14:paraId="1FC95EE5" w14:textId="77777777" w:rsidR="00631B20" w:rsidRPr="00631B20" w:rsidRDefault="00631B20" w:rsidP="00697B2F">
      <w:pPr>
        <w:pStyle w:val="subchapter"/>
      </w:pPr>
      <w:bookmarkStart w:id="53" w:name="_Toc232181542"/>
      <w:r w:rsidRPr="00631B20">
        <w:t>THE DEMON THAT COULDN’T CHEAT</w:t>
      </w:r>
      <w:bookmarkEnd w:id="53"/>
    </w:p>
    <w:p w14:paraId="0B4A31F0"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386A8740"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69D36B8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xml:space="preserve">. The demon must store information about each molecule it measures. To keep operating, it must eventually erase that record from its memory. That erasure costs exactly kT </w:t>
      </w:r>
      <w:proofErr w:type="gramStart"/>
      <w:r w:rsidRPr="00631B20">
        <w:t>ln(</w:t>
      </w:r>
      <w:proofErr w:type="gramEnd"/>
      <w:r w:rsidRPr="00631B20">
        <w:t>2) per bit, and this cost precisely accounts for the entropy the demon appeared to create for free.</w:t>
      </w:r>
    </w:p>
    <w:p w14:paraId="6ED10C9B" w14:textId="77777777" w:rsidR="00631B20" w:rsidRPr="00631B20" w:rsidRDefault="00631B20" w:rsidP="00631B20">
      <w:pPr>
        <w:pStyle w:val="mainbody"/>
      </w:pPr>
      <w:r w:rsidRPr="00631B20">
        <w:t xml:space="preserve">The demon cannot win, not because of engineering limitations but because information and thermodynamics are the same </w:t>
      </w:r>
      <w:r w:rsidRPr="00631B20">
        <w:lastRenderedPageBreak/>
        <w:t>physics wearing different clothing. The second law is safe. The demon loses. Thermodynamics, it turns out, already knew about information; it just hadn’t been introduced properly until 1961.</w:t>
      </w:r>
    </w:p>
    <w:p w14:paraId="64DD8C18" w14:textId="77777777" w:rsidR="00631B20" w:rsidRPr="00631B20" w:rsidRDefault="00631B20" w:rsidP="00697B2F">
      <w:pPr>
        <w:pStyle w:val="subchapter"/>
      </w:pPr>
      <w:bookmarkStart w:id="54" w:name="_Toc232181543"/>
      <w:r w:rsidRPr="00631B20">
        <w:t>EXPERIMENTAL CONFIRMATION</w:t>
      </w:r>
      <w:bookmarkEnd w:id="54"/>
    </w:p>
    <w:p w14:paraId="2254633D" w14:textId="77777777" w:rsidR="00631B20" w:rsidRPr="00631B20" w:rsidRDefault="00631B20" w:rsidP="00631B20">
      <w:pPr>
        <w:pStyle w:val="mainbody"/>
      </w:pPr>
      <w:r w:rsidRPr="00631B20">
        <w:t>What elevates Landauer’s Principle from theoretical elegance to physics is the experiment.</w:t>
      </w:r>
    </w:p>
    <w:p w14:paraId="1A6FF1EE"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w:t>
      </w:r>
      <w:proofErr w:type="gramStart"/>
      <w:r w:rsidRPr="00631B20">
        <w:t>ln(</w:t>
      </w:r>
      <w:proofErr w:type="gramEnd"/>
      <w:r w:rsidRPr="00631B20">
        <w:t xml:space="preserve">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53A0F7F9" w14:textId="77777777"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A 2024 synthesis brought together Landauer’s results alongside the Margolus-Levitin, Bekenstein, and Abbe limits </w:t>
      </w:r>
      <w:r w:rsidRPr="00922F89">
        <w:rPr>
          <w:vertAlign w:val="superscript"/>
        </w:rPr>
        <w:t>[12]</w:t>
      </w:r>
      <w:r w:rsidRPr="00631B20">
        <w:t>. The conclusion was unambiguous: Landauer’s Principle is foundational physics.</w:t>
      </w:r>
    </w:p>
    <w:p w14:paraId="6155F45B" w14:textId="77777777" w:rsidR="00631B20" w:rsidRPr="00631B20" w:rsidRDefault="00631B20" w:rsidP="00631B20">
      <w:pPr>
        <w:pStyle w:val="mainbody"/>
      </w:pPr>
      <w:r w:rsidRPr="00631B20">
        <w:t xml:space="preserve">Biological systems obey the same constraint. Studies of neural computation and genetic transcription confirm that biological information processing respects thermodynamic limits in the same way silicon does </w:t>
      </w:r>
      <w:r w:rsidRPr="00922F89">
        <w:rPr>
          <w:vertAlign w:val="superscript"/>
        </w:rPr>
        <w:t>[12]</w:t>
      </w:r>
      <w:r w:rsidRPr="00631B20">
        <w:t>.</w:t>
      </w:r>
    </w:p>
    <w:p w14:paraId="398C2C4A" w14:textId="77777777" w:rsidR="00631B20" w:rsidRPr="00631B20" w:rsidRDefault="00631B20" w:rsidP="00631B20">
      <w:pPr>
        <w:pStyle w:val="mainbody"/>
      </w:pPr>
      <w:r w:rsidRPr="00631B20">
        <w:t xml:space="preserve">As transistors shrink toward the atomic scale, modern processors approach the Landauer limit in their most efficient operations, and energy dissipation increasingly follows thermodynamic rather than engineering constraints </w:t>
      </w:r>
      <w:r w:rsidRPr="00922F89">
        <w:rPr>
          <w:vertAlign w:val="superscript"/>
        </w:rPr>
        <w:t>[13]</w:t>
      </w:r>
      <w:r w:rsidRPr="00631B20">
        <w:t>.</w:t>
      </w:r>
    </w:p>
    <w:p w14:paraId="518BD591" w14:textId="62D5C8CA"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7C8D0ED6" w14:textId="77777777" w:rsidR="00631B20" w:rsidRPr="00631B20" w:rsidRDefault="00631B20" w:rsidP="002E1687">
      <w:pPr>
        <w:pStyle w:val="subchapter"/>
      </w:pPr>
      <w:bookmarkStart w:id="55" w:name="_Toc232181544"/>
      <w:r w:rsidRPr="00631B20">
        <w:lastRenderedPageBreak/>
        <w:t>RESEARCH FRONTIERS</w:t>
      </w:r>
      <w:bookmarkEnd w:id="55"/>
    </w:p>
    <w:p w14:paraId="4A7F2EEA"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0C379490" w14:textId="030212EC"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4B4B0BB7" w14:textId="77777777" w:rsidR="00631B20" w:rsidRPr="00631B20" w:rsidRDefault="00631B20" w:rsidP="00631B20">
      <w:pPr>
        <w:pStyle w:val="mainbody"/>
      </w:pPr>
      <w:r w:rsidRPr="00631B20">
        <w:t xml:space="preserve">The proposal remains controversial. Critics argue that it may conflict with the foundations of quantum mechanics and thermodynamics </w:t>
      </w:r>
      <w:r w:rsidRPr="00922F89">
        <w:rPr>
          <w:vertAlign w:val="superscript"/>
        </w:rPr>
        <w:t>[15]</w:t>
      </w:r>
      <w:r w:rsidRPr="00631B20">
        <w:t>, and that the required measurement precision currently exceeds what is available in technology. Independent theoretical support comes from an unexpected direction.</w:t>
      </w:r>
    </w:p>
    <w:p w14:paraId="190D3630"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2AE48696"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Thermodynamic computing uses thermal equilibrium directly for information processing rather than digital logic </w:t>
      </w:r>
      <w:r w:rsidRPr="00922F89">
        <w:rPr>
          <w:vertAlign w:val="superscript"/>
        </w:rPr>
        <w:t>[17]</w:t>
      </w:r>
      <w:r w:rsidRPr="00631B20">
        <w:t>.</w:t>
      </w:r>
    </w:p>
    <w:p w14:paraId="1C0BF658" w14:textId="77777777" w:rsidR="00631B20" w:rsidRPr="00631B20" w:rsidRDefault="00631B20" w:rsidP="00631B20">
      <w:pPr>
        <w:pStyle w:val="mainbody"/>
      </w:pPr>
      <w:r w:rsidRPr="00631B20">
        <w:lastRenderedPageBreak/>
        <w:t>Research groups have built working thermodynamic computers that perform computational tasks with potential-energy advantages over conventional digital systems, theoretically approaching the Landauer limit in ways that traditional architectures cannot.</w:t>
      </w:r>
    </w:p>
    <w:p w14:paraId="11F65D3F"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3363F41B" w14:textId="77777777" w:rsidR="00631B20" w:rsidRPr="00631B20" w:rsidRDefault="00631B20" w:rsidP="00631B20">
      <w:pPr>
        <w:pStyle w:val="mainbody"/>
      </w:pPr>
      <w:r w:rsidRPr="00631B20">
        <w:t xml:space="preserve">Reversible computing offers a related path. By designing algorithms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1C988ED2" w14:textId="5F8C4BE2"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23ABCE0E" w14:textId="78041F19"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110CB8AB"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xml:space="preserve">. This initially created a paradox. The </w:t>
      </w:r>
      <w:r w:rsidRPr="00631B20">
        <w:lastRenderedPageBreak/>
        <w:t>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301539D6"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395885AF"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140D543B" w14:textId="77777777" w:rsidR="00631B20" w:rsidRPr="00631B20" w:rsidRDefault="00631B20" w:rsidP="008A2BB7">
      <w:pPr>
        <w:pStyle w:val="subchapter"/>
      </w:pPr>
      <w:bookmarkStart w:id="56" w:name="_Toc232181545"/>
      <w:r w:rsidRPr="00631B20">
        <w:t>FROM THOUGHTS TO STARS</w:t>
      </w:r>
      <w:bookmarkEnd w:id="56"/>
    </w:p>
    <w:p w14:paraId="5E65241D" w14:textId="77777777" w:rsidR="00631B20" w:rsidRPr="00631B20" w:rsidRDefault="00631B20" w:rsidP="00631B20">
      <w:pPr>
        <w:pStyle w:val="mainbody"/>
      </w:pPr>
      <w:r w:rsidRPr="00631B20">
        <w:t xml:space="preserve">Landauer’s Principle applies to any physical system that processes information, because all information is physical. This carries consequences </w:t>
      </w:r>
      <w:proofErr w:type="gramStart"/>
      <w:r w:rsidRPr="00631B20">
        <w:t>at</w:t>
      </w:r>
      <w:proofErr w:type="gramEnd"/>
      <w:r w:rsidRPr="00631B20">
        <w:t xml:space="preserve"> every scale.</w:t>
      </w:r>
    </w:p>
    <w:p w14:paraId="69274DB7" w14:textId="77777777" w:rsidR="00631B20" w:rsidRPr="00631B20" w:rsidRDefault="00631B20" w:rsidP="00631B20">
      <w:pPr>
        <w:pStyle w:val="mainbody"/>
      </w:pPr>
      <w:r w:rsidRPr="00631B20">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23DD55E0" w14:textId="77777777" w:rsidR="00631B20" w:rsidRPr="00631B20" w:rsidRDefault="00631B20" w:rsidP="00631B20">
      <w:pPr>
        <w:pStyle w:val="mainbody"/>
      </w:pPr>
      <w:r w:rsidRPr="00631B20">
        <w:lastRenderedPageBreak/>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7D343788"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57434F58" w14:textId="77777777"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The mental practice group, without a single physical repetition, improved by 13.5 percent </w:t>
      </w:r>
      <w:r w:rsidRPr="00922F89">
        <w:rPr>
          <w:vertAlign w:val="superscript"/>
        </w:rPr>
        <w:t>[26]</w:t>
      </w:r>
      <w:r w:rsidRPr="00631B20">
        <w:t>.</w:t>
      </w:r>
    </w:p>
    <w:p w14:paraId="4C47D562" w14:textId="77777777" w:rsidR="00631B20" w:rsidRPr="00631B20" w:rsidRDefault="00631B20" w:rsidP="00631B20">
      <w:pPr>
        <w:pStyle w:val="mainbody"/>
      </w:pPr>
      <w:r w:rsidRPr="00631B20">
        <w:t>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physical consequences because information is not separate from the physical world. It is part of it.</w:t>
      </w:r>
    </w:p>
    <w:p w14:paraId="7AD1F873" w14:textId="77777777" w:rsidR="00631B20" w:rsidRPr="00631B20" w:rsidRDefault="00631B20" w:rsidP="00631B20">
      <w:pPr>
        <w:pStyle w:val="mainbody"/>
      </w:pPr>
      <w:r w:rsidRPr="00631B20">
        <w:t xml:space="preserve">Landauer’s Principle does not stop at the boundary of biology. It applies to any physical system that processes </w:t>
      </w:r>
      <w:proofErr w:type="gramStart"/>
      <w:r w:rsidRPr="00631B20">
        <w:t>information,</w:t>
      </w:r>
      <w:proofErr w:type="gramEnd"/>
      <w:r w:rsidRPr="00631B20">
        <w:t xml:space="preserve"> </w:t>
      </w:r>
      <w:proofErr w:type="gramStart"/>
      <w:r w:rsidRPr="00631B20">
        <w:t>at</w:t>
      </w:r>
      <w:proofErr w:type="gramEnd"/>
      <w:r w:rsidRPr="00631B20">
        <w:t xml:space="preserve"> any scale. Stars perform nuclear fusion, processing information about nuclear states and interaction probabilities </w:t>
      </w:r>
      <w:r w:rsidRPr="00631B20">
        <w:lastRenderedPageBreak/>
        <w:t>with each reaction. Planets process gravitational information continuously as they orbit, contributing to tidal heating and orbital evolution through information exchange as much as through energy exchange.</w:t>
      </w:r>
    </w:p>
    <w:p w14:paraId="64354A89"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6B796639" w14:textId="77777777" w:rsidR="00631B20" w:rsidRPr="00631B20" w:rsidRDefault="00631B20" w:rsidP="00631B20">
      <w:pPr>
        <w:pStyle w:val="mainbody"/>
      </w:pPr>
      <w:r w:rsidRPr="00631B20">
        <w:t xml:space="preserve">The open question is not whether Landauer’s Principle applies at cosmic scales, but how to measure it there. How much energy do these cosmic information processes dissipate? Can their signatures be detected observationally? These are tractable scientific </w:t>
      </w:r>
      <w:proofErr w:type="gramStart"/>
      <w:r w:rsidRPr="00631B20">
        <w:t>questions, and</w:t>
      </w:r>
      <w:proofErr w:type="gramEnd"/>
      <w:r w:rsidRPr="00631B20">
        <w:t xml:space="preserve"> pursuing them could connect laboratory-scale physics to the large-scale structure of the cosmos.</w:t>
      </w:r>
    </w:p>
    <w:p w14:paraId="2B538D99" w14:textId="77777777" w:rsidR="00631B20" w:rsidRPr="00631B20" w:rsidRDefault="00631B20" w:rsidP="008A2BB7">
      <w:pPr>
        <w:pStyle w:val="subchapter"/>
      </w:pPr>
      <w:bookmarkStart w:id="57" w:name="_Toc232181546"/>
      <w:r w:rsidRPr="00631B20">
        <w:t>LOOKING FORWARD</w:t>
      </w:r>
      <w:bookmarkEnd w:id="57"/>
    </w:p>
    <w:p w14:paraId="3F6BE7D8"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29AA2B54" w14:textId="77777777" w:rsidR="00631B20" w:rsidRPr="00631B20" w:rsidRDefault="00631B20" w:rsidP="00631B20">
      <w:pPr>
        <w:pStyle w:val="mainbody"/>
      </w:pPr>
      <w:r w:rsidRPr="00631B20">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04CF18A" w14:textId="77777777" w:rsidR="00631B20" w:rsidRPr="00631B20" w:rsidRDefault="00631B20" w:rsidP="00631B20">
      <w:pPr>
        <w:pStyle w:val="mainbody"/>
      </w:pPr>
      <w:r w:rsidRPr="00631B20">
        <w:lastRenderedPageBreak/>
        <w:t>The same conservation laws that govern your thoughts also govern the formation of galaxies. The accounting runs continuously, from the scale of your synapses to the scale of the cosmos, in the same currency, at the same exchange rate.</w:t>
      </w:r>
    </w:p>
    <w:p w14:paraId="22DADB34" w14:textId="77777777" w:rsidR="00631B20" w:rsidRPr="00631B20" w:rsidRDefault="00631B20" w:rsidP="00631B20">
      <w:pPr>
        <w:pStyle w:val="mainbody"/>
      </w:pPr>
      <w:r w:rsidRPr="00631B20">
        <w:t>That’s not a metaphor. That’s Landauer’s Principle.</w:t>
      </w:r>
    </w:p>
    <w:p w14:paraId="411829D7" w14:textId="77777777" w:rsidR="00631B20" w:rsidRPr="00631B20" w:rsidRDefault="00631B20" w:rsidP="00631B20">
      <w:pPr>
        <w:pStyle w:val="mainbody"/>
      </w:pPr>
      <w:r w:rsidRPr="00631B20">
        <w:t xml:space="preserve">Now comes the harder question. We’ve established that information is physical and that </w:t>
      </w:r>
      <w:proofErr w:type="gramStart"/>
      <w:r w:rsidRPr="00631B20">
        <w:t>processing it</w:t>
      </w:r>
      <w:proofErr w:type="gramEnd"/>
      <w:r w:rsidRPr="00631B20">
        <w:t xml:space="preserve"> requires energy throughout the universe. But does the universe as a whole necessarily process information?</w:t>
      </w:r>
    </w:p>
    <w:p w14:paraId="5709FE10"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3564874D" w14:textId="1CE1A01F" w:rsidR="00631B20" w:rsidRPr="00631B20" w:rsidRDefault="00631B20" w:rsidP="00631B20">
      <w:pPr>
        <w:pStyle w:val="mainbody"/>
      </w:pPr>
      <w:r w:rsidRPr="00631B20">
        <w:rPr>
          <w:b/>
          <w:bCs/>
        </w:rPr>
        <w:t xml:space="preserve">Mathematical Details </w:t>
      </w:r>
    </w:p>
    <w:p w14:paraId="6CA7667E" w14:textId="77777777" w:rsidR="00631B20" w:rsidRPr="00631B20" w:rsidRDefault="00631B20" w:rsidP="00631B20">
      <w:pPr>
        <w:pStyle w:val="mainbody"/>
      </w:pPr>
      <w:r w:rsidRPr="00631B20">
        <w:t xml:space="preserve">See: </w:t>
      </w:r>
      <w:hyperlink r:id="rId40">
        <w:r w:rsidRPr="00631B20">
          <w:rPr>
            <w:rStyle w:val="Hyperlink"/>
          </w:rPr>
          <w:t>https://eequalsicsquared.com/appendix.html</w:t>
        </w:r>
      </w:hyperlink>
    </w:p>
    <w:p w14:paraId="6D13E196" w14:textId="16C873CC" w:rsidR="00631B20" w:rsidRPr="00631B20" w:rsidRDefault="00631B20" w:rsidP="00631B20">
      <w:pPr>
        <w:pStyle w:val="mainbody"/>
      </w:pPr>
      <w:r w:rsidRPr="00631B20">
        <w:rPr>
          <w:b/>
          <w:bCs/>
        </w:rPr>
        <w:t xml:space="preserve">References </w:t>
      </w:r>
    </w:p>
    <w:p w14:paraId="2EC23466" w14:textId="2F2622E6" w:rsidR="00631B20" w:rsidRPr="00631B20" w:rsidRDefault="00631B20" w:rsidP="00631B20">
      <w:pPr>
        <w:pStyle w:val="mainbody"/>
      </w:pPr>
      <w:r w:rsidRPr="00631B20">
        <w:t>See:</w:t>
      </w:r>
      <w:r w:rsidR="00D2213F">
        <w:t xml:space="preserve"> </w:t>
      </w:r>
      <w:hyperlink r:id="rId41" w:history="1">
        <w:r w:rsidR="00F15527" w:rsidRPr="00025591">
          <w:rPr>
            <w:rStyle w:val="Hyperlink"/>
          </w:rPr>
          <w:t>https://eequalsicsquared.com/references.html</w:t>
        </w:r>
      </w:hyperlink>
    </w:p>
    <w:p w14:paraId="6B60FF19" w14:textId="230F04DF" w:rsidR="00631B20" w:rsidRPr="00631B20" w:rsidRDefault="00631B20" w:rsidP="00631B20">
      <w:pPr>
        <w:pStyle w:val="mainbody"/>
      </w:pPr>
      <w:r w:rsidRPr="00631B20">
        <w:rPr>
          <w:b/>
          <w:bCs/>
        </w:rPr>
        <w:t>Glossary of Terms</w:t>
      </w:r>
    </w:p>
    <w:p w14:paraId="555E8DDC" w14:textId="0D4F2AD3" w:rsidR="008F3581" w:rsidRPr="00CB3628" w:rsidRDefault="00631B20" w:rsidP="00CB3628">
      <w:pPr>
        <w:pStyle w:val="mainbody"/>
        <w:sectPr w:rsidR="008F3581" w:rsidRPr="00CB3628" w:rsidSect="00C26856">
          <w:headerReference w:type="default" r:id="rId42"/>
          <w:headerReference w:type="first" r:id="rId43"/>
          <w:type w:val="continuous"/>
          <w:pgSz w:w="8640" w:h="12960"/>
          <w:pgMar w:top="936" w:right="864" w:bottom="792" w:left="864" w:header="576" w:footer="432" w:gutter="288"/>
          <w:cols w:space="720"/>
          <w:titlePg/>
          <w:docGrid w:linePitch="360"/>
        </w:sectPr>
      </w:pPr>
      <w:r w:rsidRPr="00631B20">
        <w:t>See:</w:t>
      </w:r>
      <w:r w:rsidR="00D2213F">
        <w:t xml:space="preserve"> </w:t>
      </w:r>
      <w:hyperlink r:id="rId44">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0AF5657A" w14:textId="4F9A3358" w:rsidR="003B4E18" w:rsidRPr="009D39C9" w:rsidRDefault="003B4E18" w:rsidP="007940AF">
      <w:pPr>
        <w:pStyle w:val="ChapterTitle0"/>
        <w:rPr>
          <w:rFonts w:ascii="Calibri" w:hAnsi="Calibri"/>
          <w:b w:val="0"/>
          <w:bCs w:val="0"/>
          <w:iCs/>
        </w:rPr>
      </w:pPr>
      <w:bookmarkStart w:id="58" w:name="_Toc232181547"/>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0342B39E" w14:textId="7A4DF0BF" w:rsidR="003B4E18" w:rsidRPr="00C153BC" w:rsidRDefault="004A7687" w:rsidP="004A7687">
      <w:pPr>
        <w:pStyle w:val="ChapterSubtitle"/>
      </w:pPr>
      <w:bookmarkStart w:id="59" w:name="_Toc232181548"/>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69A2F54F"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67AA1EE"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2BA9CD57" w14:textId="77777777" w:rsidR="00B64046" w:rsidRDefault="00B64046" w:rsidP="00B64046">
      <w:pPr>
        <w:pStyle w:val="mainbody"/>
        <w:rPr>
          <w:rFonts w:ascii="Segoe UI Emoji" w:hAnsi="Segoe UI Emoji" w:cs="Segoe UI Emoji"/>
        </w:rPr>
      </w:pPr>
    </w:p>
    <w:p w14:paraId="78C7186A"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0900A08F"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xml:space="preserve">. The carbon, hydrogen, oxygen, and nitrogen in your neurons are the same elements found in stars, rocks, and empty space, obeying exactly the same physical laws everywhere they exist. Your </w:t>
      </w:r>
      <w:r w:rsidRPr="004A50DA">
        <w:lastRenderedPageBreak/>
        <w:t>consciousness runs on the same physics as everything else in the universe.</w:t>
      </w:r>
    </w:p>
    <w:p w14:paraId="781C3FC6"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6EC7871D" w14:textId="77777777" w:rsidR="004A50DA" w:rsidRPr="004A50DA" w:rsidRDefault="004A50DA" w:rsidP="00753137">
      <w:pPr>
        <w:pStyle w:val="mainbody"/>
      </w:pPr>
      <w:r w:rsidRPr="004A50DA">
        <w:t xml:space="preserve">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w:t>
      </w:r>
      <w:proofErr w:type="gramStart"/>
      <w:r w:rsidRPr="004A50DA">
        <w:t>follows from</w:t>
      </w:r>
      <w:proofErr w:type="gramEnd"/>
      <w:r w:rsidRPr="004A50DA">
        <w:t xml:space="preserve"> natural law. That is the source of the awe. The rules themselves lead here.</w:t>
      </w:r>
    </w:p>
    <w:p w14:paraId="77974ADC"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021FC659" w14:textId="77777777" w:rsidR="004A50DA" w:rsidRPr="004A50DA" w:rsidRDefault="004A50DA" w:rsidP="00607DFD">
      <w:pPr>
        <w:pStyle w:val="subchapter"/>
      </w:pPr>
      <w:bookmarkStart w:id="61" w:name="_Toc232181549"/>
      <w:r w:rsidRPr="004A50DA">
        <w:t>WHAT PHYSICS PREVIOUSLY ASSUMED</w:t>
      </w:r>
      <w:bookmarkEnd w:id="61"/>
    </w:p>
    <w:p w14:paraId="1808F184"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2A261CBD"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xml:space="preserve">. Wave functions </w:t>
      </w:r>
      <w:r w:rsidRPr="004A50DA">
        <w:lastRenderedPageBreak/>
        <w:t>encoded information about quantum systems, but the information itself wasn’t considered a physical entity. Probability amplitudes described what we might observe. They seemed to live in some abstract mathematical space rather than in physical reality.</w:t>
      </w:r>
    </w:p>
    <w:p w14:paraId="13294997"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31F8F1E9" w14:textId="77777777" w:rsidR="004A50DA" w:rsidRPr="004A50DA" w:rsidRDefault="004A50DA" w:rsidP="00225152">
      <w:pPr>
        <w:pStyle w:val="subchapter"/>
      </w:pPr>
      <w:bookmarkStart w:id="62" w:name="_Toc232181550"/>
      <w:r w:rsidRPr="004A50DA">
        <w:t>THE LOGICAL CHAIN</w:t>
      </w:r>
      <w:bookmarkEnd w:id="62"/>
    </w:p>
    <w:p w14:paraId="36653922"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4E4BDFA0" w14:textId="77777777" w:rsidR="00865F86" w:rsidRDefault="004A50DA" w:rsidP="00753137">
      <w:pPr>
        <w:pStyle w:val="mainbody"/>
      </w:pPr>
      <w:r w:rsidRPr="004A50DA">
        <w:rPr>
          <w:b/>
          <w:bCs/>
        </w:rPr>
        <w:t xml:space="preserve">Link one: Information processing requires energy. </w:t>
      </w:r>
      <w:r w:rsidRPr="004A50DA">
        <w:t xml:space="preserve">Landauer’s Principle has been confirmed experimentally across multiple independent systems and scales </w:t>
      </w:r>
    </w:p>
    <w:p w14:paraId="36764C34" w14:textId="5FDD8ACB" w:rsidR="00865F86" w:rsidRDefault="004007B7" w:rsidP="00753137">
      <w:pPr>
        <w:pStyle w:val="mainbody"/>
      </w:pPr>
      <w:r>
        <w:t>(</w:t>
      </w:r>
      <w:r w:rsidR="004A50DA" w:rsidRPr="004A50DA">
        <w:t>see Appendix Element 3, Section A</w:t>
      </w:r>
      <w:r>
        <w:t>)</w:t>
      </w:r>
    </w:p>
    <w:p w14:paraId="644D9DBF" w14:textId="6314F7E1" w:rsidR="004A50DA" w:rsidRPr="004A50DA" w:rsidRDefault="004A50DA" w:rsidP="00753137">
      <w:pPr>
        <w:pStyle w:val="mainbody"/>
      </w:pPr>
      <w:r w:rsidRPr="004A50DA">
        <w:t xml:space="preserve"> Every computational operation that is logically irreversible, every decision, every erasure, every memory overwrite, dissipates at minimum kT </w:t>
      </w:r>
      <w:proofErr w:type="gramStart"/>
      <w:r w:rsidRPr="004A50DA">
        <w:t>ln(</w:t>
      </w:r>
      <w:proofErr w:type="gramEnd"/>
      <w:r w:rsidRPr="004A50DA">
        <w:t xml:space="preserve">2) joules per bit </w:t>
      </w:r>
      <w:r w:rsidRPr="00922F89">
        <w:rPr>
          <w:vertAlign w:val="superscript"/>
        </w:rPr>
        <w:t>[7, 8, 9, 10]</w:t>
      </w:r>
      <w:r w:rsidRPr="004A50DA">
        <w:t>.</w:t>
      </w:r>
    </w:p>
    <w:p w14:paraId="10A9A4C5"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 xml:space="preserve">²³ joules per Kelvin, the number that connects the microscopic world of individual particles to the macroscopic world of temperature. The variable T is the absolute temperature in Kelvin, where zero denotes the point at which all molecular motion ceases. The term </w:t>
      </w:r>
      <w:proofErr w:type="gramStart"/>
      <w:r w:rsidRPr="004A50DA">
        <w:t>ln(</w:t>
      </w:r>
      <w:proofErr w:type="gramEnd"/>
      <w:r w:rsidRPr="004A50DA">
        <w:t xml:space="preserve">2), approximately 0.693, is the natural logarithm of 2, capturing the information content of a </w:t>
      </w:r>
      <w:r w:rsidRPr="004A50DA">
        <w:lastRenderedPageBreak/>
        <w:t>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5722E11F" w14:textId="77777777" w:rsidR="004A50DA" w:rsidRPr="004A50DA" w:rsidRDefault="004A50DA" w:rsidP="00753137">
      <w:pPr>
        <w:pStyle w:val="mainbody"/>
      </w:pPr>
      <w:r w:rsidRPr="004A50DA">
        <w:t>That is extraordinarily small. But it is not zero, and that makes all the difference.</w:t>
      </w:r>
    </w:p>
    <w:p w14:paraId="70234E02" w14:textId="77777777" w:rsidR="004A50DA" w:rsidRPr="004A50DA" w:rsidRDefault="004A50DA" w:rsidP="00753137">
      <w:pPr>
        <w:pStyle w:val="mainbody"/>
      </w:pPr>
      <w:r w:rsidRPr="004A50DA">
        <w:t xml:space="preserve">This is not a theoretical inference. Researchers at the University of Augsburg used laser tweezers to manipulate individual colloidal particles and force them to erase information, measuring exactly the predicted energy dissipation </w:t>
      </w:r>
      <w:r w:rsidRPr="00922F89">
        <w:rPr>
          <w:vertAlign w:val="superscript"/>
        </w:rPr>
        <w:t>[9]</w:t>
      </w:r>
      <w:r w:rsidRPr="004A50DA">
        <w:t>.</w:t>
      </w:r>
    </w:p>
    <w:p w14:paraId="15748436" w14:textId="77777777" w:rsidR="004A50DA" w:rsidRPr="004A50DA" w:rsidRDefault="004A50DA" w:rsidP="00753137">
      <w:pPr>
        <w:pStyle w:val="mainbody"/>
      </w:pPr>
      <w:r w:rsidRPr="004A50DA">
        <w:t xml:space="preserve">Scientists at IBM created molecular-scale logic gates and confirmed that each irreversible computation dissipated precisely the minimum energy predicted by Landauer’s principle </w:t>
      </w:r>
      <w:r w:rsidRPr="00922F89">
        <w:rPr>
          <w:vertAlign w:val="superscript"/>
        </w:rPr>
        <w:t>[10]</w:t>
      </w:r>
      <w:r w:rsidRPr="004A50DA">
        <w:t>. The boundary between “information” and “physics” did not simply blur. It dissolved.</w:t>
      </w:r>
    </w:p>
    <w:p w14:paraId="3200CB3C"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w:t>
      </w:r>
      <w:proofErr w:type="gramStart"/>
      <w:r w:rsidRPr="004A50DA">
        <w:t>make a decision</w:t>
      </w:r>
      <w:proofErr w:type="gramEnd"/>
      <w:r w:rsidRPr="004A50DA">
        <w:t xml:space="preserve">, the prefrontal cortex integrates signals from multiple brain regions </w:t>
      </w:r>
      <w:r w:rsidRPr="00922F89">
        <w:rPr>
          <w:vertAlign w:val="superscript"/>
        </w:rPr>
        <w:t>[12]</w:t>
      </w:r>
      <w:r w:rsidRPr="004A50DA">
        <w:t>.</w:t>
      </w:r>
    </w:p>
    <w:p w14:paraId="63817870"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78F65100"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1C8E77EB" w14:textId="77777777" w:rsidR="004A50DA" w:rsidRPr="004A50DA" w:rsidRDefault="004A50DA" w:rsidP="00753137">
      <w:pPr>
        <w:pStyle w:val="mainbody"/>
      </w:pPr>
      <w:r w:rsidRPr="004A50DA">
        <w:rPr>
          <w:b/>
          <w:bCs/>
        </w:rPr>
        <w:lastRenderedPageBreak/>
        <w:t xml:space="preserve">Link three: You consist entirely of universal constituents. </w:t>
      </w:r>
      <w:r w:rsidRPr="004A50DA">
        <w:t xml:space="preserve">Every atom in your body appears in the periodic table </w:t>
      </w:r>
      <w:r w:rsidRPr="00922F89">
        <w:rPr>
          <w:vertAlign w:val="superscript"/>
        </w:rPr>
        <w:t>[13]</w:t>
      </w:r>
      <w:r w:rsidRPr="004A50DA">
        <w:t xml:space="preserve">. Every force </w:t>
      </w:r>
      <w:proofErr w:type="gramStart"/>
      <w:r w:rsidRPr="004A50DA">
        <w:t>operating</w:t>
      </w:r>
      <w:proofErr w:type="gramEnd"/>
      <w:r w:rsidRPr="004A50DA">
        <w:t xml:space="preserve">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209B4339"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7F6E94CE" w14:textId="77777777" w:rsidR="004A50DA" w:rsidRPr="004A50DA" w:rsidRDefault="004A50DA" w:rsidP="00753137">
      <w:pPr>
        <w:pStyle w:val="mainbody"/>
      </w:pPr>
      <w:r w:rsidRPr="004A50DA">
        <w:t xml:space="preserve">A graphic demonstration of this comes from asking what, physically, distinguishes a living body from a dead one. The answer is nothing you can weigh or measure as a separate substance. Mass conserves. Energy conserves. Every atom remains. What changes </w:t>
      </w:r>
      <w:proofErr w:type="gramStart"/>
      <w:r w:rsidRPr="004A50DA">
        <w:t>is</w:t>
      </w:r>
      <w:proofErr w:type="gramEnd"/>
      <w:r w:rsidRPr="004A50DA">
        <w:t xml:space="preserve"> not the stuff but the organization. The far-from-equilibrium ordered state, continuously maintained by energy throughput, dissolves back toward thermodynamic equilibrium.</w:t>
      </w:r>
    </w:p>
    <w:p w14:paraId="504F9E64"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197C5067" w14:textId="4453EA81"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7A89972F" w14:textId="57EA7CD2"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 xml:space="preserve">then the organizational patterns that constitute life and consciousness </w:t>
      </w:r>
      <w:r w:rsidRPr="004A50DA">
        <w:lastRenderedPageBreak/>
        <w:t>are as real and as physically grounded as anything in the periodic table.</w:t>
      </w:r>
    </w:p>
    <w:p w14:paraId="0B79E070" w14:textId="77777777" w:rsidR="004A50DA" w:rsidRPr="004A50DA" w:rsidRDefault="004A50DA" w:rsidP="00753137">
      <w:pPr>
        <w:pStyle w:val="mainbody"/>
      </w:pPr>
      <w:r w:rsidRPr="004A50DA">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 sensing a pressure wave through its lateral line and turns toward it before any conscious decision is made.</w:t>
      </w:r>
    </w:p>
    <w:p w14:paraId="5DA3CDA0"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7014620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59012D0F"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2B9430D5" w14:textId="4A01FA78" w:rsidR="00D771D3" w:rsidRPr="00D771D3" w:rsidRDefault="00D771D3" w:rsidP="005700B7">
      <w:pPr>
        <w:pStyle w:val="subchapter"/>
      </w:pPr>
      <w:bookmarkStart w:id="63" w:name="_Toc232181551"/>
      <w:r w:rsidRPr="00D771D3">
        <w:t>FROM ATOMS TO LIVING SYSTEMS</w:t>
      </w:r>
      <w:bookmarkEnd w:id="63"/>
    </w:p>
    <w:p w14:paraId="6F222BC6" w14:textId="77777777" w:rsidR="00D771D3" w:rsidRPr="00D771D3" w:rsidRDefault="00D771D3" w:rsidP="00D771D3">
      <w:pPr>
        <w:pStyle w:val="mainbody"/>
      </w:pPr>
      <w:r w:rsidRPr="00D771D3">
        <w:t xml:space="preserve">The claim that life crystallizes from universal physics is not simply asserted here. It is traceable, step by step, through the </w:t>
      </w:r>
      <w:r w:rsidRPr="00D771D3">
        <w:lastRenderedPageBreak/>
        <w:t>scientific literature, with each step evaluated honestly against what has and has not been confirmed. A critic pulling on this thread deserves a precise answer. Here is one.</w:t>
      </w:r>
    </w:p>
    <w:p w14:paraId="3813C3AB"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E33DA8C" w14:textId="40B8264E"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Also,</w:t>
      </w:r>
      <w:r w:rsidRPr="00D771D3">
        <w:t xml:space="preserve"> fifteen of the twenty protein-forming amino acids form abiotically in interstellar environments before any planet exists </w:t>
      </w:r>
      <w:r w:rsidRPr="00922F89">
        <w:rPr>
          <w:vertAlign w:val="superscript"/>
        </w:rPr>
        <w:t>[29]</w:t>
      </w:r>
      <w:r w:rsidRPr="00D771D3">
        <w:t xml:space="preserve">. </w:t>
      </w:r>
    </w:p>
    <w:p w14:paraId="0CF64750" w14:textId="21A33BA5"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F1A8F9E"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w:t>
      </w:r>
      <w:r w:rsidRPr="00D771D3">
        <w:lastRenderedPageBreak/>
        <w:t xml:space="preserve">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The chemical plausibility of these steps is real. Whether they represent the actual historical path, rather than one of many possible paths, remains unconfirmed.</w:t>
      </w:r>
    </w:p>
    <w:p w14:paraId="5F01301A"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4AE18914"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w:t>
      </w:r>
      <w:proofErr w:type="gramStart"/>
      <w:r w:rsidRPr="00D771D3">
        <w:t>either existing</w:t>
      </w:r>
      <w:proofErr w:type="gramEnd"/>
      <w:r w:rsidRPr="00D771D3">
        <w:t xml:space="preserve"> first is unresolved. </w:t>
      </w:r>
    </w:p>
    <w:p w14:paraId="19048C26" w14:textId="099818C6"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629AE8E3"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w:t>
      </w:r>
      <w:r w:rsidRPr="00D771D3">
        <w:lastRenderedPageBreak/>
        <w:t xml:space="preserve">folding because thermodynamics drives it, </w:t>
      </w:r>
      <w:r w:rsidR="00382D84">
        <w:t xml:space="preserve">and </w:t>
      </w:r>
      <w:r w:rsidRPr="00D771D3">
        <w:t xml:space="preserve">autocatalytic networks forming because chemistry permits it. </w:t>
      </w:r>
    </w:p>
    <w:p w14:paraId="5E8148EC" w14:textId="6BE53DC1" w:rsidR="00D771D3" w:rsidRPr="00D771D3" w:rsidRDefault="00D771D3" w:rsidP="00D771D3">
      <w:pPr>
        <w:pStyle w:val="mainbody"/>
      </w:pPr>
      <w:r w:rsidRPr="00D771D3">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20D76BA4"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03492742"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0B1A5A97" w14:textId="73376E8A"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4E387B1F" w14:textId="3543FF9E" w:rsidR="006A7140" w:rsidRDefault="006A7140" w:rsidP="006A7140">
      <w:pPr>
        <w:pStyle w:val="mainbody"/>
        <w:keepNext/>
      </w:pPr>
      <w:r>
        <w:rPr>
          <w:rFonts w:ascii="Segoe UI Emoji" w:hAnsi="Segoe UI Emoji" w:cs="Segoe UI Emoji"/>
          <w:noProof/>
        </w:rPr>
        <w:lastRenderedPageBreak/>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67D84062" w14:textId="77777777" w:rsidR="006A7140" w:rsidRDefault="006A7140" w:rsidP="006A7140">
      <w:pPr>
        <w:pStyle w:val="Caption"/>
        <w:jc w:val="left"/>
      </w:pPr>
      <w:r>
        <w:t xml:space="preserve">Figure 3 - </w:t>
      </w:r>
      <w:fldSimple w:instr=" SEQ Figure_3_- \* ARABIC ">
        <w:r>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0675C8F8" w14:textId="77777777" w:rsidR="004A50DA" w:rsidRPr="004A50DA" w:rsidRDefault="004A50DA" w:rsidP="00722A8A">
      <w:pPr>
        <w:pStyle w:val="subchapter"/>
      </w:pPr>
      <w:bookmarkStart w:id="64" w:name="_Toc232181552"/>
      <w:r w:rsidRPr="004A50DA">
        <w:t>THE ENTROPY-EFFICIENCY TRADE-OFF</w:t>
      </w:r>
      <w:bookmarkEnd w:id="64"/>
    </w:p>
    <w:p w14:paraId="6FAB911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23EAAFCC"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7D66E9AA"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701F26AD"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761BA7DE" w14:textId="77777777" w:rsidR="004A50DA" w:rsidRPr="004A50DA" w:rsidRDefault="004A50DA" w:rsidP="00753137">
      <w:pPr>
        <w:pStyle w:val="mainbody"/>
      </w:pPr>
      <w:r w:rsidRPr="004A50DA">
        <w:lastRenderedPageBreak/>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1E03D494"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13FEFF0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388A20B5"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26159AF2"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25E5EB91"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086A4788" w14:textId="2D2EDDD3" w:rsidR="00E86FCD" w:rsidRDefault="004A50DA" w:rsidP="00E86FCD">
      <w:pPr>
        <w:pStyle w:val="mainbody"/>
      </w:pPr>
      <w:r w:rsidRPr="004A50DA">
        <w:lastRenderedPageBreak/>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7046EB02"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6BB28F91" w14:textId="77777777" w:rsidR="00E86FCD" w:rsidRDefault="00E86FCD" w:rsidP="00E86FCD">
      <w:pPr>
        <w:pStyle w:val="Caption"/>
        <w:jc w:val="left"/>
      </w:pPr>
      <w:r>
        <w:t xml:space="preserve">Figure 3 - </w:t>
      </w:r>
      <w:fldSimple w:instr=" SEQ Figure_3_- \* ARABIC ">
        <w:r>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1F120070" w14:textId="7A00BE7E"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10A78682"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05DFD716" w14:textId="77777777" w:rsidR="004A50DA" w:rsidRPr="004A50DA" w:rsidRDefault="004A50DA" w:rsidP="00753137">
      <w:pPr>
        <w:pStyle w:val="mainbody"/>
      </w:pPr>
      <w:r w:rsidRPr="004A50DA">
        <w:lastRenderedPageBreak/>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774B20C2"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834B468" w14:textId="74FB54B3" w:rsidR="004A50DA" w:rsidRPr="004A50DA" w:rsidRDefault="001A4992" w:rsidP="00753137">
      <w:pPr>
        <w:pStyle w:val="mainbody"/>
      </w:pPr>
      <w:r>
        <w:t>(</w:t>
      </w:r>
      <w:r w:rsidR="004A50DA" w:rsidRPr="004A50DA">
        <w:t>see Appendix Element 3, Section B</w:t>
      </w:r>
      <w:r>
        <w:t>)</w:t>
      </w:r>
      <w:r w:rsidR="004A50DA" w:rsidRPr="004A50DA">
        <w:t>.</w:t>
      </w:r>
    </w:p>
    <w:p w14:paraId="38F9AC0F" w14:textId="77777777" w:rsidR="004A50DA" w:rsidRPr="004A50DA" w:rsidRDefault="004A50DA" w:rsidP="00D71D42">
      <w:pPr>
        <w:pStyle w:val="subchapter"/>
      </w:pPr>
      <w:bookmarkStart w:id="65" w:name="_Toc232181553"/>
      <w:r w:rsidRPr="004A50DA">
        <w:t>THE EVIDENCE CASCADES</w:t>
      </w:r>
      <w:bookmarkEnd w:id="65"/>
    </w:p>
    <w:p w14:paraId="5D4A90B7"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109EB172"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330A2AA5"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2812D9AE" w14:textId="77777777" w:rsidR="004A50DA" w:rsidRPr="004A50DA" w:rsidRDefault="004A50DA" w:rsidP="00753137">
      <w:pPr>
        <w:pStyle w:val="mainbody"/>
      </w:pPr>
      <w:r w:rsidRPr="004A50DA">
        <w:lastRenderedPageBreak/>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2B255A72" w14:textId="7EA39E63"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7635A49A" w14:textId="159FB66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02F89139"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166949C6"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603FEFCB" w14:textId="77777777" w:rsidR="0080345E" w:rsidRDefault="0080345E" w:rsidP="0080345E">
      <w:pPr>
        <w:pStyle w:val="mainbody"/>
        <w:keepNext/>
      </w:pPr>
      <w:r>
        <w:rPr>
          <w:noProof/>
        </w:rPr>
        <w:lastRenderedPageBreak/>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FDF27CC" w14:textId="77777777" w:rsidR="0080345E" w:rsidRDefault="0080345E" w:rsidP="0080345E">
      <w:pPr>
        <w:pStyle w:val="Caption"/>
        <w:jc w:val="left"/>
      </w:pPr>
      <w:r>
        <w:t xml:space="preserve">Figure 3 - </w:t>
      </w:r>
      <w:fldSimple w:instr=" SEQ Figure_3_- \* ARABIC ">
        <w:r>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4C6D732" w14:textId="7F0689E8"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5B3A394F"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63B5629D" w14:textId="77777777" w:rsidR="004A50DA" w:rsidRPr="004A50DA" w:rsidRDefault="004A50DA" w:rsidP="00D43AF0">
      <w:pPr>
        <w:pStyle w:val="subchapter"/>
      </w:pPr>
      <w:bookmarkStart w:id="66" w:name="_Toc232181554"/>
      <w:r w:rsidRPr="004A50DA">
        <w:t>THE CONSCIOUSNESS INTERFACE</w:t>
      </w:r>
      <w:bookmarkEnd w:id="66"/>
    </w:p>
    <w:p w14:paraId="409515D9"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3274067E" w14:textId="77777777" w:rsidR="004A50DA" w:rsidRPr="004A50DA" w:rsidRDefault="004A50DA" w:rsidP="00753137">
      <w:pPr>
        <w:pStyle w:val="mainbody"/>
      </w:pPr>
      <w:r w:rsidRPr="004A50DA">
        <w:lastRenderedPageBreak/>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2829CF64"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6705EAF8"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69141C69"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4392CCB3" w14:textId="77777777"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A 2023 pre-registered </w:t>
      </w:r>
      <w:r w:rsidRPr="004A50DA">
        <w:lastRenderedPageBreak/>
        <w:t xml:space="preserve">adversarial collaboration, the most rigorous comparative test of IIT and Global Workspace Theory to date, found that IIT’s key neural predictions were not supported by the data </w:t>
      </w:r>
      <w:r w:rsidRPr="00922F89">
        <w:rPr>
          <w:vertAlign w:val="superscript"/>
        </w:rPr>
        <w:t>[27]</w:t>
      </w:r>
      <w:r w:rsidRPr="004A50DA">
        <w:t>.</w:t>
      </w:r>
    </w:p>
    <w:p w14:paraId="71C3BFB9"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D9F0E18"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59ECB284"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68895F45"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7918DACA" w14:textId="77777777" w:rsidR="004A50DA" w:rsidRPr="004A50DA" w:rsidRDefault="004A50DA" w:rsidP="00753137">
      <w:pPr>
        <w:pStyle w:val="mainbody"/>
      </w:pPr>
      <w:r w:rsidRPr="004A50DA">
        <w:t xml:space="preserve">When that model becomes temporally deep, spanning past and anticipated future, and counterfactually rich, capable of simulating alternatives that have not occurred, and self-referential, the model includes a model of itself. At that point, </w:t>
      </w:r>
      <w:r w:rsidRPr="004A50DA">
        <w:lastRenderedPageBreak/>
        <w:t xml:space="preserve">something functions as experience. The universe manages states. Embodied consciousness models, </w:t>
      </w:r>
      <w:proofErr w:type="gramStart"/>
      <w:r w:rsidRPr="004A50DA">
        <w:t>anticipates</w:t>
      </w:r>
      <w:proofErr w:type="gramEnd"/>
      <w:r w:rsidRPr="004A50DA">
        <w:t>, and knows. Landauer’s Principle makes both physically real. Structure makes them qualitatively different.</w:t>
      </w:r>
    </w:p>
    <w:p w14:paraId="498E79D5" w14:textId="77777777" w:rsidR="004A50DA" w:rsidRPr="004A50DA" w:rsidRDefault="004A50DA" w:rsidP="00381B9F">
      <w:pPr>
        <w:pStyle w:val="subchapter"/>
      </w:pPr>
      <w:bookmarkStart w:id="67" w:name="_Toc232181555"/>
      <w:r w:rsidRPr="004A50DA">
        <w:t>WHAT THIS OPENS UP</w:t>
      </w:r>
      <w:bookmarkEnd w:id="67"/>
    </w:p>
    <w:p w14:paraId="79E4C35B"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5827783D" w14:textId="77777777" w:rsidR="004A50DA" w:rsidRPr="004A50DA" w:rsidRDefault="004A50DA" w:rsidP="00753137">
      <w:pPr>
        <w:pStyle w:val="mainbody"/>
      </w:pPr>
      <w:r w:rsidRPr="004A50DA">
        <w:t xml:space="preserve">In quantum computing, the standard approach treats decoherence as an engineering obstacle to </w:t>
      </w:r>
      <w:proofErr w:type="gramStart"/>
      <w:r w:rsidRPr="004A50DA">
        <w:t>be</w:t>
      </w:r>
      <w:proofErr w:type="gramEnd"/>
      <w:r w:rsidRPr="004A50DA">
        <w:t xml:space="preserv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7D3C9180"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17A6D76F"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76A38195" w14:textId="77777777" w:rsidR="004A50DA" w:rsidRPr="004A50DA" w:rsidRDefault="004A50DA" w:rsidP="00753137">
      <w:pPr>
        <w:pStyle w:val="mainbody"/>
      </w:pPr>
      <w:r w:rsidRPr="004A50DA">
        <w:t xml:space="preserve">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w:t>
      </w:r>
      <w:r w:rsidRPr="004A50DA">
        <w:lastRenderedPageBreak/>
        <w:t>solved the hard problem, but it provides tools for making progress on it.</w:t>
      </w:r>
    </w:p>
    <w:p w14:paraId="79AF1D2C"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4DFF1E7D" w14:textId="77777777" w:rsidR="004A50DA" w:rsidRPr="004A50DA" w:rsidRDefault="004A50DA" w:rsidP="00C55189">
      <w:pPr>
        <w:pStyle w:val="subchapter"/>
      </w:pPr>
      <w:bookmarkStart w:id="68" w:name="_Toc232181556"/>
      <w:r w:rsidRPr="004A50DA">
        <w:t>THE SCIENTIFIC IMPERATIVE</w:t>
      </w:r>
      <w:bookmarkEnd w:id="68"/>
    </w:p>
    <w:p w14:paraId="4F4184D7" w14:textId="77777777" w:rsidR="004A50DA" w:rsidRPr="004A50DA" w:rsidRDefault="004A50DA" w:rsidP="00753137">
      <w:pPr>
        <w:pStyle w:val="mainbody"/>
      </w:pPr>
      <w:r w:rsidRPr="004A50DA">
        <w:t>A framework that generates patterns is interesting. A framework that generates failures is science.</w:t>
      </w:r>
    </w:p>
    <w:p w14:paraId="1F92075F"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40318421"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46A6BDCE"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5CC5D2F" w14:textId="77777777" w:rsidR="004A50DA" w:rsidRPr="004A50DA" w:rsidRDefault="004A50DA" w:rsidP="00753137">
      <w:pPr>
        <w:pStyle w:val="mainbody"/>
      </w:pPr>
      <w:r w:rsidRPr="004A50DA">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w:t>
      </w:r>
    </w:p>
    <w:p w14:paraId="0C1F8348" w14:textId="77777777" w:rsidR="004A50DA" w:rsidRPr="004A50DA" w:rsidRDefault="004A50DA" w:rsidP="00753137">
      <w:pPr>
        <w:pStyle w:val="mainbody"/>
      </w:pPr>
      <w:r w:rsidRPr="004A50DA">
        <w:lastRenderedPageBreak/>
        <w:t xml:space="preserve">The test is whether brain-cosmos similarity is generic network efficiency or something more specific to information processing. The two interpretations make different predictions about which network properties </w:t>
      </w:r>
      <w:proofErr w:type="gramStart"/>
      <w:r w:rsidRPr="004A50DA">
        <w:t>match</w:t>
      </w:r>
      <w:proofErr w:type="gramEnd"/>
      <w:r w:rsidRPr="004A50DA">
        <w:t xml:space="preserve"> and which diverge.</w:t>
      </w:r>
    </w:p>
    <w:p w14:paraId="2FFC2544"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772E7FCF"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4DEA2DCC" w14:textId="77777777" w:rsidR="004A50DA" w:rsidRPr="004A50DA" w:rsidRDefault="004A50DA">
      <w:pPr>
        <w:pStyle w:val="mainbody"/>
        <w:numPr>
          <w:ilvl w:val="0"/>
          <w:numId w:val="12"/>
        </w:numPr>
        <w:spacing w:line="240" w:lineRule="auto"/>
      </w:pPr>
      <w:r w:rsidRPr="004A50DA">
        <w:t>deep anesthesia</w:t>
      </w:r>
    </w:p>
    <w:p w14:paraId="2BEBBFDB" w14:textId="77777777" w:rsidR="004A50DA" w:rsidRPr="004A50DA" w:rsidRDefault="004A50DA">
      <w:pPr>
        <w:pStyle w:val="mainbody"/>
        <w:numPr>
          <w:ilvl w:val="0"/>
          <w:numId w:val="12"/>
        </w:numPr>
        <w:spacing w:line="240" w:lineRule="auto"/>
      </w:pPr>
      <w:r w:rsidRPr="004A50DA">
        <w:t>psychedelic states</w:t>
      </w:r>
    </w:p>
    <w:p w14:paraId="0E2BF8BF" w14:textId="77777777" w:rsidR="004A50DA" w:rsidRPr="004A50DA" w:rsidRDefault="004A50DA">
      <w:pPr>
        <w:pStyle w:val="mainbody"/>
        <w:numPr>
          <w:ilvl w:val="0"/>
          <w:numId w:val="12"/>
        </w:numPr>
        <w:spacing w:line="240" w:lineRule="auto"/>
      </w:pPr>
      <w:r w:rsidRPr="004A50DA">
        <w:t>minimally conscious states</w:t>
      </w:r>
    </w:p>
    <w:p w14:paraId="47F2761A" w14:textId="77777777" w:rsidR="004A50DA" w:rsidRPr="004A50DA" w:rsidRDefault="004A50DA">
      <w:pPr>
        <w:pStyle w:val="mainbody"/>
        <w:numPr>
          <w:ilvl w:val="0"/>
          <w:numId w:val="12"/>
        </w:numPr>
        <w:spacing w:line="240" w:lineRule="auto"/>
      </w:pPr>
      <w:r w:rsidRPr="004A50DA">
        <w:t>advanced meditation</w:t>
      </w:r>
    </w:p>
    <w:p w14:paraId="3BA99E8F" w14:textId="77777777" w:rsidR="004A50DA" w:rsidRPr="004A50DA" w:rsidRDefault="004A50DA" w:rsidP="00753137">
      <w:pPr>
        <w:pStyle w:val="mainbody"/>
      </w:pPr>
      <w:r w:rsidRPr="004A50DA">
        <w:t>not just the comparison between awake and asleep.</w:t>
      </w:r>
    </w:p>
    <w:p w14:paraId="7534A8FD" w14:textId="77777777" w:rsidR="004A50DA" w:rsidRPr="004A50DA" w:rsidRDefault="004A50DA" w:rsidP="00753137">
      <w:pPr>
        <w:pStyle w:val="mainbody"/>
      </w:pPr>
      <w:r w:rsidRPr="004A50DA">
        <w:t>A genuine information-processing account should predict the ordering of those states, not just distinguish the endpoints. The framework succeeds or fails on these grounds.</w:t>
      </w:r>
    </w:p>
    <w:p w14:paraId="0043F856" w14:textId="77777777" w:rsidR="004A50DA" w:rsidRDefault="004A50DA" w:rsidP="00753137">
      <w:pPr>
        <w:pStyle w:val="mainbody"/>
      </w:pPr>
      <w:r w:rsidRPr="004A50DA">
        <w:t>That is not a weakness. It is exactly what distinguishes a scientific hypothesis from a philosophical position, and it is what makes this investigation worth the effort of the elements that follow.</w:t>
      </w:r>
    </w:p>
    <w:p w14:paraId="4FC5AA93" w14:textId="77777777" w:rsidR="002B1B68" w:rsidRDefault="007B742F" w:rsidP="007B742F">
      <w:pPr>
        <w:pStyle w:val="mainbody"/>
      </w:pPr>
      <w:r w:rsidRPr="007B742F">
        <w:lastRenderedPageBreak/>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7014E050" w14:textId="246BAA1B" w:rsidR="007B742F" w:rsidRPr="007B742F" w:rsidRDefault="007B742F" w:rsidP="007B742F">
      <w:pPr>
        <w:pStyle w:val="mainbody"/>
      </w:pPr>
      <w:r w:rsidRPr="007B742F">
        <w:t xml:space="preserve">The moment consistent relationships </w:t>
      </w:r>
      <w:proofErr w:type="gramStart"/>
      <w:r w:rsidR="002B1B68" w:rsidRPr="007B742F">
        <w:t>exist</w:t>
      </w:r>
      <w:r w:rsidR="002B1B68">
        <w:t>,</w:t>
      </w:r>
      <w:proofErr w:type="gramEnd"/>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The Elements </w:t>
      </w:r>
      <w:proofErr w:type="gramStart"/>
      <w:r w:rsidRPr="007B742F">
        <w:t>derives</w:t>
      </w:r>
      <w:proofErr w:type="gramEnd"/>
      <w:r w:rsidRPr="007B742F">
        <w:t xml:space="preserve">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53F161D9"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326B8C3A" w14:textId="5A85A3FF" w:rsidR="007B742F" w:rsidRPr="007B742F" w:rsidRDefault="007B742F" w:rsidP="007B742F">
      <w:pPr>
        <w:pStyle w:val="mainbody"/>
      </w:pPr>
      <w:r w:rsidRPr="007B742F">
        <w:t>The universe does not choose to process information. At the threshold where pure relational structure acquires metric content, processing is what that transition is. Necessity was never about physics demanding it. The relational structure, operating below any metric, made it the only available description once the threshold was crossed.</w:t>
      </w:r>
    </w:p>
    <w:p w14:paraId="66E47F6C" w14:textId="53A4AC6C" w:rsidR="007B742F" w:rsidRPr="004A50DA" w:rsidRDefault="00046096" w:rsidP="00587127">
      <w:pPr>
        <w:pStyle w:val="mainbody"/>
      </w:pPr>
      <w:r>
        <w:lastRenderedPageBreak/>
        <w:pict w14:anchorId="365D6380">
          <v:rect id="_x0000_i1027" style="width:0;height:1.5pt" o:hralign="center" o:hrstd="t" o:hr="t" fillcolor="#a0a0a0" stroked="f"/>
        </w:pict>
      </w:r>
    </w:p>
    <w:p w14:paraId="4A9AA99F" w14:textId="77777777" w:rsidR="004A50DA" w:rsidRPr="004A50DA" w:rsidRDefault="004A50DA" w:rsidP="00304947">
      <w:pPr>
        <w:pStyle w:val="subchapter"/>
      </w:pPr>
      <w:bookmarkStart w:id="69" w:name="_Toc232181557"/>
      <w:r w:rsidRPr="004A50DA">
        <w:t>LOOKING FORWARD</w:t>
      </w:r>
      <w:bookmarkEnd w:id="69"/>
    </w:p>
    <w:p w14:paraId="2A6A2350"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44D9812A"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673CFE93"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29FF30D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3E85835F" w14:textId="77777777" w:rsidR="008E61C6" w:rsidRDefault="008E61C6" w:rsidP="00B64046">
      <w:pPr>
        <w:pStyle w:val="mainbody"/>
        <w:rPr>
          <w:rFonts w:ascii="Segoe UI Emoji" w:hAnsi="Segoe UI Emoji" w:cs="Segoe UI Emoji"/>
        </w:rPr>
      </w:pPr>
    </w:p>
    <w:p w14:paraId="5E6CCB1E" w14:textId="77777777" w:rsidR="008E61C6" w:rsidRDefault="008E61C6" w:rsidP="00B64046">
      <w:pPr>
        <w:pStyle w:val="mainbody"/>
        <w:rPr>
          <w:rFonts w:ascii="Segoe UI Emoji" w:hAnsi="Segoe UI Emoji" w:cs="Segoe UI Emoji"/>
        </w:rPr>
      </w:pPr>
    </w:p>
    <w:p w14:paraId="6E68D87A" w14:textId="77777777" w:rsidR="008E61C6" w:rsidRPr="00B64046" w:rsidRDefault="008E61C6" w:rsidP="00B64046">
      <w:pPr>
        <w:pStyle w:val="mainbody"/>
        <w:rPr>
          <w:rFonts w:ascii="Segoe UI Emoji" w:hAnsi="Segoe UI Emoji" w:cs="Segoe UI Emoji"/>
        </w:rPr>
      </w:pPr>
    </w:p>
    <w:p w14:paraId="42C32128" w14:textId="1AA2D12D" w:rsidR="004C3E9B" w:rsidRPr="00C153BC" w:rsidRDefault="00461032" w:rsidP="00CE3E9E">
      <w:pPr>
        <w:pStyle w:val="mainbody"/>
      </w:pPr>
      <w:r w:rsidRPr="00C153BC">
        <w:t>.</w:t>
      </w:r>
      <w:r w:rsidR="004C3E9B" w:rsidRPr="00C153BC">
        <w:br w:type="page"/>
      </w:r>
    </w:p>
    <w:p w14:paraId="27750B10" w14:textId="77777777" w:rsidR="008F3581" w:rsidRDefault="008F3581" w:rsidP="00BD6DF0">
      <w:pPr>
        <w:pStyle w:val="ChapterTitle0"/>
        <w:rPr>
          <w:b w:val="0"/>
          <w:bCs w:val="0"/>
        </w:rPr>
        <w:sectPr w:rsidR="008F3581" w:rsidSect="00D25AF9">
          <w:headerReference w:type="default" r:id="rId48"/>
          <w:headerReference w:type="first" r:id="rId49"/>
          <w:pgSz w:w="8640" w:h="12960"/>
          <w:pgMar w:top="936" w:right="864" w:bottom="792" w:left="864" w:header="576" w:footer="432" w:gutter="288"/>
          <w:cols w:space="720"/>
          <w:titlePg/>
          <w:docGrid w:linePitch="360"/>
        </w:sectPr>
      </w:pPr>
    </w:p>
    <w:p w14:paraId="6A1B62C3" w14:textId="6B7B494F" w:rsidR="003B4E18" w:rsidRPr="00222821" w:rsidRDefault="003B4E18" w:rsidP="00BD6DF0">
      <w:pPr>
        <w:pStyle w:val="ChapterTitle0"/>
        <w:rPr>
          <w:b w:val="0"/>
          <w:bCs w:val="0"/>
        </w:rPr>
      </w:pPr>
      <w:bookmarkStart w:id="70" w:name="_Toc232181558"/>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2F0435D9" w14:textId="76706769" w:rsidR="00D775F1" w:rsidRPr="00C153BC" w:rsidRDefault="00D775F1" w:rsidP="00E8547D">
      <w:pPr>
        <w:pStyle w:val="ChapterSubtitle"/>
      </w:pPr>
      <w:bookmarkStart w:id="71" w:name="_Toc232181559"/>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4B3568F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791F921D"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5B0853BF" w14:textId="77777777" w:rsidR="00B64046" w:rsidRPr="002055F3" w:rsidRDefault="00B64046" w:rsidP="00B64046">
      <w:pPr>
        <w:pStyle w:val="mainbody"/>
        <w:keepNext/>
        <w:rPr>
          <w:rFonts w:ascii="Segoe UI Emoji" w:hAnsi="Segoe UI Emoji" w:cs="Segoe UI Emoji"/>
        </w:rPr>
      </w:pPr>
    </w:p>
    <w:p w14:paraId="1C05CA3E"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252C7DF9"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36E97DF1" w14:textId="77777777" w:rsidR="002055F3" w:rsidRPr="002055F3" w:rsidRDefault="002055F3">
      <w:pPr>
        <w:pStyle w:val="mainbody"/>
        <w:numPr>
          <w:ilvl w:val="0"/>
          <w:numId w:val="13"/>
        </w:numPr>
        <w:spacing w:line="240" w:lineRule="auto"/>
      </w:pPr>
      <w:r w:rsidRPr="002055F3">
        <w:t>The Moon traces a near-circle overhead every 27 days.</w:t>
      </w:r>
    </w:p>
    <w:p w14:paraId="36916124"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02486CB6" w14:textId="77777777" w:rsidR="002055F3" w:rsidRPr="002055F3" w:rsidRDefault="002055F3">
      <w:pPr>
        <w:pStyle w:val="mainbody"/>
        <w:numPr>
          <w:ilvl w:val="0"/>
          <w:numId w:val="13"/>
        </w:numPr>
        <w:spacing w:line="240" w:lineRule="auto"/>
      </w:pPr>
      <w:r w:rsidRPr="002055F3">
        <w:t>That center is the hub of a massive spiral.</w:t>
      </w:r>
    </w:p>
    <w:p w14:paraId="59CCA5C0" w14:textId="3A4133C9" w:rsidR="00823628" w:rsidRPr="00B64046" w:rsidRDefault="002055F3" w:rsidP="00823628">
      <w:pPr>
        <w:pStyle w:val="mainbody"/>
      </w:pPr>
      <w:r w:rsidRPr="002055F3">
        <w:t>That spiral rotates in the larger dance of the local group of galaxies.</w:t>
      </w:r>
    </w:p>
    <w:p w14:paraId="1AFF983C" w14:textId="77777777" w:rsidR="00823628" w:rsidRPr="00C153BC" w:rsidRDefault="00823628" w:rsidP="00823628">
      <w:pPr>
        <w:pStyle w:val="mainbody"/>
        <w:keepNext/>
      </w:pPr>
      <w:r w:rsidRPr="00C153BC">
        <w:rPr>
          <w:noProof/>
        </w:rPr>
        <w:lastRenderedPageBreak/>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0">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5A7FF556" w14:textId="77777777" w:rsidR="00823628" w:rsidRPr="00C153BC" w:rsidRDefault="00823628" w:rsidP="00823628">
      <w:pPr>
        <w:pStyle w:val="Caption"/>
        <w:jc w:val="left"/>
      </w:pPr>
      <w:r w:rsidRPr="00C153BC">
        <w:t xml:space="preserve">Figure 4 - </w:t>
      </w:r>
      <w:fldSimple w:instr=" SEQ Figure_4_- \* ARABIC ">
        <w:r w:rsidRPr="00C153BC">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0B94BD09" w14:textId="726C7178"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6424B6F1"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6F8B2FFD"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49BCE117" w14:textId="77777777" w:rsidR="002055F3" w:rsidRPr="002055F3" w:rsidRDefault="002055F3" w:rsidP="002055F3">
      <w:pPr>
        <w:pStyle w:val="mainbody"/>
      </w:pPr>
      <w:r w:rsidRPr="002055F3">
        <w:t>This cannot be a coincidence. But explaining it is less straightforward than it might appear.</w:t>
      </w:r>
    </w:p>
    <w:p w14:paraId="6E1403A6" w14:textId="77777777" w:rsidR="002055F3" w:rsidRPr="002055F3" w:rsidRDefault="002055F3" w:rsidP="00823628">
      <w:pPr>
        <w:pStyle w:val="subchapter"/>
      </w:pPr>
      <w:bookmarkStart w:id="72" w:name="_Toc232181560"/>
      <w:r w:rsidRPr="002055F3">
        <w:t>WHAT WE KNOW, AND WHERE THE EXPLANATIONS STOP</w:t>
      </w:r>
      <w:bookmarkEnd w:id="72"/>
    </w:p>
    <w:p w14:paraId="10DCDE69" w14:textId="77777777" w:rsidR="002055F3" w:rsidRPr="002055F3" w:rsidRDefault="002055F3" w:rsidP="002055F3">
      <w:pPr>
        <w:pStyle w:val="mainbody"/>
      </w:pPr>
      <w:r w:rsidRPr="002055F3">
        <w:lastRenderedPageBreak/>
        <w:t>Physics offers clear and well-tested explanations for many instances of rotation, and intellectual honesty requires starting there.</w:t>
      </w:r>
    </w:p>
    <w:p w14:paraId="044D133A"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1BE74A93" w14:textId="001D703F"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1324AD37" w14:textId="77777777" w:rsidR="002055F3" w:rsidRPr="002055F3" w:rsidRDefault="002055F3" w:rsidP="002055F3">
      <w:pPr>
        <w:pStyle w:val="mainbody"/>
      </w:pPr>
      <w:r w:rsidRPr="002055F3">
        <w:t>These are real, well-established explanations. The framework doesn’t dispute them.</w:t>
      </w:r>
    </w:p>
    <w:p w14:paraId="0115D939"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3E3B02B3" w14:textId="4CC1DAC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w:t>
      </w:r>
      <w:r w:rsidRPr="002055F3">
        <w:lastRenderedPageBreak/>
        <w:t xml:space="preserve">they might not be. That is </w:t>
      </w:r>
      <w:r w:rsidR="004C00A5">
        <w:t>exact</w:t>
      </w:r>
      <w:r w:rsidRPr="002055F3">
        <w:t>ly the question this element is investigating.</w:t>
      </w:r>
    </w:p>
    <w:p w14:paraId="78E36032" w14:textId="77777777" w:rsidR="002055F3" w:rsidRPr="002055F3" w:rsidRDefault="002055F3" w:rsidP="00823628">
      <w:pPr>
        <w:pStyle w:val="subchapter"/>
      </w:pPr>
      <w:bookmarkStart w:id="73" w:name="_Toc232181561"/>
      <w:r w:rsidRPr="002055F3">
        <w:t>THE MISSING INFORMATION COMPONENT</w:t>
      </w:r>
      <w:bookmarkEnd w:id="73"/>
    </w:p>
    <w:p w14:paraId="45EE5B4B" w14:textId="77777777" w:rsidR="002055F3" w:rsidRPr="002055F3" w:rsidRDefault="002055F3" w:rsidP="002055F3">
      <w:pPr>
        <w:pStyle w:val="mainbody"/>
      </w:pPr>
      <w:r w:rsidRPr="002055F3">
        <w:t>Consider what the standard energy-based explanations leave untouched.</w:t>
      </w:r>
    </w:p>
    <w:p w14:paraId="64313345"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4E88D4E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725C7EE7"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17D4DB7"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1F1B519B" w14:textId="77777777" w:rsidR="002055F3" w:rsidRPr="002055F3" w:rsidRDefault="002055F3" w:rsidP="002055F3">
      <w:pPr>
        <w:pStyle w:val="mainbody"/>
      </w:pPr>
      <w:r w:rsidRPr="002055F3">
        <w:t xml:space="preserve">The field treats this as a convenient measurement technique. The deeper question of whether the encoding itself reflects </w:t>
      </w:r>
      <w:r w:rsidRPr="002055F3">
        <w:lastRenderedPageBreak/>
        <w:t>something fundamental about the relationship between rotation and information has not been asked.</w:t>
      </w:r>
    </w:p>
    <w:p w14:paraId="76165EE7"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5343BB94" w14:textId="77777777" w:rsidR="002055F3" w:rsidRPr="002055F3" w:rsidRDefault="002055F3" w:rsidP="00C5525B">
      <w:pPr>
        <w:pStyle w:val="subchapter"/>
      </w:pPr>
      <w:bookmarkStart w:id="74" w:name="_Toc232181562"/>
      <w:r w:rsidRPr="002055F3">
        <w:t>RECENT OBSERVATIONAL CHALLENGES</w:t>
      </w:r>
      <w:bookmarkEnd w:id="74"/>
    </w:p>
    <w:p w14:paraId="687FF9C0" w14:textId="77777777" w:rsidR="002055F3" w:rsidRPr="002055F3" w:rsidRDefault="002055F3" w:rsidP="002055F3">
      <w:pPr>
        <w:pStyle w:val="mainbody"/>
      </w:pPr>
      <w:r w:rsidRPr="002055F3">
        <w:t>Standard models face a specific challenge that bears directly on this element’s questions.</w:t>
      </w:r>
    </w:p>
    <w:p w14:paraId="109D248D"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778FFAFA"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699C4D24"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2C4855E4" w14:textId="77777777" w:rsidR="002055F3" w:rsidRPr="002055F3" w:rsidRDefault="002055F3" w:rsidP="002055F3">
      <w:pPr>
        <w:pStyle w:val="mainbody"/>
      </w:pPr>
      <w:r w:rsidRPr="002055F3">
        <w:t xml:space="preserve">The information-processing perspective, at minimum, generates a testable hypothesis. It states that information density optimization contributes to structure formation </w:t>
      </w:r>
      <w:r w:rsidRPr="002055F3">
        <w:lastRenderedPageBreak/>
        <w:t>alongside gravitational energy minimization, with the JWST data providing the testing ground.</w:t>
      </w:r>
    </w:p>
    <w:p w14:paraId="6E13D04F"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092B67A8" w14:textId="77777777" w:rsidR="002055F3" w:rsidRPr="002055F3" w:rsidRDefault="002055F3" w:rsidP="002055F3">
      <w:pPr>
        <w:pStyle w:val="mainbody"/>
      </w:pPr>
      <w:r w:rsidRPr="002055F3">
        <w:t>The JWST findings are not an anomaly requiring a patch to the standard model. They are what the framework predicted.</w:t>
      </w:r>
    </w:p>
    <w:p w14:paraId="61343C5F" w14:textId="77777777" w:rsidR="002055F3" w:rsidRPr="002055F3" w:rsidRDefault="002055F3" w:rsidP="002055F3">
      <w:pPr>
        <w:pStyle w:val="mainbody"/>
      </w:pPr>
      <w:r w:rsidRPr="002055F3">
        <w:t>In March 2025, DESI’s second data release strengthened the dark energy evolution signal to 4.2σ. This lends further support to the view that the universe’s expansion reflects ongoing substrate dynamics rather than a fixed vacuum energy.</w:t>
      </w:r>
    </w:p>
    <w:p w14:paraId="2BFCE606"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20114208" w14:textId="77777777" w:rsidR="002055F3" w:rsidRPr="002055F3" w:rsidRDefault="002055F3" w:rsidP="00677678">
      <w:pPr>
        <w:pStyle w:val="subchapter"/>
      </w:pPr>
      <w:bookmarkStart w:id="75" w:name="_Toc232181563"/>
      <w:r w:rsidRPr="002055F3">
        <w:t>QUANTUM MECHANICS AND SPHERICAL SYMMETRY</w:t>
      </w:r>
      <w:bookmarkEnd w:id="75"/>
    </w:p>
    <w:p w14:paraId="511EFC2E"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2CBD514C" w14:textId="77777777" w:rsidR="002055F3" w:rsidRPr="002055F3" w:rsidRDefault="002055F3" w:rsidP="00677678">
      <w:pPr>
        <w:pStyle w:val="subchapter"/>
      </w:pPr>
      <w:bookmarkStart w:id="76" w:name="_Toc232181564"/>
      <w:r w:rsidRPr="002055F3">
        <w:lastRenderedPageBreak/>
        <w:t>THE ROLE OF Π</w:t>
      </w:r>
      <w:bookmarkEnd w:id="76"/>
    </w:p>
    <w:p w14:paraId="75E48941"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5B7268BD" w14:textId="7C041D72"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F290AAD" w14:textId="77777777" w:rsidR="002055F3" w:rsidRPr="002055F3" w:rsidRDefault="002055F3" w:rsidP="00677678">
      <w:pPr>
        <w:pStyle w:val="subchapter"/>
      </w:pPr>
      <w:bookmarkStart w:id="77" w:name="_Toc232181565"/>
      <w:r w:rsidRPr="002055F3">
        <w:t>Π AS A POTENTIAL INFORMATION SUBSTRATE</w:t>
      </w:r>
      <w:bookmarkEnd w:id="77"/>
    </w:p>
    <w:p w14:paraId="748B7DE3"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26697503"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36BABE32" w14:textId="77777777" w:rsidR="002055F3" w:rsidRPr="002055F3" w:rsidRDefault="002055F3" w:rsidP="002055F3">
      <w:pPr>
        <w:pStyle w:val="mainbody"/>
      </w:pPr>
      <w:r w:rsidRPr="002055F3">
        <w:t>This is not mysticism. It is a mathematical property of normal numbers, the same reason that flipping an infinite fair coin will eventually produce any sequence of heads and tails you care to name. The information is in the arrangement, not some special substance.</w:t>
      </w:r>
    </w:p>
    <w:p w14:paraId="351F504B" w14:textId="77777777" w:rsidR="002055F3" w:rsidRPr="002055F3" w:rsidRDefault="002055F3" w:rsidP="002055F3">
      <w:pPr>
        <w:pStyle w:val="mainbody"/>
      </w:pPr>
      <w:r w:rsidRPr="002055F3">
        <w:lastRenderedPageBreak/>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0D5815B5" w14:textId="77777777" w:rsidR="002055F3" w:rsidRPr="002055F3" w:rsidRDefault="002055F3" w:rsidP="002055F3">
      <w:pPr>
        <w:pStyle w:val="mainbody"/>
      </w:pPr>
      <w:r w:rsidRPr="002055F3">
        <w:t>The fact that those circular relationships keep appearing across:</w:t>
      </w:r>
    </w:p>
    <w:p w14:paraId="074566AC" w14:textId="77777777" w:rsidR="002055F3" w:rsidRPr="002055F3" w:rsidRDefault="002055F3">
      <w:pPr>
        <w:pStyle w:val="mainbody"/>
        <w:numPr>
          <w:ilvl w:val="0"/>
          <w:numId w:val="14"/>
        </w:numPr>
        <w:spacing w:line="240" w:lineRule="auto"/>
      </w:pPr>
      <w:r w:rsidRPr="002055F3">
        <w:t>quantum wave functions</w:t>
      </w:r>
    </w:p>
    <w:p w14:paraId="0C808484" w14:textId="77777777" w:rsidR="002055F3" w:rsidRPr="002055F3" w:rsidRDefault="002055F3">
      <w:pPr>
        <w:pStyle w:val="mainbody"/>
        <w:numPr>
          <w:ilvl w:val="0"/>
          <w:numId w:val="14"/>
        </w:numPr>
        <w:spacing w:line="240" w:lineRule="auto"/>
      </w:pPr>
      <w:r w:rsidRPr="002055F3">
        <w:t>orbital mechanics</w:t>
      </w:r>
    </w:p>
    <w:p w14:paraId="39687FFD" w14:textId="77777777" w:rsidR="002055F3" w:rsidRPr="002055F3" w:rsidRDefault="002055F3">
      <w:pPr>
        <w:pStyle w:val="mainbody"/>
        <w:numPr>
          <w:ilvl w:val="0"/>
          <w:numId w:val="14"/>
        </w:numPr>
        <w:spacing w:line="240" w:lineRule="auto"/>
      </w:pPr>
      <w:r w:rsidRPr="002055F3">
        <w:t>cortical organization</w:t>
      </w:r>
    </w:p>
    <w:p w14:paraId="7902E40C" w14:textId="77777777" w:rsidR="002055F3" w:rsidRPr="002055F3" w:rsidRDefault="002055F3">
      <w:pPr>
        <w:pStyle w:val="mainbody"/>
        <w:numPr>
          <w:ilvl w:val="0"/>
          <w:numId w:val="14"/>
        </w:numPr>
        <w:spacing w:line="240" w:lineRule="auto"/>
      </w:pPr>
      <w:r w:rsidRPr="002055F3">
        <w:t>cosmic structure</w:t>
      </w:r>
    </w:p>
    <w:p w14:paraId="7EF3AA13" w14:textId="77777777" w:rsidR="002055F3" w:rsidRPr="002055F3" w:rsidRDefault="002055F3" w:rsidP="002055F3">
      <w:pPr>
        <w:pStyle w:val="mainbody"/>
      </w:pPr>
      <w:r w:rsidRPr="002055F3">
        <w:t xml:space="preserve">may mean that similar optimization constraints are operating </w:t>
      </w:r>
      <w:proofErr w:type="gramStart"/>
      <w:r w:rsidRPr="002055F3">
        <w:t>at</w:t>
      </w:r>
      <w:proofErr w:type="gramEnd"/>
      <w:r w:rsidRPr="002055F3">
        <w:t xml:space="preserve"> every scale. π is the signature of that constraint wherever it appears, not the mechanism.</w:t>
      </w:r>
    </w:p>
    <w:p w14:paraId="64D095B5"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310C35DE"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3C7B5BD1" w14:textId="77777777" w:rsidR="002055F3" w:rsidRPr="002055F3" w:rsidRDefault="002055F3" w:rsidP="002F1D37">
      <w:pPr>
        <w:pStyle w:val="subchapter"/>
      </w:pPr>
      <w:bookmarkStart w:id="78" w:name="_Toc232181566"/>
      <w:r w:rsidRPr="002055F3">
        <w:t>OPTIMIZATION AND INFORMATION PROCESSING</w:t>
      </w:r>
      <w:bookmarkEnd w:id="78"/>
    </w:p>
    <w:p w14:paraId="637E366B" w14:textId="77777777" w:rsidR="002055F3" w:rsidRPr="002055F3" w:rsidRDefault="002055F3" w:rsidP="002055F3">
      <w:pPr>
        <w:pStyle w:val="mainbody"/>
      </w:pPr>
      <w:r w:rsidRPr="002055F3">
        <w:t xml:space="preserve">The connection to Elements 2 and 3 is what makes the following more than an analogy. Landauer’s Principle establishes that energy and information are not simply related </w:t>
      </w:r>
      <w:r w:rsidRPr="002055F3">
        <w:lastRenderedPageBreak/>
        <w:t>but equivalent. Information processing is physical work, and physical work is information processing.</w:t>
      </w:r>
    </w:p>
    <w:p w14:paraId="7BFA8A5F"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559B671B" w14:textId="77777777" w:rsidR="002055F3" w:rsidRPr="002055F3" w:rsidRDefault="002055F3" w:rsidP="002055F3">
      <w:pPr>
        <w:pStyle w:val="mainbody"/>
      </w:pPr>
      <w:r w:rsidRPr="002055F3">
        <w:t>The three pillars below apply physics through an information lens, not claims added on top of it.</w:t>
      </w:r>
    </w:p>
    <w:p w14:paraId="45CF55BE"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3E19392F"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68B38DC6"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because oscillation is the language of information carried through fields.</w:t>
      </w:r>
    </w:p>
    <w:p w14:paraId="4B52CCA1" w14:textId="77777777" w:rsidR="002055F3" w:rsidRPr="002055F3" w:rsidRDefault="002055F3" w:rsidP="002055F3">
      <w:pPr>
        <w:pStyle w:val="mainbody"/>
      </w:pPr>
      <w:r w:rsidRPr="002055F3">
        <w:lastRenderedPageBreak/>
        <w:t>The sine and cosine are not human mathematical conveniences imposed on nature; they are the shapes that propagating disturbances take when the medium is homogeneous. Wherever information travels through a field, circular mathematics follows.</w:t>
      </w:r>
    </w:p>
    <w:p w14:paraId="42812550"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F814C52" w14:textId="77777777" w:rsidR="002055F3" w:rsidRPr="002055F3" w:rsidRDefault="002055F3" w:rsidP="00445160">
      <w:pPr>
        <w:pStyle w:val="subchapter"/>
      </w:pPr>
      <w:bookmarkStart w:id="79" w:name="_Toc232181567"/>
      <w:r w:rsidRPr="002055F3">
        <w:t>THE COMPUTATIONAL PARALLEL</w:t>
      </w:r>
      <w:bookmarkEnd w:id="79"/>
    </w:p>
    <w:p w14:paraId="4E59D2F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EF3DE"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5DDE76F2" w14:textId="77777777" w:rsidR="002055F3" w:rsidRPr="002055F3" w:rsidRDefault="002055F3" w:rsidP="002055F3">
      <w:pPr>
        <w:pStyle w:val="mainbody"/>
      </w:pPr>
      <w:r w:rsidRPr="002055F3">
        <w:t xml:space="preserve">Quantum computers </w:t>
      </w:r>
      <w:proofErr w:type="gramStart"/>
      <w:r w:rsidRPr="002055F3">
        <w:t>go</w:t>
      </w:r>
      <w:proofErr w:type="gramEnd"/>
      <w:r w:rsidRPr="002055F3">
        <w:t xml:space="preserve">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A Hadamard gate rotates a qubit from a definite state, a coin showing heads, into a superposition, a coin spinning in the air, simultaneously showing heads and tails until it lands.</w:t>
      </w:r>
    </w:p>
    <w:p w14:paraId="3A85FFF3" w14:textId="77777777" w:rsidR="002055F3" w:rsidRPr="002055F3" w:rsidRDefault="002055F3" w:rsidP="002055F3">
      <w:pPr>
        <w:pStyle w:val="mainbody"/>
      </w:pPr>
      <w:r w:rsidRPr="002055F3">
        <w:t>A phase gate introduces a rotational phase shift. These are not metaphorical rotations. They are literal rotations in the mathematical space that describe quantum states. Every quantum computation is, at its mathematical foundation, a sequence of rotations.</w:t>
      </w:r>
    </w:p>
    <w:p w14:paraId="41B8E58B" w14:textId="77777777" w:rsidR="002055F3" w:rsidRPr="002055F3" w:rsidRDefault="002055F3" w:rsidP="002055F3">
      <w:pPr>
        <w:pStyle w:val="mainbody"/>
      </w:pPr>
      <w:r w:rsidRPr="002055F3">
        <w:lastRenderedPageBreak/>
        <w:t>Why rotation? Rotations are the mathematical operations that preserve information while transforming it.</w:t>
      </w:r>
    </w:p>
    <w:p w14:paraId="6D4ADE49"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6C3E79B9"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33D09AEE"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64D46584" w14:textId="77777777" w:rsidR="002055F3" w:rsidRPr="002055F3" w:rsidRDefault="002055F3" w:rsidP="00445160">
      <w:pPr>
        <w:pStyle w:val="subchapter"/>
      </w:pPr>
      <w:bookmarkStart w:id="80" w:name="_Toc232181568"/>
      <w:r w:rsidRPr="002055F3">
        <w:t>PHYSICAL ROTATION AS STATE SPACE ROTATION</w:t>
      </w:r>
      <w:bookmarkEnd w:id="80"/>
    </w:p>
    <w:p w14:paraId="4347569D" w14:textId="77777777" w:rsidR="002055F3" w:rsidRPr="002055F3" w:rsidRDefault="002055F3" w:rsidP="002055F3">
      <w:pPr>
        <w:pStyle w:val="mainbody"/>
      </w:pPr>
      <w:r w:rsidRPr="002055F3">
        <w:t xml:space="preserve">Here </w:t>
      </w:r>
      <w:proofErr w:type="gramStart"/>
      <w:r w:rsidRPr="002055F3">
        <w:t>is</w:t>
      </w:r>
      <w:proofErr w:type="gramEnd"/>
      <w:r w:rsidRPr="002055F3">
        <w:t xml:space="preserve">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22D2A0D3" w14:textId="77777777" w:rsidR="002055F3" w:rsidRPr="002055F3" w:rsidRDefault="002055F3" w:rsidP="002055F3">
      <w:pPr>
        <w:pStyle w:val="mainbody"/>
      </w:pPr>
      <w:r w:rsidRPr="002055F3">
        <w:t>Planetary orbits arise from angular momentum conservation. But angular momentum is also a form of rotational information. It encodes a system’s speed, distance, and orbital history in a single conserved quantity.</w:t>
      </w:r>
    </w:p>
    <w:p w14:paraId="057085B0" w14:textId="77777777" w:rsidR="002055F3" w:rsidRPr="002055F3" w:rsidRDefault="002055F3" w:rsidP="002055F3">
      <w:pPr>
        <w:pStyle w:val="mainbody"/>
      </w:pPr>
      <w:r w:rsidRPr="002055F3">
        <w:lastRenderedPageBreak/>
        <w:t xml:space="preserve">When you see a spiral galaxy, you </w:t>
      </w:r>
      <w:proofErr w:type="gramStart"/>
      <w:r w:rsidRPr="002055F3">
        <w:t>are seeing</w:t>
      </w:r>
      <w:proofErr w:type="gramEnd"/>
      <w:r w:rsidRPr="002055F3">
        <w:t xml:space="preserve">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48C56BE8"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58C97B3F"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448A032B"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7DA855F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golden angle, that is natural. When an ant colony solves the travelling salesman problem, that is natural. The moment a </w:t>
      </w:r>
      <w:r w:rsidRPr="002055F3">
        <w:lastRenderedPageBreak/>
        <w:t>process is described as intelligent, the category shifts. Intelligence implies direction. Direction implies an external agent. This inferential chain fails at the first step.</w:t>
      </w:r>
    </w:p>
    <w:p w14:paraId="3DF61023"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23D5E5DC"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5FDFE5E9" w14:textId="77777777" w:rsidR="002055F3" w:rsidRPr="002055F3" w:rsidRDefault="002055F3" w:rsidP="002055F3">
      <w:pPr>
        <w:pStyle w:val="mainbody"/>
      </w:pPr>
      <w:r w:rsidRPr="002055F3">
        <w:t xml:space="preserve">Directed constraint is natural. Direction is not the signature of an external agent. It is the signature of a constraint space with attractors. Every process that converges </w:t>
      </w:r>
      <w:proofErr w:type="gramStart"/>
      <w:r w:rsidRPr="002055F3">
        <w:t>to</w:t>
      </w:r>
      <w:proofErr w:type="gramEnd"/>
      <w:r w:rsidRPr="002055F3">
        <w:t xml:space="preserve"> a specific output rather than wandering randomly is directed by its constraints.</w:t>
      </w:r>
    </w:p>
    <w:p w14:paraId="2B84164E" w14:textId="77777777" w:rsidR="002055F3" w:rsidRPr="002055F3" w:rsidRDefault="002055F3" w:rsidP="002055F3">
      <w:pPr>
        <w:pStyle w:val="mainbody"/>
      </w:pPr>
      <w:r w:rsidRPr="002055F3">
        <w:t>That is as true of quark pair production as it is of natural language comprehension, and for the same reason.</w:t>
      </w:r>
    </w:p>
    <w:p w14:paraId="05586F14" w14:textId="24DA6AC2"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CAA0358" w14:textId="77777777" w:rsidR="002055F3" w:rsidRPr="002055F3" w:rsidRDefault="002055F3" w:rsidP="00045740">
      <w:pPr>
        <w:pStyle w:val="subchapter"/>
      </w:pPr>
      <w:bookmarkStart w:id="81" w:name="_Toc232181569"/>
      <w:r w:rsidRPr="002055F3">
        <w:t>OBSERVABLE PATTERNS ACROSS SCALES</w:t>
      </w:r>
      <w:bookmarkEnd w:id="81"/>
    </w:p>
    <w:p w14:paraId="114F1FD6" w14:textId="77777777" w:rsidR="002055F3" w:rsidRPr="002055F3" w:rsidRDefault="002055F3" w:rsidP="002055F3">
      <w:pPr>
        <w:pStyle w:val="mainbody"/>
      </w:pPr>
      <w:r w:rsidRPr="002055F3">
        <w:t>The consistency of circular and spherical patterns across scales is stunning, regardless of how it is ultimately explained.</w:t>
      </w:r>
    </w:p>
    <w:p w14:paraId="2385188E" w14:textId="77777777" w:rsidR="002055F3" w:rsidRPr="002055F3" w:rsidRDefault="002055F3" w:rsidP="002055F3">
      <w:pPr>
        <w:pStyle w:val="mainbody"/>
      </w:pPr>
      <w:r w:rsidRPr="002055F3">
        <w:lastRenderedPageBreak/>
        <w:t>At the quantum scale, electron orbitals exhibit spherical symmetry described by spherical harmonic functions, and quantum states map onto spherical geometry through the Bloch sphere.</w:t>
      </w:r>
    </w:p>
    <w:p w14:paraId="440BC1D3"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12178503"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2E35F2DC" w14:textId="295D12E3"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25E1313" w14:textId="21944E20"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25E1313" w14:textId="21944E20"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66B2AA73" w14:textId="77777777" w:rsidR="002055F3" w:rsidRPr="002055F3" w:rsidRDefault="002055F3" w:rsidP="002055F3">
      <w:pPr>
        <w:pStyle w:val="mainbody"/>
      </w:pPr>
      <w:r w:rsidRPr="002055F3">
        <w:t>This pattern connects directly to the three optimization pillars. Spherical geometries (atoms, cells, stars) dominate storage. Circular functions govern transmission. Every wave phenomenon, from quantum probability to gravitational radiation.</w:t>
      </w:r>
    </w:p>
    <w:p w14:paraId="6F41F762" w14:textId="77777777" w:rsidR="002055F3" w:rsidRPr="002055F3" w:rsidRDefault="002055F3" w:rsidP="002055F3">
      <w:pPr>
        <w:pStyle w:val="mainbody"/>
      </w:pPr>
      <w:r w:rsidRPr="002055F3">
        <w:lastRenderedPageBreak/>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50BC633C" w14:textId="77777777" w:rsidR="002055F3" w:rsidRPr="002055F3" w:rsidRDefault="002055F3" w:rsidP="004C2499">
      <w:pPr>
        <w:pStyle w:val="subchapter"/>
      </w:pPr>
      <w:bookmarkStart w:id="82" w:name="_Toc232181570"/>
      <w:r w:rsidRPr="002055F3">
        <w:t>RESEARCH QUESTIONS</w:t>
      </w:r>
      <w:bookmarkEnd w:id="82"/>
    </w:p>
    <w:p w14:paraId="6637DFB8"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088E776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5C8770ED"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53040B03" w14:textId="77777777" w:rsidR="002055F3" w:rsidRPr="002055F3" w:rsidRDefault="002055F3" w:rsidP="002055F3">
      <w:pPr>
        <w:pStyle w:val="mainbody"/>
      </w:pPr>
      <w:r w:rsidRPr="002055F3">
        <w:t>These questions are investigable by concrete methods:</w:t>
      </w:r>
    </w:p>
    <w:p w14:paraId="5D2766E7" w14:textId="77777777" w:rsidR="002055F3" w:rsidRPr="002055F3" w:rsidRDefault="002055F3">
      <w:pPr>
        <w:pStyle w:val="mainbody"/>
        <w:numPr>
          <w:ilvl w:val="0"/>
          <w:numId w:val="15"/>
        </w:numPr>
        <w:spacing w:line="240" w:lineRule="auto"/>
      </w:pPr>
      <w:r w:rsidRPr="002055F3">
        <w:t>analysis of JWST data using information-theoretic models</w:t>
      </w:r>
    </w:p>
    <w:p w14:paraId="4BA38C93" w14:textId="77777777" w:rsidR="002055F3" w:rsidRPr="002055F3" w:rsidRDefault="002055F3">
      <w:pPr>
        <w:pStyle w:val="mainbody"/>
        <w:numPr>
          <w:ilvl w:val="0"/>
          <w:numId w:val="15"/>
        </w:numPr>
        <w:spacing w:line="240" w:lineRule="auto"/>
      </w:pPr>
      <w:r w:rsidRPr="002055F3">
        <w:lastRenderedPageBreak/>
        <w:t>theoretical comparison of information-processing efficiency versus energy efficiency in rotational systems</w:t>
      </w:r>
    </w:p>
    <w:p w14:paraId="5C54C961"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3BBE703F" w14:textId="72F52262" w:rsidR="002055F3" w:rsidRPr="002055F3" w:rsidRDefault="00AC6275" w:rsidP="002055F3">
      <w:pPr>
        <w:pStyle w:val="mainbody"/>
      </w:pPr>
      <w:r>
        <w:t>(</w:t>
      </w:r>
      <w:r w:rsidR="002055F3" w:rsidRPr="002055F3">
        <w:t>see Appendix Element 4, Section C</w:t>
      </w:r>
      <w:r>
        <w:t>)</w:t>
      </w:r>
      <w:r w:rsidR="002055F3" w:rsidRPr="002055F3">
        <w:t>.</w:t>
      </w:r>
    </w:p>
    <w:p w14:paraId="13E4EAD8" w14:textId="77777777" w:rsidR="002055F3" w:rsidRPr="002055F3" w:rsidRDefault="002055F3" w:rsidP="004C2499">
      <w:pPr>
        <w:pStyle w:val="subchapter"/>
      </w:pPr>
      <w:bookmarkStart w:id="83" w:name="_Toc232181571"/>
      <w:r w:rsidRPr="002055F3">
        <w:t>DISTINGUISHING HYPOTHESES</w:t>
      </w:r>
      <w:bookmarkEnd w:id="83"/>
    </w:p>
    <w:p w14:paraId="50121EA9" w14:textId="77777777" w:rsidR="002055F3" w:rsidRPr="002055F3" w:rsidRDefault="002055F3" w:rsidP="002055F3">
      <w:pPr>
        <w:pStyle w:val="mainbody"/>
      </w:pPr>
      <w:r w:rsidRPr="002055F3">
        <w:t xml:space="preserve">The prevailing explanation holds that </w:t>
      </w:r>
      <w:proofErr w:type="gramStart"/>
      <w:r w:rsidRPr="002055F3">
        <w:t>rotation</w:t>
      </w:r>
      <w:proofErr w:type="gramEnd"/>
      <w:r w:rsidRPr="002055F3">
        <w:t xml:space="preserve">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622F0A17"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41A3063F"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26337C53"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p>
    <w:p w14:paraId="20354309"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365983AA" w14:textId="77777777" w:rsidR="002055F3" w:rsidRPr="002055F3" w:rsidRDefault="002055F3" w:rsidP="002055F3">
      <w:pPr>
        <w:pStyle w:val="mainbody"/>
      </w:pPr>
      <w:r w:rsidRPr="002055F3">
        <w:t xml:space="preserve">Most centrally, it proposes that energy </w:t>
      </w:r>
      <w:proofErr w:type="gramStart"/>
      <w:r w:rsidRPr="002055F3">
        <w:t>optimization</w:t>
      </w:r>
      <w:proofErr w:type="gramEnd"/>
      <w:r w:rsidRPr="002055F3">
        <w:t xml:space="preserve"> and information optimization may be two descriptions of the same underlying principle, connected through Landauer’s relationship and requiring investigation rather than assumption.</w:t>
      </w:r>
    </w:p>
    <w:p w14:paraId="231CF0F8" w14:textId="77777777" w:rsidR="002055F3" w:rsidRPr="002055F3" w:rsidRDefault="002055F3" w:rsidP="002055F3">
      <w:pPr>
        <w:pStyle w:val="mainbody"/>
      </w:pPr>
      <w:r w:rsidRPr="002055F3">
        <w:lastRenderedPageBreak/>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28551643" w14:textId="77777777" w:rsidR="002055F3" w:rsidRPr="002055F3" w:rsidRDefault="002055F3" w:rsidP="003F16A3">
      <w:pPr>
        <w:pStyle w:val="subchapter"/>
      </w:pPr>
      <w:bookmarkStart w:id="84" w:name="_Toc232181572"/>
      <w:r w:rsidRPr="002055F3">
        <w:t>TECHNOLOGICAL IMPLICATIONS</w:t>
      </w:r>
      <w:bookmarkEnd w:id="84"/>
    </w:p>
    <w:p w14:paraId="6343DCB5"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D76F9D3"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5AE6FA"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725BB7B2" w14:textId="77777777" w:rsidR="002055F3" w:rsidRPr="002055F3" w:rsidRDefault="002055F3" w:rsidP="002055F3">
      <w:pPr>
        <w:pStyle w:val="mainbody"/>
      </w:pPr>
      <w:r w:rsidRPr="002055F3">
        <w:t xml:space="preserve">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w:t>
      </w:r>
      <w:r w:rsidRPr="002055F3">
        <w:lastRenderedPageBreak/>
        <w:t>favors may achieve density advantages that current architectures cannot reach.</w:t>
      </w:r>
    </w:p>
    <w:p w14:paraId="43A30E51"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61690D92" w14:textId="77777777" w:rsidR="002055F3" w:rsidRPr="002055F3" w:rsidRDefault="002055F3" w:rsidP="003F16A3">
      <w:pPr>
        <w:pStyle w:val="subchapter"/>
      </w:pPr>
      <w:bookmarkStart w:id="85" w:name="_Toc232181573"/>
      <w:r w:rsidRPr="002055F3">
        <w:t>LOOKING FORWARD</w:t>
      </w:r>
      <w:bookmarkEnd w:id="85"/>
    </w:p>
    <w:p w14:paraId="163A7335"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5B627193"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AABEC84"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1E58E208" w14:textId="609D752B" w:rsidR="00F53C07" w:rsidRPr="002055F3" w:rsidRDefault="002055F3" w:rsidP="002055F3">
      <w:pPr>
        <w:pStyle w:val="mainbody"/>
      </w:pPr>
      <w:r w:rsidRPr="002055F3">
        <w:lastRenderedPageBreak/>
        <w:t>The argument that follows is that they are not four separate phenomena requiring four separate explanations. They are four operations of a single information-processing system, and together they are complete</w:t>
      </w:r>
    </w:p>
    <w:p w14:paraId="10B8B839" w14:textId="77777777" w:rsidR="00F53C07" w:rsidRPr="002055F3" w:rsidRDefault="00F53C07" w:rsidP="003C6D17">
      <w:pPr>
        <w:pStyle w:val="mainbody"/>
      </w:pPr>
    </w:p>
    <w:p w14:paraId="6491BBB5" w14:textId="77777777" w:rsidR="00F53C07" w:rsidRPr="002055F3" w:rsidRDefault="00F53C07" w:rsidP="003C6D17">
      <w:pPr>
        <w:pStyle w:val="mainbody"/>
      </w:pPr>
    </w:p>
    <w:p w14:paraId="7B4A932E" w14:textId="77777777" w:rsidR="00F53C07" w:rsidRDefault="00F53C07" w:rsidP="003C6D17">
      <w:pPr>
        <w:pStyle w:val="mainbody"/>
        <w:rPr>
          <w:b/>
          <w:bCs/>
        </w:rPr>
      </w:pPr>
    </w:p>
    <w:p w14:paraId="50362BFE" w14:textId="77777777" w:rsidR="008F3581" w:rsidRDefault="008F3581" w:rsidP="00327C5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08EB5838" w14:textId="08C2E9D0" w:rsidR="001573D7" w:rsidRPr="00222821" w:rsidRDefault="00296AF1" w:rsidP="00327C50">
      <w:pPr>
        <w:pStyle w:val="ChapterTitle0"/>
        <w:rPr>
          <w:b w:val="0"/>
          <w:bCs w:val="0"/>
        </w:rPr>
      </w:pPr>
      <w:bookmarkStart w:id="86" w:name="_Toc232181574"/>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73478E70" w14:textId="4A19FF0E" w:rsidR="00C84B6C" w:rsidRPr="00C153BC" w:rsidRDefault="00C84B6C" w:rsidP="00E84408">
      <w:pPr>
        <w:pStyle w:val="ChapterSubtitle"/>
      </w:pPr>
      <w:bookmarkStart w:id="87" w:name="_Toc232181575"/>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E70A0F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739D92"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11DBE82E" w14:textId="77777777" w:rsidR="00B64046" w:rsidRDefault="00B64046" w:rsidP="00B64046">
      <w:pPr>
        <w:pStyle w:val="mainbody"/>
      </w:pPr>
    </w:p>
    <w:p w14:paraId="53203E82"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170AD11A" w14:textId="77777777" w:rsidR="00222D88" w:rsidRPr="00222D88" w:rsidRDefault="00222D88" w:rsidP="00222D88">
      <w:pPr>
        <w:pStyle w:val="mainbody"/>
      </w:pPr>
      <w:r w:rsidRPr="00222D88">
        <w:t xml:space="preserve">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rsidRPr="00222D88">
        <w:lastRenderedPageBreak/>
        <w:t>nuclear force is enabling the nuclear reactions in the sun that produced the energy you ate this morning.</w:t>
      </w:r>
    </w:p>
    <w:p w14:paraId="15049E0D"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D3016C3"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68E61FF6"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5F651A93" w14:textId="77777777" w:rsidR="00222D88" w:rsidRPr="00222D88" w:rsidRDefault="00222D88" w:rsidP="00222D88">
      <w:pPr>
        <w:pStyle w:val="mainbody"/>
      </w:pPr>
      <w:r w:rsidRPr="00222D88">
        <w:rPr>
          <w:b/>
          <w:bCs/>
        </w:rPr>
        <w:t>This is not poetry. It’s quantum field theory.</w:t>
      </w:r>
    </w:p>
    <w:p w14:paraId="44B95D0F" w14:textId="77777777" w:rsidR="00222D88" w:rsidRPr="00222D88" w:rsidRDefault="00222D88" w:rsidP="00222D88">
      <w:pPr>
        <w:pStyle w:val="mainbody"/>
      </w:pPr>
      <w:r w:rsidRPr="00222D88">
        <w:t xml:space="preserve">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w:t>
      </w:r>
      <w:proofErr w:type="gramStart"/>
      <w:r w:rsidRPr="00222D88">
        <w:t>no</w:t>
      </w:r>
      <w:proofErr w:type="gramEnd"/>
      <w:r w:rsidRPr="00222D88">
        <w:t xml:space="preserve"> elsewhere. There is only here, inside the ocean, with no shore </w:t>
      </w:r>
      <w:r w:rsidRPr="00222D88">
        <w:lastRenderedPageBreak/>
        <w:t>to stand on [see also Element 17 on how our brains construct the illusion of empty transparent space].</w:t>
      </w:r>
    </w:p>
    <w:p w14:paraId="1633D242" w14:textId="58B30D37" w:rsidR="00222D88" w:rsidRPr="00222D88" w:rsidRDefault="00222D88" w:rsidP="00507E21">
      <w:pPr>
        <w:pStyle w:val="subchapter"/>
      </w:pPr>
      <w:bookmarkStart w:id="89" w:name="_Toc232181576"/>
      <w:r w:rsidRPr="00222D88">
        <w:t>THREE QUANTUM FORCES + SPACETIME GEOMETRY</w:t>
      </w:r>
      <w:bookmarkEnd w:id="89"/>
    </w:p>
    <w:p w14:paraId="5D15DE3B"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2AFB5660"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072D6BA8"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7487CA25"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1862DD89"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23D9A06C"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EA2731B" w14:textId="247D2764" w:rsidR="007E0B25" w:rsidRDefault="00222D88" w:rsidP="007E0B25">
      <w:pPr>
        <w:pStyle w:val="mainbody"/>
      </w:pPr>
      <w:r w:rsidRPr="00222D88">
        <w:t xml:space="preserve">The three quantum forces transmit information through particle exchange. Gravity organizes information through spacetime geometry. All four may represent different </w:t>
      </w:r>
      <w:r w:rsidRPr="00222D88">
        <w:lastRenderedPageBreak/>
        <w:t>manifestations of the same underlying phenomenon. They would not be forces requiring merger into a single mechanism. They would be functions, each requiring its own distinct implementation.</w:t>
      </w:r>
    </w:p>
    <w:p w14:paraId="09268C22"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4DF1016C"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6DAA61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D2324AA"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84252D8"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370EE13"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E6A4549"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46F2C59A"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31D06879"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344B47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DCAF54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31187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C843505"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4AB9B6FE"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6A93750B"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5FE0781"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72B7E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06032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B451F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CA61B9E"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51ADF99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A4C6B4D"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0BD15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0FC44D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8E963CB"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57F8DCC1"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1B7E511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400D75BB"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0139C151"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proofErr w:type="gramStart"/>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w:t>
            </w:r>
            <w:proofErr w:type="gramEnd"/>
            <w:r w:rsidRPr="00D944A1">
              <w:rPr>
                <w:rFonts w:ascii="Arial" w:eastAsia="Arial" w:hAnsi="Arial" w:cs="Arial"/>
                <w:b/>
                <w:bCs/>
                <w:color w:val="336600"/>
                <w:sz w:val="17"/>
                <w:szCs w:val="17"/>
                <w:lang w:eastAsia="zh-CN" w:bidi="ar-SA"/>
              </w:rPr>
              <w:t xml:space="preserve"> general relativity</w:t>
            </w:r>
          </w:p>
          <w:p w14:paraId="1FB9F4CE"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Gravity is the curvature of spacetime geometry, not a force transmitted between objects. Mass and energy curve spacetime; objects travel the </w:t>
            </w:r>
            <w:r w:rsidRPr="00D944A1">
              <w:rPr>
                <w:rFonts w:ascii="Arial" w:eastAsia="Arial" w:hAnsi="Arial" w:cs="Arial"/>
                <w:color w:val="000000"/>
                <w:sz w:val="17"/>
                <w:szCs w:val="17"/>
                <w:lang w:eastAsia="zh-CN" w:bidi="ar-SA"/>
              </w:rPr>
              <w:lastRenderedPageBreak/>
              <w:t>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3BF1350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proofErr w:type="gramStart"/>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w:t>
            </w:r>
            <w:proofErr w:type="gramEnd"/>
            <w:r w:rsidRPr="00D944A1">
              <w:rPr>
                <w:rFonts w:ascii="Arial" w:eastAsia="Arial" w:hAnsi="Arial" w:cs="Arial"/>
                <w:b/>
                <w:bCs/>
                <w:color w:val="6B3A1A"/>
                <w:sz w:val="17"/>
                <w:szCs w:val="17"/>
                <w:lang w:eastAsia="zh-CN" w:bidi="ar-SA"/>
              </w:rPr>
              <w:t xml:space="preserve"> extension (speculative)</w:t>
            </w:r>
          </w:p>
          <w:p w14:paraId="2F8C9A70"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If spacetime geometry is itself emergent from information-</w:t>
            </w:r>
            <w:r w:rsidRPr="00D944A1">
              <w:rPr>
                <w:rFonts w:ascii="Arial" w:eastAsia="Arial" w:hAnsi="Arial" w:cs="Arial"/>
                <w:color w:val="000000"/>
                <w:sz w:val="17"/>
                <w:szCs w:val="17"/>
                <w:lang w:eastAsia="zh-CN" w:bidi="ar-SA"/>
              </w:rPr>
              <w:lastRenderedPageBreak/>
              <w:t xml:space="preserve">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F6A65DE" w14:textId="77777777" w:rsidR="007E0B25" w:rsidRDefault="007E0B25" w:rsidP="007E0B25">
      <w:pPr>
        <w:pStyle w:val="Caption"/>
      </w:pPr>
      <w:r>
        <w:lastRenderedPageBreak/>
        <w:t xml:space="preserve">Table 5 - </w:t>
      </w:r>
      <w:fldSimple w:instr=" SEQ Table_5_- \* ARABIC ">
        <w:r>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DCFE776"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10508CE2"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4E36D7F1" w14:textId="77777777" w:rsidR="005A501A" w:rsidRDefault="005A501A" w:rsidP="00222D88">
      <w:pPr>
        <w:pStyle w:val="mainbody"/>
      </w:pPr>
    </w:p>
    <w:p w14:paraId="790C9392" w14:textId="77777777" w:rsidR="00F505C0" w:rsidRPr="00C153BC" w:rsidRDefault="00F505C0" w:rsidP="00F505C0">
      <w:pPr>
        <w:pStyle w:val="mainbody"/>
        <w:keepNext/>
      </w:pPr>
      <w:r w:rsidRPr="00C153BC">
        <w:rPr>
          <w:noProof/>
        </w:rPr>
        <w:lastRenderedPageBreak/>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2863FEC" w14:textId="6FC828D6"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5A501A">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4BEF56C9" w14:textId="77777777" w:rsidR="00222D88" w:rsidRPr="00222D88" w:rsidRDefault="00222D88" w:rsidP="00A42333">
      <w:pPr>
        <w:pStyle w:val="subchapter"/>
      </w:pPr>
      <w:bookmarkStart w:id="90" w:name="_Toc232181577"/>
      <w:r w:rsidRPr="00222D88">
        <w:t>WHAT PHYSICS CURRENTLY UNDERSTANDS</w:t>
      </w:r>
      <w:bookmarkEnd w:id="90"/>
    </w:p>
    <w:p w14:paraId="37E135D9"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55DB994D"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64950626" w14:textId="77777777" w:rsidR="00222D88" w:rsidRPr="00222D88" w:rsidRDefault="00222D88" w:rsidP="00222D88">
      <w:pPr>
        <w:pStyle w:val="mainbody"/>
      </w:pPr>
      <w:r w:rsidRPr="00222D88">
        <w:lastRenderedPageBreak/>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4419BE37"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2AA318BA"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4DF85BC1" w14:textId="77777777" w:rsidR="00222D88" w:rsidRPr="00222D88" w:rsidRDefault="00222D88" w:rsidP="00222D88">
      <w:pPr>
        <w:pStyle w:val="mainbody"/>
      </w:pPr>
      <w:r w:rsidRPr="00222D88">
        <w:t>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Gravity’s coupling constant αg is approximately 10</w:t>
      </w:r>
      <w:r w:rsidRPr="00222D88">
        <w:rPr>
          <w:rFonts w:ascii="Cambria Math" w:hAnsi="Cambria Math" w:cs="Cambria Math"/>
        </w:rPr>
        <w:t>⁻</w:t>
      </w:r>
      <w:r w:rsidRPr="00222D88">
        <w:t xml:space="preserve">³⁹, forty orders of magnitude weaker than the strong force </w:t>
      </w:r>
      <w:r w:rsidRPr="00922F89">
        <w:rPr>
          <w:vertAlign w:val="superscript"/>
        </w:rPr>
        <w:t>[5]</w:t>
      </w:r>
      <w:r w:rsidRPr="00222D88">
        <w:t xml:space="preserve">. Current physics explains these values through symmetry breaking and renormalization group </w:t>
      </w:r>
      <w:proofErr w:type="gramStart"/>
      <w:r w:rsidRPr="00222D88">
        <w:t>equations, but</w:t>
      </w:r>
      <w:proofErr w:type="gramEnd"/>
      <w:r w:rsidRPr="00222D88">
        <w:t xml:space="preserve"> cannot derive them from first principles or explain why these particular values rather than others. They appear fine-tuned, but without an explanation of what determined the tuning.</w:t>
      </w:r>
    </w:p>
    <w:p w14:paraId="4BE4E031" w14:textId="77777777" w:rsidR="00222D88" w:rsidRPr="00222D88" w:rsidRDefault="00222D88" w:rsidP="003C2136">
      <w:pPr>
        <w:pStyle w:val="subchapter"/>
      </w:pPr>
      <w:bookmarkStart w:id="91" w:name="_Toc232181578"/>
      <w:r w:rsidRPr="00222D88">
        <w:lastRenderedPageBreak/>
        <w:t>THE INFORMATION OPERATIONS FRAMEWORK</w:t>
      </w:r>
      <w:bookmarkEnd w:id="91"/>
    </w:p>
    <w:p w14:paraId="267992EA" w14:textId="77777777" w:rsidR="00222D88" w:rsidRPr="00222D88" w:rsidRDefault="00222D88" w:rsidP="00222D88">
      <w:pPr>
        <w:pStyle w:val="mainbody"/>
      </w:pPr>
      <w:r w:rsidRPr="00222D88">
        <w:rPr>
          <w:b/>
          <w:bCs/>
        </w:rPr>
        <w:t>Understanding the Four Operations</w:t>
      </w:r>
    </w:p>
    <w:p w14:paraId="2105F00E" w14:textId="77777777" w:rsidR="00222D88" w:rsidRPr="00222D88" w:rsidRDefault="00222D88" w:rsidP="00222D88">
      <w:pPr>
        <w:pStyle w:val="mainbody"/>
      </w:pPr>
      <w:r w:rsidRPr="00222D88">
        <w:t>Every information-processing system, from a neuron to a data center, requires the same four capabilities.</w:t>
      </w:r>
    </w:p>
    <w:p w14:paraId="7BD702C7"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02928741"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4A5B7EF0"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33218B1E"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28E2C4C8" w14:textId="77777777" w:rsidR="00222D88" w:rsidRPr="00222D88" w:rsidRDefault="00222D88" w:rsidP="00222D88">
      <w:pPr>
        <w:pStyle w:val="mainbody"/>
      </w:pPr>
      <w:r w:rsidRPr="00222D88">
        <w:lastRenderedPageBreak/>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1EA4000E"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14A2D2EF"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4582D6FE"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77EA2A4" w14:textId="77777777" w:rsidR="00222D88" w:rsidRPr="00222D88" w:rsidRDefault="00222D88" w:rsidP="00626EB0">
      <w:pPr>
        <w:pStyle w:val="subchapter"/>
      </w:pPr>
      <w:bookmarkStart w:id="92" w:name="_Toc232181579"/>
      <w:r w:rsidRPr="00222D88">
        <w:t>THE STRONG FORCE: STORAGE</w:t>
      </w:r>
      <w:bookmarkEnd w:id="92"/>
    </w:p>
    <w:p w14:paraId="60325BA5"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06F2C2A1"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2A214D5E" w14:textId="77777777" w:rsidR="00222D88" w:rsidRPr="00222D88" w:rsidRDefault="00222D88" w:rsidP="00222D88">
      <w:pPr>
        <w:pStyle w:val="mainbody"/>
      </w:pPr>
      <w:r w:rsidRPr="00222D88">
        <w:t xml:space="preserve">Quark confinement ensures that attempting to separate quarks requires energy that grows with distance, until that </w:t>
      </w:r>
      <w:r w:rsidRPr="00222D88">
        <w:lastRenderedPageBreak/>
        <w:t xml:space="preserve">energy is sufficient to create new quark-antiquark pairs from the vacuum itself. The original quarks never </w:t>
      </w:r>
      <w:proofErr w:type="gramStart"/>
      <w:r w:rsidRPr="00222D88">
        <w:t>separate</w:t>
      </w:r>
      <w:proofErr w:type="gramEnd"/>
      <w:r w:rsidRPr="00222D88">
        <w:t xml:space="preserv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5AA1CF70"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0C9FCFB0"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69EF37CD" w14:textId="77777777" w:rsidR="00222D88" w:rsidRPr="00222D88" w:rsidRDefault="00222D88" w:rsidP="00222D88">
      <w:pPr>
        <w:pStyle w:val="mainbody"/>
      </w:pPr>
      <w:r w:rsidRPr="00222D88">
        <w:t xml:space="preserve">There are eight gluon types, corresponding to the eight generators of </w:t>
      </w:r>
      <w:proofErr w:type="gramStart"/>
      <w:r w:rsidRPr="00222D88">
        <w:t>SU(</w:t>
      </w:r>
      <w:proofErr w:type="gramEnd"/>
      <w:r w:rsidRPr="00222D88">
        <w:t>3) color symmetry. Each gluon type performs a specific rotation in the three-dimensional complex color space. Together, they form a complete gate set: any possible color transformation can be decomposed into operations from this set.</w:t>
      </w:r>
    </w:p>
    <w:p w14:paraId="193C9B67" w14:textId="77777777" w:rsidR="00222D88" w:rsidRPr="00222D88" w:rsidRDefault="00222D88" w:rsidP="00222D88">
      <w:pPr>
        <w:pStyle w:val="mainbody"/>
      </w:pPr>
      <w:r w:rsidRPr="00222D88">
        <w:t>The quarks are the qubits. The gluons are the gates. The hadron is the stable output state of the computation.</w:t>
      </w:r>
    </w:p>
    <w:p w14:paraId="45226F6C"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55195421" w14:textId="77777777" w:rsidR="00222D88" w:rsidRPr="00222D88" w:rsidRDefault="00222D88" w:rsidP="00222D88">
      <w:pPr>
        <w:pStyle w:val="mainbody"/>
      </w:pPr>
      <w:r w:rsidRPr="00222D88">
        <w:lastRenderedPageBreak/>
        <w:t xml:space="preserve">Gluons are colored (not actual colors; these are names of convenience) and interact with each other. The color field is nonlinear. This self-interaction produces the flux tube and confinement. The gluon field cannot spread out because the carrier </w:t>
      </w:r>
      <w:proofErr w:type="gramStart"/>
      <w:r w:rsidRPr="00222D88">
        <w:t>is itself</w:t>
      </w:r>
      <w:proofErr w:type="gramEnd"/>
      <w:r w:rsidRPr="00222D88">
        <w:t xml:space="preserve"> subject to the constraint it is enforcing.</w:t>
      </w:r>
    </w:p>
    <w:p w14:paraId="47BD6448"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47BD0662"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39AAAA7B" w14:textId="490765B2"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635AF218"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33067283" w14:textId="77777777" w:rsidR="00222D88" w:rsidRPr="00222D88" w:rsidRDefault="00222D88" w:rsidP="00626EB0">
      <w:pPr>
        <w:pStyle w:val="subchapter"/>
      </w:pPr>
      <w:bookmarkStart w:id="93" w:name="_Toc232181580"/>
      <w:r w:rsidRPr="00222D88">
        <w:t>THE ELECTROMAGNETIC FORCE: TRANSMISSION</w:t>
      </w:r>
      <w:bookmarkEnd w:id="93"/>
    </w:p>
    <w:p w14:paraId="1963E5BB"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2870FE1E"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w:t>
      </w:r>
      <w:proofErr w:type="gramStart"/>
      <w:r w:rsidRPr="00222D88">
        <w:t>at</w:t>
      </w:r>
      <w:proofErr w:type="gramEnd"/>
      <w:r w:rsidRPr="00222D88">
        <w:t xml:space="preserve"> your eye a billion years later, carrying the original information intact. There is no attenuation from mass, no decay from instability. Light from the most </w:t>
      </w:r>
      <w:r w:rsidRPr="00222D88">
        <w:lastRenderedPageBreak/>
        <w:t xml:space="preserve">distant observable objects in the universe reaches us without fundamental loss </w:t>
      </w:r>
      <w:r w:rsidRPr="00922F89">
        <w:rPr>
          <w:vertAlign w:val="superscript"/>
        </w:rPr>
        <w:t>[11]</w:t>
      </w:r>
      <w:r w:rsidRPr="00222D88">
        <w:t>.</w:t>
      </w:r>
    </w:p>
    <w:p w14:paraId="11D18DCF"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2F39E790" w14:textId="77777777" w:rsidR="00222D88" w:rsidRPr="00222D88" w:rsidRDefault="00222D88" w:rsidP="00222D88">
      <w:pPr>
        <w:pStyle w:val="mainbody"/>
      </w:pPr>
      <w:r w:rsidRPr="00222D88">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5B753CFA"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3BB12F78" w14:textId="22DB63DA"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xml:space="preserve">. This dimensionless number determines how readily </w:t>
      </w:r>
      <w:proofErr w:type="gramStart"/>
      <w:r w:rsidRPr="00222D88">
        <w:t>matter</w:t>
      </w:r>
      <w:proofErr w:type="gramEnd"/>
      <w:r w:rsidRPr="00222D88">
        <w:t xml:space="preserve">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1776D09C" w14:textId="77777777" w:rsidR="00222D88" w:rsidRPr="00222D88" w:rsidRDefault="00222D88" w:rsidP="00626EB0">
      <w:pPr>
        <w:pStyle w:val="subchapter"/>
      </w:pPr>
      <w:bookmarkStart w:id="94" w:name="_Toc232181581"/>
      <w:r w:rsidRPr="00222D88">
        <w:lastRenderedPageBreak/>
        <w:t>THE WEAK FORCE: TRANSFORMATION</w:t>
      </w:r>
      <w:bookmarkEnd w:id="94"/>
    </w:p>
    <w:p w14:paraId="442DA51F" w14:textId="77777777" w:rsidR="00222D88" w:rsidRPr="00222D88" w:rsidRDefault="00222D88" w:rsidP="00222D88">
      <w:pPr>
        <w:pStyle w:val="mainbody"/>
      </w:pPr>
      <w:r w:rsidRPr="00222D88">
        <w:t>The weak nuclear force does something none of the other forces can. It changes what particles are.</w:t>
      </w:r>
    </w:p>
    <w:p w14:paraId="262475CC" w14:textId="77777777" w:rsidR="00222D88" w:rsidRPr="00222D88" w:rsidRDefault="00222D88" w:rsidP="00222D88">
      <w:pPr>
        <w:pStyle w:val="mainbody"/>
      </w:pPr>
      <w:r w:rsidRPr="00222D88">
        <w:t xml:space="preserve">When a neutron transforms into a proton through weak force interaction, an up quark inside the neutron becomes a down quark </w:t>
      </w:r>
      <w:r w:rsidRPr="00922F89">
        <w:rPr>
          <w:vertAlign w:val="superscript"/>
        </w:rPr>
        <w:t>[14]</w:t>
      </w:r>
      <w:r w:rsidRPr="00222D88">
        <w:t>. The identity of the particle changes. Its charge changes. Its mass changes. This is not a rearrangement of existing parts. It is a transformation of the particle’s nature, a rewriting of its most basic properties.</w:t>
      </w:r>
    </w:p>
    <w:p w14:paraId="5FC7DD49"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xml:space="preserve">. Large diagonal elements mean quarks preferentially transform within their own generation; small off-diagonal elements allow controlled cross-generation mixing. The structure of this matrix ensures that transformations are neither frozen nor </w:t>
      </w:r>
      <w:proofErr w:type="gramStart"/>
      <w:r w:rsidRPr="00222D88">
        <w:t>chaotically</w:t>
      </w:r>
      <w:proofErr w:type="gramEnd"/>
      <w:r w:rsidRPr="00222D88">
        <w:t xml:space="preserve"> random, but regulated, with a probability table governing the universe’s particle-type changes.</w:t>
      </w:r>
    </w:p>
    <w:p w14:paraId="118132FB" w14:textId="77777777"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This asymmetry prevents perfect symmetry between matter and antimatter, which is why the universe contains matter at all rather than equal parts of matter and antimatter annihilating each other </w:t>
      </w:r>
      <w:r w:rsidRPr="00922F89">
        <w:rPr>
          <w:vertAlign w:val="superscript"/>
        </w:rPr>
        <w:t>[16]</w:t>
      </w:r>
      <w:r w:rsidRPr="00222D88">
        <w:t>.</w:t>
      </w:r>
    </w:p>
    <w:p w14:paraId="248D8B85" w14:textId="77777777" w:rsidR="00222D88" w:rsidRPr="00222D88" w:rsidRDefault="00222D88" w:rsidP="00222D88">
      <w:pPr>
        <w:pStyle w:val="mainbody"/>
      </w:pPr>
      <w:r w:rsidRPr="00222D88">
        <w:t xml:space="preserve">The W and Z bosons that carry the weak force are very massive, about 80 to 91 times the mass of a proton </w:t>
      </w:r>
      <w:r w:rsidRPr="00922F89">
        <w:rPr>
          <w:vertAlign w:val="superscript"/>
        </w:rPr>
        <w:t>[17]</w:t>
      </w:r>
      <w:r w:rsidRPr="00222D88">
        <w:t xml:space="preserve">. Massive carriers mean short range, because the uncertainty principle limits how far a massive particle can travel before it must return to the vacuum. The weak force’s range of less </w:t>
      </w:r>
      <w:r w:rsidRPr="00222D88">
        <w:lastRenderedPageBreak/>
        <w:t>than 10</w:t>
      </w:r>
      <w:r w:rsidRPr="00222D88">
        <w:rPr>
          <w:rFonts w:ascii="Cambria Math" w:hAnsi="Cambria Math" w:cs="Cambria Math"/>
        </w:rPr>
        <w:t>⁻</w:t>
      </w:r>
      <w:r w:rsidRPr="00222D88">
        <w:t>¹⁸ meters confines its transformations to the subatomic scale, ensuring that particle identity changes are localized rather than universe-wide.</w:t>
      </w:r>
    </w:p>
    <w:p w14:paraId="652E39F7"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3972B1F7"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00222687" w14:textId="77777777" w:rsidR="00222D88" w:rsidRPr="00222D88" w:rsidRDefault="00222D88" w:rsidP="0016703A">
      <w:pPr>
        <w:pStyle w:val="subchapter"/>
      </w:pPr>
      <w:bookmarkStart w:id="95" w:name="_Toc232181582"/>
      <w:r w:rsidRPr="00222D88">
        <w:t>GRAVITY: ORGANIZATION</w:t>
      </w:r>
      <w:bookmarkEnd w:id="95"/>
    </w:p>
    <w:p w14:paraId="04296D6B" w14:textId="71E847C1" w:rsidR="00222D88" w:rsidRPr="00222D88" w:rsidRDefault="0095020F" w:rsidP="00222D88">
      <w:pPr>
        <w:pStyle w:val="mainbody"/>
      </w:pPr>
      <w:r>
        <w:t>Gravit</w:t>
      </w:r>
      <w:r w:rsidR="00D1032F">
        <w:t>ies 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445743E3"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62D44723" w14:textId="77777777" w:rsidR="00222D88" w:rsidRPr="00222D88" w:rsidRDefault="00222D88" w:rsidP="00222D88">
      <w:pPr>
        <w:pStyle w:val="mainbody"/>
      </w:pPr>
      <w:r w:rsidRPr="00222D88">
        <w:lastRenderedPageBreak/>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04B9E43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6A756F1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3633C662"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7B4E6F32"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t>
      </w:r>
      <w:proofErr w:type="gramStart"/>
      <w:r w:rsidRPr="00222D88">
        <w:t>way known</w:t>
      </w:r>
      <w:proofErr w:type="gramEnd"/>
      <w:r w:rsidRPr="00222D88">
        <w:t xml:space="preserve"> </w:t>
      </w:r>
      <w:r w:rsidRPr="00922F89">
        <w:rPr>
          <w:vertAlign w:val="superscript"/>
        </w:rPr>
        <w:t>[21]</w:t>
      </w:r>
      <w:r w:rsidRPr="00222D88">
        <w:t xml:space="preserve">.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w:t>
      </w:r>
      <w:r w:rsidRPr="00222D88">
        <w:lastRenderedPageBreak/>
        <w:t>to be intimately related to the information-theoretic structure of spacetime itself.</w:t>
      </w:r>
    </w:p>
    <w:p w14:paraId="0B0CC9F4" w14:textId="77777777" w:rsidR="00222D88" w:rsidRPr="00222D88" w:rsidRDefault="00222D88" w:rsidP="0016703A">
      <w:pPr>
        <w:pStyle w:val="subchapter"/>
      </w:pPr>
      <w:bookmarkStart w:id="96" w:name="_Toc232181583"/>
      <w:r w:rsidRPr="00222D88">
        <w:t>THE FORCE HIERARCHY AS FUNCTIONAL SPECIALIZATION</w:t>
      </w:r>
      <w:bookmarkEnd w:id="96"/>
    </w:p>
    <w:p w14:paraId="04AC41A1" w14:textId="77777777" w:rsidR="00222D88" w:rsidRPr="00222D88" w:rsidRDefault="00222D88" w:rsidP="00222D88">
      <w:pPr>
        <w:pStyle w:val="mainbody"/>
      </w:pPr>
      <w:r w:rsidRPr="00222D88">
        <w:t xml:space="preserve">The dramatic difference in coupling strengths between the four forces has long appeared </w:t>
      </w:r>
      <w:proofErr w:type="gramStart"/>
      <w:r w:rsidRPr="00222D88">
        <w:t>puzzling</w:t>
      </w:r>
      <w:proofErr w:type="gramEnd"/>
      <w:r w:rsidRPr="00222D88">
        <w:t>. Why should the forces differ by forty orders of magnitude? The information operations framework suggests a functional interpretation.</w:t>
      </w:r>
    </w:p>
    <w:p w14:paraId="5F5E6280"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42F5BE5D"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894C4E8"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2E52F14B" w14:textId="35C46275"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3EFF8B22" w14:textId="77777777" w:rsidR="00222D88" w:rsidRPr="00222D88" w:rsidRDefault="00222D88" w:rsidP="00222D88">
      <w:pPr>
        <w:pStyle w:val="mainbody"/>
      </w:pPr>
      <w:r w:rsidRPr="00222D88">
        <w:t>The hierarchy is not arbitrary fine-tuning. It may be a functional specification.</w:t>
      </w:r>
    </w:p>
    <w:p w14:paraId="6C897CBA" w14:textId="77777777" w:rsidR="00222D88" w:rsidRPr="00222D88" w:rsidRDefault="00222D88" w:rsidP="00222D88">
      <w:pPr>
        <w:pStyle w:val="mainbody"/>
      </w:pPr>
      <w:r w:rsidRPr="00222D88">
        <w:lastRenderedPageBreak/>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7182E28E" w14:textId="77777777" w:rsidR="00222D88" w:rsidRPr="00222D88" w:rsidRDefault="00222D88" w:rsidP="0016703A">
      <w:pPr>
        <w:pStyle w:val="subchapter"/>
      </w:pPr>
      <w:bookmarkStart w:id="97" w:name="_Toc232181584"/>
      <w:r w:rsidRPr="00222D88">
        <w:t>RESEARCH DIRECTIONS</w:t>
      </w:r>
      <w:bookmarkEnd w:id="97"/>
    </w:p>
    <w:p w14:paraId="453A4C82"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895F8DB"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5C78DD65"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23D264DA"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5973CE05" w14:textId="3D3E3BDC" w:rsidR="00222D88" w:rsidRPr="00222D88" w:rsidRDefault="00222D88" w:rsidP="00222D88">
      <w:pPr>
        <w:pStyle w:val="mainbody"/>
      </w:pPr>
      <w:r w:rsidRPr="00222D88">
        <w:t xml:space="preserve">If gravity organizes information, regions of high information complexity might produce gravitational effects beyond what </w:t>
      </w:r>
      <w:r w:rsidRPr="00222D88">
        <w:lastRenderedPageBreak/>
        <w:t xml:space="preserve">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4AB372F4" w14:textId="77777777" w:rsidR="00222D88" w:rsidRPr="00222D88" w:rsidRDefault="00222D88" w:rsidP="00222D88">
      <w:pPr>
        <w:pStyle w:val="mainbody"/>
      </w:pPr>
      <w:r w:rsidRPr="00222D88">
        <w:t>These are specific, falsifiable predictions. The framework can be wrong. Finding out is how science advances.</w:t>
      </w:r>
    </w:p>
    <w:p w14:paraId="614DCC03" w14:textId="77777777" w:rsidR="00222D88" w:rsidRPr="00222D88" w:rsidRDefault="00222D88" w:rsidP="0016703A">
      <w:pPr>
        <w:pStyle w:val="subchapter"/>
      </w:pPr>
      <w:bookmarkStart w:id="98" w:name="_Toc232181585"/>
      <w:r w:rsidRPr="00222D88">
        <w:t>SYSTEM INTEGRATION</w:t>
      </w:r>
      <w:bookmarkEnd w:id="98"/>
    </w:p>
    <w:p w14:paraId="009872F9"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737F72CD"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7B641316"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493D3F08"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4DA8027A" w14:textId="77777777" w:rsidR="00222D88" w:rsidRPr="00222D88" w:rsidRDefault="00222D88" w:rsidP="00222D88">
      <w:pPr>
        <w:pStyle w:val="mainbody"/>
      </w:pPr>
      <w:r w:rsidRPr="00222D88">
        <w:t xml:space="preserve">The weak force mediates transitions between particle types, preserving conservation laws. Gravity organizes all of this into a consistent geometry, providing the spacetime framework in which all other operations occur. Each role is essential. Each </w:t>
      </w:r>
      <w:r w:rsidRPr="00222D88">
        <w:lastRenderedPageBreak/>
        <w:t xml:space="preserve">requires a different implementation. Remove </w:t>
      </w:r>
      <w:proofErr w:type="gramStart"/>
      <w:r w:rsidRPr="00222D88">
        <w:t>any one</w:t>
      </w:r>
      <w:proofErr w:type="gramEnd"/>
      <w:r w:rsidRPr="00222D88">
        <w:t>, and the system doesn’t simply degrade; it collapses.</w:t>
      </w:r>
    </w:p>
    <w:p w14:paraId="4173E3BA"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15F43582"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4B57505" w14:textId="77777777" w:rsidR="00222D88" w:rsidRPr="00222D88" w:rsidRDefault="00222D88" w:rsidP="00222D88">
      <w:pPr>
        <w:pStyle w:val="mainbody"/>
      </w:pPr>
      <w:r w:rsidRPr="00222D88">
        <w:t xml:space="preserve">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w:t>
      </w:r>
      <w:proofErr w:type="gramStart"/>
      <w:r w:rsidRPr="00222D88">
        <w:t>be collapsed</w:t>
      </w:r>
      <w:proofErr w:type="gramEnd"/>
      <w:r w:rsidRPr="00222D88">
        <w:t xml:space="preserve"> into one without losing something essential? If the answer is that they cannot, the number four stops being a curiosity that needs explaining away and becomes a constraint, one that the forces may be the physical implementation of.</w:t>
      </w:r>
    </w:p>
    <w:p w14:paraId="505734E1"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3C948371" w14:textId="77777777" w:rsidR="00222D88" w:rsidRPr="00222D88" w:rsidRDefault="00222D88" w:rsidP="00222D88">
      <w:pPr>
        <w:pStyle w:val="mainbody"/>
      </w:pPr>
      <w:r w:rsidRPr="00222D88">
        <w:lastRenderedPageBreak/>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28834884" w14:textId="77777777" w:rsidR="00222D88" w:rsidRPr="00222D88" w:rsidRDefault="00222D88" w:rsidP="0016703A">
      <w:pPr>
        <w:pStyle w:val="subchapter"/>
      </w:pPr>
      <w:bookmarkStart w:id="99" w:name="_Toc232181586"/>
      <w:r w:rsidRPr="00222D88">
        <w:t>THE PRIOR QUESTION</w:t>
      </w:r>
      <w:bookmarkEnd w:id="99"/>
    </w:p>
    <w:p w14:paraId="4F81A7D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3C111D01"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77927BC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49A3D8B6"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2DBDA05A" w14:textId="77777777" w:rsidR="00222D88" w:rsidRPr="00222D88" w:rsidRDefault="00222D88" w:rsidP="00222D88">
      <w:pPr>
        <w:pStyle w:val="mainbody"/>
      </w:pPr>
      <w:r w:rsidRPr="00222D88">
        <w:lastRenderedPageBreak/>
        <w:t>If information processing is what the universe does at every scale, then minds are no exceptions to that picture. They are instances of it. Element 6 asks what that entails.</w:t>
      </w:r>
    </w:p>
    <w:p w14:paraId="1EBE3B4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bookmarkStart w:id="100" w:name="_Toc232181587"/>
      <w:r>
        <w:rPr>
          <w:b/>
          <w:bCs/>
        </w:rPr>
        <w:br w:type="page"/>
      </w:r>
    </w:p>
    <w:p w14:paraId="263AA682" w14:textId="77777777" w:rsidR="00BB27F2" w:rsidRDefault="00BB27F2" w:rsidP="007940AF">
      <w:pPr>
        <w:pStyle w:val="ChapterTitle0"/>
        <w:rPr>
          <w:b w:val="0"/>
          <w:bCs w:val="0"/>
        </w:rPr>
        <w:sectPr w:rsidR="00BB27F2" w:rsidSect="00D25AF9">
          <w:headerReference w:type="default" r:id="rId54"/>
          <w:pgSz w:w="8640" w:h="12960"/>
          <w:pgMar w:top="936" w:right="864" w:bottom="792" w:left="864" w:header="576" w:footer="432" w:gutter="288"/>
          <w:cols w:space="720"/>
          <w:titlePg/>
          <w:docGrid w:linePitch="360"/>
        </w:sectPr>
      </w:pPr>
    </w:p>
    <w:p w14:paraId="3EC06EE7" w14:textId="28CEC091" w:rsidR="00780877" w:rsidRPr="00222821" w:rsidRDefault="00780877" w:rsidP="007940AF">
      <w:pPr>
        <w:pStyle w:val="ChapterTitle0"/>
        <w:rPr>
          <w:b w:val="0"/>
          <w:bCs w:val="0"/>
        </w:rPr>
      </w:pPr>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0"/>
    </w:p>
    <w:p w14:paraId="154C328A" w14:textId="26B0DE28" w:rsidR="00733DBF" w:rsidRPr="00C153BC" w:rsidRDefault="00733DBF" w:rsidP="0011254F">
      <w:pPr>
        <w:pStyle w:val="ChapterSubtitle"/>
      </w:pPr>
      <w:bookmarkStart w:id="101" w:name="_Toc232181588"/>
      <w:r w:rsidRPr="00C153BC">
        <w:t>When Your Awareness Becomes the Universe Experiencing Itself</w:t>
      </w:r>
      <w:bookmarkEnd w:id="101"/>
    </w:p>
    <w:p w14:paraId="7457E8A7" w14:textId="297E55DD"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7F89451F" w14:textId="0C28CD01"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61FC0EE4" w14:textId="6DE20149"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2F61970B" w14:textId="1DD43472"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031CF7CF" w14:textId="77777777" w:rsidR="00002C3B" w:rsidRPr="00002C3B" w:rsidRDefault="00002C3B" w:rsidP="00002C3B">
      <w:pPr>
        <w:pStyle w:val="mainbody"/>
        <w:keepNext/>
      </w:pPr>
      <w:r w:rsidRPr="00002C3B">
        <w:t xml:space="preserve">The question this element asks is not the usual one about what consciousness is made of. It is the prior question: what </w:t>
      </w:r>
      <w:r w:rsidRPr="00002C3B">
        <w:lastRenderedPageBreak/>
        <w:t>is it for? And once you ask that, a second question follows immediately. For whom?</w:t>
      </w:r>
    </w:p>
    <w:p w14:paraId="095B70E8"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14072A4F"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1EEE1BE"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74572ACC" w14:textId="77777777" w:rsidR="00002C3B" w:rsidRPr="00002C3B" w:rsidRDefault="00002C3B" w:rsidP="00BB357E">
      <w:pPr>
        <w:pStyle w:val="subchapter"/>
      </w:pPr>
      <w:bookmarkStart w:id="102" w:name="_Toc232181589"/>
      <w:r w:rsidRPr="00002C3B">
        <w:t>WHAT SCIENCE CURRENTLY UNDERSTANDS</w:t>
      </w:r>
      <w:bookmarkEnd w:id="102"/>
    </w:p>
    <w:p w14:paraId="4F11C493"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7AF2DF7"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w:t>
      </w:r>
      <w:r w:rsidRPr="00002C3B">
        <w:lastRenderedPageBreak/>
        <w:t xml:space="preserve">consciousness through a measure called phi </w:t>
      </w:r>
      <w:r w:rsidRPr="00922F89">
        <w:rPr>
          <w:vertAlign w:val="superscript"/>
        </w:rPr>
        <w:t>[4]</w:t>
      </w:r>
      <w:r w:rsidRPr="00002C3B">
        <w:t>. Phi represents the amount of integrated information a system generates.</w:t>
      </w:r>
    </w:p>
    <w:p w14:paraId="16835285"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47018079"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1FAA78BA" w14:textId="77777777" w:rsidR="00002C3B" w:rsidRPr="00002C3B" w:rsidRDefault="00002C3B" w:rsidP="00BB357E">
      <w:pPr>
        <w:pStyle w:val="subchapter"/>
      </w:pPr>
      <w:bookmarkStart w:id="103" w:name="_Toc232181590"/>
      <w:r w:rsidRPr="00002C3B">
        <w:t>CONFIRMED FOUNDATIONS: CONSCIOUSNESS AND PHYSICAL SYSTEMS</w:t>
      </w:r>
      <w:bookmarkEnd w:id="103"/>
    </w:p>
    <w:p w14:paraId="69E63815"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0026687"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xml:space="preserve">. Neurons are made of proteins built from standard amino acids. Neurotransmitters are organic molecules that follow standard </w:t>
      </w:r>
      <w:r w:rsidRPr="00002C3B">
        <w:lastRenderedPageBreak/>
        <w:t>chemical principles. Ion channels operate through electromagnetic forces. There is no separate physics for brains. The same forces and constituents that govern stars and stones govern neurons.</w:t>
      </w:r>
    </w:p>
    <w:p w14:paraId="37242E46"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020FF61F"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3961A9B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0F53AE22"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5">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184C1157" w14:textId="77777777"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Pr="00C153BC">
          <w:t>1</w:t>
        </w:r>
      </w:fldSimple>
      <w:r w:rsidRPr="00C153BC">
        <w:t xml:space="preserve"> Each conscious observer is a localized perspective of universal information processing, not a generator of awareness, but a vantage point through which the universe examines itself.</w:t>
      </w:r>
    </w:p>
    <w:p w14:paraId="3941F8EB" w14:textId="77777777" w:rsidR="006017BF" w:rsidRPr="00C153BC" w:rsidRDefault="006017BF" w:rsidP="006017BF">
      <w:pPr>
        <w:pStyle w:val="subchapter"/>
      </w:pPr>
      <w:bookmarkStart w:id="104" w:name="_Toc232181591"/>
      <w:r w:rsidRPr="00C153BC">
        <w:lastRenderedPageBreak/>
        <w:t>WHAT WE MEAN BY PROCESSING INFORMATION</w:t>
      </w:r>
      <w:bookmarkEnd w:id="104"/>
    </w:p>
    <w:p w14:paraId="0B346A76" w14:textId="6806D24E"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74E4E3F7"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0C0A764A"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0868BC98"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3517C02D" w14:textId="77777777" w:rsidR="00002C3B" w:rsidRPr="00002C3B" w:rsidRDefault="00002C3B" w:rsidP="00002C3B">
      <w:pPr>
        <w:pStyle w:val="mainbody"/>
        <w:keepNext/>
      </w:pPr>
      <w:r w:rsidRPr="00002C3B">
        <w:t xml:space="preserve">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w:t>
      </w:r>
      <w:r w:rsidRPr="00002C3B">
        <w:lastRenderedPageBreak/>
        <w:t>complexity is in the arrangement, not the elements themselves.</w:t>
      </w:r>
    </w:p>
    <w:p w14:paraId="6B345796"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5210FC25"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70A5EB95" w14:textId="77777777" w:rsidR="00002C3B" w:rsidRPr="00002C3B" w:rsidRDefault="00002C3B" w:rsidP="0058604C">
      <w:pPr>
        <w:pStyle w:val="subchapter"/>
      </w:pPr>
      <w:bookmarkStart w:id="105" w:name="_Toc232181592"/>
      <w:r w:rsidRPr="00002C3B">
        <w:t>THE DECOHERENCE REVERSAL: WHAT ACTUALLY COLLAPSES THE WAVEFUNCTION</w:t>
      </w:r>
      <w:bookmarkEnd w:id="105"/>
    </w:p>
    <w:p w14:paraId="284BB2A9" w14:textId="77777777" w:rsidR="00002C3B" w:rsidRPr="00002C3B" w:rsidRDefault="00002C3B" w:rsidP="00002C3B">
      <w:pPr>
        <w:pStyle w:val="mainbody"/>
        <w:keepNext/>
      </w:pPr>
      <w:r w:rsidRPr="00002C3B">
        <w:t xml:space="preserve">Here is one of the most important corrections the COSMIC Framework makes to the standard picture of consciousness and physics, and it follows directly from combining two </w:t>
      </w:r>
      <w:proofErr w:type="gramStart"/>
      <w:r w:rsidRPr="00002C3B">
        <w:t>things already established</w:t>
      </w:r>
      <w:proofErr w:type="gramEnd"/>
      <w:r w:rsidRPr="00002C3B">
        <w:t xml:space="preserve"> in this book.</w:t>
      </w:r>
    </w:p>
    <w:p w14:paraId="7B11B6DC" w14:textId="77777777" w:rsidR="00002C3B" w:rsidRPr="00002C3B" w:rsidRDefault="00002C3B" w:rsidP="00002C3B">
      <w:pPr>
        <w:pStyle w:val="mainbody"/>
        <w:keepNext/>
      </w:pPr>
      <w:r w:rsidRPr="00002C3B">
        <w:t>The Copenhagen interpretation of quantum mechanics assigns a privileged role to the conscious observer. On this account, a quantum system exists in superposition until someone observes it. At this point, the wave function collapses to a definite outcome. This gives consciousness cosmological weight: without observation, reality itself remains undetermined.</w:t>
      </w:r>
    </w:p>
    <w:p w14:paraId="71A1225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4DAF265E" w14:textId="77777777" w:rsidR="00002C3B" w:rsidRPr="00002C3B" w:rsidRDefault="00002C3B" w:rsidP="00002C3B">
      <w:pPr>
        <w:pStyle w:val="mainbody"/>
        <w:keepNext/>
      </w:pPr>
      <w:r w:rsidRPr="00002C3B">
        <w:t xml:space="preserve">The decoherence picture provides the most physically grounded account of why definite outcomes arise. When a particle interacts with a detector, the detector’s quantum state </w:t>
      </w:r>
      <w:r w:rsidRPr="00002C3B">
        <w:lastRenderedPageBreak/>
        <w:t>becomes entangled with the particle’s. When the detector interacts with its environment, the environment becomes entangled.</w:t>
      </w:r>
    </w:p>
    <w:p w14:paraId="535FB7FE"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1A226EEE"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36066A44"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2F278952" w14:textId="14DD6281"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1ACBE7BB" w14:textId="5FDC91F2"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 xml:space="preserve">0 discarded bits passed through physical interactions on its way to being filtered. A photon hits the photoreceptor. A retinal ganglion cell </w:t>
      </w:r>
      <w:proofErr w:type="gramStart"/>
      <w:r w:rsidRPr="00002C3B">
        <w:t>makes a selection</w:t>
      </w:r>
      <w:proofErr w:type="gramEnd"/>
      <w:r w:rsidRPr="00002C3B">
        <w:t>. The lateral geniculate nucleus applies a further filter. Primary visual cortex extracts edges. Higher cortical areas select for relevance.</w:t>
      </w:r>
    </w:p>
    <w:p w14:paraId="1B85BBB7" w14:textId="77777777" w:rsidR="00002C3B" w:rsidRPr="00002C3B" w:rsidRDefault="00002C3B" w:rsidP="00002C3B">
      <w:pPr>
        <w:pStyle w:val="mainbody"/>
        <w:keepNext/>
      </w:pPr>
      <w:r w:rsidRPr="00002C3B">
        <w:t xml:space="preserve">Each of these is a physical interaction between physical systems. Each interaction is what decoherence theory identifies as the mechanism that generates definite outcomes </w:t>
      </w:r>
      <w:r w:rsidRPr="00002C3B">
        <w:lastRenderedPageBreak/>
        <w:t>from quantum superpositions. So, ask the Copenhagen question carefully. At which step does the wavefunction collapse?</w:t>
      </w:r>
    </w:p>
    <w:p w14:paraId="747F1998"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4B05CC50" w14:textId="3EA6E234"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387BE8B6" w14:textId="2B585CAA"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049B6B2F" w14:textId="6A159F88"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596B8E1D" w14:textId="77777777" w:rsidR="00002C3B" w:rsidRPr="00002C3B" w:rsidRDefault="00002C3B" w:rsidP="00002C3B">
      <w:pPr>
        <w:pStyle w:val="mainbody"/>
        <w:keepNext/>
      </w:pPr>
      <w:r w:rsidRPr="00002C3B">
        <w:t xml:space="preserve">The observer in Copenhagen is not standing at the edge of the quantum system, peering in. They are experiencing a representation of a representation, a brain-generated model built from a vanishingly small fraction of available information, </w:t>
      </w:r>
      <w:r w:rsidRPr="00002C3B">
        <w:lastRenderedPageBreak/>
        <w:t xml:space="preserve">delivered several hundred milliseconds after the physics has already </w:t>
      </w:r>
      <w:proofErr w:type="gramStart"/>
      <w:r w:rsidRPr="00002C3B">
        <w:t>resolved</w:t>
      </w:r>
      <w:proofErr w:type="gramEnd"/>
      <w:r w:rsidRPr="00002C3B">
        <w:t>.</w:t>
      </w:r>
    </w:p>
    <w:p w14:paraId="0E37D68A"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0F2E241C" w14:textId="77777777" w:rsidR="00002C3B" w:rsidRPr="00002C3B" w:rsidRDefault="00002C3B" w:rsidP="00002C3B">
      <w:pPr>
        <w:pStyle w:val="mainbody"/>
        <w:keepNext/>
      </w:pPr>
      <w:r w:rsidRPr="00002C3B">
        <w:t>This is not a minor adjustment to Copenhagen. It is a reversal. If anything in the visual processing chain is driving definite outcomes, it is the 99.996% of interactions that never become conscious, not the sliver that does. Physical interactions produce definite states through decoherence. Consciousness arrives afterward to read a result that the physics had already rendered.</w:t>
      </w:r>
    </w:p>
    <w:p w14:paraId="782BED95"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48465BCC" w14:textId="77777777" w:rsidR="00002C3B" w:rsidRPr="00002C3B" w:rsidRDefault="00002C3B" w:rsidP="00002C3B">
      <w:pPr>
        <w:pStyle w:val="mainbody"/>
        <w:keepNext/>
      </w:pPr>
      <w:r w:rsidRPr="00002C3B">
        <w:t xml:space="preserve">The universe has been generating definite outcomes through physical interaction since long before any conscious system was present to observe them, and the mechanism has always been the same. Information exchange between physical </w:t>
      </w:r>
      <w:r w:rsidRPr="00002C3B">
        <w:lastRenderedPageBreak/>
        <w:t>systems that produce entanglement, thereby dispersing quantum coherence into the environment.</w:t>
      </w:r>
    </w:p>
    <w:p w14:paraId="4E3C85E3" w14:textId="77777777" w:rsidR="00002C3B" w:rsidRPr="00002C3B" w:rsidRDefault="00002C3B" w:rsidP="00002C3B">
      <w:pPr>
        <w:pStyle w:val="mainbody"/>
        <w:keepNext/>
      </w:pPr>
      <w:r w:rsidRPr="00002C3B">
        <w:rPr>
          <w:b/>
          <w:bCs/>
        </w:rPr>
        <w:t>The Time-Symmetry Challenge: Apparent Retrocausality</w:t>
      </w:r>
    </w:p>
    <w:p w14:paraId="02E93B12" w14:textId="77777777" w:rsidR="00002C3B" w:rsidRPr="00002C3B" w:rsidRDefault="00002C3B" w:rsidP="00002C3B">
      <w:pPr>
        <w:pStyle w:val="mainbody"/>
        <w:keepNext/>
      </w:pPr>
      <w:r w:rsidRPr="00002C3B">
        <w:t>Dissolving the observer’s privileged role leaves a related challenge standing. A set of experiments, real and reproducible, seems to show that future choices influence past quantum behavior. No amount of decoherence bookkeeping explains them away.</w:t>
      </w:r>
    </w:p>
    <w:p w14:paraId="488BE0B4"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93837F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3CC75EF6"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Entangle a photon with a partner particle encoding which-path information, then erase that information from the partner, even after the primary photon has been detected. The interference pattern is restored retroactively.</w:t>
      </w:r>
    </w:p>
    <w:p w14:paraId="4792DC9B"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interpretations to account for these results </w:t>
      </w:r>
      <w:r w:rsidRPr="00922F89">
        <w:rPr>
          <w:vertAlign w:val="superscript"/>
        </w:rPr>
        <w:t>[12, 13, 14, 15]</w:t>
      </w:r>
      <w:r w:rsidRPr="00002C3B">
        <w:t xml:space="preserve">.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w:t>
      </w:r>
      <w:r w:rsidRPr="00002C3B">
        <w:lastRenderedPageBreak/>
        <w:t>insisting on a single causal direction is an assumption, not a derivation from the laws.</w:t>
      </w:r>
    </w:p>
    <w:p w14:paraId="68260CF5"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16CC0D5D"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2D297404" w14:textId="4174FAD5"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2A547F04"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069993D3" w14:textId="77777777" w:rsidR="00002C3B" w:rsidRPr="00002C3B" w:rsidRDefault="00002C3B" w:rsidP="00002C3B">
      <w:pPr>
        <w:pStyle w:val="mainbody"/>
        <w:keepNext/>
      </w:pPr>
      <w:r w:rsidRPr="00002C3B">
        <w:t xml:space="preserve">This carries a testable prediction. If the apparent effects arise from substrate atemporality at the crystallization boundary, they should be strictly </w:t>
      </w:r>
      <w:proofErr w:type="gramStart"/>
      <w:r w:rsidRPr="00002C3B">
        <w:t>bounded</w:t>
      </w:r>
      <w:proofErr w:type="gramEnd"/>
      <w:r w:rsidRPr="00002C3B">
        <w:t xml:space="preserve"> by decoherence timescales. The quantum eraser works only while which-path information remains in a coherent quantum state that has not yet decohered into the environment </w:t>
      </w:r>
      <w:r w:rsidRPr="00922F89">
        <w:rPr>
          <w:vertAlign w:val="superscript"/>
        </w:rPr>
        <w:t>[16]</w:t>
      </w:r>
      <w:r w:rsidRPr="00002C3B">
        <w:t xml:space="preserve">. Attempts to erase </w:t>
      </w:r>
      <w:r w:rsidRPr="00002C3B">
        <w:lastRenderedPageBreak/>
        <w:t>information that has already undergone classical decoherence fail altogether.</w:t>
      </w:r>
    </w:p>
    <w:p w14:paraId="4CC8B12F"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4A42465E" w14:textId="77777777" w:rsidR="00002C3B" w:rsidRPr="00002C3B" w:rsidRDefault="00002C3B" w:rsidP="00002C3B">
      <w:pPr>
        <w:pStyle w:val="mainbody"/>
        <w:keepNext/>
      </w:pPr>
      <w:r w:rsidRPr="00002C3B">
        <w:rPr>
          <w:b/>
          <w:bCs/>
        </w:rPr>
        <w:t>The Wigner’s Friend Problem: When Observers Observe Each Other</w:t>
      </w:r>
    </w:p>
    <w:p w14:paraId="6B926C5F"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6B546BC0"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w:t>
      </w:r>
      <w:proofErr w:type="gramStart"/>
      <w:r w:rsidRPr="00002C3B">
        <w:t>has collapsed</w:t>
      </w:r>
      <w:proofErr w:type="gramEnd"/>
      <w:r w:rsidRPr="00002C3B">
        <w:t xml:space="preserve">.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20B68CAE"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D5A4D28" w14:textId="77777777" w:rsidR="008D7A90" w:rsidRDefault="00002C3B" w:rsidP="00FC2998">
      <w:pPr>
        <w:pStyle w:val="mainbody"/>
        <w:widowControl w:val="0"/>
      </w:pPr>
      <w:r w:rsidRPr="00002C3B">
        <w:t>The theorem shows that quantum mechanics cannot simultaneously maintain all three of the following:</w:t>
      </w:r>
    </w:p>
    <w:p w14:paraId="28056CE7" w14:textId="77777777" w:rsidR="008D7A90" w:rsidRDefault="00002C3B">
      <w:pPr>
        <w:pStyle w:val="mainbody"/>
        <w:widowControl w:val="0"/>
        <w:numPr>
          <w:ilvl w:val="0"/>
          <w:numId w:val="41"/>
        </w:numPr>
      </w:pPr>
      <w:r w:rsidRPr="00002C3B">
        <w:lastRenderedPageBreak/>
        <w:t>That measurements have single definite outcomes.</w:t>
      </w:r>
    </w:p>
    <w:p w14:paraId="5169FC8F" w14:textId="02FFBD14" w:rsidR="00002C3B" w:rsidRPr="00002C3B" w:rsidRDefault="00002C3B">
      <w:pPr>
        <w:pStyle w:val="mainbody"/>
        <w:widowControl w:val="0"/>
        <w:numPr>
          <w:ilvl w:val="0"/>
          <w:numId w:val="41"/>
        </w:numPr>
      </w:pPr>
      <w:r w:rsidRPr="00002C3B">
        <w:t>That agents can trust each other’s conclusions about quantum events.</w:t>
      </w:r>
    </w:p>
    <w:p w14:paraId="6A0AE28C"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3EA20494" w14:textId="77777777" w:rsidR="00002C3B" w:rsidRPr="00002C3B" w:rsidRDefault="00002C3B" w:rsidP="00002C3B">
      <w:pPr>
        <w:pStyle w:val="mainbody"/>
        <w:keepNext/>
      </w:pPr>
      <w:r w:rsidRPr="00002C3B">
        <w:t>All three cannot be true at once.</w:t>
      </w:r>
    </w:p>
    <w:p w14:paraId="689674EF"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6F10E67D"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7667384D"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70E7DB94" w14:textId="77777777" w:rsidR="00002C3B" w:rsidRPr="00002C3B" w:rsidRDefault="00002C3B" w:rsidP="00002C3B">
      <w:pPr>
        <w:pStyle w:val="mainbody"/>
        <w:keepNext/>
      </w:pPr>
      <w:r w:rsidRPr="00002C3B">
        <w:t>For any macroscopic observer, the decoherence timescale is so short that the reversal operation Wigner would need is not just technically difficult but physically impossible. The contradiction lives in the idealization, not in nature.</w:t>
      </w:r>
    </w:p>
    <w:p w14:paraId="09DFB57B" w14:textId="77777777" w:rsidR="00002C3B" w:rsidRPr="00002C3B" w:rsidRDefault="00002C3B" w:rsidP="00002C3B">
      <w:pPr>
        <w:pStyle w:val="mainbody"/>
        <w:keepNext/>
      </w:pPr>
      <w:r w:rsidRPr="00002C3B">
        <w:t xml:space="preserve">Wigner is not a special case. He is the general condition. Everyone outside the room, which is essentially everyone, holds the same description as Wigner. The superposition is not a temporary anomaly waiting for the right observer to </w:t>
      </w:r>
      <w:r w:rsidRPr="00002C3B">
        <w:lastRenderedPageBreak/>
        <w:t>resolve it. It is the accurate description of the system relative to every relational context that has not directly interacted with it.</w:t>
      </w:r>
    </w:p>
    <w:p w14:paraId="6641D4C5"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068C8667"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CC20F"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7C7D8C77" w14:textId="77777777" w:rsidR="00002C3B" w:rsidRPr="00002C3B" w:rsidRDefault="00002C3B" w:rsidP="00002C3B">
      <w:pPr>
        <w:pStyle w:val="mainbody"/>
        <w:keepNext/>
      </w:pPr>
      <w:r w:rsidRPr="00002C3B">
        <w:t>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resolution. Same physics. Same substrate. Different relational access.</w:t>
      </w:r>
    </w:p>
    <w:p w14:paraId="7782BB52" w14:textId="77777777" w:rsidR="00002C3B" w:rsidRPr="00002C3B" w:rsidRDefault="00002C3B" w:rsidP="0058604C">
      <w:pPr>
        <w:pStyle w:val="subchapter"/>
      </w:pPr>
      <w:bookmarkStart w:id="106" w:name="_Toc232181593"/>
      <w:r w:rsidRPr="00002C3B">
        <w:t>WHAT CONSCIOUSNESS IS ACTUALLY FOR</w:t>
      </w:r>
      <w:bookmarkEnd w:id="106"/>
    </w:p>
    <w:p w14:paraId="6D592FFF" w14:textId="77777777" w:rsidR="00002C3B" w:rsidRPr="00002C3B" w:rsidRDefault="00002C3B" w:rsidP="00002C3B">
      <w:pPr>
        <w:pStyle w:val="mainbody"/>
        <w:keepNext/>
      </w:pPr>
      <w:r w:rsidRPr="00002C3B">
        <w:lastRenderedPageBreak/>
        <w:t>Removing consciousness from its supposed cosmological role doesn’t diminish it. It makes it more interesting.</w:t>
      </w:r>
    </w:p>
    <w:p w14:paraId="1193498B"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5A790F5E"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714F79FD" w14:textId="099D4464"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1107CDE2"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73720B06" w14:textId="77777777" w:rsidR="00002C3B" w:rsidRPr="00002C3B" w:rsidRDefault="00002C3B" w:rsidP="00002C3B">
      <w:pPr>
        <w:pStyle w:val="mainbody"/>
        <w:keepNext/>
      </w:pPr>
      <w:r w:rsidRPr="00002C3B">
        <w:t xml:space="preserve">This suggests consciousness serves a function that physical decoherence does not. It enables flexible, deliberate updating of a model of the world that can then guide behavior across timescales and contexts that automatic processing cannot handle. A thermostat generates definite physical outcomes through interaction with its environment. It does not build a </w:t>
      </w:r>
      <w:r w:rsidRPr="00002C3B">
        <w:lastRenderedPageBreak/>
        <w:t>model of a home’s heating history, form expectations about occupant schedules, or reason about what temperature will make tomorrow morning comfortable.</w:t>
      </w:r>
    </w:p>
    <w:p w14:paraId="791DE0A9" w14:textId="77777777" w:rsidR="00002C3B" w:rsidRPr="00002C3B" w:rsidRDefault="00002C3B" w:rsidP="00002C3B">
      <w:pPr>
        <w:pStyle w:val="mainbody"/>
        <w:keepNext/>
      </w:pPr>
      <w:r w:rsidRPr="00002C3B">
        <w:t xml:space="preserve">Consciousness may be the substrate for exactly this kind of modeling. Not the substrate for reality itself, but the substrate for a special class of information processing. One in which a physical system maintains an explicit model of its environment and reasons </w:t>
      </w:r>
      <w:proofErr w:type="gramStart"/>
      <w:r w:rsidRPr="00002C3B">
        <w:t>about</w:t>
      </w:r>
      <w:proofErr w:type="gramEnd"/>
      <w:r w:rsidRPr="00002C3B">
        <w:t xml:space="preserve"> it, rather than simply responding to it.</w:t>
      </w:r>
    </w:p>
    <w:p w14:paraId="0A409A6D"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B70F1C8"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66F8699C"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2F86B7F"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F40E191" w14:textId="77777777" w:rsidR="00002C3B" w:rsidRPr="00002C3B" w:rsidRDefault="00002C3B" w:rsidP="00002C3B">
      <w:pPr>
        <w:pStyle w:val="mainbody"/>
        <w:keepNext/>
      </w:pPr>
      <w:r w:rsidRPr="00002C3B">
        <w:t xml:space="preserve">Third, self-reference: the model includes a </w:t>
      </w:r>
      <w:proofErr w:type="gramStart"/>
      <w:r w:rsidRPr="00002C3B">
        <w:t>model of</w:t>
      </w:r>
      <w:proofErr w:type="gramEnd"/>
      <w:r w:rsidRPr="00002C3B">
        <w:t xml:space="preserve"> itself, the strange loop in which the processing system observes its own operations. The universe manages states. Consciousness models, anticipates, and knows.</w:t>
      </w:r>
    </w:p>
    <w:p w14:paraId="271A703D" w14:textId="77777777" w:rsidR="00002C3B" w:rsidRPr="00002C3B" w:rsidRDefault="00002C3B" w:rsidP="0058604C">
      <w:pPr>
        <w:pStyle w:val="subchapter"/>
      </w:pPr>
      <w:bookmarkStart w:id="107" w:name="_Toc232181594"/>
      <w:r w:rsidRPr="00002C3B">
        <w:t>MATHEMATICAL PATTERNS IN NEURAL ORGANIZATION</w:t>
      </w:r>
      <w:bookmarkEnd w:id="107"/>
    </w:p>
    <w:p w14:paraId="3C5091AD" w14:textId="77777777" w:rsidR="00002C3B" w:rsidRPr="00002C3B" w:rsidRDefault="00002C3B" w:rsidP="00002C3B">
      <w:pPr>
        <w:pStyle w:val="mainbody"/>
        <w:keepNext/>
      </w:pPr>
      <w:r w:rsidRPr="00002C3B">
        <w:lastRenderedPageBreak/>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79F1788E"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3FAAD034" w14:textId="77777777"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Pr="00922F89">
        <w:rPr>
          <w:vertAlign w:val="superscript"/>
        </w:rPr>
        <w:t>[7]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17023508"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Hz </w:t>
      </w:r>
      <w:r w:rsidRPr="00922F89">
        <w:rPr>
          <w:vertAlign w:val="superscript"/>
        </w:rPr>
        <w:t>[21]</w:t>
      </w:r>
      <w:r w:rsidRPr="00002C3B">
        <w:t xml:space="preserve">. These represent distinct modes of brain </w:t>
      </w:r>
      <w:proofErr w:type="gramStart"/>
      <w:r w:rsidRPr="00002C3B">
        <w:t>function,</w:t>
      </w:r>
      <w:proofErr w:type="gramEnd"/>
      <w:r w:rsidRPr="00002C3B">
        <w:t xml:space="preserve"> each associated with different types of information processing.</w:t>
      </w:r>
    </w:p>
    <w:p w14:paraId="4AB93B16" w14:textId="77777777" w:rsidR="00002C3B" w:rsidRPr="00002C3B" w:rsidRDefault="00002C3B" w:rsidP="00002C3B">
      <w:pPr>
        <w:pStyle w:val="mainbody"/>
        <w:keepNext/>
      </w:pPr>
      <w:r w:rsidRPr="00002C3B">
        <w:t xml:space="preserve">Consecutive frequency bands show approximate doubling relationships. Some researchers have investigated whether </w:t>
      </w:r>
      <w:r w:rsidRPr="00002C3B">
        <w:lastRenderedPageBreak/>
        <w:t xml:space="preserve">these ratios connect to the golden ratio phi </w:t>
      </w:r>
      <w:r w:rsidRPr="00922F89">
        <w:rPr>
          <w:vertAlign w:val="superscript"/>
        </w:rPr>
        <w:t>[22, 23]</w:t>
      </w:r>
      <w:r w:rsidRPr="00002C3B">
        <w:t>. Phi appears throughout nature in optimal growth and packing patterns.</w:t>
      </w:r>
    </w:p>
    <w:p w14:paraId="3F1CAA43"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49BC9C10"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63BBF5D7" w14:textId="77777777" w:rsidR="00002C3B" w:rsidRPr="00002C3B" w:rsidRDefault="00002C3B" w:rsidP="0058604C">
      <w:pPr>
        <w:pStyle w:val="subchapter"/>
      </w:pPr>
      <w:bookmarkStart w:id="108" w:name="_Toc232181595"/>
      <w:r w:rsidRPr="00002C3B">
        <w:t>A FRAMEWORK FOR INVESTIGATION</w:t>
      </w:r>
      <w:bookmarkEnd w:id="108"/>
    </w:p>
    <w:p w14:paraId="3CD325C1"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0B5C1F21"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6822E970" w14:textId="77777777" w:rsidR="00002C3B" w:rsidRPr="00002C3B" w:rsidRDefault="00002C3B" w:rsidP="00002C3B">
      <w:pPr>
        <w:pStyle w:val="mainbody"/>
        <w:keepNext/>
      </w:pPr>
      <w:r w:rsidRPr="00002C3B">
        <w:t xml:space="preserve">Millions of organisms do this. Every bacterium, every bee, every fish maintains such a boundary and acts from it. The boundary is not rare. What requires explanation is not the boundary itself, but what happens when the modeling across it becomes sufficiently deep, sufficiently self-referential, and </w:t>
      </w:r>
      <w:r w:rsidRPr="00002C3B">
        <w:lastRenderedPageBreak/>
        <w:t>sufficiently rich in simulated alternatives that the system develops something that functions as awareness.</w:t>
      </w:r>
    </w:p>
    <w:p w14:paraId="1E624D39"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3C394DE3" w14:textId="77777777" w:rsidR="00002C3B" w:rsidRPr="00002C3B" w:rsidRDefault="00002C3B" w:rsidP="00002C3B">
      <w:pPr>
        <w:pStyle w:val="mainbody"/>
        <w:keepNext/>
      </w:pPr>
      <w:r w:rsidRPr="00002C3B">
        <w:t xml:space="preserve">Consciousness might be what information processing does when a physical system achieves not just a boundary but a strange loop. The model includes a </w:t>
      </w:r>
      <w:proofErr w:type="gramStart"/>
      <w:r w:rsidRPr="00002C3B">
        <w:t>model of</w:t>
      </w:r>
      <w:proofErr w:type="gramEnd"/>
      <w:r w:rsidRPr="00002C3B">
        <w:t xml:space="preserve">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D6DD08F" w14:textId="0B6AB179"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78E6E8A5"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D77F4F5" w14:textId="24207F4D" w:rsidR="00002C3B" w:rsidRPr="00002C3B" w:rsidRDefault="00002C3B" w:rsidP="00002C3B">
      <w:pPr>
        <w:pStyle w:val="mainbody"/>
        <w:keepNext/>
      </w:pPr>
      <w:r w:rsidRPr="00002C3B">
        <w:t>The universe manages the flower’s current position as a physical state, the hummingbird models where the flower will be</w:t>
      </w:r>
      <w:r w:rsidR="00AC66CA">
        <w:t>,</w:t>
      </w:r>
      <w:r w:rsidRPr="00002C3B">
        <w:t xml:space="preserve"> and navigates toward it. The distinction is not one of complexity but of structure. The nervous system maintains a </w:t>
      </w:r>
      <w:r w:rsidRPr="00002C3B">
        <w:lastRenderedPageBreak/>
        <w:t>boundary across which it continuously builds and updates a prediction of what lies beyond.</w:t>
      </w:r>
    </w:p>
    <w:p w14:paraId="0DFD2DF4"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44D8A00A"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45807487"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6C033129"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5181F518"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1A475A9" w14:textId="77777777" w:rsidR="00002C3B" w:rsidRPr="00002C3B" w:rsidRDefault="00002C3B" w:rsidP="0058604C">
      <w:pPr>
        <w:pStyle w:val="subchapter"/>
      </w:pPr>
      <w:bookmarkStart w:id="109" w:name="_Toc232181596"/>
      <w:r w:rsidRPr="00002C3B">
        <w:t>FLOW STATES AND OPTIMAL PERFORMANCE</w:t>
      </w:r>
      <w:bookmarkEnd w:id="109"/>
    </w:p>
    <w:p w14:paraId="1D428301"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w:t>
      </w:r>
      <w:r w:rsidRPr="00002C3B">
        <w:lastRenderedPageBreak/>
        <w:t xml:space="preserve">the self-referential loop runs with unusual coherence. Prediction errors drop. The model aligns tightly with action </w:t>
      </w:r>
      <w:r w:rsidRPr="00922F89">
        <w:rPr>
          <w:vertAlign w:val="superscript"/>
        </w:rPr>
        <w:t>[24]</w:t>
      </w:r>
      <w:r w:rsidRPr="00002C3B">
        <w:t>.</w:t>
      </w:r>
    </w:p>
    <w:p w14:paraId="1BA87018"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27E10693"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7EC5F9EC" w14:textId="77777777" w:rsidR="00002C3B" w:rsidRPr="00002C3B" w:rsidRDefault="00002C3B" w:rsidP="0058604C">
      <w:pPr>
        <w:pStyle w:val="subchapter"/>
      </w:pPr>
      <w:bookmarkStart w:id="110" w:name="_Toc232181597"/>
      <w:r w:rsidRPr="00002C3B">
        <w:t>MEDITATION AND ALTERED CONSCIOUSNESS</w:t>
      </w:r>
      <w:bookmarkEnd w:id="110"/>
    </w:p>
    <w:p w14:paraId="0C11C3FE"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20989CB3" w14:textId="77777777" w:rsidR="00002C3B" w:rsidRPr="00002C3B" w:rsidRDefault="00002C3B" w:rsidP="00002C3B">
      <w:pPr>
        <w:pStyle w:val="mainbody"/>
        <w:keepNext/>
      </w:pPr>
      <w:r w:rsidRPr="00002C3B">
        <w:t xml:space="preserve">The framework extends this by proposing that meditation refines the self-referential loop. It reduces prediction errors, </w:t>
      </w:r>
      <w:r w:rsidRPr="00002C3B">
        <w:lastRenderedPageBreak/>
        <w:t>expands temporal depth, and allows the processing system to observe its own operations with unusual clarity.</w:t>
      </w:r>
    </w:p>
    <w:p w14:paraId="19C0461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004C8EC9"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140E66A0"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0783C50C" w14:textId="77777777" w:rsidR="00002C3B" w:rsidRPr="00002C3B" w:rsidRDefault="00002C3B" w:rsidP="0058604C">
      <w:pPr>
        <w:pStyle w:val="subchapter"/>
      </w:pPr>
      <w:bookmarkStart w:id="111" w:name="_Toc232181598"/>
      <w:r w:rsidRPr="00002C3B">
        <w:t>WHAT THIS OPENS UP</w:t>
      </w:r>
      <w:bookmarkEnd w:id="111"/>
    </w:p>
    <w:p w14:paraId="652B12B0"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4078D837"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770B7FB5" w14:textId="77777777" w:rsidR="00002C3B" w:rsidRPr="00002C3B" w:rsidRDefault="00002C3B" w:rsidP="00002C3B">
      <w:pPr>
        <w:pStyle w:val="mainbody"/>
        <w:keepNext/>
      </w:pPr>
      <w:r w:rsidRPr="00002C3B">
        <w:t xml:space="preserve">Artificial general intelligence remains elusive despite advances in narrow AI. Systems can beat humans at chess, </w:t>
      </w:r>
      <w:r w:rsidRPr="00002C3B">
        <w:lastRenderedPageBreak/>
        <w:t>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0F2F38C5" w14:textId="1F13EBD3"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21A19457" w14:textId="77777777" w:rsidR="00002C3B" w:rsidRPr="00002C3B" w:rsidRDefault="00002C3B" w:rsidP="0058604C">
      <w:pPr>
        <w:pStyle w:val="subchapter"/>
      </w:pPr>
      <w:bookmarkStart w:id="112" w:name="_Toc232181599"/>
      <w:r w:rsidRPr="00002C3B">
        <w:t>EXPERIMENTAL PREDICTIONS</w:t>
      </w:r>
      <w:bookmarkEnd w:id="112"/>
    </w:p>
    <w:p w14:paraId="4EC49EFA" w14:textId="77777777" w:rsidR="00002C3B" w:rsidRPr="00002C3B" w:rsidRDefault="00002C3B" w:rsidP="00002C3B">
      <w:pPr>
        <w:pStyle w:val="mainbody"/>
        <w:keepNext/>
      </w:pPr>
      <w:r w:rsidRPr="00002C3B">
        <w:t>The framework generates testable predictions that distinguish it from standard neuroscience.</w:t>
      </w:r>
    </w:p>
    <w:p w14:paraId="6813C0B3"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58D471BC" w14:textId="77777777" w:rsidR="00002C3B" w:rsidRPr="00002C3B" w:rsidRDefault="00002C3B" w:rsidP="00002C3B">
      <w:pPr>
        <w:pStyle w:val="mainbody"/>
        <w:keepNext/>
      </w:pPr>
      <w:r w:rsidRPr="00002C3B">
        <w:t xml:space="preserve">Consciousness </w:t>
      </w:r>
      <w:proofErr w:type="gramStart"/>
      <w:r w:rsidRPr="00002C3B">
        <w:t>levels as</w:t>
      </w:r>
      <w:proofErr w:type="gramEnd"/>
      <w:r w:rsidRPr="00002C3B">
        <w:t xml:space="preserve"> measured by integrated information or similar metrics should correlate with how closely brain networks match the statistical properties of the cosmic web. </w:t>
      </w:r>
      <w:r w:rsidRPr="00002C3B">
        <w:lastRenderedPageBreak/>
        <w:t>Brain scans across different consciousness states, from deep sleep through anesthesia to meditative states, could be compared to simulations of cosmic structure formation. A correlation would support the framework. Its absence would require modification.</w:t>
      </w:r>
    </w:p>
    <w:p w14:paraId="691C29E9"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7880D012" w14:textId="77777777" w:rsidR="00002C3B" w:rsidRPr="00002C3B" w:rsidRDefault="00002C3B" w:rsidP="0058604C">
      <w:pPr>
        <w:pStyle w:val="subchapter"/>
      </w:pPr>
      <w:bookmarkStart w:id="113" w:name="_Toc232181600"/>
      <w:r w:rsidRPr="00002C3B">
        <w:t>CRITICAL LIMITATIONS</w:t>
      </w:r>
      <w:bookmarkEnd w:id="113"/>
    </w:p>
    <w:p w14:paraId="00BB291F"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27253100"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58D5A351" w14:textId="77777777" w:rsidR="00002C3B" w:rsidRPr="00002C3B" w:rsidRDefault="00002C3B" w:rsidP="00002C3B">
      <w:pPr>
        <w:pStyle w:val="mainbody"/>
        <w:keepNext/>
      </w:pPr>
      <w:r w:rsidRPr="00002C3B">
        <w:t xml:space="preserve">This is not panpsychism, which claims that atoms or elementary particles are conscious. It does not propose that electrons have feelings or quarks have awareness. It </w:t>
      </w:r>
      <w:r w:rsidRPr="00002C3B">
        <w:lastRenderedPageBreak/>
        <w:t>proposes that consciousness arises when information processing reaches specific integration levels following optimization patterns. This emergence is physical, measurable, and operating through natural law.</w:t>
      </w:r>
    </w:p>
    <w:p w14:paraId="16E7495C" w14:textId="77777777" w:rsidR="00002C3B" w:rsidRPr="00002C3B" w:rsidRDefault="00002C3B" w:rsidP="00002C3B">
      <w:pPr>
        <w:pStyle w:val="mainbody"/>
        <w:keepNext/>
      </w:pPr>
      <w:r w:rsidRPr="00002C3B">
        <w:t>The framework is falsifiable. If brain networks do not show predicted optimization patterns, it fails. If consciousness does not correlate with network-cosmic similarities, it fails. If inducing optimization does not affect consciousness, it fails.</w:t>
      </w:r>
    </w:p>
    <w:p w14:paraId="41F61202"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181DAA6D"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451FC6F4" w14:textId="77777777" w:rsidR="00002C3B" w:rsidRPr="00002C3B" w:rsidRDefault="00002C3B" w:rsidP="00002C3B">
      <w:pPr>
        <w:pStyle w:val="mainbody"/>
        <w:keepNext/>
      </w:pPr>
      <w:r w:rsidRPr="00002C3B">
        <w:t xml:space="preserve">They are now being scaled toward one billion cells. Vascularization is being solved to keep them viable long-term. Multimodal tactile sensor arrays can simultaneously detect pressure, texture, temperature, and pain-threshold signals with sub-millimeter resolution. The technology </w:t>
      </w:r>
      <w:proofErr w:type="gramStart"/>
      <w:r w:rsidRPr="00002C3B">
        <w:t>to give</w:t>
      </w:r>
      <w:proofErr w:type="gramEnd"/>
      <w:r w:rsidRPr="00002C3B">
        <w:t xml:space="preserve"> an organoid a body-equivalent, a continuous, closed-loop sensorimotor system where signals shape outputs and outputs shape signals, is arriving.</w:t>
      </w:r>
    </w:p>
    <w:p w14:paraId="6F2050AF" w14:textId="77777777" w:rsidR="00002C3B" w:rsidRPr="00002C3B" w:rsidRDefault="00002C3B" w:rsidP="00002C3B">
      <w:pPr>
        <w:pStyle w:val="mainbody"/>
        <w:keepNext/>
      </w:pPr>
      <w:r w:rsidRPr="00002C3B">
        <w:t xml:space="preserve">The framework makes a specific, falsifiable prediction about what this experiment will find. Complexity alone is not the threshold. A billion-neuron organoid with no sensorimotor coupling should remain informationally dark. It has more </w:t>
      </w:r>
      <w:r w:rsidRPr="00002C3B">
        <w:lastRenderedPageBreak/>
        <w:t>sophisticated processing, but no integrated consciousness signatures.</w:t>
      </w:r>
    </w:p>
    <w:p w14:paraId="45C445CE"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15B6CFF9" w14:textId="77777777" w:rsidR="00002C3B" w:rsidRPr="00002C3B" w:rsidRDefault="00002C3B" w:rsidP="0058604C">
      <w:pPr>
        <w:pStyle w:val="subchapter"/>
      </w:pPr>
      <w:bookmarkStart w:id="114" w:name="_Toc232181601"/>
      <w:r w:rsidRPr="00002C3B">
        <w:t>WHAT FOLLOWS</w:t>
      </w:r>
      <w:bookmarkEnd w:id="114"/>
    </w:p>
    <w:p w14:paraId="215538A9"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5D6B5D85"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7AEFA502"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569A3AEE" w14:textId="77777777" w:rsidR="00002C3B" w:rsidRPr="00002C3B" w:rsidRDefault="00002C3B" w:rsidP="00002C3B">
      <w:pPr>
        <w:pStyle w:val="mainbody"/>
        <w:keepNext/>
      </w:pPr>
      <w:r w:rsidRPr="00002C3B">
        <w:t xml:space="preserve">The decoherence reversal established what consciousness is not doing. It is not generating definite physical outcomes by observing them. What this element proposes is what it may be </w:t>
      </w:r>
      <w:r w:rsidRPr="00002C3B">
        <w:lastRenderedPageBreak/>
        <w:t xml:space="preserve">doing instead. It </w:t>
      </w:r>
      <w:proofErr w:type="gramStart"/>
      <w:r w:rsidRPr="00002C3B">
        <w:t>is maintaining</w:t>
      </w:r>
      <w:proofErr w:type="gramEnd"/>
      <w:r w:rsidRPr="00002C3B">
        <w:t xml:space="preserve">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75D3AA61"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1BC90A39" w14:textId="696EC724" w:rsidR="008F3581" w:rsidRPr="00660F47" w:rsidRDefault="00002C3B" w:rsidP="00660F47">
      <w:pPr>
        <w:pStyle w:val="mainbody"/>
        <w:keepNext/>
        <w:sectPr w:rsidR="008F3581" w:rsidRPr="00660F47" w:rsidSect="004F2F1D">
          <w:headerReference w:type="default" r:id="rId56"/>
          <w:headerReference w:type="first" r:id="rId57"/>
          <w:type w:val="continuous"/>
          <w:pgSz w:w="8640" w:h="12960"/>
          <w:pgMar w:top="936" w:right="864" w:bottom="792" w:left="864" w:header="576" w:footer="432" w:gutter="288"/>
          <w:cols w:space="720"/>
          <w:titlePg/>
          <w:docGrid w:linePitch="360"/>
        </w:sectPr>
      </w:pPr>
      <w:r w:rsidRPr="00002C3B">
        <w:t xml:space="preserve">Element 7 takes the next step into territory that stopped researchers cold. When machine learning systems trained on neural networks are shown maps of cosmic large-scale structure, they cannot reliably distinguish them. The brain and the cosmos share a statistical architecture. Whether that is a deep structural consequence of shared optimization principles or an interesting coincidence that turns out to be superficial is the question those tools now allow us to investigate </w:t>
      </w:r>
      <w:proofErr w:type="spellStart"/>
      <w:r w:rsidRPr="00002C3B">
        <w:t>rigorou</w:t>
      </w:r>
      <w:proofErr w:type="spellEnd"/>
    </w:p>
    <w:p w14:paraId="38A2A2D8" w14:textId="77777777" w:rsidR="00660F47" w:rsidRDefault="00660F47" w:rsidP="00EC6723">
      <w:pPr>
        <w:pStyle w:val="ChapterTitle0"/>
        <w:rPr>
          <w:b w:val="0"/>
          <w:bCs w:val="0"/>
        </w:rPr>
        <w:sectPr w:rsidR="00660F47" w:rsidSect="00D25AF9">
          <w:headerReference w:type="default" r:id="rId58"/>
          <w:headerReference w:type="first" r:id="rId59"/>
          <w:pgSz w:w="8640" w:h="12960"/>
          <w:pgMar w:top="936" w:right="864" w:bottom="792" w:left="864" w:header="576" w:footer="432" w:gutter="288"/>
          <w:cols w:space="720"/>
          <w:titlePg/>
          <w:docGrid w:linePitch="360"/>
        </w:sectPr>
      </w:pPr>
      <w:bookmarkStart w:id="115" w:name="_Toc232181602"/>
    </w:p>
    <w:p w14:paraId="7BCAD7E0" w14:textId="7C856DE1" w:rsidR="00EC6723" w:rsidRPr="00222821" w:rsidRDefault="00EC6723" w:rsidP="00EC6723">
      <w:pPr>
        <w:pStyle w:val="ChapterTitle0"/>
        <w:rPr>
          <w:b w:val="0"/>
          <w:bCs w:val="0"/>
        </w:rPr>
      </w:pPr>
      <w:r w:rsidRPr="00222821">
        <w:rPr>
          <w:b w:val="0"/>
          <w:bCs w:val="0"/>
        </w:rPr>
        <w:t>Element 7</w:t>
      </w:r>
      <w:r w:rsidR="003123CF">
        <w:rPr>
          <w:b w:val="0"/>
          <w:bCs w:val="0"/>
        </w:rPr>
        <w:t>:</w:t>
      </w:r>
      <w:r w:rsidRPr="00222821">
        <w:rPr>
          <w:b w:val="0"/>
          <w:bCs w:val="0"/>
        </w:rPr>
        <w:t xml:space="preserve"> Neural Network Cosmos</w:t>
      </w:r>
      <w:bookmarkEnd w:id="115"/>
    </w:p>
    <w:p w14:paraId="2FC89906" w14:textId="77777777" w:rsidR="00EC6723" w:rsidRPr="00222821" w:rsidRDefault="00EC6723" w:rsidP="00EC6723">
      <w:pPr>
        <w:pStyle w:val="ChapterSubtitle"/>
      </w:pPr>
      <w:bookmarkStart w:id="116" w:name="_Toc232181603"/>
      <w:r w:rsidRPr="00222821">
        <w:t>When Computer Algorithms Can't Tell Brain Scans from Universe Maps</w:t>
      </w:r>
      <w:bookmarkEnd w:id="116"/>
    </w:p>
    <w:p w14:paraId="3BCD31A7" w14:textId="168341DE"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0435C47B" w14:textId="77777777" w:rsidR="007A19C1" w:rsidRPr="00C21CE8" w:rsidRDefault="007A19C1" w:rsidP="00CE3E9E">
      <w:pPr>
        <w:pStyle w:val="mainbody"/>
      </w:pPr>
    </w:p>
    <w:p w14:paraId="658D28A8" w14:textId="77777777" w:rsidR="008611BD" w:rsidRPr="008611BD" w:rsidRDefault="008611BD" w:rsidP="008611BD">
      <w:pPr>
        <w:pStyle w:val="mainbody"/>
      </w:pPr>
      <w:r w:rsidRPr="008611BD">
        <w:rPr>
          <w:b/>
          <w:bCs/>
        </w:rPr>
        <w:t>Two images side by side.</w:t>
      </w:r>
      <w:r w:rsidRPr="008611BD">
        <w:t xml:space="preserve"> The first is a slice of brain tissue from the cerebellum, neurons and their connections rendered in fluorescence microscopy, a branching lacework of pale filaments crossing a dark field. The second is a map of the cosmic web, galaxy clusters, and the dark matter filaments connecting them, rendered from a supercomputer simulation, a branching lacework of pale filaments crossing a dark field.</w:t>
      </w:r>
    </w:p>
    <w:p w14:paraId="735D9B75" w14:textId="77777777" w:rsidR="008611BD" w:rsidRPr="008611BD" w:rsidRDefault="008611BD" w:rsidP="008611BD">
      <w:pPr>
        <w:pStyle w:val="mainbody"/>
      </w:pPr>
      <w:r w:rsidRPr="008611BD">
        <w:t>Now tell them apart.</w:t>
      </w:r>
    </w:p>
    <w:p w14:paraId="6921BCF4" w14:textId="77777777" w:rsidR="008611BD" w:rsidRPr="008611BD" w:rsidRDefault="008611BD" w:rsidP="008611BD">
      <w:pPr>
        <w:pStyle w:val="mainbody"/>
      </w:pPr>
      <w:r w:rsidRPr="008611BD">
        <w:t>Most people notice the resemblance immediately, and most assume it is superficial, the kind of visual coincidence that the brain, a pattern- finding machine, is famously prone to seeing. Two branching structures look alike. So do trees, rivers, lightning, and blood vessels. Nature has a limited repertoire of shapes. Interesting, perhaps. Significant, probably not.</w:t>
      </w:r>
    </w:p>
    <w:p w14:paraId="385C47DA" w14:textId="73E4D3D1" w:rsidR="0019542D" w:rsidRDefault="008611BD" w:rsidP="0019542D">
      <w:pPr>
        <w:pStyle w:val="mainbody"/>
      </w:pPr>
      <w:r w:rsidRPr="008611BD">
        <w:lastRenderedPageBreak/>
        <w:t xml:space="preserve">Then Franco Vazza, an astrophysicist at the University of Bologna, and Alberto Feletti, a neurosurgeon at the University of Verona, handed both images to machine learning algorithms trained specifically to distinguish between network types </w:t>
      </w:r>
      <w:r w:rsidRPr="00922F89">
        <w:rPr>
          <w:vertAlign w:val="superscript"/>
        </w:rPr>
        <w:t>[1]</w:t>
      </w:r>
      <w:r w:rsidRPr="008611BD">
        <w:t>. The algorithms’ accuracy is approximately 50 percent. Equivalent to random chance. The pattern recognition systems could not reliably identify which images showed brain tissue and which showed cosmic structure. The resemblance is not in the eye of the beholder. It is in the statistics.</w:t>
      </w:r>
    </w:p>
    <w:p w14:paraId="473D49AA"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0">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153FE5F0" w14:textId="77777777" w:rsidR="0019542D" w:rsidRPr="008F1D35" w:rsidRDefault="0019542D" w:rsidP="0019542D">
      <w:pPr>
        <w:pStyle w:val="Caption"/>
      </w:pPr>
      <w:r>
        <w:t xml:space="preserve">Figure 7 - </w:t>
      </w:r>
      <w:fldSimple w:instr=" SEQ Figure_7_- \* ARABIC ">
        <w:r>
          <w:rPr>
            <w:noProof/>
          </w:rPr>
          <w:t>1</w:t>
        </w:r>
      </w:fldSimple>
      <w:r>
        <w:t xml:space="preserve"> </w:t>
      </w:r>
      <w:r w:rsidRPr="008F1D35">
        <w:t xml:space="preserve"> Left: cerebellum tissue at 40× magnification, electron microscopy. Right: dark matter distribution across 300 million light-years of cosmic web simulation. Machine learning classifiers trained to </w:t>
      </w:r>
      <w:r>
        <w:t>distinguish between them</w:t>
      </w:r>
      <w:r w:rsidRPr="008F1D35">
        <w:t xml:space="preserve"> performed at </w:t>
      </w:r>
      <w:r>
        <w:t xml:space="preserve">chance, with </w:t>
      </w:r>
      <w:r w:rsidRPr="008F1D35">
        <w:t>approximately 50% accuracy.</w:t>
      </w:r>
    </w:p>
    <w:p w14:paraId="4F64E03C" w14:textId="77777777" w:rsidR="0019542D" w:rsidRPr="008F1D35" w:rsidRDefault="0019542D" w:rsidP="0019542D">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242B8625" w14:textId="2C9EFF46" w:rsidR="008611BD" w:rsidRPr="008611BD" w:rsidRDefault="008611BD" w:rsidP="0019542D">
      <w:pPr>
        <w:pStyle w:val="mainbody"/>
      </w:pPr>
      <w:r w:rsidRPr="008611BD">
        <w:t xml:space="preserve">The most sophisticated pattern-recognition systems we have built cannot distinguish the structure that wonders from the </w:t>
      </w:r>
      <w:r w:rsidRPr="008611BD">
        <w:lastRenderedPageBreak/>
        <w:t>cosmos it wonders about. Sit with that. Whatever the explanation, the fact itself calls for more than a passing note.</w:t>
      </w:r>
    </w:p>
    <w:p w14:paraId="34C5F4B6" w14:textId="77777777" w:rsidR="008611BD" w:rsidRPr="008611BD" w:rsidRDefault="008611BD" w:rsidP="008611BD">
      <w:pPr>
        <w:pStyle w:val="mainbody"/>
      </w:pPr>
      <w:r w:rsidRPr="008611BD">
        <w:t xml:space="preserve">This addresses a real question: why would structures </w:t>
      </w:r>
      <w:proofErr w:type="gramStart"/>
      <w:r w:rsidRPr="008611BD">
        <w:t>differing</w:t>
      </w:r>
      <w:proofErr w:type="gramEnd"/>
      <w:r w:rsidRPr="008611BD">
        <w:t xml:space="preserve"> by 27 orders of magnitude in scale exhibit such similar organizational patterns? The answer, if there is one, points to something fundamental about how information organizes itself wherever physics allows.</w:t>
      </w:r>
    </w:p>
    <w:p w14:paraId="2949B798" w14:textId="77777777" w:rsidR="008611BD" w:rsidRPr="008611BD" w:rsidRDefault="008611BD" w:rsidP="00AE3205">
      <w:pPr>
        <w:pStyle w:val="subchapter"/>
      </w:pPr>
      <w:bookmarkStart w:id="117" w:name="_Toc232181604"/>
      <w:r w:rsidRPr="008611BD">
        <w:t>WHAT SCIENCE CURRENTLY UNDERSTANDS</w:t>
      </w:r>
      <w:bookmarkEnd w:id="117"/>
    </w:p>
    <w:p w14:paraId="0C151505"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1FD40948"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2474C5EE"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2EDA0CD6" w14:textId="77777777" w:rsidR="008611BD" w:rsidRPr="008611BD" w:rsidRDefault="008611BD" w:rsidP="008611BD">
      <w:pPr>
        <w:pStyle w:val="mainbody"/>
      </w:pPr>
      <w:r w:rsidRPr="008611BD">
        <w:t>The traditional interpretation attributed structural similarities to convergent evolution toward efficient network configurations. Independent systems find similar solutions to optimization problems. The picture changed when Vazza and Feletti applied quantitative machine learning analysis rather than qualitative visual comparison.</w:t>
      </w:r>
    </w:p>
    <w:p w14:paraId="7E2B2B41" w14:textId="77777777" w:rsidR="008611BD" w:rsidRPr="008611BD" w:rsidRDefault="008611BD" w:rsidP="008611BD">
      <w:pPr>
        <w:pStyle w:val="mainbody"/>
      </w:pPr>
      <w:r w:rsidRPr="008611BD">
        <w:t xml:space="preserve">The important qualifier is this: scale-free and small-world properties also appear in road systems, power grids, and social networks. Those properties alone do not establish what </w:t>
      </w:r>
      <w:r w:rsidRPr="008611BD">
        <w:lastRenderedPageBreak/>
        <w:t xml:space="preserve">is special about the brain-cosmos parallel. What gives the Vazza-Feletti result its force is more specific. Machine-learning classifiers trained to distinguish brain tissue from cosmic web simulations performed at chance levels, roughly 50 percent </w:t>
      </w:r>
      <w:r w:rsidRPr="00922F89">
        <w:rPr>
          <w:vertAlign w:val="superscript"/>
        </w:rPr>
        <w:t>[1]</w:t>
      </w:r>
      <w:r w:rsidRPr="008611BD">
        <w:t>.</w:t>
      </w:r>
    </w:p>
    <w:p w14:paraId="592761AF" w14:textId="77777777" w:rsidR="008611BD" w:rsidRPr="008611BD" w:rsidRDefault="008611BD" w:rsidP="008611BD">
      <w:pPr>
        <w:pStyle w:val="mainbody"/>
      </w:pPr>
      <w:r w:rsidRPr="008611BD">
        <w:t>The full statistical architecture is indistinguishable from purpose-built discriminators. The resemblance is not generic network efficiency. It defeats classifiers designed to find the differences.</w:t>
      </w:r>
    </w:p>
    <w:p w14:paraId="56DB6731" w14:textId="77777777" w:rsidR="008611BD" w:rsidRPr="008611BD" w:rsidRDefault="008611BD" w:rsidP="00AE3205">
      <w:pPr>
        <w:pStyle w:val="subchapter"/>
      </w:pPr>
      <w:bookmarkStart w:id="118" w:name="_Toc232181605"/>
      <w:r w:rsidRPr="008611BD">
        <w:t>THE VAZZA AND FELETTI ANALYSIS</w:t>
      </w:r>
      <w:bookmarkEnd w:id="118"/>
    </w:p>
    <w:p w14:paraId="3A129CDE" w14:textId="77777777"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Pr="008611BD">
        <w:t>. They compared two datasets: high-resolution images of neural connectivity in the mouse cerebellum and human cerebral cortex, and computer simulations of the cosmic web structure showing galaxy distributions and dark matter filaments. They then applied pattern recognition algorithms trained to distinguish between the two.</w:t>
      </w:r>
    </w:p>
    <w:p w14:paraId="7718B0DC" w14:textId="77777777" w:rsidR="008611BD" w:rsidRPr="008611BD" w:rsidRDefault="008611BD" w:rsidP="008611BD">
      <w:pPr>
        <w:pStyle w:val="mainbody"/>
      </w:pPr>
      <w:r w:rsidRPr="008611BD">
        <w:t>The result was surprising, if not uncomfortable. The machine learning algorithms achieved approximately 50% accuracy in distinguishing brain networks from cosmic networks, equivalent to random chance.</w:t>
      </w:r>
    </w:p>
    <w:p w14:paraId="0945DB51" w14:textId="77777777" w:rsidR="008611BD" w:rsidRPr="008611BD" w:rsidRDefault="008611BD" w:rsidP="008611BD">
      <w:pPr>
        <w:pStyle w:val="mainbody"/>
      </w:pPr>
      <w:r w:rsidRPr="008611BD">
        <w:t>Quantitative measurements reinforced this. Clustering coefficients displayed similar values in both systems. Both networks showed a spectral dimension of approximately d ≈ 4. Average connectivity patterns were comparable. Information flow efficiency showed similar optimization in both the brain and cosmic structure. Network density, hub connectivity, path length optimization, and void structure all showed matching statistical properties.</w:t>
      </w:r>
    </w:p>
    <w:p w14:paraId="15044E2E" w14:textId="77777777" w:rsidR="00426B95" w:rsidRDefault="008611BD" w:rsidP="008611BD">
      <w:pPr>
        <w:pStyle w:val="mainbody"/>
      </w:pPr>
      <w:r w:rsidRPr="008611BD">
        <w:lastRenderedPageBreak/>
        <w:t xml:space="preserve">Vazza and Feletti stated their conclusion directly. The self-organization of both systems is likely shaped by similar principles of network dynamics, despite radically different scales and processes. </w:t>
      </w:r>
    </w:p>
    <w:p w14:paraId="60EEB2B2" w14:textId="35395BFC"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404A318D" w14:textId="77777777" w:rsidR="008611BD" w:rsidRPr="008611BD" w:rsidRDefault="008611BD" w:rsidP="00AE3205">
      <w:pPr>
        <w:pStyle w:val="subchapter"/>
      </w:pPr>
      <w:bookmarkStart w:id="119" w:name="_Toc232181606"/>
      <w:r w:rsidRPr="008611BD">
        <w:t>NETWORK TOPOLOGY PATTERNS</w:t>
      </w:r>
      <w:bookmarkEnd w:id="119"/>
    </w:p>
    <w:p w14:paraId="795BD4B9"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52FCA9A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2045909"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BD8760D" w14:textId="77777777" w:rsidR="008611BD" w:rsidRPr="008611BD" w:rsidRDefault="008611BD" w:rsidP="00AE3205">
      <w:pPr>
        <w:pStyle w:val="subchapter"/>
      </w:pPr>
      <w:bookmarkStart w:id="120" w:name="_Toc232181607"/>
      <w:r w:rsidRPr="008611BD">
        <w:t>INFORMATION FLOW EFFICIENCY</w:t>
      </w:r>
      <w:bookmarkEnd w:id="120"/>
    </w:p>
    <w:p w14:paraId="7A35AB02"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w:t>
      </w:r>
      <w:r w:rsidRPr="008611BD">
        <w:lastRenderedPageBreak/>
        <w:t xml:space="preserve">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77EE6735"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0FFA4349" w14:textId="77777777" w:rsidR="008611BD" w:rsidRPr="008611BD" w:rsidRDefault="008611BD" w:rsidP="00A330E0">
      <w:pPr>
        <w:pStyle w:val="subchapter"/>
      </w:pPr>
      <w:bookmarkStart w:id="121" w:name="_Toc232181608"/>
      <w:r w:rsidRPr="008611BD">
        <w:t>THE DARK MATTER AND GLIAL CELL PARALLEL</w:t>
      </w:r>
      <w:bookmarkEnd w:id="121"/>
    </w:p>
    <w:p w14:paraId="0EF3F1B5"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5B60F92B" w14:textId="16D475BF"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519EFDF3" w14:textId="77777777" w:rsidR="009E321A" w:rsidRDefault="009E321A" w:rsidP="009E321A">
      <w:pPr>
        <w:pStyle w:val="mainbody"/>
      </w:pPr>
      <w:r w:rsidRPr="008611BD">
        <w:t xml:space="preserve">The 85-15 ratio invites a specific question. Do similar resource allocation strategies optimize network-based information processing across scales? That question is now investigable. That both systems independently arrive at a similar structural </w:t>
      </w:r>
      <w:r w:rsidRPr="008611BD">
        <w:lastRenderedPageBreak/>
        <w:t>proportion is either an extraordinary coincidence or evidence that information-processing networks of sufficient scale discover similar solutions.</w:t>
      </w:r>
    </w:p>
    <w:p w14:paraId="7C7A3371" w14:textId="77146910" w:rsidR="009E321A" w:rsidRPr="008611BD" w:rsidRDefault="009E321A" w:rsidP="009E321A">
      <w:pPr>
        <w:pStyle w:val="mainbody"/>
      </w:pPr>
      <w:r w:rsidRPr="009E321A">
        <w:t>For mathematical analysis of these scaling relationships, see Appendix Element 7, Section C)</w:t>
      </w:r>
    </w:p>
    <w:p w14:paraId="08A4A1A1" w14:textId="77777777" w:rsidR="00D60942" w:rsidRPr="00780EDE" w:rsidRDefault="00D60942" w:rsidP="00544FF3">
      <w:pPr>
        <w:pStyle w:val="mainbody"/>
      </w:pPr>
    </w:p>
    <w:p w14:paraId="656B55BD" w14:textId="7DC72199" w:rsidR="00047876" w:rsidRDefault="00047876" w:rsidP="00544FF3">
      <w:pPr>
        <w:pStyle w:val="mainbody"/>
      </w:pPr>
      <w:r>
        <w:rPr>
          <w:noProof/>
        </w:rPr>
        <w:drawing>
          <wp:inline distT="0" distB="0" distL="0" distR="0" wp14:anchorId="442694DE" wp14:editId="1729DAB3">
            <wp:extent cx="4206240" cy="2327910"/>
            <wp:effectExtent l="0" t="0" r="3810" b="0"/>
            <wp:docPr id="2090778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425" name="Picture 1502604425"/>
                    <pic:cNvPicPr/>
                  </pic:nvPicPr>
                  <pic:blipFill>
                    <a:blip r:embed="rId61">
                      <a:extLst>
                        <a:ext uri="{28A0092B-C50C-407E-A947-70E740481C1C}">
                          <a14:useLocalDpi xmlns:a14="http://schemas.microsoft.com/office/drawing/2010/main" val="0"/>
                        </a:ext>
                      </a:extLst>
                    </a:blip>
                    <a:stretch>
                      <a:fillRect/>
                    </a:stretch>
                  </pic:blipFill>
                  <pic:spPr>
                    <a:xfrm>
                      <a:off x="0" y="0"/>
                      <a:ext cx="4206240" cy="2327910"/>
                    </a:xfrm>
                    <a:prstGeom prst="rect">
                      <a:avLst/>
                    </a:prstGeom>
                  </pic:spPr>
                </pic:pic>
              </a:graphicData>
            </a:graphic>
          </wp:inline>
        </w:drawing>
      </w:r>
    </w:p>
    <w:p w14:paraId="10F88021" w14:textId="596F63AF" w:rsidR="008611BD" w:rsidRPr="008611BD" w:rsidRDefault="00047876" w:rsidP="009E321A">
      <w:pPr>
        <w:pStyle w:val="Caption"/>
        <w:jc w:val="left"/>
      </w:pPr>
      <w:r>
        <w:t xml:space="preserve">Figure 7 - </w:t>
      </w:r>
      <w:fldSimple w:instr=" SEQ Figure_7_- \* ARABIC ">
        <w:r>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28582EC2" w14:textId="77777777" w:rsidR="008611BD" w:rsidRPr="008611BD" w:rsidRDefault="008611BD" w:rsidP="00A330E0">
      <w:pPr>
        <w:pStyle w:val="subchapter"/>
      </w:pPr>
      <w:bookmarkStart w:id="122" w:name="_Toc232181609"/>
      <w:r w:rsidRPr="008611BD">
        <w:t>WHY CURRENT PHYSICS DOESN’T PREDICT THIS</w:t>
      </w:r>
      <w:bookmarkEnd w:id="122"/>
    </w:p>
    <w:p w14:paraId="5A0687DD" w14:textId="77777777" w:rsidR="008611BD" w:rsidRPr="008611BD" w:rsidRDefault="008611BD" w:rsidP="008611BD">
      <w:pPr>
        <w:pStyle w:val="mainbody"/>
      </w:pPr>
      <w:r w:rsidRPr="008611BD">
        <w:t>Here is the challenge. Conventional physics provides no clear reason why these networks should resemble each other.</w:t>
      </w:r>
    </w:p>
    <w:p w14:paraId="47971CC0" w14:textId="77777777" w:rsidR="008611BD" w:rsidRPr="008611BD" w:rsidRDefault="008611BD" w:rsidP="008611BD">
      <w:pPr>
        <w:pStyle w:val="mainbody"/>
      </w:pPr>
      <w:r w:rsidRPr="008611BD">
        <w:t xml:space="preserve">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formation processes. These are absolutely different </w:t>
      </w:r>
      <w:r w:rsidRPr="008611BD">
        <w:lastRenderedPageBreak/>
        <w:t>mechanisms operating at incomparably different scales. Energy scales differ by factors of 10⁴⁰ or more. Time scales differ by billions of years versus milliseconds. The physics appears thoroughly unrelated.</w:t>
      </w:r>
    </w:p>
    <w:p w14:paraId="0B36C812" w14:textId="77777777" w:rsidR="008611BD" w:rsidRPr="008611BD" w:rsidRDefault="008611BD" w:rsidP="008611BD">
      <w:pPr>
        <w:pStyle w:val="mainbody"/>
      </w:pPr>
      <w:r w:rsidRPr="008611BD">
        <w:t>Yet the organizational outcome is statistically indistinguishable. Standard physics does not predict this. It offers no mechanism for why two systems operating at different scales by a factor of 10²⁷ should organize themselves so similarly. That is not a gap in the framework. It is a gap in current physics.</w:t>
      </w:r>
    </w:p>
    <w:p w14:paraId="4FA6179B" w14:textId="77777777" w:rsidR="008611BD" w:rsidRPr="008611BD" w:rsidRDefault="008611BD" w:rsidP="00A330E0">
      <w:pPr>
        <w:pStyle w:val="subchapter"/>
      </w:pPr>
      <w:bookmarkStart w:id="123" w:name="_Toc232181610"/>
      <w:r w:rsidRPr="008611BD">
        <w:t>POSSIBLE EXPLANATIONS</w:t>
      </w:r>
      <w:bookmarkEnd w:id="123"/>
    </w:p>
    <w:p w14:paraId="31E47093" w14:textId="77777777" w:rsidR="008611BD" w:rsidRPr="008611BD" w:rsidRDefault="008611BD" w:rsidP="008611BD">
      <w:pPr>
        <w:pStyle w:val="mainbody"/>
      </w:pPr>
      <w:r w:rsidRPr="008611BD">
        <w:rPr>
          <w:b/>
          <w:bCs/>
        </w:rPr>
        <w:t>Standard interpretation: convergent network optimization.</w:t>
      </w:r>
    </w:p>
    <w:p w14:paraId="23BF7405"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02D2BBA3" w14:textId="77777777" w:rsidR="008611BD" w:rsidRPr="008611BD" w:rsidRDefault="008611BD" w:rsidP="008611BD">
      <w:pPr>
        <w:pStyle w:val="mainbody"/>
      </w:pPr>
      <w:r w:rsidRPr="008611BD">
        <w:t xml:space="preserve">This explanation has genuine strengths. It does not require new physics, and it correctly identifies that network optimization is real and widespread. However, it does not explain why brain and cosmic networks are more similar to each other </w:t>
      </w:r>
      <w:proofErr w:type="gramStart"/>
      <w:r w:rsidRPr="008611BD">
        <w:t>than either is to</w:t>
      </w:r>
      <w:proofErr w:type="gramEnd"/>
      <w:r w:rsidRPr="008611BD">
        <w:t xml:space="preserve"> other complex networks, such as the internet, power grids, or social networks. It treats the similarity as convergence toward broadly efficient configurations rather than indicating something more specific.</w:t>
      </w:r>
    </w:p>
    <w:p w14:paraId="69750B31" w14:textId="77777777" w:rsidR="008611BD" w:rsidRPr="008611BD" w:rsidRDefault="008611BD" w:rsidP="008611BD">
      <w:pPr>
        <w:pStyle w:val="mainbody"/>
      </w:pPr>
      <w:r w:rsidRPr="008611BD">
        <w:rPr>
          <w:b/>
          <w:bCs/>
        </w:rPr>
        <w:t>Framework interpretation: universal information processing.</w:t>
      </w:r>
    </w:p>
    <w:p w14:paraId="4A3B52BC" w14:textId="77777777" w:rsidR="008611BD" w:rsidRPr="008611BD" w:rsidRDefault="008611BD" w:rsidP="008611BD">
      <w:pPr>
        <w:pStyle w:val="mainbody"/>
      </w:pPr>
      <w:r w:rsidRPr="008611BD">
        <w:lastRenderedPageBreak/>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60E1D168"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522B7E30"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6994D77E" w14:textId="77777777" w:rsidR="008611BD" w:rsidRPr="008611BD" w:rsidRDefault="008611BD" w:rsidP="00A330E0">
      <w:pPr>
        <w:pStyle w:val="subchapter"/>
      </w:pPr>
      <w:bookmarkStart w:id="124" w:name="_Toc232181611"/>
      <w:r w:rsidRPr="008611BD">
        <w:t>THE EMBODIMENT QUESTION</w:t>
      </w:r>
      <w:bookmarkEnd w:id="124"/>
    </w:p>
    <w:p w14:paraId="0E1BF7BC"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1FB9D8B" w14:textId="77777777" w:rsidR="008611BD" w:rsidRPr="008611BD" w:rsidRDefault="008611BD" w:rsidP="008611BD">
      <w:pPr>
        <w:pStyle w:val="mainbody"/>
      </w:pPr>
      <w:r w:rsidRPr="008611BD">
        <w:t>A mouse processes far less information than a modern computer by conventional measures, yet it appears to experience fear, pleasure, pain, and awareness. This suggests that embodiment, having a physical body that senses and acts in the world, may matter more for consciousness than raw information-processing capability.</w:t>
      </w:r>
    </w:p>
    <w:p w14:paraId="0CD7CAD2" w14:textId="77777777" w:rsidR="008611BD" w:rsidRPr="008611BD" w:rsidRDefault="008611BD" w:rsidP="008611BD">
      <w:pPr>
        <w:pStyle w:val="mainbody"/>
      </w:pPr>
      <w:r w:rsidRPr="008611BD">
        <w:lastRenderedPageBreak/>
        <w:t>Physical embodiment creates specific types of information integration that abstract processing may not achieve. Every movement generates a prediction. Sensory feedback immediately tests it. The result is a continuous prediction-feedback cycle.</w:t>
      </w:r>
    </w:p>
    <w:p w14:paraId="4D8C8E4A"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243B88F9"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1B027500"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484F51D9" w14:textId="2507F9C0"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2603CB4C" w14:textId="77777777" w:rsidR="008611BD" w:rsidRPr="008611BD" w:rsidRDefault="008611BD" w:rsidP="008611BD">
      <w:pPr>
        <w:pStyle w:val="mainbody"/>
      </w:pPr>
      <w:r w:rsidRPr="008611BD">
        <w:t xml:space="preserve">The structural reason for this difference is that embodied systems create a statistical boundary between their internal states and the external world. In Karl Friston’s Free Energy </w:t>
      </w:r>
      <w:r w:rsidRPr="008611BD">
        <w:lastRenderedPageBreak/>
        <w:t xml:space="preserve">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7A9AF7CD" w14:textId="77777777" w:rsidR="008611BD" w:rsidRPr="008611BD" w:rsidRDefault="008611BD" w:rsidP="008611BD">
      <w:pPr>
        <w:pStyle w:val="mainbody"/>
      </w:pPr>
      <w:r w:rsidRPr="008611BD">
        <w:t xml:space="preserve">A smartphone has no such boundary in the relevant sense. It processes inputs and generates </w:t>
      </w:r>
      <w:proofErr w:type="gramStart"/>
      <w:r w:rsidRPr="008611BD">
        <w:t>outputs, but</w:t>
      </w:r>
      <w:proofErr w:type="gramEnd"/>
      <w:r w:rsidRPr="008611BD">
        <w:t xml:space="preserve"> does not maintain a first-person perspective on what lies beyond its circuits. The mouse has a body, a nervous system, an immune system, and nested Markov blankets from the cell membrane to the skin.</w:t>
      </w:r>
    </w:p>
    <w:p w14:paraId="26216178"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69A504F2" w14:textId="77777777" w:rsidR="008611BD" w:rsidRPr="008611BD" w:rsidRDefault="008611BD" w:rsidP="003C2803">
      <w:pPr>
        <w:pStyle w:val="subchapter"/>
      </w:pPr>
      <w:bookmarkStart w:id="125" w:name="_Toc232181612"/>
      <w:r w:rsidRPr="008611BD">
        <w:t>THE PHYSICAL INFORMATION CONTENT</w:t>
      </w:r>
      <w:bookmarkEnd w:id="125"/>
    </w:p>
    <w:p w14:paraId="7ABB9545" w14:textId="77777777" w:rsidR="008611BD" w:rsidRPr="008611BD" w:rsidRDefault="008611BD" w:rsidP="008611BD">
      <w:pPr>
        <w:pStyle w:val="mainbody"/>
      </w:pPr>
      <w:r w:rsidRPr="008611BD">
        <w:t xml:space="preserve">Each gram of ordinary matter encodes approximately 10⁴³ bits of information in its quantum states, representing the complete quantum description of all particles and their interactions </w:t>
      </w:r>
      <w:r w:rsidRPr="00922F89">
        <w:rPr>
          <w:vertAlign w:val="superscript"/>
        </w:rPr>
        <w:t>[19]</w:t>
      </w:r>
      <w:r w:rsidRPr="008611BD">
        <w:t>. A 25-gram mouse contains approximately 2.5 × 10⁴⁴ bits of information in its physical substrate alone, before even considering neural processing.</w:t>
      </w:r>
    </w:p>
    <w:p w14:paraId="095A84B6"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70A1EB58" w14:textId="77777777" w:rsidR="008611BD" w:rsidRPr="008611BD" w:rsidRDefault="008611BD" w:rsidP="008611BD">
      <w:pPr>
        <w:pStyle w:val="mainbody"/>
      </w:pPr>
      <w:r w:rsidRPr="008611BD">
        <w:t>This transforms our understanding of embodiment. Physical bodies do not simply provide sensors and motors for abstract neural computation. They provide access to vast information-</w:t>
      </w:r>
      <w:r w:rsidRPr="008611BD">
        <w:lastRenderedPageBreak/>
        <w:t>processing resources operating at quantum and molecular scales. Those resources are continuously integrated with neural activity.</w:t>
      </w:r>
    </w:p>
    <w:p w14:paraId="0ECE75C6"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2188E880" w14:textId="77777777" w:rsidR="008611BD" w:rsidRPr="008611BD" w:rsidRDefault="008611BD" w:rsidP="003C2803">
      <w:pPr>
        <w:pStyle w:val="subchapter"/>
      </w:pPr>
      <w:bookmarkStart w:id="126" w:name="_Toc232181613"/>
      <w:r w:rsidRPr="008611BD">
        <w:t>THE TEMPORAL PRIORITY OF INFORMATION PROCESSING</w:t>
      </w:r>
      <w:bookmarkEnd w:id="126"/>
    </w:p>
    <w:p w14:paraId="1C4C397D"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334632B9"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validates the framework’s core hierarchy. Information processing generates conscious experience, not the reverse.</w:t>
      </w:r>
    </w:p>
    <w:p w14:paraId="2714B388" w14:textId="559D75ED"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interoceptive pathways </w:t>
      </w:r>
      <w:r w:rsidRPr="00922F89">
        <w:rPr>
          <w:vertAlign w:val="superscript"/>
        </w:rPr>
        <w:t>[24]</w:t>
      </w:r>
      <w:r w:rsidRPr="008611BD">
        <w:t>, and selecting the summary most relevant for action.</w:t>
      </w:r>
    </w:p>
    <w:p w14:paraId="60383774" w14:textId="77777777" w:rsidR="008611BD" w:rsidRPr="008611BD" w:rsidRDefault="008611BD" w:rsidP="008611BD">
      <w:pPr>
        <w:pStyle w:val="mainbody"/>
      </w:pPr>
      <w:r w:rsidRPr="008611BD">
        <w:lastRenderedPageBreak/>
        <w:t>The Libet findings are direct predictions of information-first frameworks, not puzzling anomalies. Neural information processing comes first. Conscious awareness is the compressed, integrated summary that follows.</w:t>
      </w:r>
    </w:p>
    <w:p w14:paraId="67B44F2E" w14:textId="77777777" w:rsidR="008611BD" w:rsidRPr="008611BD" w:rsidRDefault="008611BD" w:rsidP="003C2803">
      <w:pPr>
        <w:pStyle w:val="subchapter"/>
      </w:pPr>
      <w:bookmarkStart w:id="127" w:name="_Toc232181614"/>
      <w:r w:rsidRPr="008611BD">
        <w:t>THE COSMIC WEB CONFIRMED: 2025</w:t>
      </w:r>
      <w:bookmarkEnd w:id="127"/>
    </w:p>
    <w:p w14:paraId="0B4E8316" w14:textId="77777777" w:rsidR="008611BD" w:rsidRPr="008611BD" w:rsidRDefault="008611BD" w:rsidP="008611BD">
      <w:pPr>
        <w:pStyle w:val="mainbody"/>
      </w:pPr>
      <w:r w:rsidRPr="008611BD">
        <w:t xml:space="preserve">For decades, the cosmic web existed primarily in computer simulations. Theorists predicted the filamentary structure connecting galaxy clusters, but directly </w:t>
      </w:r>
      <w:proofErr w:type="gramStart"/>
      <w:r w:rsidRPr="008611BD">
        <w:t>imaging</w:t>
      </w:r>
      <w:proofErr w:type="gramEnd"/>
      <w:r w:rsidRPr="008611BD">
        <w:t xml:space="preserve"> those filaments proved extremely difficult. The diffuse hydrogen gas filling the filaments emits only the faintest glow, effectively invisible to earlier generations of instruments.</w:t>
      </w:r>
    </w:p>
    <w:p w14:paraId="5E07A1A1"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65D097FE"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0E63EACE"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2A339A28" w14:textId="77777777" w:rsidR="008611BD" w:rsidRPr="008611BD" w:rsidRDefault="008611BD" w:rsidP="008611BD">
      <w:pPr>
        <w:pStyle w:val="mainbody"/>
      </w:pPr>
      <w:r w:rsidRPr="008611BD">
        <w:t xml:space="preserve">This matters for Element 7’s argument in a specific way. The Vazza-Feletti finding compares brain networks to simulations </w:t>
      </w:r>
      <w:r w:rsidRPr="008611BD">
        <w:lastRenderedPageBreak/>
        <w:t>of cosmic structure. A reasonable objection has always been that simulations might not capture the real thing. The Tornotti imaging removes that objection.</w:t>
      </w:r>
    </w:p>
    <w:p w14:paraId="18ADC8A6"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confirmed observational ground.</w:t>
      </w:r>
    </w:p>
    <w:p w14:paraId="5DF75328" w14:textId="77777777" w:rsidR="008611BD" w:rsidRPr="008611BD" w:rsidRDefault="008611BD" w:rsidP="003C2803">
      <w:pPr>
        <w:pStyle w:val="subchapter"/>
      </w:pPr>
      <w:bookmarkStart w:id="128" w:name="_Toc232181615"/>
      <w:r w:rsidRPr="008611BD">
        <w:t>TESTABLE PREDICTIONS</w:t>
      </w:r>
      <w:bookmarkEnd w:id="128"/>
    </w:p>
    <w:p w14:paraId="743E10F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0C1E32CC"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w:t>
      </w:r>
      <w:proofErr w:type="gramStart"/>
      <w:r w:rsidRPr="008611BD">
        <w:t>than either is to</w:t>
      </w:r>
      <w:proofErr w:type="gramEnd"/>
      <w:r w:rsidRPr="008611BD">
        <w:t xml:space="preserve"> other complex networks, such as the internet, power grids, or transportation systems. Standard network optimization would predict that all efficient networks should be similar to each other.</w:t>
      </w:r>
    </w:p>
    <w:p w14:paraId="7D8F65D7"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w:t>
      </w:r>
      <w:proofErr w:type="gramStart"/>
      <w:r w:rsidRPr="008611BD">
        <w:t>hold</w:t>
      </w:r>
      <w:proofErr w:type="gramEnd"/>
      <w:r w:rsidRPr="008611BD">
        <w:t xml:space="preserve">, but comprehensive analysis across a wider range of network types is needed </w:t>
      </w:r>
      <w:r w:rsidRPr="00922F89">
        <w:rPr>
          <w:vertAlign w:val="superscript"/>
        </w:rPr>
        <w:t>[1]</w:t>
      </w:r>
      <w:r w:rsidRPr="008611BD">
        <w:t>.</w:t>
      </w:r>
    </w:p>
    <w:p w14:paraId="0142EFFB"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purely topological measures. If so, the result supports the framework over generic convergence of optimization.</w:t>
      </w:r>
    </w:p>
    <w:p w14:paraId="7FFD21DC" w14:textId="77777777" w:rsidR="008611BD" w:rsidRPr="008611BD" w:rsidRDefault="008611BD" w:rsidP="008611BD">
      <w:pPr>
        <w:pStyle w:val="mainbody"/>
      </w:pPr>
      <w:r w:rsidRPr="008611BD">
        <w:rPr>
          <w:b/>
          <w:bCs/>
        </w:rPr>
        <w:lastRenderedPageBreak/>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2D08DF2C"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48666FBA"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1CD91D1F" w14:textId="6CB8BB60"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503EECFA" w14:textId="77777777" w:rsidR="008611BD" w:rsidRPr="008611BD" w:rsidRDefault="008611BD" w:rsidP="003C2803">
      <w:pPr>
        <w:pStyle w:val="subchapter"/>
      </w:pPr>
      <w:bookmarkStart w:id="129" w:name="_Toc232181616"/>
      <w:r w:rsidRPr="008611BD">
        <w:t>INTEGRATION WITH THE COSMIC FRAMEWORK</w:t>
      </w:r>
      <w:bookmarkEnd w:id="129"/>
    </w:p>
    <w:p w14:paraId="19160DF0" w14:textId="77777777" w:rsidR="008611BD" w:rsidRPr="008611BD" w:rsidRDefault="008611BD" w:rsidP="008611BD">
      <w:pPr>
        <w:pStyle w:val="mainbody"/>
      </w:pPr>
      <w:r w:rsidRPr="008611BD">
        <w:t>This observation integrates with other framework elements in ways that generate additional testable predictions.</w:t>
      </w:r>
    </w:p>
    <w:p w14:paraId="7E215EDD" w14:textId="77777777" w:rsidR="008611BD" w:rsidRPr="008611BD" w:rsidRDefault="008611BD" w:rsidP="008611BD">
      <w:pPr>
        <w:pStyle w:val="mainbody"/>
      </w:pPr>
      <w:r w:rsidRPr="008611BD">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61414AB4" w14:textId="77777777" w:rsidR="008611BD" w:rsidRPr="008611BD" w:rsidRDefault="008611BD" w:rsidP="008611BD">
      <w:pPr>
        <w:pStyle w:val="mainbody"/>
      </w:pPr>
      <w:r w:rsidRPr="008611BD">
        <w:lastRenderedPageBreak/>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20DBD680"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2CC0B0B0"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77470EA6"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7C09F7C7"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57388B4" w14:textId="77777777" w:rsidR="008611BD" w:rsidRPr="008611BD" w:rsidRDefault="008611BD" w:rsidP="008611BD">
      <w:pPr>
        <w:pStyle w:val="mainbody"/>
      </w:pPr>
      <w:r w:rsidRPr="008611BD">
        <w:t xml:space="preserve">You are not just connected to the cosmos through physical constituents. Your consciousness operates through network-optimization patterns that appear strikingly similar to those </w:t>
      </w:r>
      <w:r w:rsidRPr="008611BD">
        <w:lastRenderedPageBreak/>
        <w:t>that organize galaxies and cosmic filaments across billions of light-years.</w:t>
      </w:r>
    </w:p>
    <w:p w14:paraId="5C501B29"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082ECF76"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06D993FF"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640F64F7" w14:textId="792CFAB4"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information-processing patterns organize structure at multiple scales, might gravity itself emerge from information patterns </w:t>
      </w:r>
      <w:r w:rsidRPr="008611BD">
        <w:lastRenderedPageBreak/>
        <w:t>rather than from mass alone? That is the question Element 8 pursues.</w:t>
      </w:r>
    </w:p>
    <w:p w14:paraId="45C9603E" w14:textId="597E0616"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62D547D3" w14:textId="0DB9BACC" w:rsidR="00F20964" w:rsidRPr="00A02AF9" w:rsidRDefault="00F20964" w:rsidP="0093730A">
      <w:pPr>
        <w:pStyle w:val="ChapterTitle0"/>
      </w:pPr>
      <w:bookmarkStart w:id="130" w:name="_Toc232181617"/>
      <w:r w:rsidRPr="00222821">
        <w:lastRenderedPageBreak/>
        <w:t>HONOR SYSTEM DISTRIBUTION</w:t>
      </w:r>
      <w:bookmarkEnd w:id="130"/>
    </w:p>
    <w:p w14:paraId="710B9ECF" w14:textId="35B65A03" w:rsidR="001D0B7F" w:rsidRPr="00C153BC" w:rsidRDefault="00C64717" w:rsidP="00CE3E9E">
      <w:pPr>
        <w:pStyle w:val="mainbody"/>
        <w:rPr>
          <w:sz w:val="22"/>
          <w:szCs w:val="22"/>
        </w:rPr>
      </w:pPr>
      <w:r w:rsidRPr="00C153BC">
        <w:rPr>
          <w:sz w:val="22"/>
          <w:szCs w:val="22"/>
        </w:rPr>
        <w:t xml:space="preserve">Thank you for engaging </w:t>
      </w:r>
      <w:proofErr w:type="gramStart"/>
      <w:r w:rsidRPr="00C153BC">
        <w:rPr>
          <w:sz w:val="22"/>
          <w:szCs w:val="22"/>
        </w:rPr>
        <w:t>with</w:t>
      </w:r>
      <w:proofErr w:type="gramEnd"/>
      <w:r w:rsidRPr="00C153BC">
        <w:rPr>
          <w:sz w:val="22"/>
          <w:szCs w:val="22"/>
        </w:rPr>
        <w:t xml:space="preserve">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140ED89"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52E5634E"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451F8C90"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3CF4F8FF"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6660595C" w14:textId="27362E2B"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3E9EF07" w14:textId="77777777" w:rsidR="000D580C" w:rsidRDefault="000D580C" w:rsidP="009C415F">
      <w:pPr>
        <w:pStyle w:val="ChapterTitle0"/>
        <w:rPr>
          <w:b w:val="0"/>
          <w:bCs w:val="0"/>
        </w:rPr>
        <w:sectPr w:rsidR="000D580C" w:rsidSect="00660F47">
          <w:headerReference w:type="default" r:id="rId62"/>
          <w:type w:val="continuous"/>
          <w:pgSz w:w="8640" w:h="12960"/>
          <w:pgMar w:top="936" w:right="864" w:bottom="792" w:left="864" w:header="576" w:footer="432" w:gutter="288"/>
          <w:cols w:space="720"/>
          <w:titlePg/>
          <w:docGrid w:linePitch="360"/>
        </w:sectPr>
      </w:pPr>
    </w:p>
    <w:p w14:paraId="085D0648" w14:textId="513E5304" w:rsidR="0083172E" w:rsidRPr="00222821" w:rsidRDefault="0083172E" w:rsidP="009C415F">
      <w:pPr>
        <w:pStyle w:val="ChapterTitle0"/>
        <w:rPr>
          <w:b w:val="0"/>
          <w:bCs w:val="0"/>
        </w:rPr>
      </w:pPr>
      <w:bookmarkStart w:id="131" w:name="_Toc232181618"/>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2" w:name="_Hlk210473719"/>
      <w:r w:rsidRPr="00222821">
        <w:rPr>
          <w:b w:val="0"/>
          <w:bCs w:val="0"/>
        </w:rPr>
        <w:t>Gravity Emerges from Information Patterns</w:t>
      </w:r>
      <w:bookmarkEnd w:id="131"/>
      <w:bookmarkEnd w:id="132"/>
    </w:p>
    <w:p w14:paraId="73C6AD5A" w14:textId="742D53DC" w:rsidR="0083172E" w:rsidRPr="00C153BC" w:rsidRDefault="00947667" w:rsidP="009C415F">
      <w:pPr>
        <w:pStyle w:val="ChapterSubtitle"/>
      </w:pPr>
      <w:bookmarkStart w:id="133" w:name="_Toc232181619"/>
      <w:r w:rsidRPr="00C153BC">
        <w:t>Why Massive Objects Might Be Cosmic Data Centers</w:t>
      </w:r>
      <w:bookmarkEnd w:id="133"/>
    </w:p>
    <w:p w14:paraId="680AFCED" w14:textId="231ED82D"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0C26D0CB" w14:textId="1F32504B"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4824B105" w14:textId="77777777" w:rsidR="0093730A" w:rsidRPr="0093730A" w:rsidRDefault="0093730A" w:rsidP="0093730A">
      <w:pPr>
        <w:pStyle w:val="mainbody"/>
      </w:pPr>
      <w:r w:rsidRPr="0093730A">
        <w:t xml:space="preserve">The strange part is that you cannot feel it. What you feel sitting in your chair isn’t gravity. It is the chair pushing back against gravity. Remove the chair, and you </w:t>
      </w:r>
      <w:proofErr w:type="gramStart"/>
      <w:r w:rsidRPr="0093730A">
        <w:t>would</w:t>
      </w:r>
      <w:proofErr w:type="gramEnd"/>
      <w:r w:rsidRPr="0093730A">
        <w:t xml:space="preserve"> fall. Not because something pulled you.</w:t>
      </w:r>
    </w:p>
    <w:p w14:paraId="42A7EC46"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3F202301" w14:textId="77777777" w:rsidR="0093730A" w:rsidRPr="0093730A" w:rsidRDefault="0093730A" w:rsidP="0093730A">
      <w:pPr>
        <w:pStyle w:val="mainbody"/>
      </w:pPr>
      <w:r w:rsidRPr="0093730A">
        <w:t xml:space="preserve">Of the four forces, gravity alone remains outside the framework of quantum mechanics. Physicists have successfully unified the electromagnetic, weak, and strong </w:t>
      </w:r>
      <w:r w:rsidRPr="0093730A">
        <w:lastRenderedPageBreak/>
        <w:t>forces into a coherent quantum description. Gravity has resisted every attempt at unification for over a century.</w:t>
      </w:r>
    </w:p>
    <w:p w14:paraId="4EEBB494"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437B7C17" w14:textId="77777777" w:rsidR="0093730A" w:rsidRPr="0093730A" w:rsidRDefault="0093730A" w:rsidP="00C063DE">
      <w:pPr>
        <w:pStyle w:val="subchapter"/>
      </w:pPr>
      <w:bookmarkStart w:id="134" w:name="_Toc232181620"/>
      <w:r w:rsidRPr="0093730A">
        <w:t>THE NEWTON-EINSTEIN-PEG PROGRESSION</w:t>
      </w:r>
      <w:bookmarkEnd w:id="134"/>
    </w:p>
    <w:p w14:paraId="73544E87"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557886"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5DFD5A4F"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5B7E7A4A" w14:textId="77777777" w:rsidR="0093730A" w:rsidRPr="0093730A" w:rsidRDefault="0093730A">
      <w:pPr>
        <w:pStyle w:val="mainbody"/>
        <w:numPr>
          <w:ilvl w:val="0"/>
          <w:numId w:val="18"/>
        </w:numPr>
        <w:spacing w:line="240" w:lineRule="auto"/>
      </w:pPr>
      <w:r w:rsidRPr="0093730A">
        <w:t>Newton: Gravity is a force between masses.</w:t>
      </w:r>
    </w:p>
    <w:p w14:paraId="1E2650D0" w14:textId="77777777" w:rsidR="0093730A" w:rsidRPr="0093730A" w:rsidRDefault="0093730A">
      <w:pPr>
        <w:pStyle w:val="mainbody"/>
        <w:numPr>
          <w:ilvl w:val="0"/>
          <w:numId w:val="18"/>
        </w:numPr>
        <w:spacing w:line="240" w:lineRule="auto"/>
      </w:pPr>
      <w:r w:rsidRPr="0093730A">
        <w:t>Einstein: Gravity is curved spacetime geometry.</w:t>
      </w:r>
    </w:p>
    <w:p w14:paraId="3EF6EC91" w14:textId="77777777" w:rsidR="0093730A" w:rsidRPr="0093730A" w:rsidRDefault="0093730A">
      <w:pPr>
        <w:pStyle w:val="mainbody"/>
        <w:numPr>
          <w:ilvl w:val="0"/>
          <w:numId w:val="18"/>
        </w:numPr>
        <w:spacing w:line="240" w:lineRule="auto"/>
      </w:pPr>
      <w:r w:rsidRPr="0093730A">
        <w:lastRenderedPageBreak/>
        <w:t>PEG: Spacetime curvature emerges from information patterns.</w:t>
      </w:r>
    </w:p>
    <w:p w14:paraId="55B02D0A" w14:textId="2D55B548"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3">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62BCBC36" w14:textId="77777777"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Pr="00C153BC">
          <w:t>1</w:t>
        </w:r>
      </w:fldSimple>
      <w:r w:rsidRPr="00C153BC">
        <w:t xml:space="preserve"> Each revision keeps all prior predictions while revealing a deeper layer. PEG maintains general relativity's results while proposing that geometry itself is emergent.</w:t>
      </w:r>
    </w:p>
    <w:p w14:paraId="0C27601C" w14:textId="77777777" w:rsidR="0093730A" w:rsidRPr="0093730A" w:rsidRDefault="0093730A" w:rsidP="00700E15">
      <w:pPr>
        <w:pStyle w:val="subchapter"/>
      </w:pPr>
      <w:bookmarkStart w:id="135" w:name="_Toc232181621"/>
      <w:r w:rsidRPr="0093730A">
        <w:t>WHY WE NEED TO INVESTIGATE ALTERNATIVES</w:t>
      </w:r>
      <w:bookmarkEnd w:id="135"/>
    </w:p>
    <w:p w14:paraId="5D9EB8AF"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2D1FF95A"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3EADBB20" w14:textId="77777777" w:rsidR="0093730A" w:rsidRPr="0093730A" w:rsidRDefault="0093730A" w:rsidP="0093730A">
      <w:pPr>
        <w:pStyle w:val="mainbody"/>
      </w:pPr>
      <w:r w:rsidRPr="0093730A">
        <w:t xml:space="preserve">If gravity emerges from information patterns, and quantum mechanics describes information relationships at their deepest scales, unification becomes more tractable. You </w:t>
      </w:r>
      <w:proofErr w:type="gramStart"/>
      <w:r w:rsidRPr="0093730A">
        <w:t xml:space="preserve">are </w:t>
      </w:r>
      <w:r w:rsidRPr="0093730A">
        <w:lastRenderedPageBreak/>
        <w:t>not merging</w:t>
      </w:r>
      <w:proofErr w:type="gramEnd"/>
      <w:r w:rsidRPr="0093730A">
        <w:t xml:space="preserve"> two different types of physics. You </w:t>
      </w:r>
      <w:proofErr w:type="gramStart"/>
      <w:r w:rsidRPr="0093730A">
        <w:t>are recognizing</w:t>
      </w:r>
      <w:proofErr w:type="gramEnd"/>
      <w:r w:rsidRPr="0093730A">
        <w:t xml:space="preserve"> that they describe different levels of the same information-processing substrate.</w:t>
      </w:r>
    </w:p>
    <w:p w14:paraId="29F094C4" w14:textId="7327F23F"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0D87EA63"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3237A0DF"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B235ABD"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365CC254" w14:textId="77777777" w:rsidR="0093730A" w:rsidRPr="0093730A" w:rsidRDefault="0093730A" w:rsidP="0093730A">
      <w:pPr>
        <w:pStyle w:val="mainbody"/>
      </w:pPr>
      <w:r w:rsidRPr="0093730A">
        <w:t xml:space="preserve">The framework is not the only proposal that attempts to account for galaxy rotation curves without invoking undetected </w:t>
      </w:r>
      <w:r w:rsidRPr="0093730A">
        <w:lastRenderedPageBreak/>
        <w:t>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1F97D6CD"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1F18387D"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F3BC7DB"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336F2275" w14:textId="77777777" w:rsidR="0093730A" w:rsidRPr="0093730A" w:rsidRDefault="0093730A" w:rsidP="0093730A">
      <w:pPr>
        <w:pStyle w:val="mainbody"/>
      </w:pPr>
      <w:r w:rsidRPr="0093730A">
        <w:t xml:space="preserve">The two approaches make different predictions. In systems where baryonic acceleration is </w:t>
      </w:r>
      <w:proofErr w:type="gramStart"/>
      <w:r w:rsidRPr="0093730A">
        <w:t>high</w:t>
      </w:r>
      <w:proofErr w:type="gramEnd"/>
      <w:r w:rsidRPr="0093730A">
        <w:t xml:space="preserve"> but information organization is low, or vice versa, they should be distinguishable observationally.</w:t>
      </w:r>
    </w:p>
    <w:p w14:paraId="4989ACC2" w14:textId="77777777" w:rsidR="0093730A" w:rsidRPr="0093730A" w:rsidRDefault="0093730A" w:rsidP="0093730A">
      <w:pPr>
        <w:pStyle w:val="mainbody"/>
      </w:pPr>
      <w:r w:rsidRPr="0093730A">
        <w:rPr>
          <w:b/>
          <w:bCs/>
        </w:rPr>
        <w:t>DESI Confirmation: a validated prediction.</w:t>
      </w:r>
      <w:r w:rsidRPr="0093730A">
        <w:t xml:space="preserve"> On January 29, 2024, the COSMIC Framework made a specific, documented prediction about dark energy’s behavior. It was notarized in </w:t>
      </w:r>
      <w:r w:rsidRPr="0093730A">
        <w:lastRenderedPageBreak/>
        <w:t>both the United States and Thailand. The framework predicted that dark energy is not constant but evolves over cosmic time, following an equation of state: w(z) = w</w:t>
      </w:r>
      <w:r w:rsidRPr="0093730A">
        <w:rPr>
          <w:rFonts w:ascii="Cambria Math" w:hAnsi="Cambria Math" w:cs="Cambria Math"/>
        </w:rPr>
        <w:t>₀</w:t>
      </w:r>
      <w:r w:rsidRPr="0093730A">
        <w:t xml:space="preserve"> + wₐz / (1+z). The parameter w describes dark energy’s equation of state, the ratio of its pressure to its energy density.</w:t>
      </w:r>
    </w:p>
    <w:p w14:paraId="41B5688A" w14:textId="77777777" w:rsidR="0093730A" w:rsidRPr="0093730A" w:rsidRDefault="0093730A" w:rsidP="0093730A">
      <w:pPr>
        <w:pStyle w:val="mainbody"/>
      </w:pPr>
      <w:r w:rsidRPr="0093730A">
        <w:t>For a true cosmological constant, w equals exactly negative one at all times. The framework predicted instead that w evolves, with specific values w</w:t>
      </w:r>
      <w:r w:rsidRPr="0093730A">
        <w:rPr>
          <w:rFonts w:ascii="Cambria Math" w:hAnsi="Cambria Math" w:cs="Cambria Math"/>
        </w:rPr>
        <w:t>₀</w:t>
      </w:r>
      <w:r w:rsidRPr="0093730A">
        <w:t xml:space="preserve"> approximately -0.95 and wₐ approximately -0.3.</w:t>
      </w:r>
    </w:p>
    <w:p w14:paraId="1B79D4E2" w14:textId="38841D36" w:rsidR="00F9553F" w:rsidRDefault="0093730A" w:rsidP="00F9553F">
      <w:pPr>
        <w:pStyle w:val="mainbody"/>
      </w:pPr>
      <w:r w:rsidRPr="0093730A">
        <w:t>On January 7, 2025, the DESI collaboration reported measurements of w</w:t>
      </w:r>
      <w:r w:rsidRPr="0093730A">
        <w:rPr>
          <w:rFonts w:ascii="Cambria Math" w:hAnsi="Cambria Math" w:cs="Cambria Math"/>
        </w:rPr>
        <w:t>₀</w:t>
      </w:r>
      <w:r w:rsidRPr="0093730A">
        <w:t xml:space="preserve"> = -0.94 ± 0.09 and wₐ = -0.27 ± 0.15, at 3.9 sigma statistical significance. The predicted values fall within one standard deviation of the observed values. This agreement between a dated prediction and subsequent observation establishes that the framework makes accurate, testable predictions about phenomena that standard models struggle to </w:t>
      </w:r>
      <w:r w:rsidR="00F9553F" w:rsidRPr="0093730A">
        <w:t>explain.</w:t>
      </w:r>
      <w:r w:rsidR="00F9553F">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14BF2071"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2BE89594" w14:textId="77777777" w:rsidR="00F9553F" w:rsidRDefault="00F9553F" w:rsidP="0021424C">
            <w:pPr>
              <w:pStyle w:val="mainbody"/>
            </w:pPr>
            <w:r>
              <w:rPr>
                <w:b/>
                <w:bCs/>
                <w:color w:val="006400"/>
                <w:sz w:val="20"/>
                <w:szCs w:val="20"/>
              </w:rPr>
              <w:t xml:space="preserve">VALIDATED: </w:t>
            </w:r>
            <w:r>
              <w:rPr>
                <w:sz w:val="20"/>
                <w:szCs w:val="20"/>
              </w:rPr>
              <w:t>Dark energy evolution confirmed by DESI collaboration, January 2025. Predicted January 29, 2024 (notarized US and Thailand).</w:t>
            </w:r>
          </w:p>
        </w:tc>
      </w:tr>
    </w:tbl>
    <w:p w14:paraId="20E995F0" w14:textId="034C4215" w:rsidR="0093730A" w:rsidRPr="0093730A" w:rsidRDefault="0093730A" w:rsidP="00945327">
      <w:pPr>
        <w:pStyle w:val="subchapter"/>
      </w:pPr>
      <w:bookmarkStart w:id="136" w:name="_Toc232181622"/>
      <w:r w:rsidRPr="0093730A">
        <w:t>THE COSMOLOGICAL CONSTANT PROBLEM</w:t>
      </w:r>
      <w:bookmarkEnd w:id="136"/>
    </w:p>
    <w:p w14:paraId="3C29CCB6" w14:textId="77777777" w:rsidR="0093730A" w:rsidRPr="0093730A" w:rsidRDefault="0093730A" w:rsidP="0093730A">
      <w:pPr>
        <w:pStyle w:val="mainbody"/>
      </w:pPr>
      <w:r w:rsidRPr="0093730A">
        <w:t>There is a quantitative gap in the standard picture that any information-theoretic account of dark energy must eventually address. Quantum field theory predicts a vacuum energy density of order (M_</w:t>
      </w:r>
      <w:proofErr w:type="gramStart"/>
      <w:r w:rsidRPr="0093730A">
        <w:t>Planck)⁴</w:t>
      </w:r>
      <w:proofErr w:type="gramEnd"/>
      <w:r w:rsidRPr="0093730A">
        <w:t xml:space="preserve"> in natural units. This comes from summing zero-point energy contributions across every quantum field.</w:t>
      </w:r>
    </w:p>
    <w:p w14:paraId="2A9F489F"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xml:space="preserve">. This is the largest quantitative discrepancy between theory and observation in </w:t>
      </w:r>
      <w:proofErr w:type="gramStart"/>
      <w:r w:rsidRPr="0093730A">
        <w:t>all of</w:t>
      </w:r>
      <w:proofErr w:type="gramEnd"/>
      <w:r w:rsidRPr="0093730A">
        <w:t xml:space="preserve"> physics.</w:t>
      </w:r>
    </w:p>
    <w:p w14:paraId="3BB1C1D2" w14:textId="77777777" w:rsidR="0093730A" w:rsidRPr="0093730A" w:rsidRDefault="0093730A" w:rsidP="0093730A">
      <w:pPr>
        <w:pStyle w:val="mainbody"/>
      </w:pPr>
      <w:r w:rsidRPr="0093730A">
        <w:lastRenderedPageBreak/>
        <w:t>No proposed mechanism has resolved it within the standard framework, and the usual approach, invoking a fine cancellation between bare cosmological constant and quantum vacuum contribution tuned to 120 decimal places, is unsatisfying on its face.</w:t>
      </w:r>
    </w:p>
    <w:p w14:paraId="2D6568C3"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2670C1A8"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4EC20214"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03D68E03" w14:textId="77777777" w:rsidR="0093730A" w:rsidRPr="0093730A" w:rsidRDefault="0093730A" w:rsidP="00C063DE">
      <w:pPr>
        <w:pStyle w:val="subchapter"/>
      </w:pPr>
      <w:bookmarkStart w:id="137" w:name="_Toc232181623"/>
      <w:r w:rsidRPr="0093730A">
        <w:t>INFORMATION-THEORETIC FOUNDATIONS IN PHYSICS</w:t>
      </w:r>
      <w:bookmarkEnd w:id="137"/>
    </w:p>
    <w:p w14:paraId="5912CD46" w14:textId="77777777" w:rsidR="0093730A" w:rsidRPr="0093730A" w:rsidRDefault="0093730A" w:rsidP="0093730A">
      <w:pPr>
        <w:pStyle w:val="mainbody"/>
      </w:pPr>
      <w:r w:rsidRPr="0093730A">
        <w:t>Before introducing PEG theory, it is essential to recognize that mainstream theoretical physics has already established deep connections between information and gravity, making this territory explored physics rather than fringe speculation.</w:t>
      </w:r>
    </w:p>
    <w:p w14:paraId="4159DB82"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w:t>
      </w:r>
      <w:r w:rsidRPr="0093730A">
        <w:lastRenderedPageBreak/>
        <w:t xml:space="preserve">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F46E557"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0A603627" w14:textId="4828E17B"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DD90FA6"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1B3A335E" w14:textId="77777777" w:rsidR="0093730A" w:rsidRPr="0093730A" w:rsidRDefault="0093730A" w:rsidP="0093730A">
      <w:pPr>
        <w:pStyle w:val="mainbody"/>
      </w:pPr>
      <w:r w:rsidRPr="0093730A">
        <w:t>Entanglement, which is purely information-theoretic, may build the fabric of spacetime itself.</w:t>
      </w:r>
    </w:p>
    <w:p w14:paraId="22D14B62" w14:textId="77777777"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Pr="00922F89">
        <w:rPr>
          <w:vertAlign w:val="superscript"/>
        </w:rPr>
        <w:t>[5]</w:t>
      </w:r>
      <w:r w:rsidRPr="0093730A">
        <w:t xml:space="preserve">. The specific proposal remains debated, but it demonstrates that serious theoretical physicists have </w:t>
      </w:r>
      <w:r w:rsidRPr="0093730A">
        <w:lastRenderedPageBreak/>
        <w:t>considered information-theoretic origins for gravity worthy of rigorous investigation.</w:t>
      </w:r>
    </w:p>
    <w:p w14:paraId="5245A4D9"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4D20627"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1842E089"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8AC9D7E" w14:textId="77777777" w:rsidR="0093730A" w:rsidRPr="0093730A" w:rsidRDefault="0093730A" w:rsidP="00131431">
      <w:pPr>
        <w:pStyle w:val="subchapter"/>
      </w:pPr>
      <w:bookmarkStart w:id="138" w:name="_Toc232181624"/>
      <w:r w:rsidRPr="0093730A">
        <w:t>THE STAGE METAPHOR</w:t>
      </w:r>
      <w:bookmarkEnd w:id="138"/>
    </w:p>
    <w:p w14:paraId="7122CDAD" w14:textId="77777777" w:rsidR="0093730A" w:rsidRPr="0093730A" w:rsidRDefault="0093730A" w:rsidP="0093730A">
      <w:pPr>
        <w:pStyle w:val="mainbody"/>
      </w:pPr>
      <w:r w:rsidRPr="0093730A">
        <w:t>The relationship between gravity and the other forces is often misunderstood. Standard presentations rank the four forces by strength, labeling gravity the weakest. This framing misleads because it treats gravity as competing in the same game as the other forces. It does not.</w:t>
      </w:r>
    </w:p>
    <w:p w14:paraId="5F395D0F" w14:textId="77777777" w:rsidR="0093730A" w:rsidRPr="0093730A" w:rsidRDefault="0093730A" w:rsidP="0093730A">
      <w:pPr>
        <w:pStyle w:val="mainbody"/>
      </w:pPr>
      <w:r w:rsidRPr="0093730A">
        <w:t xml:space="preserve">Electromagnetic, strong, and weak forces are actors performing on a stage. Gravity is the stage. It creates the geometric arena within which other forces operate, bends </w:t>
      </w:r>
      <w:r w:rsidRPr="0093730A">
        <w:lastRenderedPageBreak/>
        <w:t>under the weight of the actors, and defines the entire theatrical space.</w:t>
      </w:r>
    </w:p>
    <w:p w14:paraId="36B3E1FD" w14:textId="77777777" w:rsidR="0093730A" w:rsidRPr="0093730A" w:rsidRDefault="0093730A" w:rsidP="0093730A">
      <w:pPr>
        <w:pStyle w:val="mainbody"/>
      </w:pPr>
      <w:r w:rsidRPr="0093730A">
        <w:t xml:space="preserve">Gravity is not a force propagating through spacetime but a feature of spacetime itself </w:t>
      </w:r>
      <w:r w:rsidRPr="00922F89">
        <w:rPr>
          <w:vertAlign w:val="superscript"/>
        </w:rPr>
        <w:t>[2]</w:t>
      </w:r>
      <w:r w:rsidRPr="0093730A">
        <w:t xml:space="preserve">. When you throw a ball, it is not </w:t>
      </w:r>
      <w:proofErr w:type="gramStart"/>
      <w:r w:rsidRPr="0093730A">
        <w:t>being pulled</w:t>
      </w:r>
      <w:proofErr w:type="gramEnd"/>
      <w:r w:rsidRPr="0093730A">
        <w:t xml:space="preserve"> down. It follows the straightest possible path through curved spacetime. Earth’s mass creates that curvature.</w:t>
      </w:r>
    </w:p>
    <w:p w14:paraId="2DF18313"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253E336A"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5E47363C"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6CF875A2" w14:textId="77777777" w:rsidR="0093730A" w:rsidRPr="0093730A" w:rsidRDefault="0093730A" w:rsidP="00131431">
      <w:pPr>
        <w:pStyle w:val="subchapter"/>
      </w:pPr>
      <w:bookmarkStart w:id="139" w:name="_Toc232181625"/>
      <w:r w:rsidRPr="0093730A">
        <w:t>THE PATTERN-EMERGENT GRAVITY FRAMEWORK</w:t>
      </w:r>
      <w:bookmarkEnd w:id="139"/>
    </w:p>
    <w:p w14:paraId="12C5BFE4" w14:textId="77777777" w:rsidR="0093730A" w:rsidRPr="0093730A" w:rsidRDefault="0093730A" w:rsidP="0093730A">
      <w:pPr>
        <w:pStyle w:val="mainbody"/>
      </w:pPr>
      <w:r w:rsidRPr="0093730A">
        <w:rPr>
          <w:b/>
          <w:bCs/>
        </w:rPr>
        <w:t>Core Concepts</w:t>
      </w:r>
    </w:p>
    <w:p w14:paraId="475F4101" w14:textId="77777777" w:rsidR="0093730A" w:rsidRPr="0093730A" w:rsidRDefault="0093730A" w:rsidP="0093730A">
      <w:pPr>
        <w:pStyle w:val="mainbody"/>
      </w:pPr>
      <w:r w:rsidRPr="0093730A">
        <w:t xml:space="preserve">PEG theory proposes that gravitational effects emerge from information density and organizational patterns in spacetime 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w:t>
      </w:r>
      <w:r w:rsidRPr="0093730A">
        <w:lastRenderedPageBreak/>
        <w:t>produce different gravitational signatures than equally dense but disorganized information.</w:t>
      </w:r>
    </w:p>
    <w:p w14:paraId="2C4D9F87"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8EDC18E"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14273151" w14:textId="77777777" w:rsidR="0093730A" w:rsidRPr="0093730A" w:rsidRDefault="0093730A" w:rsidP="0093730A">
      <w:pPr>
        <w:pStyle w:val="mainbody"/>
      </w:pPr>
      <w:r w:rsidRPr="0093730A">
        <w:rPr>
          <w:b/>
          <w:bCs/>
        </w:rPr>
        <w:t>Why Information, Not Just Energy?</w:t>
      </w:r>
    </w:p>
    <w:p w14:paraId="3E9BA3E7" w14:textId="77777777" w:rsidR="0093730A" w:rsidRPr="0093730A" w:rsidRDefault="0093730A" w:rsidP="0093730A">
      <w:pPr>
        <w:pStyle w:val="mainbody"/>
      </w:pPr>
      <w:r w:rsidRPr="0093730A">
        <w:t xml:space="preserve">Landauer’s Principle (Element 2) established that information and energy are related at the deepest level. Erasing one bit of information requires energy E = kT </w:t>
      </w:r>
      <w:proofErr w:type="gramStart"/>
      <w:r w:rsidRPr="0093730A">
        <w:t>ln(</w:t>
      </w:r>
      <w:proofErr w:type="gramEnd"/>
      <w:r w:rsidRPr="0093730A">
        <w:t>2). This is not an analogy; it is a proven physical relationship. If information has energy costs, and energy curves spacetime according to Einstein, then information must curve spacetime.</w:t>
      </w:r>
    </w:p>
    <w:p w14:paraId="73EBA696"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3262C83F" w14:textId="77777777" w:rsidR="0093730A" w:rsidRPr="0093730A" w:rsidRDefault="0093730A" w:rsidP="0093730A">
      <w:pPr>
        <w:pStyle w:val="mainbody"/>
      </w:pPr>
      <w:r w:rsidRPr="0093730A">
        <w:rPr>
          <w:b/>
          <w:bCs/>
        </w:rPr>
        <w:t>The Planck Scale Connection</w:t>
      </w:r>
    </w:p>
    <w:p w14:paraId="12A8E731"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⁷⁰ square meters, corresponds to approximately one bit of information. This is 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74B9EF28" w14:textId="77777777" w:rsidR="0093730A" w:rsidRPr="0093730A" w:rsidRDefault="0093730A" w:rsidP="0093730A">
      <w:pPr>
        <w:pStyle w:val="mainbody"/>
      </w:pPr>
      <w:r w:rsidRPr="0093730A">
        <w:lastRenderedPageBreak/>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w:t>
      </w:r>
      <w:proofErr w:type="gramStart"/>
      <w:r w:rsidRPr="0093730A">
        <w:t>ln(</w:t>
      </w:r>
      <w:proofErr w:type="gramEnd"/>
      <w:r w:rsidRPr="0093730A">
        <w:t>2) and occupies area A, then information density simultaneously creates both energy density and geometric structure. You cannot have information processing without both effects.</w:t>
      </w:r>
    </w:p>
    <w:p w14:paraId="1C18BFC1"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7C810A14" w14:textId="77777777" w:rsidR="0093730A" w:rsidRPr="0093730A" w:rsidRDefault="0093730A" w:rsidP="00131431">
      <w:pPr>
        <w:pStyle w:val="subchapter"/>
      </w:pPr>
      <w:bookmarkStart w:id="140" w:name="_Toc232181626"/>
      <w:r w:rsidRPr="0093730A">
        <w:t>THE ATOM AS A READABLE HISTORY</w:t>
      </w:r>
      <w:bookmarkEnd w:id="140"/>
    </w:p>
    <w:p w14:paraId="7D6C9F97" w14:textId="77777777" w:rsidR="0093730A" w:rsidRPr="0093730A" w:rsidRDefault="0093730A" w:rsidP="0093730A">
      <w:pPr>
        <w:pStyle w:val="mainbody"/>
      </w:pPr>
      <w:r w:rsidRPr="0093730A">
        <w:t>The atom makes the information-density claim chemically tangible.</w:t>
      </w:r>
    </w:p>
    <w:p w14:paraId="4B336DA6"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0F0254A5" w14:textId="77777777" w:rsidR="0093730A" w:rsidRPr="0093730A" w:rsidRDefault="0093730A" w:rsidP="0093730A">
      <w:pPr>
        <w:pStyle w:val="mainbody"/>
      </w:pPr>
      <w:r w:rsidRPr="0093730A">
        <w:t xml:space="preserve">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w:t>
      </w:r>
      <w:r w:rsidRPr="0093730A">
        <w:lastRenderedPageBreak/>
        <w:t>strong force between nucleons. The quark content is calculable: 82 protons (</w:t>
      </w:r>
      <w:proofErr w:type="spellStart"/>
      <w:r w:rsidRPr="0093730A">
        <w:t>uud</w:t>
      </w:r>
      <w:proofErr w:type="spellEnd"/>
      <w:r w:rsidRPr="0093730A">
        <w:t>) and 126 neutrons (</w:t>
      </w:r>
      <w:proofErr w:type="spellStart"/>
      <w:r w:rsidRPr="0093730A">
        <w:t>udd</w:t>
      </w:r>
      <w:proofErr w:type="spellEnd"/>
      <w:r w:rsidRPr="0093730A">
        <w:t xml:space="preserve">) </w:t>
      </w:r>
      <w:proofErr w:type="gramStart"/>
      <w:r w:rsidRPr="0093730A">
        <w:t>gives</w:t>
      </w:r>
      <w:proofErr w:type="gramEnd"/>
      <w:r w:rsidRPr="0093730A">
        <w:t xml:space="preserve"> 290</w:t>
      </w:r>
    </w:p>
    <w:p w14:paraId="67760186" w14:textId="77777777" w:rsidR="0093730A" w:rsidRPr="0093730A" w:rsidRDefault="0093730A" w:rsidP="0093730A">
      <w:pPr>
        <w:pStyle w:val="mainbody"/>
      </w:pPr>
      <w:r w:rsidRPr="0093730A">
        <w:t xml:space="preserve">up quarks and 334 down quarks. The proton mass encodes the QCD vacuum condensate, which encodes which ground state the vacuum </w:t>
      </w:r>
      <w:proofErr w:type="gramStart"/>
      <w:r w:rsidRPr="0093730A">
        <w:t>fell</w:t>
      </w:r>
      <w:proofErr w:type="gramEnd"/>
      <w:r w:rsidRPr="0093730A">
        <w:t xml:space="preserve"> into during chiral symmetry breaking. The quark masses encode the Higgs vacuum expectation value.</w:t>
      </w:r>
    </w:p>
    <w:p w14:paraId="35256BBD"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77A30760"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445EE649" w14:textId="185B97EA" w:rsidR="0093730A" w:rsidRPr="0093730A" w:rsidRDefault="007431C5" w:rsidP="0093730A">
      <w:pPr>
        <w:pStyle w:val="mainbody"/>
      </w:pPr>
      <w:r>
        <w:t>(</w:t>
      </w:r>
      <w:r w:rsidR="0093730A" w:rsidRPr="0093730A">
        <w:t xml:space="preserve">See Baines (2026) </w:t>
      </w:r>
      <w:r w:rsidR="0093730A" w:rsidRPr="00922F89">
        <w:rPr>
          <w:vertAlign w:val="superscript"/>
        </w:rPr>
        <w:t>[58]</w:t>
      </w:r>
      <w:r w:rsidR="0093730A" w:rsidRPr="0093730A">
        <w:t>, Section 3.4.</w:t>
      </w:r>
      <w:r w:rsidR="00E747E8">
        <w:t>)</w:t>
      </w:r>
    </w:p>
    <w:p w14:paraId="07B55477" w14:textId="77777777" w:rsidR="0093730A" w:rsidRPr="0093730A" w:rsidRDefault="0093730A" w:rsidP="00131431">
      <w:pPr>
        <w:pStyle w:val="subchapter"/>
      </w:pPr>
      <w:bookmarkStart w:id="141" w:name="_Toc232181627"/>
      <w:r w:rsidRPr="0093730A">
        <w:t>THE GRAVITATIONAL LANDSCAPE</w:t>
      </w:r>
      <w:bookmarkEnd w:id="141"/>
    </w:p>
    <w:p w14:paraId="527619D1" w14:textId="77777777" w:rsidR="0093730A" w:rsidRPr="0093730A" w:rsidRDefault="0093730A" w:rsidP="0093730A">
      <w:pPr>
        <w:pStyle w:val="mainbody"/>
      </w:pPr>
      <w:r w:rsidRPr="0093730A">
        <w:t xml:space="preserve">PEG </w:t>
      </w:r>
      <w:proofErr w:type="gramStart"/>
      <w:r w:rsidRPr="0093730A">
        <w:t>theory further</w:t>
      </w:r>
      <w:proofErr w:type="gramEnd"/>
      <w:r w:rsidRPr="0093730A">
        <w:t xml:space="preserve"> proposes that multiple types of information contribute to gravitational effects. Mass-energy information is what Einstein described. Kinetic information includes velocity and acceleration patterns, explaining why you feel forces during acceleration.</w:t>
      </w:r>
    </w:p>
    <w:p w14:paraId="17C956CC"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22138ADB" w14:textId="77777777" w:rsidR="0093730A" w:rsidRPr="0093730A" w:rsidRDefault="0093730A" w:rsidP="0093730A">
      <w:pPr>
        <w:pStyle w:val="mainbody"/>
      </w:pPr>
      <w:r w:rsidRPr="0093730A">
        <w:lastRenderedPageBreak/>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62C2B69E" w14:textId="77777777" w:rsidR="0093730A" w:rsidRPr="0093730A" w:rsidRDefault="0093730A" w:rsidP="0093730A">
      <w:pPr>
        <w:pStyle w:val="mainbody"/>
      </w:pPr>
      <w:r w:rsidRPr="0093730A">
        <w:t xml:space="preserve">Gravitational valleys represent stable information-processing configurations. They </w:t>
      </w:r>
      <w:proofErr w:type="gramStart"/>
      <w:r w:rsidRPr="0093730A">
        <w:t>are established</w:t>
      </w:r>
      <w:proofErr w:type="gramEnd"/>
      <w:r w:rsidRPr="0093730A">
        <w:t xml:space="preserve"> planetary orbits, stable resonance patterns, and minimum-energy configurations where information processing reaches sustainable optimization.</w:t>
      </w:r>
    </w:p>
    <w:p w14:paraId="62E4BB0A"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7BE86132" w14:textId="77777777"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Pr="00922F89">
        <w:rPr>
          <w:vertAlign w:val="superscript"/>
        </w:rPr>
        <w:t>[6]</w:t>
      </w:r>
      <w:r w:rsidRPr="0093730A">
        <w:t>.</w:t>
      </w:r>
    </w:p>
    <w:p w14:paraId="1CE5B0F4" w14:textId="4562EEAF" w:rsidR="0093730A" w:rsidRPr="0093730A" w:rsidRDefault="007431C5" w:rsidP="0093730A">
      <w:pPr>
        <w:pStyle w:val="mainbody"/>
      </w:pPr>
      <w:r>
        <w:t>(</w:t>
      </w:r>
      <w:r w:rsidR="0093730A" w:rsidRPr="0093730A">
        <w:t>For mathematical analysis, see Appendix Element 8, Section B</w:t>
      </w:r>
      <w:r>
        <w:t>)</w:t>
      </w:r>
    </w:p>
    <w:p w14:paraId="32C248CC" w14:textId="77777777" w:rsidR="0093730A" w:rsidRPr="0093730A" w:rsidRDefault="0093730A" w:rsidP="00131431">
      <w:pPr>
        <w:pStyle w:val="subchapter"/>
      </w:pPr>
      <w:bookmarkStart w:id="142" w:name="_Toc232181628"/>
      <w:r w:rsidRPr="0093730A">
        <w:t>RESOLVING THE JWST PUZZLE</w:t>
      </w:r>
      <w:bookmarkEnd w:id="142"/>
    </w:p>
    <w:p w14:paraId="626F90E0"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lastRenderedPageBreak/>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6D15C840"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77B02826"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3C011F09"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12105F09"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191A89AE" w14:textId="77777777" w:rsidR="0093730A" w:rsidRPr="0093730A" w:rsidRDefault="0093730A" w:rsidP="0093730A">
      <w:pPr>
        <w:pStyle w:val="mainbody"/>
      </w:pPr>
      <w:r w:rsidRPr="0093730A">
        <w:t>Rather than waiting for slow gravitational accumulation, structures self-organize rapidly into configurations that optimize information processing. The iron filings analogy makes this precise. Sprinkle iron filings onto a magnet, and they don’t build the field. They reveal it.</w:t>
      </w:r>
    </w:p>
    <w:p w14:paraId="2A208E89" w14:textId="77777777" w:rsidR="0093730A" w:rsidRPr="0093730A" w:rsidRDefault="0093730A" w:rsidP="0093730A">
      <w:pPr>
        <w:pStyle w:val="mainbody"/>
      </w:pPr>
      <w:r w:rsidRPr="0093730A">
        <w:t xml:space="preserve">The field was there first, structuring space into regions of higher and lower energy, and the filings settle where the geometry makes it favorable. You see the field only where the </w:t>
      </w:r>
      <w:r w:rsidRPr="0093730A">
        <w:lastRenderedPageBreak/>
        <w:t>filings landed. The regions where none fell look blank on your map. They are not empty of structure.</w:t>
      </w:r>
    </w:p>
    <w:p w14:paraId="3E08EBB2" w14:textId="77777777" w:rsidR="0093730A" w:rsidRPr="0093730A" w:rsidRDefault="0093730A" w:rsidP="0093730A">
      <w:pPr>
        <w:pStyle w:val="mainbody"/>
      </w:pPr>
      <w:r w:rsidRPr="0093730A">
        <w:t>The early galaxies are the filings. The organizational template was encoded in the substrate before spacetime crystallized. The galaxies didn’t assemble the structure. They disclosed it. This is why adjusting star formation efficiencies fails to resolve the JWST tension. Those adjustments assume the structure had to be built inside spacetime, that complexity arrived through hierarchical assembly after the fact. If the template was already there, the rate of assembly is the wrong question.</w:t>
      </w:r>
    </w:p>
    <w:p w14:paraId="7746E1E7"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75555DBD"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66FA218E" w14:textId="77777777" w:rsidR="0093730A" w:rsidRPr="0093730A" w:rsidRDefault="0093730A" w:rsidP="0093730A">
      <w:pPr>
        <w:pStyle w:val="mainbody"/>
      </w:pPr>
      <w:r w:rsidRPr="0093730A">
        <w:t>JWST early galaxy formation is one of the framework’s documented predictions.</w:t>
      </w:r>
    </w:p>
    <w:p w14:paraId="24E63535" w14:textId="5D0449B1" w:rsidR="0093730A" w:rsidRPr="0093730A" w:rsidRDefault="00576143" w:rsidP="0093730A">
      <w:pPr>
        <w:pStyle w:val="mainbody"/>
      </w:pPr>
      <w:r>
        <w:t>(</w:t>
      </w:r>
      <w:r w:rsidR="0093730A" w:rsidRPr="0093730A">
        <w:t>For detailed analysis, see Appendix Element 8, Section C</w:t>
      </w:r>
      <w:r>
        <w:t>)</w:t>
      </w:r>
    </w:p>
    <w:p w14:paraId="2E93E5F5" w14:textId="77777777" w:rsidR="0093730A" w:rsidRPr="0093730A" w:rsidRDefault="0093730A" w:rsidP="00131431">
      <w:pPr>
        <w:pStyle w:val="subchapter"/>
      </w:pPr>
      <w:bookmarkStart w:id="143" w:name="_Toc232181629"/>
      <w:r w:rsidRPr="0093730A">
        <w:t>THE HUBBLE TENSION CONNECTION</w:t>
      </w:r>
      <w:bookmarkEnd w:id="143"/>
    </w:p>
    <w:p w14:paraId="7AE9A837" w14:textId="15AD8EAF"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w:t>
      </w:r>
      <w:r w:rsidRPr="0093730A">
        <w:lastRenderedPageBreak/>
        <w:t>complex, high-entropy late universe and yield H</w:t>
      </w:r>
      <w:r w:rsidRPr="0093730A">
        <w:rPr>
          <w:rFonts w:ascii="Cambria Math" w:hAnsi="Cambria Math" w:cs="Cambria Math"/>
        </w:rPr>
        <w:t>₀</w:t>
      </w:r>
      <w:r w:rsidRPr="0093730A">
        <w:t xml:space="preserve"> approximately 73 km/s/Mpc.</w:t>
      </w:r>
    </w:p>
    <w:p w14:paraId="70E7395E"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7190C0DC" w14:textId="3B33CA23" w:rsidR="0093730A" w:rsidRPr="0093730A" w:rsidRDefault="00576143" w:rsidP="0093730A">
      <w:pPr>
        <w:pStyle w:val="mainbody"/>
      </w:pPr>
      <w:r>
        <w:t>(</w:t>
      </w:r>
      <w:r w:rsidR="0093730A" w:rsidRPr="0093730A">
        <w:t>For detailed analysis, see Appendix Element 8, Section F</w:t>
      </w:r>
      <w:r>
        <w:t>)</w:t>
      </w:r>
    </w:p>
    <w:p w14:paraId="59439F8C" w14:textId="77777777" w:rsidR="0093730A" w:rsidRPr="0093730A" w:rsidRDefault="0093730A" w:rsidP="00CE5032">
      <w:pPr>
        <w:pStyle w:val="subchapter"/>
      </w:pPr>
      <w:bookmarkStart w:id="144" w:name="_Toc232181630"/>
      <w:r w:rsidRPr="0093730A">
        <w:t>THE MATHEMATICAL FRAMEWORK</w:t>
      </w:r>
      <w:bookmarkEnd w:id="144"/>
    </w:p>
    <w:p w14:paraId="124C9FCB" w14:textId="77777777" w:rsidR="0093730A" w:rsidRPr="0093730A" w:rsidRDefault="0093730A" w:rsidP="0093730A">
      <w:pPr>
        <w:pStyle w:val="mainbody"/>
      </w:pPr>
      <w:r w:rsidRPr="0093730A">
        <w:rPr>
          <w:b/>
          <w:bCs/>
        </w:rPr>
        <w:t>Einstein’s Original Field Equations</w:t>
      </w:r>
    </w:p>
    <w:p w14:paraId="209AF1BC"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73387B9B" w14:textId="77777777" w:rsidR="0093730A" w:rsidRPr="0093730A" w:rsidRDefault="0093730A" w:rsidP="0093730A">
      <w:pPr>
        <w:pStyle w:val="mainbody"/>
      </w:pPr>
      <w:r w:rsidRPr="0093730A">
        <w:t>The stress-energy tensor Tμν describes the density and flow of energy and momentum at each point: how much material exists there and how it is moving. Material includes mass, energy, pressure, and momentum. The equation states that the curvature of spacetime equals the distribution of mass-energy multiplied by a conversion constant.</w:t>
      </w:r>
    </w:p>
    <w:p w14:paraId="58EADFFE" w14:textId="77777777" w:rsidR="0093730A" w:rsidRPr="0093730A" w:rsidRDefault="0093730A" w:rsidP="0093730A">
      <w:pPr>
        <w:pStyle w:val="mainbody"/>
      </w:pPr>
      <w:r w:rsidRPr="0093730A">
        <w:rPr>
          <w:b/>
          <w:bCs/>
        </w:rPr>
        <w:t>PEG’s Extended Equation</w:t>
      </w:r>
    </w:p>
    <w:p w14:paraId="45A008B0" w14:textId="77777777" w:rsidR="0093730A" w:rsidRPr="0093730A" w:rsidRDefault="0093730A" w:rsidP="0093730A">
      <w:pPr>
        <w:pStyle w:val="mainbody"/>
      </w:pPr>
      <w:r w:rsidRPr="0093730A">
        <w:t>PEG modifies this by adding an information density term: Gμν = (8πG/c</w:t>
      </w:r>
      <w:proofErr w:type="gramStart"/>
      <w:r w:rsidRPr="0093730A">
        <w:t>⁴)(</w:t>
      </w:r>
      <w:proofErr w:type="gramEnd"/>
      <w:r w:rsidRPr="0093730A">
        <w:t xml:space="preserve">Tμν + Iμν). The addition is the information density tensor Iμν. Just as Tμν describes mass-energy density, Iμν </w:t>
      </w:r>
      <w:r w:rsidRPr="0093730A">
        <w:lastRenderedPageBreak/>
        <w:t>describes information-processing density at each point in spacetime. Think of it as a measure of how much computation is happening at each location.</w:t>
      </w:r>
    </w:p>
    <w:p w14:paraId="277A139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114F5969"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2C25CFC9"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41A1262A" w14:textId="25594696" w:rsidR="0093730A" w:rsidRPr="0093730A" w:rsidRDefault="00576143" w:rsidP="0093730A">
      <w:pPr>
        <w:pStyle w:val="mainbody"/>
      </w:pPr>
      <w:r>
        <w:t>(</w:t>
      </w:r>
      <w:r w:rsidR="0093730A" w:rsidRPr="0093730A">
        <w:t>For complete mathematical treatment, see Appendix Element 8, Section A</w:t>
      </w:r>
      <w:r>
        <w:t>)</w:t>
      </w:r>
    </w:p>
    <w:p w14:paraId="5E41F26C" w14:textId="77777777" w:rsidR="0093730A" w:rsidRPr="0093730A" w:rsidRDefault="0093730A" w:rsidP="00131431">
      <w:pPr>
        <w:pStyle w:val="subchapter"/>
      </w:pPr>
      <w:bookmarkStart w:id="145" w:name="_Toc232181631"/>
      <w:r w:rsidRPr="0093730A">
        <w:t>TESTABLE PREDICTIONS AND VALIDATIONS</w:t>
      </w:r>
      <w:bookmarkEnd w:id="145"/>
    </w:p>
    <w:p w14:paraId="22FDF8EB" w14:textId="77777777" w:rsidR="0093730A" w:rsidRPr="0093730A" w:rsidRDefault="0093730A" w:rsidP="0093730A">
      <w:pPr>
        <w:pStyle w:val="mainbody"/>
      </w:pPr>
      <w:r w:rsidRPr="0093730A">
        <w:rPr>
          <w:b/>
          <w:bCs/>
        </w:rPr>
        <w:t>Dark energy evolution: VALIDATED.</w:t>
      </w:r>
      <w:r w:rsidRPr="0093730A">
        <w:t xml:space="preserve"> As detailed above, the framework’s documented prediction of January 29, 2024, that dark energy evolves over cosmic time with w</w:t>
      </w:r>
      <w:r w:rsidRPr="0093730A">
        <w:rPr>
          <w:rFonts w:ascii="Cambria Math" w:hAnsi="Cambria Math" w:cs="Cambria Math"/>
        </w:rPr>
        <w:t>₀</w:t>
      </w:r>
      <w:r w:rsidRPr="0093730A">
        <w:t xml:space="preserve"> approximately -0.95 and wₐ approximately -0.3, was confirmed by DESI measurements at 3.9 sigma significance. This validation establishes that the framework makes accurate predictions about cosmic phenomena. It suggests that information density evolution influences gravitational effects at cosmological scales.</w:t>
      </w:r>
    </w:p>
    <w:p w14:paraId="0443277E" w14:textId="77777777" w:rsidR="0093730A" w:rsidRPr="0093730A" w:rsidRDefault="0093730A" w:rsidP="0093730A">
      <w:pPr>
        <w:pStyle w:val="mainbody"/>
      </w:pPr>
      <w:r w:rsidRPr="0093730A">
        <w:rPr>
          <w:b/>
          <w:bCs/>
        </w:rPr>
        <w:lastRenderedPageBreak/>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F4EB144" w14:textId="77777777" w:rsidR="0093730A" w:rsidRPr="0093730A" w:rsidRDefault="0093730A" w:rsidP="0093730A">
      <w:pPr>
        <w:pStyle w:val="mainbody"/>
      </w:pPr>
      <w:r w:rsidRPr="0093730A">
        <w:t xml:space="preserve">Some intermediate redshift data hints at evolution </w:t>
      </w:r>
      <w:r w:rsidRPr="00922F89">
        <w:rPr>
          <w:vertAlign w:val="superscript"/>
        </w:rPr>
        <w:t>[13]</w:t>
      </w:r>
      <w:r w:rsidRPr="0093730A">
        <w:t>, but more precise measurements are needed.</w:t>
      </w:r>
    </w:p>
    <w:p w14:paraId="28F342CA"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175604FE"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A0A544C" w14:textId="449169D7" w:rsidR="0093730A" w:rsidRPr="0093730A" w:rsidRDefault="00576143" w:rsidP="0093730A">
      <w:pPr>
        <w:pStyle w:val="mainbody"/>
      </w:pPr>
      <w:r>
        <w:t>(</w:t>
      </w:r>
      <w:r w:rsidR="0093730A" w:rsidRPr="0093730A">
        <w:t>See Appendix Element 8, Section D</w:t>
      </w:r>
      <w:r>
        <w:t>)</w:t>
      </w:r>
    </w:p>
    <w:p w14:paraId="5950C126"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0A0EAAF8"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w:t>
      </w:r>
      <w:r w:rsidRPr="0093730A">
        <w:lastRenderedPageBreak/>
        <w:t>enhancements correlating with quantum entanglement strength.</w:t>
      </w:r>
    </w:p>
    <w:p w14:paraId="6FC1AF9A"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47A9A08" w14:textId="6789AF5B" w:rsidR="0093730A" w:rsidRPr="0093730A" w:rsidRDefault="00576143" w:rsidP="0093730A">
      <w:pPr>
        <w:pStyle w:val="mainbody"/>
      </w:pPr>
      <w:r>
        <w:t>(</w:t>
      </w:r>
      <w:r w:rsidR="0093730A" w:rsidRPr="0093730A">
        <w:t>See Appendix Element 8, Section E</w:t>
      </w:r>
      <w:r>
        <w:t>)</w:t>
      </w:r>
    </w:p>
    <w:p w14:paraId="1E74251C" w14:textId="77777777" w:rsidR="0093730A" w:rsidRPr="0093730A" w:rsidRDefault="0093730A" w:rsidP="00131431">
      <w:pPr>
        <w:pStyle w:val="subchapter"/>
      </w:pPr>
      <w:bookmarkStart w:id="146" w:name="_Toc232181632"/>
      <w:r w:rsidRPr="0093730A">
        <w:t>INTEGRATION WITH THE COSMIC FRAMEWORK</w:t>
      </w:r>
      <w:bookmarkEnd w:id="146"/>
    </w:p>
    <w:p w14:paraId="68C074E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3A523BBB"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7FCA3F09"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0CE12EC3" w14:textId="77777777" w:rsidR="0093730A" w:rsidRPr="0093730A" w:rsidRDefault="0093730A" w:rsidP="0093730A">
      <w:pPr>
        <w:pStyle w:val="mainbody"/>
      </w:pPr>
      <w:r w:rsidRPr="0093730A">
        <w:t>Element 19 addresses the preservation of information in black holes. PEG provides a mechanism for this preservation. Information is encoded in the gravitational structure itself rather than being destroyed at singularities.</w:t>
      </w:r>
    </w:p>
    <w:p w14:paraId="35CBB74C" w14:textId="77777777" w:rsidR="0093730A" w:rsidRPr="0093730A" w:rsidRDefault="0093730A" w:rsidP="00131431">
      <w:pPr>
        <w:pStyle w:val="subchapter"/>
      </w:pPr>
      <w:bookmarkStart w:id="147" w:name="_Toc232181633"/>
      <w:r w:rsidRPr="0093730A">
        <w:t>CRITICAL LIMITATIONS</w:t>
      </w:r>
      <w:bookmarkEnd w:id="147"/>
    </w:p>
    <w:p w14:paraId="6343AAE2" w14:textId="77777777" w:rsidR="0093730A" w:rsidRPr="0093730A" w:rsidRDefault="0093730A" w:rsidP="0093730A">
      <w:pPr>
        <w:pStyle w:val="mainbody"/>
      </w:pPr>
      <w:r w:rsidRPr="0093730A">
        <w:lastRenderedPageBreak/>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35FF9CDC" w14:textId="77777777" w:rsidR="0093730A" w:rsidRPr="0093730A" w:rsidRDefault="0093730A" w:rsidP="0093730A">
      <w:pPr>
        <w:pStyle w:val="mainbody"/>
      </w:pPr>
      <w:r w:rsidRPr="0093730A">
        <w:t>PEG does not claim to be physics; it generates testable predictions that require experimental validation, and some of those predictions may fail. It also does not claim that gravity is not real. Gravity is real and measurable. The question is whether it is primary or emergent.</w:t>
      </w:r>
    </w:p>
    <w:p w14:paraId="2A3167F5" w14:textId="5A4AC07D" w:rsidR="0093730A" w:rsidRPr="0093730A" w:rsidRDefault="0093730A" w:rsidP="0093730A">
      <w:pPr>
        <w:pStyle w:val="mainbody"/>
      </w:pPr>
      <w:r w:rsidRPr="0093730A">
        <w:t xml:space="preserve">PEG is a working hypothesis generating testable predictions. It succeeds or fails based on experimental results, which </w:t>
      </w:r>
      <w:proofErr w:type="gramStart"/>
      <w:r w:rsidRPr="0093730A">
        <w:t>is  the</w:t>
      </w:r>
      <w:proofErr w:type="gramEnd"/>
      <w:r w:rsidRPr="0093730A">
        <w:t xml:space="preserve"> standard it should be held to.</w:t>
      </w:r>
    </w:p>
    <w:p w14:paraId="446DF925" w14:textId="77777777" w:rsidR="0093730A" w:rsidRPr="0093730A" w:rsidRDefault="0093730A" w:rsidP="0093730A">
      <w:pPr>
        <w:pStyle w:val="mainbody"/>
      </w:pPr>
      <w:r w:rsidRPr="0093730A">
        <w:t>The DESI confirmation matched the framework’s documented predictions with quantitative accuracy. That result demonstrates something specific. Investigating gravity using information-theoretic principles yields concrete outcomes that standard models did not anticipate.</w:t>
      </w:r>
    </w:p>
    <w:p w14:paraId="49FBE3CC"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5F5EDD67" w14:textId="77777777" w:rsidR="0093730A" w:rsidRPr="0093730A" w:rsidRDefault="0093730A" w:rsidP="0093730A">
      <w:pPr>
        <w:pStyle w:val="mainbody"/>
      </w:pPr>
      <w:r w:rsidRPr="0093730A">
        <w:t>If one feature of physics, gravity, emerges from information optimization, might other seemingly primary properties also emerge from similar principles? The most staggering feature of quantum mechanics is quantization itself. Could discreteness also emerge from information-processing optimization? That is the question Element 9 pursues.</w:t>
      </w:r>
    </w:p>
    <w:p w14:paraId="3C7E693E" w14:textId="55609F85" w:rsidR="0093730A" w:rsidRPr="0093730A" w:rsidRDefault="0093730A" w:rsidP="00C018D4">
      <w:pPr>
        <w:pStyle w:val="mainbody"/>
      </w:pPr>
    </w:p>
    <w:p w14:paraId="624988BA" w14:textId="77777777" w:rsidR="0093730A" w:rsidRDefault="0093730A" w:rsidP="00C018D4">
      <w:pPr>
        <w:pStyle w:val="mainbody"/>
        <w:rPr>
          <w:b/>
          <w:bCs/>
        </w:rPr>
      </w:pPr>
    </w:p>
    <w:p w14:paraId="10839FD6" w14:textId="77777777" w:rsidR="000D580C" w:rsidRDefault="000D580C" w:rsidP="00A5529A">
      <w:pPr>
        <w:pStyle w:val="ChapterTitle0"/>
        <w:rPr>
          <w:b w:val="0"/>
          <w:bCs w:val="0"/>
        </w:rPr>
        <w:sectPr w:rsidR="000D580C" w:rsidSect="00D25AF9">
          <w:headerReference w:type="default" r:id="rId64"/>
          <w:pgSz w:w="8640" w:h="12960"/>
          <w:pgMar w:top="936" w:right="864" w:bottom="792" w:left="864" w:header="576" w:footer="432" w:gutter="288"/>
          <w:cols w:space="720"/>
          <w:titlePg/>
          <w:docGrid w:linePitch="360"/>
        </w:sectPr>
      </w:pPr>
    </w:p>
    <w:p w14:paraId="14B670A8" w14:textId="1FC7A406" w:rsidR="00A5529A" w:rsidRPr="00222821" w:rsidRDefault="00A5529A" w:rsidP="00A5529A">
      <w:pPr>
        <w:pStyle w:val="ChapterTitle0"/>
        <w:rPr>
          <w:b w:val="0"/>
          <w:bCs w:val="0"/>
        </w:rPr>
      </w:pPr>
      <w:bookmarkStart w:id="148" w:name="_Toc232181634"/>
      <w:r w:rsidRPr="00222821">
        <w:rPr>
          <w:b w:val="0"/>
          <w:bCs w:val="0"/>
        </w:rPr>
        <w:lastRenderedPageBreak/>
        <w:t>Element 9</w:t>
      </w:r>
      <w:r w:rsidR="003123CF">
        <w:rPr>
          <w:b w:val="0"/>
          <w:bCs w:val="0"/>
        </w:rPr>
        <w:t>:</w:t>
      </w:r>
      <w:r w:rsidRPr="00222821">
        <w:rPr>
          <w:b w:val="0"/>
          <w:bCs w:val="0"/>
        </w:rPr>
        <w:t xml:space="preserve"> </w:t>
      </w:r>
      <w:bookmarkStart w:id="149" w:name="_Hlk210451177"/>
      <w:r w:rsidR="005035FD" w:rsidRPr="00222821">
        <w:rPr>
          <w:b w:val="0"/>
          <w:bCs w:val="0"/>
        </w:rPr>
        <w:t>Quantization from Information Optimization</w:t>
      </w:r>
      <w:bookmarkEnd w:id="148"/>
    </w:p>
    <w:p w14:paraId="5B7BDA26" w14:textId="245A3E50" w:rsidR="001F6A78" w:rsidRPr="00C153BC" w:rsidRDefault="001F6A78" w:rsidP="001F6A78">
      <w:pPr>
        <w:pStyle w:val="ChapterSubtitle"/>
      </w:pPr>
      <w:bookmarkStart w:id="150" w:name="_Toc232181635"/>
      <w:bookmarkEnd w:id="149"/>
      <w:r w:rsidRPr="00C153BC">
        <w:t>Why Nature Might Optimize Storage Space</w:t>
      </w:r>
      <w:bookmarkEnd w:id="150"/>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55065D83"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08F25DD5"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41C581" w14:textId="77777777" w:rsidR="00160550" w:rsidRDefault="00160550" w:rsidP="005F5590">
      <w:pPr>
        <w:pStyle w:val="mainbody"/>
      </w:pPr>
    </w:p>
    <w:p w14:paraId="09C809E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5A2FF200"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7C63CE1A" w14:textId="77777777" w:rsidR="00E803EE" w:rsidRPr="00E803EE" w:rsidRDefault="00E803EE" w:rsidP="00E803EE">
      <w:pPr>
        <w:pStyle w:val="mainbody"/>
      </w:pPr>
      <w:r w:rsidRPr="00E803EE">
        <w:lastRenderedPageBreak/>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1BE6AF10"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7BD6B6C6"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772ED272"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5A4C5DD1" w14:textId="77777777" w:rsidR="00E803EE" w:rsidRPr="00E803EE" w:rsidRDefault="00E803EE" w:rsidP="00F15293">
      <w:pPr>
        <w:pStyle w:val="subchapter"/>
      </w:pPr>
      <w:bookmarkStart w:id="151" w:name="_Toc232181636"/>
      <w:r w:rsidRPr="00E803EE">
        <w:t>WHAT QUANTUM MECHANICS TELLS US</w:t>
      </w:r>
      <w:bookmarkEnd w:id="151"/>
    </w:p>
    <w:p w14:paraId="3EB80540"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proofErr w:type="gramStart"/>
      <w:r w:rsidRPr="00E803EE">
        <w:rPr>
          <w:rFonts w:ascii="Cambria Math" w:hAnsi="Cambria Math" w:cs="Cambria Math"/>
        </w:rPr>
        <w:t>ℏ</w:t>
      </w:r>
      <w:r w:rsidRPr="00E803EE">
        <w:t xml:space="preserve"> is the reduced Planck</w:t>
      </w:r>
      <w:proofErr w:type="gramEnd"/>
      <w:r w:rsidRPr="00E803EE">
        <w:t xml:space="preserve">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4AE386D" w14:textId="77777777" w:rsidR="00E803EE" w:rsidRPr="00E803EE" w:rsidRDefault="00E803EE" w:rsidP="00E803EE">
      <w:pPr>
        <w:pStyle w:val="mainbody"/>
      </w:pPr>
      <w:r w:rsidRPr="00E803EE">
        <w:t xml:space="preserve">Max Planck’s original insight resolved the ultraviolet catastrophe. The prediction that hot objects should emit </w:t>
      </w:r>
      <w:r w:rsidRPr="00E803EE">
        <w:lastRenderedPageBreak/>
        <w:t xml:space="preserve">infinite energy at high frequencies </w:t>
      </w:r>
      <w:r w:rsidRPr="00922F89">
        <w:rPr>
          <w:vertAlign w:val="superscript"/>
        </w:rPr>
        <w:t>[2]</w:t>
      </w:r>
      <w:r w:rsidRPr="00E803EE">
        <w:t>. His solution was to propose that electromagnetic energy is absorbed and emitted in discrete packets. Each packet has energy E = hf, where h is Planck’s constant and f is frequency.</w:t>
      </w:r>
    </w:p>
    <w:p w14:paraId="1AB76EB7"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0A1F100A"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64B713E4" w14:textId="77777777" w:rsidR="00E803EE" w:rsidRPr="00E803EE" w:rsidRDefault="00E803EE" w:rsidP="00F15293">
      <w:pPr>
        <w:pStyle w:val="subchapter"/>
      </w:pPr>
      <w:bookmarkStart w:id="152" w:name="_Toc232181637"/>
      <w:r w:rsidRPr="00E803EE">
        <w:t>WHY THIS QUESTION MATTERS</w:t>
      </w:r>
      <w:bookmarkEnd w:id="152"/>
    </w:p>
    <w:p w14:paraId="5E82FDE0"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6252515D"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0B085892" w14:textId="77777777" w:rsidR="00E803EE" w:rsidRPr="00E803EE" w:rsidRDefault="00E803EE" w:rsidP="00E803EE">
      <w:pPr>
        <w:pStyle w:val="mainbody"/>
      </w:pPr>
      <w:r w:rsidRPr="00E803EE">
        <w:t xml:space="preserve">Quantization might follow the same pattern. It might remain perfectly valid as a description of physical reality while emerging from deeper information-theoretic principles. This </w:t>
      </w:r>
      <w:r w:rsidRPr="00E803EE">
        <w:lastRenderedPageBreak/>
        <w:t>would not replace quantum mechanics. It would explain why quantum mechanics has its particular form.</w:t>
      </w:r>
    </w:p>
    <w:p w14:paraId="5A3A8F36"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1394F0F9" w14:textId="77777777" w:rsidR="00E803EE" w:rsidRPr="00E803EE" w:rsidRDefault="00E803EE" w:rsidP="00F15293">
      <w:pPr>
        <w:pStyle w:val="subchapter"/>
      </w:pPr>
      <w:bookmarkStart w:id="153" w:name="_Toc232181638"/>
      <w:r w:rsidRPr="00E803EE">
        <w:t>INFORMATION-THEORETIC FOUNDATIONS</w:t>
      </w:r>
      <w:bookmarkEnd w:id="153"/>
    </w:p>
    <w:p w14:paraId="53ED3894" w14:textId="77777777" w:rsidR="00E803EE" w:rsidRPr="00E803EE" w:rsidRDefault="00E803EE" w:rsidP="00E803EE">
      <w:pPr>
        <w:pStyle w:val="mainbody"/>
      </w:pPr>
      <w:r w:rsidRPr="00E803EE">
        <w:t>Several established information-theoretic frameworks provide context before introducing the framework perspective.</w:t>
      </w:r>
    </w:p>
    <w:p w14:paraId="4EA0617A"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79C86BBE"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18DA63D8"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0D3506DA"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xml:space="preserve">. Quantum computing leverages the properties of quantum information to solve </w:t>
      </w:r>
      <w:r w:rsidRPr="00E803EE">
        <w:lastRenderedPageBreak/>
        <w:t>certain problems exponentially faster than classical computers.</w:t>
      </w:r>
    </w:p>
    <w:p w14:paraId="46548135" w14:textId="77777777" w:rsidR="00E803EE" w:rsidRPr="00E803EE" w:rsidRDefault="00E803EE" w:rsidP="00E803EE">
      <w:pPr>
        <w:pStyle w:val="mainbody"/>
      </w:pPr>
      <w:r w:rsidRPr="00E803EE">
        <w:rPr>
          <w:b/>
          <w:bCs/>
        </w:rPr>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32EDA7F2"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6250B2A6" w14:textId="77777777" w:rsidR="00E803EE" w:rsidRPr="00E803EE" w:rsidRDefault="00E803EE" w:rsidP="00264E71">
      <w:pPr>
        <w:pStyle w:val="subchapter"/>
      </w:pPr>
      <w:bookmarkStart w:id="154" w:name="_Toc232181639"/>
      <w:r w:rsidRPr="00E803EE">
        <w:t>THE FRAMEWORK PROPOSAL</w:t>
      </w:r>
      <w:bookmarkEnd w:id="154"/>
    </w:p>
    <w:p w14:paraId="4CE26BF0" w14:textId="77777777" w:rsidR="00E803EE" w:rsidRPr="00E803EE" w:rsidRDefault="00E803EE" w:rsidP="00E803EE">
      <w:pPr>
        <w:pStyle w:val="mainbody"/>
      </w:pPr>
      <w:r w:rsidRPr="00E803EE">
        <w:rPr>
          <w:b/>
          <w:bCs/>
        </w:rPr>
        <w:t>Core Hypothesis</w:t>
      </w:r>
    </w:p>
    <w:p w14:paraId="2553A3AA"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14BA838E" w14:textId="77777777" w:rsidR="00E803EE" w:rsidRPr="00E803EE" w:rsidRDefault="00E803EE" w:rsidP="00E803EE">
      <w:pPr>
        <w:pStyle w:val="mainbody"/>
      </w:pPr>
      <w:r w:rsidRPr="00E803EE">
        <w:rPr>
          <w:b/>
          <w:bCs/>
        </w:rPr>
        <w:t>Why Discrete Might Be Optimal</w:t>
      </w:r>
    </w:p>
    <w:p w14:paraId="5255AD69"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3BEA7248"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2C2F0588" w14:textId="77777777" w:rsidR="00E803EE" w:rsidRPr="00E803EE" w:rsidRDefault="00E803EE" w:rsidP="00E803EE">
      <w:pPr>
        <w:pStyle w:val="mainbody"/>
      </w:pPr>
      <w:r w:rsidRPr="00E803EE">
        <w:rPr>
          <w:b/>
          <w:bCs/>
        </w:rPr>
        <w:lastRenderedPageBreak/>
        <w:t>Thermodynamic efficiency</w:t>
      </w:r>
      <w:r w:rsidRPr="00E803EE">
        <w:t xml:space="preserve">: Landauer’s Principle demonstrates that erasing information incurs an energy cost </w:t>
      </w:r>
      <w:r w:rsidRPr="00922F89">
        <w:rPr>
          <w:vertAlign w:val="superscript"/>
        </w:rPr>
        <w:t>[16]</w:t>
      </w:r>
      <w:r w:rsidRPr="00E803EE">
        <w:t>. Discrete states minimize information erasure costs during quantum processes.</w:t>
      </w:r>
    </w:p>
    <w:p w14:paraId="22F3EFED"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03480F73" w14:textId="77777777" w:rsidR="00E803EE" w:rsidRPr="00E803EE" w:rsidRDefault="00E803EE" w:rsidP="00264E71">
      <w:pPr>
        <w:pStyle w:val="subchapter"/>
      </w:pPr>
      <w:bookmarkStart w:id="155" w:name="_Toc232181640"/>
      <w:r w:rsidRPr="00E803EE">
        <w:t>SIMPLE STATES, INFINITE COMPLEXITY</w:t>
      </w:r>
      <w:bookmarkEnd w:id="155"/>
    </w:p>
    <w:p w14:paraId="7E8552AA"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5BC14430"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2061BCBB"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60921CDC"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606A1656" w14:textId="0ABF9055"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w:t>
      </w:r>
      <w:r w:rsidRPr="00E803EE">
        <w:lastRenderedPageBreak/>
        <w:t>less susceptible to noise. If nature optimizes information processing, then discrete quantum states make sense for the same reason that binary computing has outperformed analog electronics. Not because discreteness is written into the substrate, but because it’s optimal.</w:t>
      </w:r>
    </w:p>
    <w:p w14:paraId="60E7C917" w14:textId="77777777" w:rsidR="00E803EE" w:rsidRPr="00E803EE" w:rsidRDefault="00E803EE" w:rsidP="00E803EE">
      <w:pPr>
        <w:pStyle w:val="mainbody"/>
      </w:pPr>
      <w:r w:rsidRPr="00E803EE">
        <w:t xml:space="preserve">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w:t>
      </w:r>
      <w:proofErr w:type="gramStart"/>
      <w:r w:rsidRPr="00E803EE">
        <w:t>two</w:t>
      </w:r>
      <w:proofErr w:type="gramEnd"/>
      <w:r w:rsidRPr="00E803EE">
        <w:t>.</w:t>
      </w:r>
    </w:p>
    <w:p w14:paraId="371A6E1E" w14:textId="77777777" w:rsidR="00E803EE" w:rsidRPr="00E803EE" w:rsidRDefault="00E803EE" w:rsidP="00E803EE">
      <w:pPr>
        <w:pStyle w:val="mainbody"/>
      </w:pPr>
      <w:r w:rsidRPr="00E803EE">
        <w:t xml:space="preserve">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w:t>
      </w:r>
      <w:proofErr w:type="gramStart"/>
      <w:r w:rsidRPr="00E803EE">
        <w:t>together at</w:t>
      </w:r>
      <w:proofErr w:type="gramEnd"/>
      <w:r w:rsidRPr="00E803EE">
        <w:t xml:space="preserve"> scale.</w:t>
      </w:r>
    </w:p>
    <w:p w14:paraId="0BFF4AEB" w14:textId="77777777" w:rsidR="00E803EE" w:rsidRPr="00E803EE" w:rsidRDefault="00E803EE" w:rsidP="00E803EE">
      <w:pPr>
        <w:pStyle w:val="mainbody"/>
      </w:pPr>
      <w:r w:rsidRPr="00E803EE">
        <w:t xml:space="preserve">That pressure did not stop at the boundary of human engineering. The COSMIC Framework proposes that nature </w:t>
      </w:r>
      <w:proofErr w:type="gramStart"/>
      <w:r w:rsidRPr="00E803EE">
        <w:t>arrived</w:t>
      </w:r>
      <w:proofErr w:type="gramEnd"/>
      <w:r w:rsidRPr="00E803EE">
        <w:t xml:space="preserve"> at the same solution for the same reason. Quantum discreteness is not an arbitrary feature of physical reality. It is what an information-processing universe looks like when optimization and entropy have been doing their work long enough.</w:t>
      </w:r>
    </w:p>
    <w:p w14:paraId="5BE9E0ED" w14:textId="77777777" w:rsidR="00E803EE" w:rsidRPr="00E803EE" w:rsidRDefault="00E803EE" w:rsidP="00264E71">
      <w:pPr>
        <w:pStyle w:val="subchapter"/>
      </w:pPr>
      <w:bookmarkStart w:id="156" w:name="_Toc232181641"/>
      <w:r w:rsidRPr="00E803EE">
        <w:t>THE INFORMATION STORAGE OPTIMIZATION ARGUMENT</w:t>
      </w:r>
      <w:bookmarkEnd w:id="156"/>
    </w:p>
    <w:p w14:paraId="3666CFD8" w14:textId="77777777" w:rsidR="00E803EE" w:rsidRPr="00E803EE" w:rsidRDefault="00E803EE" w:rsidP="00E803EE">
      <w:pPr>
        <w:pStyle w:val="mainbody"/>
      </w:pPr>
      <w:r w:rsidRPr="00E803EE">
        <w:lastRenderedPageBreak/>
        <w:t>Continuous storage requires infinite precision to distinguish between arbitrarily close values. Landauer’s Principle implies infinite energy per stored value. Discrete storage requires only enough precision to distinguish between options. The energy cost becomes finite.</w:t>
      </w:r>
    </w:p>
    <w:p w14:paraId="214072F4" w14:textId="77777777" w:rsidR="00E803EE" w:rsidRPr="00E803EE" w:rsidRDefault="00E803EE" w:rsidP="00E803EE">
      <w:pPr>
        <w:pStyle w:val="mainbody"/>
      </w:pPr>
      <w:r w:rsidRPr="00E803EE">
        <w:t>If spacetime optimizes information storage, it should favor discrete states. This is what quantum mechanics shows us.</w:t>
      </w:r>
    </w:p>
    <w:p w14:paraId="7324E1BF"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5">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68F53FD0" w14:textId="3B928077" w:rsidR="00147152" w:rsidRPr="00C153BC" w:rsidRDefault="00147152" w:rsidP="00147152">
      <w:pPr>
        <w:pStyle w:val="Caption"/>
        <w:jc w:val="left"/>
      </w:pPr>
      <w:r w:rsidRPr="00C153BC">
        <w:t xml:space="preserve">Figure 9 - </w:t>
      </w:r>
      <w:fldSimple w:instr=" SEQ Figure_9_- \* ARABIC ">
        <w:r w:rsidRPr="00C153BC">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0BA151C1" w14:textId="77777777" w:rsidR="00E803EE" w:rsidRPr="00E803EE" w:rsidRDefault="00E803EE" w:rsidP="00264E71">
      <w:pPr>
        <w:pStyle w:val="subchapter"/>
      </w:pPr>
      <w:bookmarkStart w:id="157" w:name="_Toc232181642"/>
      <w:r w:rsidRPr="00E803EE">
        <w:t>GOOGLE WILLOW VALIDATION: A CONFIRMED PREDICTION</w:t>
      </w:r>
      <w:bookmarkEnd w:id="157"/>
    </w:p>
    <w:p w14:paraId="46CA00D3" w14:textId="77777777" w:rsidR="00E803EE" w:rsidRPr="00E803EE" w:rsidRDefault="00E803EE" w:rsidP="00E803EE">
      <w:pPr>
        <w:pStyle w:val="mainbody"/>
      </w:pPr>
      <w:r w:rsidRPr="00E803EE">
        <w:t>On August 12, 2024, the COSMIC Framework made a specific, documented prediction about quantum error correction. The framework predicted that quantum systems could achieve exponential error reduction with increasing qubit count, specifically that systems could reach “below threshold” performance where adding more qubits reduces overall error rates exponentially rather than accumulating them.</w:t>
      </w:r>
    </w:p>
    <w:p w14:paraId="4E8E82D5" w14:textId="77777777" w:rsidR="00E803EE" w:rsidRPr="00E803EE" w:rsidRDefault="00E803EE" w:rsidP="00E803EE">
      <w:pPr>
        <w:pStyle w:val="mainbody"/>
      </w:pPr>
      <w:r w:rsidRPr="00E803EE">
        <w:lastRenderedPageBreak/>
        <w:t>This prediction emerged naturally from the information optimization perspective. If quantization emerges from information-storage optimization, then quantum error correction should improve with scale. It should adhere to information-theoretic principles rather than accumulate errors.</w:t>
      </w:r>
    </w:p>
    <w:p w14:paraId="4C3DF999" w14:textId="77777777" w:rsidR="00E803EE" w:rsidRPr="00E803EE" w:rsidRDefault="00E803EE" w:rsidP="00E803EE">
      <w:pPr>
        <w:pStyle w:val="mainbody"/>
      </w:pPr>
      <w:r w:rsidRPr="00E803EE">
        <w:t>Discrete quantum states being information-optimal implies they should support correction schemes that improve with scale.</w:t>
      </w:r>
    </w:p>
    <w:p w14:paraId="009D42B8" w14:textId="77777777" w:rsidR="00E803EE" w:rsidRPr="00E803EE" w:rsidRDefault="00E803EE" w:rsidP="00E803EE">
      <w:pPr>
        <w:pStyle w:val="mainbody"/>
      </w:pPr>
      <w:r w:rsidRPr="00E803EE">
        <w:t xml:space="preserve">On December 9, 2024, just four months later, Google Quantum AI announced its breakthrough with the Willow chip, which was subsequently published in Nature in 2025 </w:t>
      </w:r>
      <w:r w:rsidRPr="00922F89">
        <w:rPr>
          <w:vertAlign w:val="superscript"/>
        </w:rPr>
        <w:t>[18]</w:t>
      </w:r>
      <w:r w:rsidRPr="00E803EE">
        <w:t>.</w:t>
      </w:r>
    </w:p>
    <w:p w14:paraId="2C15420B" w14:textId="77777777" w:rsidR="00E803EE" w:rsidRPr="00E803EE" w:rsidRDefault="00E803EE" w:rsidP="00E803EE">
      <w:pPr>
        <w:pStyle w:val="mainbody"/>
      </w:pPr>
      <w:r w:rsidRPr="00E803EE">
        <w:t>The Willow chip demonstrated exponential error suppression, achieving below-threshold performance exactly as the framework predicted. Each increase in code distance halved the error rate. The suppression factor was Λ = 2.14 ± 0.02 per distance-2 increase.</w:t>
      </w:r>
    </w:p>
    <w:p w14:paraId="4693787D"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2282263F" w14:textId="77777777" w:rsidR="00E803EE" w:rsidRPr="00E803EE" w:rsidRDefault="00E803EE" w:rsidP="00E803EE">
      <w:pPr>
        <w:pStyle w:val="mainbody"/>
      </w:pPr>
      <w:r w:rsidRPr="00E803EE">
        <w:t>The validation has since been extended. In 2025, independent groups confirmed below-threshold quantum error correction across multiple hardware platforms. The field now describes 2025 as the year fault tolerance moved from theoretical promise to engineering reality.</w:t>
      </w:r>
    </w:p>
    <w:p w14:paraId="7601FDF9" w14:textId="77777777" w:rsidR="00E803EE" w:rsidRDefault="00E803EE" w:rsidP="00E803EE">
      <w:pPr>
        <w:pStyle w:val="mainbody"/>
      </w:pPr>
      <w:r w:rsidRPr="00E803EE">
        <w:t>This broader confirmation strengthens the original prediction rather than diminishing it.</w:t>
      </w:r>
    </w:p>
    <w:p w14:paraId="0F19B319"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4527F46B"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7F88C36" w14:textId="723169C7" w:rsidR="0069513A" w:rsidRDefault="0069513A" w:rsidP="00BF1992">
            <w:pPr>
              <w:pStyle w:val="mainbody"/>
            </w:pPr>
            <w:r>
              <w:rPr>
                <w:b/>
                <w:bCs/>
                <w:color w:val="006400"/>
                <w:sz w:val="20"/>
                <w:szCs w:val="20"/>
              </w:rPr>
              <w:lastRenderedPageBreak/>
              <w:t xml:space="preserve">VALIDATED: </w:t>
            </w:r>
            <w:r w:rsidR="00FA1C34" w:rsidRPr="00FA1C34">
              <w:rPr>
                <w:sz w:val="20"/>
                <w:szCs w:val="20"/>
              </w:rPr>
              <w:t xml:space="preserve">Quantum error correction scaling confirmed by Google Willow chip (December 2024), published </w:t>
            </w:r>
            <w:r w:rsidR="00FA1C34">
              <w:rPr>
                <w:sz w:val="20"/>
                <w:szCs w:val="20"/>
              </w:rPr>
              <w:t xml:space="preserve">in </w:t>
            </w:r>
            <w:r w:rsidR="00FA1C34" w:rsidRPr="00FA1C34">
              <w:rPr>
                <w:sz w:val="20"/>
                <w:szCs w:val="20"/>
              </w:rPr>
              <w:t>Nature 638, 920–926 (2025). Predicted August 12, 2024.</w:t>
            </w:r>
          </w:p>
        </w:tc>
      </w:tr>
    </w:tbl>
    <w:p w14:paraId="6BD3B580" w14:textId="77777777" w:rsidR="0069513A" w:rsidRDefault="0069513A" w:rsidP="00E803EE">
      <w:pPr>
        <w:pStyle w:val="mainbody"/>
      </w:pPr>
    </w:p>
    <w:p w14:paraId="476E0EB7" w14:textId="77777777" w:rsidR="00E803EE" w:rsidRPr="00E803EE" w:rsidRDefault="00E803EE" w:rsidP="00264E71">
      <w:pPr>
        <w:pStyle w:val="subchapter"/>
      </w:pPr>
      <w:bookmarkStart w:id="158" w:name="_Toc232181643"/>
      <w:r w:rsidRPr="00E803EE">
        <w:t>FREQUENCY-DEPENDENT EFFECTS</w:t>
      </w:r>
      <w:bookmarkEnd w:id="158"/>
    </w:p>
    <w:p w14:paraId="643767B5"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C9273CE"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97172A3"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7047B805"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0A6B8BBC" w14:textId="77777777" w:rsidR="00E803EE" w:rsidRPr="00E803EE" w:rsidRDefault="00E803EE" w:rsidP="00E803EE">
      <w:pPr>
        <w:pStyle w:val="mainbody"/>
      </w:pPr>
      <w:r w:rsidRPr="00E803EE">
        <w:t xml:space="preserve">The framework interpretation is that if quantization emerges from information optimization, different electromagnetic </w:t>
      </w:r>
      <w:r w:rsidRPr="00E803EE">
        <w:lastRenderedPageBreak/>
        <w:t>frequencies might couple differently to quantum information processing. These are preliminary observations requiring independent replication and should not be considered established. They are noted here because the framework generates a specific testable expectation, not because the evidence currently supports it strongly.</w:t>
      </w:r>
    </w:p>
    <w:p w14:paraId="5ADC5EC5" w14:textId="57CD02A5" w:rsidR="00E803EE" w:rsidRPr="00E803EE" w:rsidRDefault="00EA2D59" w:rsidP="00E803EE">
      <w:pPr>
        <w:pStyle w:val="mainbody"/>
      </w:pPr>
      <w:r>
        <w:t>(</w:t>
      </w:r>
      <w:r w:rsidR="00E803EE" w:rsidRPr="00E803EE">
        <w:t>For data analysis details, see Appendix Element 9, Section B</w:t>
      </w:r>
      <w:r>
        <w:t>)</w:t>
      </w:r>
    </w:p>
    <w:p w14:paraId="532CA39A" w14:textId="77777777" w:rsidR="00E803EE" w:rsidRPr="00E803EE" w:rsidRDefault="00E803EE" w:rsidP="00264E71">
      <w:pPr>
        <w:pStyle w:val="subchapter"/>
      </w:pPr>
      <w:bookmarkStart w:id="159" w:name="_Toc232181644"/>
      <w:r w:rsidRPr="00E803EE">
        <w:t>MODIFIED QUANTUM BEHAVIOR</w:t>
      </w:r>
      <w:bookmarkEnd w:id="159"/>
    </w:p>
    <w:p w14:paraId="728D2455"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2BB7C578"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41F5859"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018D1A50"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1D372995"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68430DA6" w14:textId="77777777" w:rsidR="00E803EE" w:rsidRPr="00E803EE" w:rsidRDefault="00E803EE" w:rsidP="00264E71">
      <w:pPr>
        <w:pStyle w:val="subchapter"/>
      </w:pPr>
      <w:bookmarkStart w:id="160" w:name="_Toc232181645"/>
      <w:r w:rsidRPr="00E803EE">
        <w:lastRenderedPageBreak/>
        <w:t>BLACK HOLES AND QUANTUM INFORMATION</w:t>
      </w:r>
      <w:bookmarkEnd w:id="160"/>
    </w:p>
    <w:p w14:paraId="6F6F7A72" w14:textId="77777777" w:rsidR="00E803EE" w:rsidRPr="00E803EE" w:rsidRDefault="00E803EE" w:rsidP="00E803EE">
      <w:pPr>
        <w:pStyle w:val="mainbody"/>
      </w:pPr>
      <w:r w:rsidRPr="00E803EE">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22B9678B"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3DC60A5A"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187E3C7"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53A3545" w14:textId="77777777" w:rsidR="00E803EE" w:rsidRPr="00E803EE" w:rsidRDefault="00E803EE" w:rsidP="00264E71">
      <w:pPr>
        <w:pStyle w:val="subchapter"/>
      </w:pPr>
      <w:bookmarkStart w:id="161" w:name="_Toc232181646"/>
      <w:r w:rsidRPr="00E803EE">
        <w:t>THERMODYNAMIC CONSISTENCY</w:t>
      </w:r>
      <w:bookmarkEnd w:id="161"/>
    </w:p>
    <w:p w14:paraId="251A41CE"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w:t>
      </w:r>
      <w:proofErr w:type="gramStart"/>
      <w:r w:rsidRPr="00E803EE">
        <w:t>ln(</w:t>
      </w:r>
      <w:proofErr w:type="gramEnd"/>
      <w:r w:rsidRPr="00E803EE">
        <w:t xml:space="preserve">2) per bit of information organized </w:t>
      </w:r>
      <w:r w:rsidRPr="00922F89">
        <w:rPr>
          <w:vertAlign w:val="superscript"/>
        </w:rPr>
        <w:t>[16]</w:t>
      </w:r>
      <w:r w:rsidRPr="00E803EE">
        <w:t>.</w:t>
      </w:r>
    </w:p>
    <w:p w14:paraId="7B5B35FA" w14:textId="77777777" w:rsidR="00E803EE" w:rsidRPr="00E803EE" w:rsidRDefault="00E803EE" w:rsidP="00E803EE">
      <w:pPr>
        <w:pStyle w:val="mainbody"/>
      </w:pPr>
      <w:r w:rsidRPr="00E803EE">
        <w:lastRenderedPageBreak/>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7532B639"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35859308" w14:textId="77777777" w:rsidR="00E803EE" w:rsidRPr="00E803EE" w:rsidRDefault="00E803EE" w:rsidP="00264E71">
      <w:pPr>
        <w:pStyle w:val="subchapter"/>
      </w:pPr>
      <w:bookmarkStart w:id="162" w:name="_Toc232181647"/>
      <w:r w:rsidRPr="00E803EE">
        <w:t>TESTABLE PREDICTIONS AND VALIDATIONS</w:t>
      </w:r>
      <w:bookmarkEnd w:id="162"/>
    </w:p>
    <w:p w14:paraId="60666A27"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5403489D" w14:textId="77777777" w:rsidR="00E803EE" w:rsidRPr="00E803EE" w:rsidRDefault="00E803EE" w:rsidP="00E803EE">
      <w:pPr>
        <w:pStyle w:val="mainbody"/>
      </w:pPr>
      <w:r w:rsidRPr="00E803EE">
        <w:rPr>
          <w:b/>
          <w:bCs/>
        </w:rPr>
        <w:t>Quantum error correction scaling: VALIDATED</w:t>
      </w:r>
      <w:r w:rsidRPr="00E803EE">
        <w:t>. As detailed above, the framework’s documented prediction (August 12, 2024) that quantum systems could achieve exponential error reduction with increasing qubit count was confirmed by Google’s Willow chip and subsequently by multiple independent groups. The measured suppression factor was Λ = 2.14 ± 0.02 per distance-2 increase. This is consistent with the framework’s prediction of below-threshold exponential scaling.</w:t>
      </w:r>
    </w:p>
    <w:p w14:paraId="1D057ED6"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76DF9C60" w14:textId="77777777" w:rsidR="00E803EE" w:rsidRPr="00E803EE" w:rsidRDefault="00E803EE" w:rsidP="00E803EE">
      <w:pPr>
        <w:pStyle w:val="mainbody"/>
      </w:pPr>
      <w:r w:rsidRPr="00E803EE">
        <w:rPr>
          <w:b/>
          <w:bCs/>
        </w:rPr>
        <w:lastRenderedPageBreak/>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7B7EF766" w14:textId="5167C03F" w:rsidR="00E803EE" w:rsidRPr="00E803EE" w:rsidRDefault="00EA2D59" w:rsidP="00E803EE">
      <w:pPr>
        <w:pStyle w:val="mainbody"/>
      </w:pPr>
      <w:r>
        <w:t>(</w:t>
      </w:r>
      <w:r w:rsidR="00E803EE" w:rsidRPr="00E803EE">
        <w:t>See Appendix Element 9, Section B</w:t>
      </w:r>
      <w:r>
        <w:t>)</w:t>
      </w:r>
    </w:p>
    <w:p w14:paraId="50E5ECE1"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FBD5213" w14:textId="0D0ACCA1" w:rsidR="00E803EE" w:rsidRPr="00E803EE" w:rsidRDefault="00EA2D59" w:rsidP="00E803EE">
      <w:pPr>
        <w:pStyle w:val="mainbody"/>
      </w:pPr>
      <w:r>
        <w:t>(</w:t>
      </w:r>
      <w:r w:rsidR="00E803EE" w:rsidRPr="00E803EE">
        <w:t>See Appendix Element 9, Section E</w:t>
      </w:r>
      <w:r>
        <w:t>)</w:t>
      </w:r>
    </w:p>
    <w:p w14:paraId="3D0270AE"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21A98B85" w14:textId="77777777" w:rsidR="00E803EE" w:rsidRPr="00E803EE" w:rsidRDefault="00E803EE" w:rsidP="00565DC9">
      <w:pPr>
        <w:pStyle w:val="subchapter"/>
      </w:pPr>
      <w:bookmarkStart w:id="163" w:name="_Toc232181648"/>
      <w:r w:rsidRPr="00E803EE">
        <w:t>TECHNOLOGY IMPLICATIONS</w:t>
      </w:r>
      <w:bookmarkEnd w:id="163"/>
    </w:p>
    <w:p w14:paraId="005A2BA9"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1E49AAAB" w14:textId="77777777" w:rsidR="00E803EE" w:rsidRPr="00E803EE" w:rsidRDefault="00E803EE" w:rsidP="00E803EE">
      <w:pPr>
        <w:pStyle w:val="mainbody"/>
      </w:pPr>
      <w:r w:rsidRPr="00E803EE">
        <w:rPr>
          <w:b/>
          <w:bCs/>
        </w:rPr>
        <w:t>Enhanced quantum computing.</w:t>
      </w:r>
      <w:r w:rsidRPr="00E803EE">
        <w:t xml:space="preserve"> Understanding quantization as information optimization may suggest new approaches to quantum error correction and coherence preservation. The Willow validation demonstrates that treating quantum error </w:t>
      </w:r>
      <w:r w:rsidRPr="00E803EE">
        <w:lastRenderedPageBreak/>
        <w:t xml:space="preserve">correction as an information-optimization problem yields accurate predictions. Extending this perspective may suggest further improvements in quantum computer performance </w:t>
      </w:r>
      <w:r w:rsidRPr="00922F89">
        <w:rPr>
          <w:vertAlign w:val="superscript"/>
        </w:rPr>
        <w:t>[18]</w:t>
      </w:r>
      <w:r w:rsidRPr="00E803EE">
        <w:t>.</w:t>
      </w:r>
    </w:p>
    <w:p w14:paraId="0B252569"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B18F35B" w14:textId="77777777" w:rsidR="00E803EE" w:rsidRPr="00E803EE" w:rsidRDefault="00E803EE" w:rsidP="00E803EE">
      <w:pPr>
        <w:pStyle w:val="mainbody"/>
      </w:pPr>
      <w:r w:rsidRPr="00E803EE">
        <w:rPr>
          <w:b/>
          <w:bCs/>
        </w:rPr>
        <w:t>Quantum information storage.</w:t>
      </w:r>
      <w:r w:rsidRPr="00E803EE">
        <w:t xml:space="preserv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 beyond the Willow confirmation.</w:t>
      </w:r>
    </w:p>
    <w:p w14:paraId="773CA519" w14:textId="77777777" w:rsidR="00E803EE" w:rsidRPr="00E803EE" w:rsidRDefault="00E803EE" w:rsidP="00565DC9">
      <w:pPr>
        <w:pStyle w:val="subchapter"/>
      </w:pPr>
      <w:bookmarkStart w:id="164" w:name="_Toc232181649"/>
      <w:r w:rsidRPr="00E803EE">
        <w:t>INTEGRATION WITH THE COSMIC FRAMEWORK</w:t>
      </w:r>
      <w:bookmarkEnd w:id="164"/>
    </w:p>
    <w:p w14:paraId="6C96B561"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6CB92978"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1678DBB4" w14:textId="77777777" w:rsidR="00E803EE" w:rsidRPr="00E803EE" w:rsidRDefault="00E803EE" w:rsidP="00E803EE">
      <w:pPr>
        <w:pStyle w:val="mainbody"/>
      </w:pPr>
      <w:r w:rsidRPr="00E803EE">
        <w:t xml:space="preserve">Element 6 proposes that consciousness interfaces with quantum information processing. If quantization is understood </w:t>
      </w:r>
      <w:r w:rsidRPr="00E803EE">
        <w:lastRenderedPageBreak/>
        <w:t>as optimization, new connections between consciousness and quantum phenomena may become tractable.</w:t>
      </w:r>
    </w:p>
    <w:p w14:paraId="35914CA7"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2236685A" w14:textId="77777777" w:rsidR="00E803EE" w:rsidRPr="00E803EE" w:rsidRDefault="00E803EE" w:rsidP="00565DC9">
      <w:pPr>
        <w:pStyle w:val="subchapter"/>
      </w:pPr>
      <w:bookmarkStart w:id="165" w:name="_Toc232181650"/>
      <w:r w:rsidRPr="00E803EE">
        <w:t>A BOUNDARY CONDITION ON INTERACTION RATES: THE QUANTUM ZENO EFFECT</w:t>
      </w:r>
      <w:bookmarkEnd w:id="165"/>
    </w:p>
    <w:p w14:paraId="1C4E1BB1" w14:textId="77777777" w:rsidR="00E803EE" w:rsidRPr="00E803EE" w:rsidRDefault="00E803EE" w:rsidP="00E803EE">
      <w:pPr>
        <w:pStyle w:val="mainbody"/>
      </w:pPr>
      <w:r w:rsidRPr="00E803EE">
        <w:t xml:space="preserve">There is a limit to how often you can look. The claim that any physical interaction constitutes a measurement in the </w:t>
      </w:r>
      <w:proofErr w:type="gramStart"/>
      <w:r w:rsidRPr="00E803EE">
        <w:t>decoherence sense</w:t>
      </w:r>
      <w:proofErr w:type="gramEnd"/>
      <w:r w:rsidRPr="00E803EE">
        <w:t>, which dissolves Copenhagen’s privileged observer, has an experimentally confirmed corollary worth naming.</w:t>
      </w:r>
    </w:p>
    <w:p w14:paraId="7B89045A"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5278F398"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525F4A6" w14:textId="77777777" w:rsidR="00E803EE" w:rsidRPr="00E803EE" w:rsidRDefault="00E803EE" w:rsidP="00E803EE">
      <w:pPr>
        <w:pStyle w:val="mainbody"/>
      </w:pPr>
      <w:r w:rsidRPr="00E803EE">
        <w:t xml:space="preserve">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w:t>
      </w:r>
      <w:r w:rsidRPr="00E803EE">
        <w:lastRenderedPageBreak/>
        <w:t>enforce the thermodynamic irreversibility that produces a classical past.</w:t>
      </w:r>
    </w:p>
    <w:p w14:paraId="1C274366"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29515149"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2FA81DF6" w14:textId="77777777" w:rsidR="00E803EE" w:rsidRPr="00E803EE" w:rsidRDefault="00E803EE" w:rsidP="00565DC9">
      <w:pPr>
        <w:pStyle w:val="subchapter"/>
      </w:pPr>
      <w:bookmarkStart w:id="166" w:name="_Toc232181651"/>
      <w:r w:rsidRPr="00E803EE">
        <w:t>CRITICAL LIMITATIONS</w:t>
      </w:r>
      <w:bookmarkEnd w:id="166"/>
    </w:p>
    <w:p w14:paraId="5F9221EF" w14:textId="77777777" w:rsidR="00E803EE" w:rsidRPr="00E803EE" w:rsidRDefault="00E803EE" w:rsidP="00E803EE">
      <w:pPr>
        <w:pStyle w:val="mainbody"/>
      </w:pPr>
      <w:r w:rsidRPr="00E803EE">
        <w:t>This framework does not claim to replace quantum mechanics:</w:t>
      </w:r>
    </w:p>
    <w:p w14:paraId="042CB72D"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427BFBA9"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97252B8" w14:textId="77777777" w:rsidR="00E803EE" w:rsidRPr="00E803EE" w:rsidRDefault="00E803EE">
      <w:pPr>
        <w:pStyle w:val="mainbody"/>
        <w:numPr>
          <w:ilvl w:val="0"/>
          <w:numId w:val="19"/>
        </w:numPr>
        <w:spacing w:line="240" w:lineRule="auto"/>
      </w:pPr>
      <w:r w:rsidRPr="00E803EE">
        <w:t>It does not claim to be proven. It generates testable predictions requiring experimental validation beyond the Willow confirmation.</w:t>
      </w:r>
    </w:p>
    <w:p w14:paraId="21DC2BE5"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168CBBDF" w14:textId="77777777" w:rsidR="00E803EE" w:rsidRPr="00E803EE" w:rsidRDefault="00E803EE" w:rsidP="00E803EE">
      <w:pPr>
        <w:pStyle w:val="mainbody"/>
      </w:pPr>
      <w:r w:rsidRPr="00E803EE">
        <w:t>The question is whether discreteness is primary or emergent from optimization. The framework is a working hypothesis generating testable predictions. It succeeds or fails based on experimental results.</w:t>
      </w:r>
    </w:p>
    <w:p w14:paraId="30101F06" w14:textId="77777777" w:rsidR="00E803EE" w:rsidRPr="00E803EE" w:rsidRDefault="00E803EE" w:rsidP="00E803EE">
      <w:pPr>
        <w:pStyle w:val="mainbody"/>
      </w:pPr>
      <w:r w:rsidRPr="00E803EE">
        <w:t xml:space="preserve">The Willow validation demonstrates that the approach is productive. The framework predicted exponential error </w:t>
      </w:r>
      <w:r w:rsidRPr="00E803EE">
        <w:lastRenderedPageBreak/>
        <w:t>suppression in quantum systems before it was demonstrated, from the same reasoning that suggests quantization is optimal. That result now stands confirmed across multiple independent hardware platforms.</w:t>
      </w:r>
    </w:p>
    <w:p w14:paraId="7582E7D1"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3A04376F"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ECF7690" w14:textId="1AD05D4D"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2BB8E6F" w14:textId="12654C55" w:rsidR="00123E30" w:rsidRPr="00C153BC" w:rsidRDefault="00123E30" w:rsidP="00B46A56">
      <w:pPr>
        <w:pStyle w:val="mainbody"/>
        <w:rPr>
          <w:rFonts w:ascii="Aptos" w:eastAsia="DengXian" w:hAnsi="Aptos"/>
          <w:kern w:val="2"/>
          <w14:ligatures w14:val="standardContextual"/>
        </w:rPr>
      </w:pPr>
      <w:r w:rsidRPr="00C153BC">
        <w:br w:type="page"/>
      </w:r>
    </w:p>
    <w:p w14:paraId="24978260" w14:textId="77777777" w:rsidR="000D580C" w:rsidRDefault="000D580C" w:rsidP="0036046D">
      <w:pPr>
        <w:pStyle w:val="ChapterTitle0"/>
        <w:rPr>
          <w:b w:val="0"/>
          <w:bCs w:val="0"/>
        </w:rPr>
        <w:sectPr w:rsidR="000D580C" w:rsidSect="00D25AF9">
          <w:headerReference w:type="default" r:id="rId66"/>
          <w:headerReference w:type="first" r:id="rId67"/>
          <w:pgSz w:w="8640" w:h="12960"/>
          <w:pgMar w:top="936" w:right="864" w:bottom="792" w:left="864" w:header="576" w:footer="432" w:gutter="288"/>
          <w:cols w:space="720"/>
          <w:titlePg/>
          <w:docGrid w:linePitch="360"/>
        </w:sectPr>
      </w:pPr>
    </w:p>
    <w:p w14:paraId="1CB69921" w14:textId="0C259624" w:rsidR="0036046D" w:rsidRPr="00222821" w:rsidRDefault="0036046D" w:rsidP="0036046D">
      <w:pPr>
        <w:pStyle w:val="ChapterTitle0"/>
        <w:rPr>
          <w:b w:val="0"/>
          <w:bCs w:val="0"/>
        </w:rPr>
      </w:pPr>
      <w:bookmarkStart w:id="167" w:name="_Toc232181652"/>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7"/>
    </w:p>
    <w:p w14:paraId="01E741BD" w14:textId="5A67FFA5" w:rsidR="0029195D" w:rsidRPr="00C153BC" w:rsidRDefault="00DA19D0" w:rsidP="0036046D">
      <w:pPr>
        <w:pStyle w:val="ChapterSubtitle"/>
      </w:pPr>
      <w:bookmarkStart w:id="168" w:name="_Toc232181653"/>
      <w:r w:rsidRPr="00C153BC">
        <w:t>When Ancient Light Might Carry Mathematical Messages</w:t>
      </w:r>
      <w:bookmarkEnd w:id="168"/>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5967FC7D"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035576E" w14:textId="33A181C5"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690D2B2D" w14:textId="498CC85E" w:rsidR="002228D7" w:rsidRPr="00C153BC" w:rsidRDefault="002228D7" w:rsidP="00CE3E9E">
      <w:pPr>
        <w:pStyle w:val="mainbody"/>
      </w:pPr>
    </w:p>
    <w:p w14:paraId="69E33241"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4C0BDEC0"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7E6D3E3E"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3FF9D034" w14:textId="77777777" w:rsidR="00401199" w:rsidRPr="00401199" w:rsidRDefault="00401199" w:rsidP="00401199">
      <w:pPr>
        <w:pStyle w:val="mainbody"/>
      </w:pPr>
      <w:r w:rsidRPr="00401199">
        <w:lastRenderedPageBreak/>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6DB5222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58EBDBAD"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6B576DF6" w14:textId="0A12F413" w:rsidR="00401199" w:rsidRPr="00401199" w:rsidRDefault="00401199" w:rsidP="00A6032A">
      <w:pPr>
        <w:pStyle w:val="subchapter"/>
      </w:pPr>
      <w:bookmarkStart w:id="169" w:name="_Toc232181654"/>
      <w:r w:rsidRPr="00401199">
        <w:t>CMB SCIENCE</w:t>
      </w:r>
      <w:bookmarkEnd w:id="169"/>
    </w:p>
    <w:p w14:paraId="142268B6"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0717C8CA"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367EA97A" w14:textId="77777777" w:rsidR="00401199" w:rsidRPr="00401199" w:rsidRDefault="00401199" w:rsidP="00401199">
      <w:pPr>
        <w:pStyle w:val="mainbody"/>
      </w:pPr>
      <w:r w:rsidRPr="00401199">
        <w:lastRenderedPageBreak/>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34387AB9" w14:textId="77777777" w:rsidR="00401199" w:rsidRPr="00401199" w:rsidRDefault="00401199" w:rsidP="00401199">
      <w:pPr>
        <w:pStyle w:val="mainbody"/>
      </w:pPr>
      <w:r w:rsidRPr="00401199">
        <w:t xml:space="preserve">Frequency dependence </w:t>
      </w:r>
      <w:proofErr w:type="gramStart"/>
      <w:r w:rsidRPr="00401199">
        <w:t>in</w:t>
      </w:r>
      <w:proofErr w:type="gramEnd"/>
      <w:r w:rsidRPr="00401199">
        <w:t xml:space="preserve">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75C8D708" w14:textId="77777777" w:rsidR="00401199" w:rsidRPr="00401199" w:rsidRDefault="00401199" w:rsidP="001E7756">
      <w:pPr>
        <w:pStyle w:val="subchapter"/>
      </w:pPr>
      <w:bookmarkStart w:id="170" w:name="_Toc232181655"/>
      <w:r w:rsidRPr="00401199">
        <w:t>INFORMATION SCRAMBLING AND THE OBSERVATIONAL CEILING</w:t>
      </w:r>
      <w:bookmarkEnd w:id="170"/>
    </w:p>
    <w:p w14:paraId="34EE4737"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342EE5D1"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06335ECB" w14:textId="77777777" w:rsidR="00401199" w:rsidRPr="00401199" w:rsidRDefault="00401199">
      <w:pPr>
        <w:pStyle w:val="mainbody"/>
        <w:numPr>
          <w:ilvl w:val="0"/>
          <w:numId w:val="20"/>
        </w:numPr>
      </w:pPr>
      <w:r w:rsidRPr="00401199">
        <w:t>Inflationary stretching spread information across vast scales.</w:t>
      </w:r>
    </w:p>
    <w:p w14:paraId="7BC83961"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4B4E41D0" w14:textId="77777777" w:rsidR="00401199" w:rsidRPr="00401199" w:rsidRDefault="00401199">
      <w:pPr>
        <w:pStyle w:val="mainbody"/>
        <w:numPr>
          <w:ilvl w:val="0"/>
          <w:numId w:val="20"/>
        </w:numPr>
      </w:pPr>
      <w:r w:rsidRPr="00401199">
        <w:t>Gravitational lensing distorted signals through all intervening cosmic structure.</w:t>
      </w:r>
    </w:p>
    <w:p w14:paraId="143FA0E8" w14:textId="77777777" w:rsidR="00401199" w:rsidRPr="00401199" w:rsidRDefault="00401199">
      <w:pPr>
        <w:pStyle w:val="mainbody"/>
        <w:numPr>
          <w:ilvl w:val="0"/>
          <w:numId w:val="20"/>
        </w:numPr>
      </w:pPr>
      <w:r w:rsidRPr="00401199">
        <w:t>Cosmic expansion stretched wavelengths by a factor of approximately 1,100.</w:t>
      </w:r>
    </w:p>
    <w:p w14:paraId="680C9DAD" w14:textId="77777777" w:rsidR="00401199" w:rsidRPr="00401199" w:rsidRDefault="00401199" w:rsidP="00401199">
      <w:pPr>
        <w:pStyle w:val="mainbody"/>
      </w:pPr>
      <w:r w:rsidRPr="00401199">
        <w:lastRenderedPageBreak/>
        <w:t xml:space="preserve">Each process represents information erasure in the thermodynamic sense described by Landauer’s Principle </w:t>
      </w:r>
      <w:r w:rsidRPr="00922F89">
        <w:rPr>
          <w:vertAlign w:val="superscript"/>
        </w:rPr>
        <w:t>[12]</w:t>
      </w:r>
      <w:r w:rsidRPr="00401199">
        <w:t>.</w:t>
      </w:r>
    </w:p>
    <w:p w14:paraId="4709D4EE"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not a failure of analysis.</w:t>
      </w:r>
    </w:p>
    <w:p w14:paraId="5F3A9B8E"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666E8268"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388DB83B" w14:textId="77777777" w:rsidR="00401199" w:rsidRPr="00401199" w:rsidRDefault="00401199" w:rsidP="001E7756">
      <w:pPr>
        <w:pStyle w:val="subchapter"/>
      </w:pPr>
      <w:bookmarkStart w:id="171" w:name="_Toc232181656"/>
      <w:r w:rsidRPr="00401199">
        <w:t>PRELIMINARY ANALYSIS: MATHEMATICAL CONSTANT SIGNATURES</w:t>
      </w:r>
      <w:bookmarkEnd w:id="171"/>
    </w:p>
    <w:p w14:paraId="2FE1913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7B8CC664" w14:textId="77777777" w:rsidR="00401199" w:rsidRPr="00401199" w:rsidRDefault="00401199" w:rsidP="00401199">
      <w:pPr>
        <w:pStyle w:val="mainbody"/>
      </w:pPr>
      <w:r w:rsidRPr="00401199">
        <w:rPr>
          <w:b/>
          <w:bCs/>
        </w:rPr>
        <w:lastRenderedPageBreak/>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The complete methodology, code, and data are available in the Zenodo repository </w:t>
      </w:r>
      <w:r w:rsidRPr="00922F89">
        <w:rPr>
          <w:vertAlign w:val="superscript"/>
        </w:rPr>
        <w:t>[8]</w:t>
      </w:r>
      <w:r w:rsidRPr="00401199">
        <w:t>.</w:t>
      </w:r>
    </w:p>
    <w:p w14:paraId="62A3DB3E"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431ECF89"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100C97D5" w14:textId="295469B2"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w:t>
      </w:r>
      <w:proofErr w:type="spellStart"/>
      <w:r w:rsidRPr="00401199">
        <w:t>n_s</w:t>
      </w:r>
      <w:proofErr w:type="spellEnd"/>
      <w:r w:rsidRPr="00401199">
        <w:t xml:space="preserve"> = 1. The Planck satellite measures </w:t>
      </w:r>
      <w:proofErr w:type="spellStart"/>
      <w:r w:rsidRPr="00401199">
        <w:t>n_s</w:t>
      </w:r>
      <w:proofErr w:type="spellEnd"/>
      <w:r w:rsidRPr="00401199">
        <w:t xml:space="preserve"> = 0.9649 ± 0.0042: a discrepancy of approximately 8.4σ. This is not a </w:t>
      </w:r>
      <w:proofErr w:type="gramStart"/>
      <w:r w:rsidRPr="00401199">
        <w:t>rounding</w:t>
      </w:r>
      <w:proofErr w:type="gramEnd"/>
      <w:r w:rsidRPr="00401199">
        <w:t xml:space="preserve"> difference. It is a </w:t>
      </w:r>
      <w:r w:rsidRPr="00401199">
        <w:lastRenderedPageBreak/>
        <w:t xml:space="preserve">quantitative </w:t>
      </w:r>
      <w:r w:rsidR="00EB6D7A">
        <w:t>discrepancy between what the framework predicts and what the CMB observations show</w:t>
      </w:r>
      <w:r w:rsidRPr="00401199">
        <w:t>.</w:t>
      </w:r>
    </w:p>
    <w:p w14:paraId="4E2990C8" w14:textId="77777777" w:rsidR="00401199" w:rsidRPr="00401199" w:rsidRDefault="00401199" w:rsidP="00401199">
      <w:pPr>
        <w:pStyle w:val="mainbody"/>
      </w:pPr>
      <w:r w:rsidRPr="00401199">
        <w:t>Three candidate mechanisms have been proposed.</w:t>
      </w:r>
    </w:p>
    <w:p w14:paraId="2BA430A9"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54EB7B5D"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68E892EC"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3D595667"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39B4EEB7"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683103F8"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D36BE57" w14:textId="40C5A8DD"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18095956" w14:textId="77777777" w:rsidR="00CB6C20" w:rsidRPr="00401199" w:rsidRDefault="00CB6C20" w:rsidP="00401199">
      <w:pPr>
        <w:pStyle w:val="mainbody"/>
      </w:pPr>
    </w:p>
    <w:p w14:paraId="3ADCE3EC" w14:textId="3CC0184F" w:rsidR="00E577F7" w:rsidRPr="00BC2571" w:rsidRDefault="00E577F7" w:rsidP="008200F9">
      <w:pPr>
        <w:pStyle w:val="mainbody"/>
      </w:pPr>
    </w:p>
    <w:p w14:paraId="75224562" w14:textId="77777777" w:rsidR="00CF7328" w:rsidRDefault="00CF7328" w:rsidP="00E577F7">
      <w:pPr>
        <w:pStyle w:val="mainbody"/>
      </w:pPr>
    </w:p>
    <w:p w14:paraId="4720B9D0" w14:textId="14CF70AC" w:rsidR="00E577F7" w:rsidRDefault="00E577F7" w:rsidP="00E577F7">
      <w:pPr>
        <w:pStyle w:val="mainbody"/>
      </w:pPr>
      <w:r w:rsidRPr="00BC2571">
        <w:lastRenderedPageBreak/>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4D853BAD"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0B4F30E5" w14:textId="562E0235" w:rsidR="00E577F7" w:rsidRDefault="00EA2D59" w:rsidP="00E577F7">
      <w:pPr>
        <w:pStyle w:val="mainbody"/>
      </w:pPr>
      <w:r>
        <w:t>(</w:t>
      </w:r>
      <w:r w:rsidR="00E577F7" w:rsidRPr="00BC2571">
        <w:t>For complete statistical treatment, see Appendix Element 10, Sections A and B</w:t>
      </w:r>
      <w:r>
        <w:t>)</w:t>
      </w:r>
    </w:p>
    <w:p w14:paraId="78137AE2"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68">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69465E52" w14:textId="3F6B149D" w:rsidR="00401199" w:rsidRPr="00184A9F" w:rsidRDefault="00E577F7" w:rsidP="00184A9F">
      <w:pPr>
        <w:pStyle w:val="Caption"/>
        <w:jc w:val="left"/>
      </w:pPr>
      <w:r>
        <w:t xml:space="preserve">Figure 10 - </w:t>
      </w:r>
      <w:fldSimple w:instr=" SEQ Figure_10_- \* ARABIC ">
        <w:r>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4B9D547E" w14:textId="77777777" w:rsidR="00401199" w:rsidRPr="00401199" w:rsidRDefault="00401199" w:rsidP="00715FE6">
      <w:pPr>
        <w:pStyle w:val="subchapter"/>
      </w:pPr>
      <w:bookmarkStart w:id="172" w:name="_Toc232181657"/>
      <w:r w:rsidRPr="00401199">
        <w:t>MULTIPLE COMPETING HYPOTHESES</w:t>
      </w:r>
      <w:bookmarkEnd w:id="172"/>
    </w:p>
    <w:p w14:paraId="6DBF4468" w14:textId="77777777" w:rsidR="00401199" w:rsidRPr="00401199" w:rsidRDefault="00401199" w:rsidP="00401199">
      <w:pPr>
        <w:pStyle w:val="mainbody"/>
      </w:pPr>
      <w:r w:rsidRPr="00401199">
        <w:t xml:space="preserve">Several explanations for the observed patterns must be rigorously evaluated. Presenting them in full is not a </w:t>
      </w:r>
      <w:r w:rsidRPr="00401199">
        <w:lastRenderedPageBreak/>
        <w:t>weakness of the analysis. It is the only honest way to present preliminary single-investigator work.</w:t>
      </w:r>
    </w:p>
    <w:p w14:paraId="5DB0336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4BB1E14C"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21CEE64"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2AF21446"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24007FC6"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2329E34" w14:textId="77777777" w:rsidR="00401199" w:rsidRPr="00401199" w:rsidRDefault="00401199" w:rsidP="00401199">
      <w:pPr>
        <w:pStyle w:val="mainbody"/>
      </w:pPr>
      <w:r w:rsidRPr="00401199">
        <w:rPr>
          <w:b/>
          <w:bCs/>
        </w:rPr>
        <w:t>Predictions</w:t>
      </w:r>
      <w:r w:rsidRPr="00401199">
        <w:t xml:space="preserve">: patterns should correlate with foreground models, vary with sky region, and change when using different component separation methods. Standard foreground spectra </w:t>
      </w:r>
      <w:r w:rsidRPr="00401199">
        <w:lastRenderedPageBreak/>
        <w:t>do not predict patterns at multipole moments that correspond to mathematical constants, but this does not rule out more subtle contamination.</w:t>
      </w:r>
    </w:p>
    <w:p w14:paraId="2AEC117A"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3D672DF7"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3A5B42DC"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5A20BB80"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4C6059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2BD0BDB5" w14:textId="77777777" w:rsidR="00401199" w:rsidRPr="00401199" w:rsidRDefault="00401199" w:rsidP="00715FE6">
      <w:pPr>
        <w:pStyle w:val="subchapter"/>
      </w:pPr>
      <w:bookmarkStart w:id="173" w:name="_Toc232181658"/>
      <w:r w:rsidRPr="00401199">
        <w:t>A COMPREHENSIVE RESEARCH PROGRAM</w:t>
      </w:r>
      <w:bookmarkEnd w:id="173"/>
    </w:p>
    <w:p w14:paraId="020A926A" w14:textId="10E2BBDB" w:rsidR="00401199" w:rsidRPr="00401199" w:rsidRDefault="00401199" w:rsidP="00401199">
      <w:pPr>
        <w:pStyle w:val="mainbody"/>
      </w:pPr>
      <w:r w:rsidRPr="00401199">
        <w:t xml:space="preserve">Because 5σ discovery-level detection may be theoretically impossible with CMB data alone, the research program </w:t>
      </w:r>
      <w:r w:rsidRPr="00401199">
        <w:lastRenderedPageBreak/>
        <w:t>requires multiple independent approaches</w:t>
      </w:r>
      <w:r w:rsidR="00246290">
        <w:t>, each contributing</w:t>
      </w:r>
      <w:r w:rsidRPr="00401199">
        <w:t xml:space="preserve"> partial evidence.</w:t>
      </w:r>
    </w:p>
    <w:p w14:paraId="6A9F8ED3"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063715D7"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0A4D93C7"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t>
      </w:r>
      <w:proofErr w:type="gramStart"/>
      <w:r w:rsidRPr="00401199">
        <w:t>would</w:t>
      </w:r>
      <w:proofErr w:type="gramEnd"/>
      <w:r w:rsidRPr="00401199">
        <w:t xml:space="preserve"> constitute strong independent evidence.</w:t>
      </w:r>
    </w:p>
    <w:p w14:paraId="5D2AF562"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5414A45D" w14:textId="77777777" w:rsidR="00401199" w:rsidRPr="00401199" w:rsidRDefault="00401199" w:rsidP="00401199">
      <w:pPr>
        <w:pStyle w:val="mainbody"/>
      </w:pPr>
      <w:r w:rsidRPr="00401199">
        <w:t xml:space="preserve">This test requires only access to the publicly available WMAP </w:t>
      </w:r>
      <w:proofErr w:type="gramStart"/>
      <w:r w:rsidRPr="00401199">
        <w:t>data</w:t>
      </w:r>
      <w:proofErr w:type="gramEnd"/>
      <w:r w:rsidRPr="00401199">
        <w:t xml:space="preserve"> and the methodology described in </w:t>
      </w:r>
      <w:r w:rsidRPr="00922F89">
        <w:rPr>
          <w:vertAlign w:val="superscript"/>
        </w:rPr>
        <w:t>[7]</w:t>
      </w:r>
      <w:r w:rsidRPr="00401199">
        <w:t>.</w:t>
      </w:r>
    </w:p>
    <w:p w14:paraId="36F275F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Cavity quantum electrodynamics experiments or quantum </w:t>
      </w:r>
      <w:r w:rsidRPr="00401199">
        <w:lastRenderedPageBreak/>
        <w:t>computing systems operating at 61 GHz could test whether quantum systems exhibit measurably different coherence properties. Adjacent frequencies serve as controls.</w:t>
      </w:r>
    </w:p>
    <w:p w14:paraId="0EA4CAC5" w14:textId="77777777" w:rsidR="00401199" w:rsidRPr="00401199" w:rsidRDefault="00401199" w:rsidP="00401199">
      <w:pPr>
        <w:pStyle w:val="mainbody"/>
      </w:pPr>
      <w:r w:rsidRPr="00401199">
        <w:t>A positive result would constitute evidence from a completely independent domain.</w:t>
      </w:r>
    </w:p>
    <w:p w14:paraId="63039DF6"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w:t>
      </w:r>
      <w:proofErr w:type="gramStart"/>
      <w:r w:rsidRPr="00401199">
        <w:t>dataset-</w:t>
      </w:r>
      <w:proofErr w:type="gramEnd"/>
      <w:r w:rsidRPr="00401199">
        <w:t>independent. This is accessible to any researcher with standard cosmological analysis tools.</w:t>
      </w:r>
    </w:p>
    <w:p w14:paraId="1CCFE1A0" w14:textId="77777777" w:rsidR="00401199" w:rsidRPr="00401199" w:rsidRDefault="00401199" w:rsidP="00715FE6">
      <w:pPr>
        <w:pStyle w:val="subchapter"/>
      </w:pPr>
      <w:bookmarkStart w:id="174" w:name="_Toc232181659"/>
      <w:r w:rsidRPr="00401199">
        <w:t>FREQUENCY-DEPENDENT PHYSICS: THEORETICAL CONTEXT</w:t>
      </w:r>
      <w:bookmarkEnd w:id="174"/>
    </w:p>
    <w:p w14:paraId="6E0F893E"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651112B9"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5B081F25"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619FA369"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characteristic frequencies determined by their electronic structure. Sodium creates the yellow glow in streetlamps by </w:t>
      </w:r>
      <w:r w:rsidRPr="00401199">
        <w:lastRenderedPageBreak/>
        <w:t>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444CCC3C"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w:t>
      </w:r>
      <w:proofErr w:type="gramStart"/>
      <w:r w:rsidRPr="00401199">
        <w:t>to be validated</w:t>
      </w:r>
      <w:proofErr w:type="gramEnd"/>
      <w:r w:rsidRPr="00401199">
        <w:t>.</w:t>
      </w:r>
    </w:p>
    <w:p w14:paraId="5143F283" w14:textId="77777777" w:rsidR="00401199" w:rsidRPr="00401199" w:rsidRDefault="00401199" w:rsidP="000C4648">
      <w:pPr>
        <w:pStyle w:val="subchapter"/>
      </w:pPr>
      <w:bookmarkStart w:id="175" w:name="_Toc232181660"/>
      <w:r w:rsidRPr="00401199">
        <w:t>FALSIFIABLE PREDICTIONS</w:t>
      </w:r>
      <w:bookmarkEnd w:id="175"/>
    </w:p>
    <w:p w14:paraId="36BB67D4" w14:textId="77777777" w:rsidR="00401199" w:rsidRPr="00401199" w:rsidRDefault="00401199" w:rsidP="00401199">
      <w:pPr>
        <w:pStyle w:val="mainbody"/>
      </w:pPr>
      <w:r w:rsidRPr="00401199">
        <w:t>The framework is structured to be falsifiable. Clear criteria exist for distinguishing genuine signals from artifacts.</w:t>
      </w:r>
    </w:p>
    <w:p w14:paraId="4E8AFA7E"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t>
      </w:r>
      <w:proofErr w:type="gramStart"/>
      <w:r w:rsidRPr="00401199">
        <w:t>would</w:t>
      </w:r>
      <w:proofErr w:type="gramEnd"/>
      <w:r w:rsidRPr="00401199">
        <w:t xml:space="preserve"> falsify the genuine physics interpretation.</w:t>
      </w:r>
    </w:p>
    <w:p w14:paraId="44B8A2BE"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the cosmic structure interpretation fails.</w:t>
      </w:r>
    </w:p>
    <w:p w14:paraId="7A482D3C" w14:textId="77777777" w:rsidR="00401199" w:rsidRPr="00401199" w:rsidRDefault="00401199" w:rsidP="00401199">
      <w:pPr>
        <w:pStyle w:val="mainbody"/>
      </w:pPr>
      <w:r w:rsidRPr="00401199">
        <w:rPr>
          <w:b/>
          <w:bCs/>
        </w:rPr>
        <w:lastRenderedPageBreak/>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3DFC4B50"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12E200ED" w14:textId="77777777" w:rsidR="00401199" w:rsidRPr="00401199" w:rsidRDefault="00401199" w:rsidP="000C4648">
      <w:pPr>
        <w:pStyle w:val="subchapter"/>
      </w:pPr>
      <w:bookmarkStart w:id="176" w:name="_Toc232181661"/>
      <w:r w:rsidRPr="00401199">
        <w:t>TECHNOLOGY IMPLICATIONS</w:t>
      </w:r>
      <w:bookmarkEnd w:id="176"/>
    </w:p>
    <w:p w14:paraId="034A34CE"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50D878DC"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1BA16858" w14:textId="77777777" w:rsidR="00401199" w:rsidRPr="00401199" w:rsidRDefault="00401199" w:rsidP="000C4648">
      <w:pPr>
        <w:pStyle w:val="subchapter"/>
      </w:pPr>
      <w:bookmarkStart w:id="177" w:name="_Toc232181662"/>
      <w:r w:rsidRPr="00401199">
        <w:t>INTEGRATION WITH THE COSMIC FRAMEWORK</w:t>
      </w:r>
      <w:bookmarkEnd w:id="177"/>
    </w:p>
    <w:p w14:paraId="1A2CA8F9"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3E5B2A5B" w14:textId="77777777" w:rsidR="00401199" w:rsidRPr="00401199" w:rsidRDefault="00401199" w:rsidP="00401199">
      <w:pPr>
        <w:pStyle w:val="mainbody"/>
      </w:pPr>
      <w:r w:rsidRPr="00401199">
        <w:lastRenderedPageBreak/>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4A74ACFD"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791D4E22"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744B6197" w14:textId="77777777" w:rsidR="00401199" w:rsidRPr="00401199" w:rsidRDefault="00401199" w:rsidP="00401199">
      <w:pPr>
        <w:pStyle w:val="mainbody"/>
      </w:pPr>
      <w:r w:rsidRPr="00401199">
        <w:t xml:space="preserve">This element presents preliminary evidence that the CMB might carry mathematical signatures at specific angular scales, exhibiting apparent frequency-dependent behavior consistent with the theoretical maximum significance allowed by </w:t>
      </w:r>
      <w:proofErr w:type="gramStart"/>
      <w:r w:rsidRPr="00401199">
        <w:t>cosmic information scrambling</w:t>
      </w:r>
      <w:proofErr w:type="gramEnd"/>
      <w:r w:rsidRPr="00401199">
        <w:t>. The findings are not conclusive.</w:t>
      </w:r>
    </w:p>
    <w:p w14:paraId="0AEBC5C9" w14:textId="77777777" w:rsidR="00401199" w:rsidRPr="00401199" w:rsidRDefault="00401199" w:rsidP="00401199">
      <w:pPr>
        <w:pStyle w:val="mainbody"/>
      </w:pPr>
      <w:r w:rsidRPr="00401199">
        <w:t xml:space="preserve">What they are is an invitation. All methodology is published, and all data </w:t>
      </w:r>
      <w:proofErr w:type="gramStart"/>
      <w:r w:rsidRPr="00401199">
        <w:t>are</w:t>
      </w:r>
      <w:proofErr w:type="gramEnd"/>
      <w:r w:rsidRPr="00401199">
        <w:t xml:space="preserve"> publicly available </w:t>
      </w:r>
      <w:r w:rsidRPr="00922F89">
        <w:rPr>
          <w:vertAlign w:val="superscript"/>
        </w:rPr>
        <w:t>[7, 8]</w:t>
      </w:r>
      <w:r w:rsidRPr="00401199">
        <w:t>. A researcher with access to ACT, SPT, or Planck individual frequency maps could apply the same methodology independently in a matter of days.</w:t>
      </w:r>
    </w:p>
    <w:p w14:paraId="120F611A"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730CD4F2" w14:textId="77777777" w:rsidR="00401199" w:rsidRPr="00401199" w:rsidRDefault="00401199" w:rsidP="00401199">
      <w:pPr>
        <w:pStyle w:val="mainbody"/>
      </w:pPr>
      <w:r w:rsidRPr="00401199">
        <w:lastRenderedPageBreak/>
        <w:t>Element 11 runs that test immediately. If the patterns from this single investigator hold across all five WMAP frequency bands in a systematic rather than random way, the case for genuine physics over artifact becomes considerably harder to dismiss.</w:t>
      </w:r>
    </w:p>
    <w:p w14:paraId="6371681A" w14:textId="77777777" w:rsidR="000D580C" w:rsidRDefault="000D580C" w:rsidP="003D0472">
      <w:pPr>
        <w:pStyle w:val="ChapterTitle0"/>
        <w:rPr>
          <w:b w:val="0"/>
          <w:bCs w:val="0"/>
        </w:rPr>
        <w:sectPr w:rsidR="000D580C" w:rsidSect="00D25AF9">
          <w:headerReference w:type="default" r:id="rId69"/>
          <w:pgSz w:w="8640" w:h="12960"/>
          <w:pgMar w:top="936" w:right="864" w:bottom="792" w:left="864" w:header="576" w:footer="432" w:gutter="288"/>
          <w:cols w:space="720"/>
          <w:titlePg/>
          <w:docGrid w:linePitch="360"/>
        </w:sectPr>
      </w:pPr>
    </w:p>
    <w:p w14:paraId="46625107" w14:textId="2705B3FF" w:rsidR="003D0472" w:rsidRPr="00222821" w:rsidRDefault="003D0472" w:rsidP="003D0472">
      <w:pPr>
        <w:pStyle w:val="ChapterTitle0"/>
        <w:rPr>
          <w:b w:val="0"/>
          <w:bCs w:val="0"/>
        </w:rPr>
      </w:pPr>
      <w:bookmarkStart w:id="178" w:name="_Toc232181663"/>
      <w:r w:rsidRPr="00222821">
        <w:rPr>
          <w:b w:val="0"/>
          <w:bCs w:val="0"/>
        </w:rPr>
        <w:lastRenderedPageBreak/>
        <w:t>Element 11</w:t>
      </w:r>
      <w:r w:rsidR="005D10E5">
        <w:rPr>
          <w:b w:val="0"/>
          <w:bCs w:val="0"/>
        </w:rPr>
        <w:t>:</w:t>
      </w:r>
      <w:r w:rsidRPr="00222821">
        <w:rPr>
          <w:b w:val="0"/>
          <w:bCs w:val="0"/>
        </w:rPr>
        <w:t xml:space="preserve"> Cross-Frequency Validation</w:t>
      </w:r>
      <w:bookmarkEnd w:id="178"/>
    </w:p>
    <w:p w14:paraId="5BCC141E" w14:textId="4437083F" w:rsidR="00DA0719" w:rsidRPr="00C153BC" w:rsidRDefault="00DA0719" w:rsidP="0065045D">
      <w:pPr>
        <w:pStyle w:val="ChapterSubtitle"/>
      </w:pPr>
      <w:bookmarkStart w:id="179" w:name="_Toc232181664"/>
      <w:r w:rsidRPr="00C153BC">
        <w:t>When Observations Across Wavelengths Reveal Patterns</w:t>
      </w:r>
      <w:bookmarkEnd w:id="179"/>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1F7E3947"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7E586095" w14:textId="08F221DD"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28109ABA" w14:textId="77777777" w:rsidR="00E43464" w:rsidRPr="00134FA5" w:rsidRDefault="00E43464" w:rsidP="00E43464">
      <w:pPr>
        <w:pStyle w:val="mainbody"/>
      </w:pPr>
    </w:p>
    <w:p w14:paraId="0F0C19EC" w14:textId="77777777" w:rsidR="00810DE0" w:rsidRPr="00810DE0" w:rsidRDefault="00810DE0" w:rsidP="00810DE0">
      <w:pPr>
        <w:pStyle w:val="mainbody"/>
      </w:pPr>
      <w:r w:rsidRPr="00810DE0">
        <w:rPr>
          <w:b/>
          <w:bCs/>
        </w:rPr>
        <w:t>Five instruments. Five frequencies. One sky.</w:t>
      </w:r>
    </w:p>
    <w:p w14:paraId="5E4B2AC7"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4B50F67"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311CA69B"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33304706" w14:textId="77777777" w:rsidR="00810DE0" w:rsidRPr="00810DE0" w:rsidRDefault="00810DE0" w:rsidP="00810DE0">
      <w:pPr>
        <w:pStyle w:val="mainbody"/>
      </w:pPr>
      <w:r w:rsidRPr="00810DE0">
        <w:t>Different constants behave differently, in ways that neither random noise nor simple instrumental drift would predict.</w:t>
      </w:r>
    </w:p>
    <w:p w14:paraId="5E218C4A" w14:textId="77777777" w:rsidR="00810DE0" w:rsidRPr="00810DE0" w:rsidRDefault="00810DE0" w:rsidP="00810DE0">
      <w:pPr>
        <w:pStyle w:val="mainbody"/>
      </w:pPr>
      <w:r w:rsidRPr="00810DE0">
        <w:lastRenderedPageBreak/>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480FEE4A" w14:textId="77777777" w:rsidR="00810DE0" w:rsidRPr="00810DE0" w:rsidRDefault="00810DE0" w:rsidP="00F81941">
      <w:pPr>
        <w:pStyle w:val="subchapter"/>
      </w:pPr>
      <w:bookmarkStart w:id="180" w:name="_Toc232181665"/>
      <w:r w:rsidRPr="00810DE0">
        <w:t>ESTABLISHED MULTI-FREQUENCY METHODS</w:t>
      </w:r>
      <w:bookmarkEnd w:id="180"/>
    </w:p>
    <w:p w14:paraId="26356CF1"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6AA12E24"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44741E0E"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5B1C60B" w14:textId="77777777" w:rsidR="00810DE0" w:rsidRPr="00810DE0" w:rsidRDefault="00810DE0" w:rsidP="00F17D2D">
      <w:pPr>
        <w:pStyle w:val="subchapter"/>
      </w:pPr>
      <w:bookmarkStart w:id="181" w:name="_Toc232181666"/>
      <w:r w:rsidRPr="00810DE0">
        <w:t>WHY FREQUENCY MATTERS: WHAT IT TELLS US</w:t>
      </w:r>
      <w:bookmarkEnd w:id="181"/>
    </w:p>
    <w:p w14:paraId="00076E5D"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38219B82" w14:textId="77777777" w:rsidR="00810DE0" w:rsidRPr="00810DE0" w:rsidRDefault="00810DE0" w:rsidP="00810DE0">
      <w:pPr>
        <w:pStyle w:val="mainbody"/>
      </w:pPr>
      <w:r w:rsidRPr="00810DE0">
        <w:t>The WMAP frequency bands span three distinct regimes.</w:t>
      </w:r>
    </w:p>
    <w:p w14:paraId="7C57AD21" w14:textId="77777777" w:rsidR="00810DE0" w:rsidRPr="00810DE0" w:rsidRDefault="00810DE0">
      <w:pPr>
        <w:pStyle w:val="mainbody"/>
        <w:numPr>
          <w:ilvl w:val="0"/>
          <w:numId w:val="21"/>
        </w:numPr>
        <w:spacing w:line="240" w:lineRule="auto"/>
      </w:pPr>
      <w:r w:rsidRPr="00810DE0">
        <w:t xml:space="preserve">At low frequencies from 23 to 33 GHz, synchrotron radiation from cosmic rays in the galactic magnetic </w:t>
      </w:r>
      <w:r w:rsidRPr="00810DE0">
        <w:lastRenderedPageBreak/>
        <w:t>field dominates. This is where foreground contamination is highest.</w:t>
      </w:r>
    </w:p>
    <w:p w14:paraId="4A99CFD6"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09C72088"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3737C870"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72115204" w14:textId="77777777" w:rsidR="00810DE0" w:rsidRPr="00810DE0" w:rsidRDefault="00810DE0" w:rsidP="005C398F">
      <w:pPr>
        <w:pStyle w:val="subchapter"/>
      </w:pPr>
      <w:bookmarkStart w:id="182" w:name="_Toc232181667"/>
      <w:r w:rsidRPr="00810DE0">
        <w:t>WHY SYSTEMATIC FREQUENCY EVOLUTION WOULD BE REMARKABLE</w:t>
      </w:r>
      <w:bookmarkEnd w:id="182"/>
    </w:p>
    <w:p w14:paraId="1D8461C9"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7AA81915"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t>
      </w:r>
      <w:proofErr w:type="gramStart"/>
      <w:r w:rsidRPr="00810DE0">
        <w:t>would vary</w:t>
      </w:r>
      <w:proofErr w:type="gramEnd"/>
      <w:r w:rsidRPr="00810DE0">
        <w:t xml:space="preserve"> based on detector-specific properties. They would not arrange themselves into smooth progressions correlated with mathematical constants.</w:t>
      </w:r>
    </w:p>
    <w:p w14:paraId="1DD73C42"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652F6CBE" w14:textId="77777777" w:rsidR="00810DE0" w:rsidRPr="00810DE0" w:rsidRDefault="00810DE0" w:rsidP="00810DE0">
      <w:pPr>
        <w:pStyle w:val="mainbody"/>
      </w:pPr>
      <w:r w:rsidRPr="00810DE0">
        <w:rPr>
          <w:b/>
          <w:bCs/>
        </w:rPr>
        <w:lastRenderedPageBreak/>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676B9AC6"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261D9165"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575FA602"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0B707E29" w14:textId="77777777" w:rsidR="00810DE0" w:rsidRPr="00810DE0" w:rsidRDefault="00810DE0" w:rsidP="0088742F">
      <w:pPr>
        <w:pStyle w:val="subchapter"/>
      </w:pPr>
      <w:bookmarkStart w:id="183" w:name="_Toc232181668"/>
      <w:r w:rsidRPr="00810DE0">
        <w:t>EXTENDED FIVE-BAND ANALYSIS</w:t>
      </w:r>
      <w:bookmarkEnd w:id="183"/>
    </w:p>
    <w:p w14:paraId="75A49FCA"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479311BA" w14:textId="77777777"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Complete statistical treatment is in </w:t>
      </w:r>
      <w:r w:rsidRPr="00922F89">
        <w:rPr>
          <w:vertAlign w:val="superscript"/>
        </w:rPr>
        <w:t>[1]</w:t>
      </w:r>
      <w:r w:rsidRPr="00810DE0">
        <w:t xml:space="preserve">, and all data and code are in </w:t>
      </w:r>
      <w:r w:rsidRPr="00922F89">
        <w:rPr>
          <w:vertAlign w:val="superscript"/>
        </w:rPr>
        <w:t>[6]</w:t>
      </w:r>
      <w:r w:rsidRPr="00810DE0">
        <w:t>.</w:t>
      </w:r>
    </w:p>
    <w:p w14:paraId="701BE475" w14:textId="77777777" w:rsidR="00810DE0" w:rsidRPr="00810DE0" w:rsidRDefault="00810DE0" w:rsidP="0088742F">
      <w:pPr>
        <w:pStyle w:val="subchapter"/>
      </w:pPr>
      <w:bookmarkStart w:id="184" w:name="_Toc232181669"/>
      <w:r w:rsidRPr="00810DE0">
        <w:lastRenderedPageBreak/>
        <w:t>THE Π SIGNAL: SYSTEMATIC EVOLUTION ACROSS 71 GHZ</w:t>
      </w:r>
      <w:bookmarkEnd w:id="184"/>
    </w:p>
    <w:p w14:paraId="1B34D499"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54CCA14F"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50A82A10"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9554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7CE8A1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9582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 xml:space="preserve">π </w:t>
            </w:r>
            <w:proofErr w:type="gramStart"/>
            <w:r w:rsidRPr="00C153BC">
              <w:rPr>
                <w:rFonts w:ascii="Arial" w:eastAsia="Arial" w:hAnsi="Arial" w:cs="Arial"/>
                <w:b/>
                <w:bCs/>
                <w:color w:val="FFFFFF"/>
                <w:sz w:val="18"/>
                <w:szCs w:val="18"/>
                <w:lang w:eastAsia="zh-CN" w:bidi="ar-SA"/>
              </w:rPr>
              <w:t>Signal  (</w:t>
            </w:r>
            <w:proofErr w:type="gramEnd"/>
            <w:r w:rsidRPr="00C153BC">
              <w:rPr>
                <w:rFonts w:ascii="Arial" w:eastAsia="Arial" w:hAnsi="Arial" w:cs="Arial"/>
                <w:b/>
                <w:bCs/>
                <w:color w:val="FFFFFF"/>
                <w:sz w:val="18"/>
                <w:szCs w:val="18"/>
                <w:lang w:eastAsia="zh-CN" w:bidi="ar-SA"/>
              </w:rPr>
              <w:t>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7C6087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proofErr w:type="gramStart"/>
            <w:r w:rsidRPr="00C153BC">
              <w:rPr>
                <w:rFonts w:ascii="Arial" w:eastAsia="Arial" w:hAnsi="Arial" w:cs="Arial"/>
                <w:b/>
                <w:bCs/>
                <w:color w:val="FFFFFF"/>
                <w:sz w:val="18"/>
                <w:szCs w:val="18"/>
                <w:lang w:eastAsia="zh-CN" w:bidi="ar-SA"/>
              </w:rPr>
              <w:t>Background  (</w:t>
            </w:r>
            <w:proofErr w:type="gramEnd"/>
            <w:r w:rsidRPr="00C153BC">
              <w:rPr>
                <w:rFonts w:ascii="Arial" w:eastAsia="Arial" w:hAnsi="Arial" w:cs="Arial"/>
                <w:b/>
                <w:bCs/>
                <w:color w:val="FFFFFF"/>
                <w:sz w:val="18"/>
                <w:szCs w:val="18"/>
                <w:lang w:eastAsia="zh-CN" w:bidi="ar-SA"/>
              </w:rPr>
              <w:t>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340B6A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4ABAEE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2962DC3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023775DE"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2851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98EF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A24AAF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BBFA53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2310C2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AC662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6D69C4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68340B2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B1801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8BE64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A0DD5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FD1346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D34B9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007142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A9DF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52AF6447"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9CDC2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B720E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F76427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E0B5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59D33D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ADBD5F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EAC4A6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35717C65"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A6D23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DC047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AA50E3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E657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E273CC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253811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88D729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3A6521AA"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BE065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06BED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3D3A8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A00906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2AF98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6826A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79E992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D4AD22F"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C943B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37657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03DA4D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E873B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BABF72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F34FAB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E841C9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18F587AA"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6E276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EEB259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0EC78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809A1F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49780B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33182E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D76FDDB"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1E6234B7" w14:textId="3ABFB59A" w:rsidR="005E3301" w:rsidRPr="00C153BC" w:rsidRDefault="005E3301" w:rsidP="005E3301">
      <w:pPr>
        <w:pStyle w:val="Caption"/>
      </w:pPr>
      <w:r w:rsidRPr="00C153BC">
        <w:t xml:space="preserve">Table 11 - </w:t>
      </w:r>
      <w:fldSimple w:instr=" SEQ Table_11_- \* ARABIC ">
        <w:r w:rsidRPr="00C153BC">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75B12CF" w14:textId="388D0D8C" w:rsidR="00810DE0" w:rsidRPr="00810DE0" w:rsidRDefault="00810DE0" w:rsidP="005E3301">
      <w:pPr>
        <w:pStyle w:val="mainbody"/>
      </w:pPr>
      <w:r w:rsidRPr="00810DE0">
        <w:t xml:space="preserve">The progression from -0.68σ at 23 GHz to +0.21σ at 94 GHz represents monotonic evolution across the full observational range. The zero-crossing falls near 61 GHz. The frequency correlation is r = 0.91 (p &lt; 0.05). All five bands show clean </w:t>
      </w:r>
      <w:r w:rsidRPr="00810DE0">
        <w:lastRenderedPageBreak/>
        <w:t>detection with zero contamination flags, maintaining the validated 0.15% false positive rate across the extended range.</w:t>
      </w:r>
    </w:p>
    <w:p w14:paraId="1BED5C14" w14:textId="344DE7DA" w:rsidR="00810DE0" w:rsidRPr="00810DE0" w:rsidRDefault="00575E83" w:rsidP="00810DE0">
      <w:pPr>
        <w:pStyle w:val="mainbody"/>
      </w:pPr>
      <w:r>
        <w:t>(</w:t>
      </w:r>
      <w:r w:rsidR="00810DE0" w:rsidRPr="00810DE0">
        <w:t>For complete statistical analysis, see Appendix Element 11, Section A</w:t>
      </w:r>
      <w:r>
        <w:t>)</w:t>
      </w:r>
    </w:p>
    <w:p w14:paraId="7BF22CAD" w14:textId="77777777" w:rsidR="00810DE0" w:rsidRPr="00810DE0" w:rsidRDefault="00810DE0" w:rsidP="00810DE0">
      <w:pPr>
        <w:pStyle w:val="mainbody"/>
      </w:pPr>
      <w:r w:rsidRPr="00810DE0">
        <w:t>S</w:t>
      </w:r>
      <w:r w:rsidRPr="0088742F">
        <w:rPr>
          <w:rStyle w:val="subchapterChar"/>
        </w:rPr>
        <w:t>YSTEMATIC FREQUENCY EVOLUTION BY CONSTANT TYPE</w:t>
      </w:r>
    </w:p>
    <w:p w14:paraId="51BF38D6"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2FF43A24"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3BC2E29B"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7674D18"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057FA3" w14:textId="77777777" w:rsidR="00AC788B" w:rsidRPr="00C153BC" w:rsidRDefault="00AC788B" w:rsidP="0021424C">
            <w:pPr>
              <w:jc w:val="center"/>
            </w:pPr>
            <w:r w:rsidRPr="00C153BC">
              <w:rPr>
                <w:rFonts w:ascii="Arial" w:eastAsia="Arial" w:hAnsi="Arial" w:cs="Arial"/>
                <w:b/>
                <w:bCs/>
                <w:color w:val="FFFFFF"/>
                <w:sz w:val="18"/>
                <w:szCs w:val="18"/>
              </w:rPr>
              <w:t xml:space="preserve">23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AFE7BF7" w14:textId="77777777" w:rsidR="00AC788B" w:rsidRPr="00C153BC" w:rsidRDefault="00AC788B" w:rsidP="0021424C">
            <w:pPr>
              <w:jc w:val="center"/>
            </w:pPr>
            <w:r w:rsidRPr="00C153BC">
              <w:rPr>
                <w:rFonts w:ascii="Arial" w:eastAsia="Arial" w:hAnsi="Arial" w:cs="Arial"/>
                <w:b/>
                <w:bCs/>
                <w:color w:val="FFFFFF"/>
                <w:sz w:val="18"/>
                <w:szCs w:val="18"/>
              </w:rPr>
              <w:t xml:space="preserve">33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FE66DD8" w14:textId="77777777" w:rsidR="00AC788B" w:rsidRPr="00C153BC" w:rsidRDefault="00AC788B" w:rsidP="0021424C">
            <w:pPr>
              <w:jc w:val="center"/>
            </w:pPr>
            <w:r w:rsidRPr="00C153BC">
              <w:rPr>
                <w:rFonts w:ascii="Arial" w:eastAsia="Arial" w:hAnsi="Arial" w:cs="Arial"/>
                <w:b/>
                <w:bCs/>
                <w:color w:val="FFFFFF"/>
                <w:sz w:val="18"/>
                <w:szCs w:val="18"/>
              </w:rPr>
              <w:t xml:space="preserve">41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61103BC" w14:textId="77777777" w:rsidR="00AC788B" w:rsidRPr="00C153BC" w:rsidRDefault="00AC788B" w:rsidP="0021424C">
            <w:pPr>
              <w:jc w:val="center"/>
            </w:pPr>
            <w:r w:rsidRPr="00C153BC">
              <w:rPr>
                <w:rFonts w:ascii="Arial" w:eastAsia="Arial" w:hAnsi="Arial" w:cs="Arial"/>
                <w:b/>
                <w:bCs/>
                <w:color w:val="FFFFFF"/>
                <w:sz w:val="18"/>
                <w:szCs w:val="18"/>
              </w:rPr>
              <w:t xml:space="preserve">61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5C91E56" w14:textId="77777777" w:rsidR="00AC788B" w:rsidRPr="00C153BC" w:rsidRDefault="00AC788B" w:rsidP="0021424C">
            <w:pPr>
              <w:jc w:val="center"/>
            </w:pPr>
            <w:r w:rsidRPr="00C153BC">
              <w:rPr>
                <w:rFonts w:ascii="Arial" w:eastAsia="Arial" w:hAnsi="Arial" w:cs="Arial"/>
                <w:b/>
                <w:bCs/>
                <w:color w:val="FFFFFF"/>
                <w:sz w:val="18"/>
                <w:szCs w:val="18"/>
              </w:rPr>
              <w:t xml:space="preserve">94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5F9D9751"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958C16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E7C2887"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C2BA32D"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1FD0E8"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C9E5322"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E82D20"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617DC26"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C656822"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58D061D5"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FFAF10"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B9FDA"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603A06"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9ECB20"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1E36763"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C0215DB"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0D6B0A"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7D29D744"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D460451"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2206C66"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0EB37C9"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C7CC5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3DF834C0"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0C7FB1"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88B9040"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6A9F392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9343ABF"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BE92B7"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0F74C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9010CA0"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84E57D4"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308C23AD"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B417E84"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5C584E08"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61B8DB"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4FDA24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46FC86"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B5250C9"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FF1FA06"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11196B4"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CF435E"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4086428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2B65D6D"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92AF43D"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FE8B99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E2522F0"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BA0A6F"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2F1579"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E5791E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485CE860"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9B34AE5"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6E4D3E2E"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245768D1"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w:t>
            </w:r>
            <w:proofErr w:type="gramStart"/>
            <w:r w:rsidRPr="00C153BC">
              <w:rPr>
                <w:rFonts w:ascii="Garamond" w:eastAsia="Garamond" w:hAnsi="Garamond" w:cs="Garamond"/>
                <w:color w:val="8B0000"/>
                <w:sz w:val="16"/>
                <w:szCs w:val="16"/>
              </w:rPr>
              <w:t xml:space="preserve">red  </w:t>
            </w:r>
            <w:r w:rsidRPr="00C153BC">
              <w:rPr>
                <w:rFonts w:ascii="Garamond" w:eastAsia="Garamond" w:hAnsi="Garamond" w:cs="Garamond"/>
                <w:color w:val="B85C00"/>
                <w:sz w:val="16"/>
                <w:szCs w:val="16"/>
              </w:rPr>
              <w:t>≥</w:t>
            </w:r>
            <w:proofErr w:type="gramEnd"/>
            <w:r w:rsidRPr="00C153BC">
              <w:rPr>
                <w:rFonts w:ascii="Garamond" w:eastAsia="Garamond" w:hAnsi="Garamond" w:cs="Garamond"/>
                <w:color w:val="B85C00"/>
                <w:sz w:val="16"/>
                <w:szCs w:val="16"/>
              </w:rPr>
              <w:t xml:space="preserve"> 0.8σ </w:t>
            </w:r>
            <w:proofErr w:type="gramStart"/>
            <w:r w:rsidRPr="00C153BC">
              <w:rPr>
                <w:rFonts w:ascii="Garamond" w:eastAsia="Garamond" w:hAnsi="Garamond" w:cs="Garamond"/>
                <w:color w:val="B85C00"/>
                <w:sz w:val="16"/>
                <w:szCs w:val="16"/>
              </w:rPr>
              <w:t xml:space="preserve">amber  </w:t>
            </w:r>
            <w:r w:rsidRPr="00C153BC">
              <w:rPr>
                <w:rFonts w:ascii="Garamond" w:eastAsia="Garamond" w:hAnsi="Garamond" w:cs="Garamond"/>
                <w:color w:val="1A4E8C"/>
                <w:sz w:val="16"/>
                <w:szCs w:val="16"/>
              </w:rPr>
              <w:t>negative</w:t>
            </w:r>
            <w:proofErr w:type="gramEnd"/>
            <w:r w:rsidRPr="00C153BC">
              <w:rPr>
                <w:rFonts w:ascii="Garamond" w:eastAsia="Garamond" w:hAnsi="Garamond" w:cs="Garamond"/>
                <w:color w:val="1A4E8C"/>
                <w:sz w:val="16"/>
                <w:szCs w:val="16"/>
              </w:rPr>
              <w:t xml:space="preserve"> blue</w:t>
            </w:r>
          </w:p>
        </w:tc>
      </w:tr>
    </w:tbl>
    <w:p w14:paraId="2F4B8B89" w14:textId="77777777" w:rsidR="00AC788B" w:rsidRPr="00C153BC" w:rsidRDefault="00AC788B" w:rsidP="00AC788B">
      <w:pPr>
        <w:pStyle w:val="Caption"/>
      </w:pPr>
      <w:r w:rsidRPr="00C153BC">
        <w:t xml:space="preserve">Table 11 - </w:t>
      </w:r>
      <w:fldSimple w:instr=" SEQ Table_11_- \* ARABIC ">
        <w:r w:rsidRPr="00C153BC">
          <w:t>2</w:t>
        </w:r>
      </w:fldSimple>
      <w:r w:rsidRPr="00C153BC">
        <w:t xml:space="preserve"> π and √5 show a monotonic increase with frequency. φ shows non-monotonic resonance behavior peaking at 61 GHz, qualitatively distinct from the others. Cells </w:t>
      </w:r>
      <w:r w:rsidRPr="00C153BC">
        <w:lastRenderedPageBreak/>
        <w:t>highlighted in red carry significance ≥ 2.0σ. Dashes indicate bands not analyzed for that constant.</w:t>
      </w:r>
    </w:p>
    <w:p w14:paraId="6956B9BC" w14:textId="0AF435BD"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3F2045A0"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541BED48"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4E6ABB0C" w14:textId="77777777" w:rsidR="00810DE0" w:rsidRPr="00810DE0" w:rsidRDefault="00810DE0" w:rsidP="009C7E27">
      <w:pPr>
        <w:pStyle w:val="subchapter"/>
      </w:pPr>
      <w:bookmarkStart w:id="185" w:name="_Toc232181670"/>
      <w:r w:rsidRPr="00810DE0">
        <w:t>DISTINGUISHING REAL SIGNALS FROM ARTIFACTS</w:t>
      </w:r>
      <w:bookmarkEnd w:id="185"/>
    </w:p>
    <w:p w14:paraId="6F9697AB"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7F4572EE"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2656FF63" w14:textId="77777777" w:rsidR="00810DE0" w:rsidRPr="00810DE0" w:rsidRDefault="00810DE0" w:rsidP="00810DE0">
      <w:pPr>
        <w:pStyle w:val="mainbody"/>
      </w:pPr>
      <w:r w:rsidRPr="00810DE0">
        <w:rPr>
          <w:b/>
          <w:bCs/>
        </w:rPr>
        <w:t>Current status</w:t>
      </w:r>
      <w:r w:rsidRPr="00810DE0">
        <w:t xml:space="preserve">: the π signal appears contaminated in Planck data while clean in WMAP. This discrepancy is the most important unresolved question. It could indicate dataset-specific instrumental effects. It could also indicate genuine </w:t>
      </w:r>
      <w:r w:rsidRPr="00810DE0">
        <w:lastRenderedPageBreak/>
        <w:t>physical effects that interact differently with different instrument responses.</w:t>
      </w:r>
    </w:p>
    <w:p w14:paraId="729034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2130AF46"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63C0E360"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79DFB6A2"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166E601D"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2369E45F"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artifacts, they should depend strongly on pipeline choices. If </w:t>
      </w:r>
      <w:r w:rsidRPr="00810DE0">
        <w:lastRenderedPageBreak/>
        <w:t>they represent genuine signals, they should prove robust to the choice of analysis methodology.</w:t>
      </w:r>
    </w:p>
    <w:p w14:paraId="306ACDF4"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0C6BE163" w14:textId="77777777" w:rsidR="00810DE0" w:rsidRPr="00810DE0" w:rsidRDefault="00810DE0" w:rsidP="00AD1FFA">
      <w:pPr>
        <w:pStyle w:val="subchapter"/>
      </w:pPr>
      <w:bookmarkStart w:id="186" w:name="_Toc232181671"/>
      <w:r w:rsidRPr="00810DE0">
        <w:t>THEORETICAL IMPLICATIONS OF FREQUENCY DEPENDENCE</w:t>
      </w:r>
      <w:bookmarkEnd w:id="186"/>
    </w:p>
    <w:p w14:paraId="21B23A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D8D6282"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4408FF53"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2837F4C9"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w:t>
      </w:r>
      <w:proofErr w:type="gramStart"/>
      <w:r w:rsidRPr="00810DE0">
        <w:t>absorb at</w:t>
      </w:r>
      <w:proofErr w:type="gramEnd"/>
      <w:r w:rsidRPr="00810DE0">
        <w:t xml:space="preserve"> their vibrational frequencies.</w:t>
      </w:r>
    </w:p>
    <w:p w14:paraId="05B69080" w14:textId="77777777" w:rsidR="00810DE0" w:rsidRPr="00810DE0" w:rsidRDefault="00810DE0" w:rsidP="00810DE0">
      <w:pPr>
        <w:pStyle w:val="mainbody"/>
      </w:pPr>
      <w:r w:rsidRPr="00810DE0">
        <w:lastRenderedPageBreak/>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47D22AEF"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64C5E1A6"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166E7A72" w14:textId="77777777" w:rsidR="00810DE0" w:rsidRPr="00810DE0" w:rsidRDefault="00810DE0" w:rsidP="007C3357">
      <w:pPr>
        <w:pStyle w:val="subchapter"/>
      </w:pPr>
      <w:bookmarkStart w:id="187" w:name="_Toc232181672"/>
      <w:r w:rsidRPr="00810DE0">
        <w:t>PREDICTIONS FOR INDEPENDENT TESTING</w:t>
      </w:r>
      <w:bookmarkEnd w:id="187"/>
    </w:p>
    <w:p w14:paraId="275C126D" w14:textId="77777777" w:rsidR="00810DE0" w:rsidRPr="00810DE0" w:rsidRDefault="00810DE0" w:rsidP="00810DE0">
      <w:pPr>
        <w:pStyle w:val="mainbody"/>
      </w:pPr>
      <w:r w:rsidRPr="00810DE0">
        <w:t>The framework generates specific predictions testable with future observations and experiments.</w:t>
      </w:r>
    </w:p>
    <w:p w14:paraId="123B9D1E"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1407403F"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75387B23" w14:textId="77777777" w:rsidR="00810DE0" w:rsidRPr="00810DE0" w:rsidRDefault="00810DE0" w:rsidP="00810DE0">
      <w:pPr>
        <w:pStyle w:val="mainbody"/>
      </w:pPr>
      <w:r w:rsidRPr="00810DE0">
        <w:rPr>
          <w:b/>
          <w:bCs/>
        </w:rPr>
        <w:t>Prediction 3: 21cm frequency extension.</w:t>
      </w:r>
      <w:r w:rsidRPr="00810DE0">
        <w:t xml:space="preserve"> If the monotonic evolution of π continues beyond the WMAP range, it should </w:t>
      </w:r>
      <w:r w:rsidRPr="00810DE0">
        <w:lastRenderedPageBreak/>
        <w:t xml:space="preserve">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12D8EE25"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2734C1CF" w14:textId="77777777" w:rsidR="00810DE0" w:rsidRPr="00810DE0" w:rsidRDefault="00810DE0" w:rsidP="007C3357">
      <w:pPr>
        <w:pStyle w:val="subchapter"/>
      </w:pPr>
      <w:bookmarkStart w:id="188" w:name="_Toc232181673"/>
      <w:r w:rsidRPr="00810DE0">
        <w:t>INTEGRATION WITH THE RESEARCH PROGRAM</w:t>
      </w:r>
      <w:bookmarkEnd w:id="188"/>
    </w:p>
    <w:p w14:paraId="2DFBD6CD"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316C3D95"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20833F11"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66174305" w14:textId="77777777" w:rsidR="00810DE0" w:rsidRPr="00810DE0" w:rsidRDefault="00810DE0" w:rsidP="00810DE0">
      <w:pPr>
        <w:pStyle w:val="mainbody"/>
      </w:pPr>
      <w:r w:rsidRPr="00810DE0">
        <w:t xml:space="preserve">Element 12 tests whether patterns persist in less scrambled data from galaxy surveys. Higher significance is theoretically </w:t>
      </w:r>
      <w:r w:rsidRPr="00810DE0">
        <w:lastRenderedPageBreak/>
        <w:t>achievable there, and different systematics apply in every respect.</w:t>
      </w:r>
    </w:p>
    <w:p w14:paraId="2572FA79"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46FFBDC3" w14:textId="77777777" w:rsidR="00810DE0" w:rsidRPr="00810DE0" w:rsidRDefault="00810DE0" w:rsidP="00810DE0">
      <w:pPr>
        <w:pStyle w:val="mainbody"/>
      </w:pPr>
      <w:r w:rsidRPr="00810DE0">
        <w:t>Element 18 discusses laboratory tests of frequency-dependent effects, controlled validation</w:t>
      </w:r>
      <w:proofErr w:type="gramStart"/>
      <w:r w:rsidRPr="00810DE0">
        <w:t>, totally</w:t>
      </w:r>
      <w:proofErr w:type="gramEnd"/>
      <w:r w:rsidRPr="00810DE0">
        <w:t xml:space="preserve"> independent of cosmic observations.</w:t>
      </w:r>
    </w:p>
    <w:p w14:paraId="5C1FB875"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47F43972"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F4C9530"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38045D48" w14:textId="77777777" w:rsidR="00810DE0" w:rsidRPr="00810DE0" w:rsidRDefault="00810DE0" w:rsidP="00810DE0">
      <w:pPr>
        <w:pStyle w:val="mainbody"/>
      </w:pPr>
      <w:r w:rsidRPr="00810DE0">
        <w:t xml:space="preserve">Whatever mechanism produces the </w:t>
      </w:r>
      <w:proofErr w:type="spellStart"/>
      <w:r w:rsidRPr="00810DE0">
        <w:t>n_s</w:t>
      </w:r>
      <w:proofErr w:type="spellEnd"/>
      <w:r w:rsidRPr="00810DE0">
        <w:t xml:space="preserve"> = 0.9649 observation operates at a scale that would affect all five WMAP bands equally, meaning cross-frequency consistency cannot constrain it.</w:t>
      </w:r>
    </w:p>
    <w:p w14:paraId="1A7B5CF7" w14:textId="77777777" w:rsidR="00810DE0" w:rsidRPr="00810DE0" w:rsidRDefault="00810DE0" w:rsidP="00810DE0">
      <w:pPr>
        <w:pStyle w:val="mainbody"/>
      </w:pPr>
      <w:r w:rsidRPr="00810DE0">
        <w:t xml:space="preserve">The positive findings in this element and the unresolved spectral index tension in Element 10 coexist in the same </w:t>
      </w:r>
      <w:r w:rsidRPr="00810DE0">
        <w:lastRenderedPageBreak/>
        <w:t>dataset and are independent questions. Both are reported because scientific credibility requires presenting the challenges alongside the suggestive results.</w:t>
      </w:r>
    </w:p>
    <w:p w14:paraId="09AA1FFD"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5E99DF7C"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501F8930"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64DEDAEA"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48EE4323" w14:textId="77777777" w:rsidR="00203326" w:rsidRDefault="00203326" w:rsidP="00810DE0">
      <w:pPr>
        <w:pStyle w:val="mainbody"/>
        <w:rPr>
          <w:b/>
          <w:bCs/>
        </w:rPr>
      </w:pPr>
    </w:p>
    <w:p w14:paraId="4A88ECD5" w14:textId="77777777" w:rsidR="00203326" w:rsidRDefault="00203326" w:rsidP="00810DE0">
      <w:pPr>
        <w:pStyle w:val="mainbody"/>
        <w:rPr>
          <w:b/>
          <w:bCs/>
        </w:rPr>
      </w:pPr>
    </w:p>
    <w:p w14:paraId="4EAD5A84" w14:textId="77777777" w:rsidR="00203326" w:rsidRDefault="00203326" w:rsidP="00810DE0">
      <w:pPr>
        <w:pStyle w:val="mainbody"/>
        <w:rPr>
          <w:b/>
          <w:bCs/>
        </w:rPr>
      </w:pPr>
    </w:p>
    <w:p w14:paraId="5F3EC601" w14:textId="77777777" w:rsidR="007F5310" w:rsidRDefault="007F5310" w:rsidP="00990AD0">
      <w:pPr>
        <w:pStyle w:val="ChapterTitle0"/>
        <w:rPr>
          <w:b w:val="0"/>
          <w:bCs w:val="0"/>
        </w:rPr>
        <w:sectPr w:rsidR="007F5310" w:rsidSect="00D25AF9">
          <w:headerReference w:type="default" r:id="rId70"/>
          <w:headerReference w:type="first" r:id="rId71"/>
          <w:pgSz w:w="8640" w:h="12960"/>
          <w:pgMar w:top="936" w:right="864" w:bottom="792" w:left="864" w:header="576" w:footer="432" w:gutter="288"/>
          <w:cols w:space="720"/>
          <w:titlePg/>
          <w:docGrid w:linePitch="360"/>
        </w:sectPr>
      </w:pPr>
      <w:bookmarkStart w:id="189" w:name="_Toc232181674"/>
    </w:p>
    <w:p w14:paraId="6E29AED6" w14:textId="77777777" w:rsidR="00990AD0" w:rsidRPr="00222821" w:rsidRDefault="00990AD0" w:rsidP="00990AD0">
      <w:pPr>
        <w:pStyle w:val="ChapterTitle0"/>
        <w:rPr>
          <w:b w:val="0"/>
          <w:bCs w:val="0"/>
        </w:rPr>
      </w:pPr>
      <w:r w:rsidRPr="00222821">
        <w:rPr>
          <w:b w:val="0"/>
          <w:bCs w:val="0"/>
        </w:rPr>
        <w:lastRenderedPageBreak/>
        <w:t>Element 12</w:t>
      </w:r>
      <w:r>
        <w:rPr>
          <w:b w:val="0"/>
          <w:bCs w:val="0"/>
        </w:rPr>
        <w:t>:</w:t>
      </w:r>
      <w:r w:rsidRPr="00222821">
        <w:rPr>
          <w:b w:val="0"/>
          <w:bCs w:val="0"/>
        </w:rPr>
        <w:t xml:space="preserve"> The Time Gradient</w:t>
      </w:r>
      <w:bookmarkEnd w:id="189"/>
    </w:p>
    <w:p w14:paraId="5025471F" w14:textId="77777777" w:rsidR="00990AD0" w:rsidRPr="00F912F0" w:rsidRDefault="00990AD0" w:rsidP="00990AD0">
      <w:pPr>
        <w:pStyle w:val="ChapterSubtitle"/>
      </w:pPr>
      <w:bookmarkStart w:id="190" w:name="_Toc232181675"/>
      <w:r w:rsidRPr="00F912F0">
        <w:t>Why the Past Is Fixed</w:t>
      </w:r>
      <w:r>
        <w:t>,</w:t>
      </w:r>
      <w:r w:rsidRPr="00F912F0">
        <w:t xml:space="preserve"> and the Future Is Open</w:t>
      </w:r>
      <w:bookmarkEnd w:id="19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3BF2715"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1264202"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074B411A" w14:textId="77777777" w:rsidR="00990AD0" w:rsidRPr="00F912F0" w:rsidRDefault="00990AD0" w:rsidP="00990AD0">
      <w:pPr>
        <w:pStyle w:val="mainbody"/>
      </w:pPr>
    </w:p>
    <w:p w14:paraId="2097C731" w14:textId="4F9DAA6D"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79C178E4"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0E47B7B8"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705FCF1B"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269920AB" w14:textId="77777777" w:rsidR="00810DE0" w:rsidRPr="00810DE0" w:rsidRDefault="00810DE0" w:rsidP="00810DE0">
      <w:pPr>
        <w:pStyle w:val="mainbody"/>
      </w:pPr>
      <w:r w:rsidRPr="00810DE0">
        <w:t>Yet the egg does not reassemble. Stars cool but do not spontaneously ignite from their ash. You age and do not un-</w:t>
      </w:r>
      <w:r w:rsidRPr="00810DE0">
        <w:lastRenderedPageBreak/>
        <w:t>age. Scrambled eggs stay scrambled. The past is fixed, and the future is open, and no amount of waiting changes which is which.</w:t>
      </w:r>
    </w:p>
    <w:p w14:paraId="5B86FC4A"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64897740"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08B0C053"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7FCEDD1B"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E055469" w14:textId="77777777" w:rsidR="00810DE0" w:rsidRPr="00810DE0" w:rsidRDefault="00810DE0" w:rsidP="00810DE0">
      <w:pPr>
        <w:pStyle w:val="mainbody"/>
      </w:pPr>
      <w:r w:rsidRPr="00810DE0">
        <w:t xml:space="preserve">Before examining </w:t>
      </w:r>
      <w:proofErr w:type="gramStart"/>
      <w:r w:rsidRPr="00810DE0">
        <w:t>what</w:t>
      </w:r>
      <w:proofErr w:type="gramEnd"/>
      <w:r w:rsidRPr="00810DE0">
        <w:t xml:space="preserve">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6D8426DE" w14:textId="77777777" w:rsidR="00810DE0" w:rsidRPr="00810DE0" w:rsidRDefault="00810DE0" w:rsidP="00810DE0">
      <w:pPr>
        <w:pStyle w:val="mainbody"/>
      </w:pPr>
      <w:r w:rsidRPr="00810DE0">
        <w:t xml:space="preserve">Your past and your future are both present in that structure. They are laid out the way a road already exists ahead of a car that has not yet reached it. Physicists call this the block </w:t>
      </w:r>
      <w:r w:rsidRPr="00810DE0">
        <w:lastRenderedPageBreak/>
        <w:t>universe</w:t>
      </w:r>
      <w:r w:rsidRPr="00922F89">
        <w:rPr>
          <w:vertAlign w:val="superscript"/>
        </w:rPr>
        <w:t>[g]</w:t>
      </w:r>
      <w:r w:rsidRPr="00810DE0">
        <w:t>. All of time, from the first moment of geometry to the final dispersal of matter, exists as one static object rather than an unfolding sequence.</w:t>
      </w:r>
    </w:p>
    <w:p w14:paraId="01D413FB"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00F2514"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6FE2AB71" w14:textId="77777777" w:rsidR="00E762E0" w:rsidRDefault="00E762E0" w:rsidP="00E762E0">
      <w:pPr>
        <w:pStyle w:val="mainbody"/>
      </w:pPr>
      <w:r>
        <w:t xml:space="preserve">This points to something more fundamental than the </w:t>
      </w:r>
      <w:r>
        <w:t>block universe framing alone can convey</w:t>
      </w:r>
      <w:r>
        <w:t xml:space="preserve">. The block tells us all of time exists simultaneously and that the present is observer-dependent. </w:t>
      </w:r>
      <w:r>
        <w:t>However,</w:t>
      </w:r>
      <w:r>
        <w:t xml:space="preserve"> it leaves time itself intact as a structure</w:t>
      </w:r>
      <w:r>
        <w:t>:</w:t>
      </w:r>
      <w:r>
        <w:t xml:space="preserve"> a four-dimensional object with a dimension called time built in. </w:t>
      </w:r>
    </w:p>
    <w:p w14:paraId="0E88C2AE" w14:textId="6BB1286E"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w:t>
      </w:r>
      <w:r>
        <w:t>,</w:t>
      </w:r>
      <w:r>
        <w:t xml:space="preserve"> and there is no residual temporal distance remaining. There is nothing. Time is not the dimension </w:t>
      </w:r>
      <w:r>
        <w:t xml:space="preserve">in which </w:t>
      </w:r>
      <w:r>
        <w:t>information inhabits. Time is what information processing produces as a description of its own changing.</w:t>
      </w:r>
    </w:p>
    <w:p w14:paraId="506A98D5" w14:textId="2FA1464F"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lastRenderedPageBreak/>
        <w:t>The tolerances are not failures.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200E4025" w14:textId="77777777" w:rsidR="00810DE0" w:rsidRPr="00810DE0" w:rsidRDefault="00810DE0" w:rsidP="00810DE0">
      <w:pPr>
        <w:pStyle w:val="mainbody"/>
      </w:pPr>
      <w:r w:rsidRPr="00810DE0">
        <w:t>…and yet the egg stays broken.</w:t>
      </w:r>
    </w:p>
    <w:p w14:paraId="5DBF87AF"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7C51FEA" w14:textId="77777777" w:rsidR="00810DE0" w:rsidRPr="00810DE0" w:rsidRDefault="00810DE0" w:rsidP="00B77632">
      <w:pPr>
        <w:pStyle w:val="subchapter"/>
      </w:pPr>
      <w:bookmarkStart w:id="191" w:name="_Toc232181676"/>
      <w:r w:rsidRPr="00810DE0">
        <w:t>THE STANDARD ACCOUNT AND WHERE IT ENDS</w:t>
      </w:r>
      <w:bookmarkEnd w:id="191"/>
    </w:p>
    <w:p w14:paraId="00661799"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67A3F5E9"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181DE7BB" w14:textId="77777777" w:rsidR="00810DE0" w:rsidRPr="00810DE0" w:rsidRDefault="00810DE0" w:rsidP="00810DE0">
      <w:pPr>
        <w:pStyle w:val="mainbody"/>
      </w:pPr>
      <w:r w:rsidRPr="00810DE0">
        <w:lastRenderedPageBreak/>
        <w:t xml:space="preserve">This account, developed from Boltzmann in the nineteenth century </w:t>
      </w:r>
      <w:proofErr w:type="gramStart"/>
      <w:r w:rsidRPr="00810DE0">
        <w:t>through to</w:t>
      </w:r>
      <w:proofErr w:type="gramEnd"/>
      <w:r w:rsidRPr="00810DE0">
        <w:t xml:space="preserve">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4E4FAB0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6160166F"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3E498EB2"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26F40B7F" w14:textId="77777777" w:rsidR="00810DE0" w:rsidRPr="00810DE0" w:rsidRDefault="00810DE0" w:rsidP="00B77632">
      <w:pPr>
        <w:pStyle w:val="subchapter"/>
      </w:pPr>
      <w:bookmarkStart w:id="192" w:name="_Toc232181677"/>
      <w:r w:rsidRPr="00810DE0">
        <w:t>WHAT ENTROPY ACTUALLY MEASURES</w:t>
      </w:r>
      <w:bookmarkEnd w:id="192"/>
    </w:p>
    <w:p w14:paraId="7B69CFE4"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5945FB" w14:textId="77777777" w:rsidR="00810DE0" w:rsidRPr="00810DE0" w:rsidRDefault="00810DE0" w:rsidP="00810DE0">
      <w:pPr>
        <w:pStyle w:val="mainbody"/>
      </w:pPr>
      <w:r w:rsidRPr="00810DE0">
        <w:t>Entropy measures the number of equivalent microscopic arrangements a system could be in while appearing the same from the outside. A room full of air at uniform temperature looks the same regardless of which molecules are fast or slow, or where they are. There are an astronomical number of configurations that all look identical from the outside.</w:t>
      </w:r>
    </w:p>
    <w:p w14:paraId="6CDE743D" w14:textId="77777777" w:rsidR="00810DE0" w:rsidRPr="00810DE0" w:rsidRDefault="00810DE0" w:rsidP="00810DE0">
      <w:pPr>
        <w:pStyle w:val="mainbody"/>
      </w:pPr>
      <w:r w:rsidRPr="00810DE0">
        <w:lastRenderedPageBreak/>
        <w:t xml:space="preserve">All of those arrangements are equivalent </w:t>
      </w:r>
      <w:proofErr w:type="gramStart"/>
      <w:r w:rsidRPr="00810DE0">
        <w:t>at</w:t>
      </w:r>
      <w:proofErr w:type="gramEnd"/>
      <w:r w:rsidRPr="00810DE0">
        <w:t xml:space="preserve"> the macroscopic level. The room has high entropy because there are so many ways it can be in that state.</w:t>
      </w:r>
    </w:p>
    <w:p w14:paraId="2D1E41FF"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7CD6949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4F0F9DEE" w14:textId="77777777" w:rsidR="00810DE0" w:rsidRPr="00810DE0" w:rsidRDefault="00810DE0" w:rsidP="00810DE0">
      <w:pPr>
        <w:pStyle w:val="mainbody"/>
      </w:pPr>
      <w:r w:rsidRPr="00810DE0">
        <w:t xml:space="preserve">High entropy means the microscopic details are spread across many possibilities. Low entropy means they are </w:t>
      </w:r>
      <w:proofErr w:type="gramStart"/>
      <w:r w:rsidRPr="00810DE0">
        <w:t>concentrated in</w:t>
      </w:r>
      <w:proofErr w:type="gramEnd"/>
      <w:r w:rsidRPr="00810DE0">
        <w:t xml:space="preserve"> relatively few. Entropy is not just a measure of disorder. It is a measure of the amount of information </w:t>
      </w:r>
      <w:proofErr w:type="gramStart"/>
      <w:r w:rsidRPr="00810DE0">
        <w:t>missing:</w:t>
      </w:r>
      <w:proofErr w:type="gramEnd"/>
      <w:r w:rsidRPr="00810DE0">
        <w:t xml:space="preserve"> how much you do not know about the exact state of a system given only its coarse-grained description.</w:t>
      </w:r>
    </w:p>
    <w:p w14:paraId="252A801D"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6A81AB67" w14:textId="60F10B30" w:rsidR="00810DE0" w:rsidRPr="00810DE0" w:rsidRDefault="00575E83" w:rsidP="00810DE0">
      <w:pPr>
        <w:pStyle w:val="mainbody"/>
      </w:pPr>
      <w:r>
        <w:t>(</w:t>
      </w:r>
      <w:r w:rsidR="00810DE0" w:rsidRPr="00810DE0">
        <w:t>For the full mathematical framework, see Appendix Element 12, Section A</w:t>
      </w:r>
      <w:r>
        <w:t>)</w:t>
      </w:r>
    </w:p>
    <w:p w14:paraId="0B998A94" w14:textId="77777777" w:rsidR="00810DE0" w:rsidRPr="00810DE0" w:rsidRDefault="00810DE0" w:rsidP="00B77632">
      <w:pPr>
        <w:pStyle w:val="subchapter"/>
      </w:pPr>
      <w:bookmarkStart w:id="193" w:name="_Toc232181678"/>
      <w:r w:rsidRPr="00810DE0">
        <w:t>LANDAUER MAKES THE GRADIENT PHYSICAL</w:t>
      </w:r>
      <w:bookmarkEnd w:id="193"/>
    </w:p>
    <w:p w14:paraId="1C66026B" w14:textId="77777777" w:rsidR="00810DE0" w:rsidRPr="00810DE0" w:rsidRDefault="00810DE0" w:rsidP="00810DE0">
      <w:pPr>
        <w:pStyle w:val="mainbody"/>
      </w:pPr>
      <w:r w:rsidRPr="00810DE0">
        <w:lastRenderedPageBreak/>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1077949F"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w:t>
      </w:r>
      <w:proofErr w:type="gramStart"/>
      <w:r w:rsidRPr="00810DE0">
        <w:t>ln(</w:t>
      </w:r>
      <w:proofErr w:type="gramEnd"/>
      <w:r w:rsidRPr="00810DE0">
        <w:t xml:space="preserve">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568D51C1" w14:textId="478D0842" w:rsidR="00810DE0" w:rsidRPr="00810DE0" w:rsidRDefault="00575E83" w:rsidP="00810DE0">
      <w:pPr>
        <w:pStyle w:val="mainbody"/>
      </w:pPr>
      <w:r>
        <w:t>(</w:t>
      </w:r>
      <w:r w:rsidR="00810DE0" w:rsidRPr="00810DE0">
        <w:t>For the derivation, see Appendix Element 12, Section B</w:t>
      </w:r>
      <w:r>
        <w:t>)</w:t>
      </w:r>
    </w:p>
    <w:p w14:paraId="06864996"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68C1A541"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67ED9D6E"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21BD779A"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7CA22556" w14:textId="77777777" w:rsidR="00810DE0" w:rsidRPr="00810DE0" w:rsidRDefault="00810DE0" w:rsidP="00810DE0">
      <w:pPr>
        <w:pStyle w:val="mainbody"/>
      </w:pPr>
      <w:r w:rsidRPr="00810DE0">
        <w:t>Landauer’s Principle means the time gradient is not merely statistically preferred. It is thermodynamically enforced at every elementary step of every physical process.</w:t>
      </w:r>
    </w:p>
    <w:p w14:paraId="737F3EA3" w14:textId="4298B2FD" w:rsidR="00810DE0" w:rsidRPr="00810DE0" w:rsidRDefault="00810DE0" w:rsidP="00810DE0">
      <w:pPr>
        <w:pStyle w:val="mainbody"/>
      </w:pPr>
      <w:r w:rsidRPr="00810DE0">
        <w:lastRenderedPageBreak/>
        <w:t xml:space="preserve">The egg does not reassemble, not just because it is unlikely. It is because reassembling the egg would require </w:t>
      </w:r>
      <w:proofErr w:type="gramStart"/>
      <w:r w:rsidRPr="00810DE0">
        <w:t>recovering  the</w:t>
      </w:r>
      <w:proofErr w:type="gramEnd"/>
      <w:r w:rsidRPr="00810DE0">
        <w:t xml:space="preserve"> </w:t>
      </w:r>
      <w:r w:rsidR="001B4F39">
        <w:t xml:space="preserve">same </w:t>
      </w:r>
      <w:r w:rsidRPr="00810DE0">
        <w:t>information that was irreversibly dissipated as heat when it broke.</w:t>
      </w:r>
    </w:p>
    <w:p w14:paraId="7392F0B8"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5C017A6" w14:textId="263A2FDF"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15582375"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2">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71550569"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02F69728" w14:textId="77777777" w:rsidR="00810DE0" w:rsidRPr="00810DE0" w:rsidRDefault="00810DE0" w:rsidP="001A514C">
      <w:pPr>
        <w:pStyle w:val="subchapter"/>
      </w:pPr>
      <w:bookmarkStart w:id="194" w:name="_Toc232181679"/>
      <w:r w:rsidRPr="00810DE0">
        <w:t>THE ENTANGLEMENT GRADIENT</w:t>
      </w:r>
      <w:bookmarkEnd w:id="194"/>
    </w:p>
    <w:p w14:paraId="491186DD" w14:textId="77777777" w:rsidR="00810DE0" w:rsidRPr="00810DE0" w:rsidRDefault="00810DE0" w:rsidP="00810DE0">
      <w:pPr>
        <w:pStyle w:val="mainbody"/>
      </w:pPr>
      <w:r w:rsidRPr="00810DE0">
        <w:t>The thermodynamic account, even enriched by Landauer, still describes the symptom more than the cause. Entropy increases. Information dissipates. Heat flows. These are all descriptions of the same underlying process. Quantum correlations spreading.</w:t>
      </w:r>
    </w:p>
    <w:p w14:paraId="406FA201" w14:textId="77777777" w:rsidR="00810DE0" w:rsidRPr="00810DE0" w:rsidRDefault="00810DE0" w:rsidP="00810DE0">
      <w:pPr>
        <w:pStyle w:val="mainbody"/>
      </w:pPr>
      <w:r w:rsidRPr="00810DE0">
        <w:lastRenderedPageBreak/>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the condition where it was genuinely in multiple states at once, disperses into a vast number of entangled correlations with environmental particles.</w:t>
      </w:r>
    </w:p>
    <w:p w14:paraId="15A6E96A"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3F55544F" w14:textId="1E4BF045" w:rsidR="00810DE0" w:rsidRPr="00810DE0" w:rsidRDefault="0062276B" w:rsidP="00810DE0">
      <w:pPr>
        <w:pStyle w:val="mainbody"/>
      </w:pPr>
      <w:r>
        <w:t>(</w:t>
      </w:r>
      <w:r w:rsidR="00810DE0" w:rsidRPr="00810DE0">
        <w:t>For decoherence timescale calculations, see Appendix Element 12, Section C</w:t>
      </w:r>
      <w:r>
        <w:t>)</w:t>
      </w:r>
    </w:p>
    <w:p w14:paraId="47903B82" w14:textId="77777777" w:rsidR="00810DE0" w:rsidRPr="00810DE0" w:rsidRDefault="00810DE0" w:rsidP="00810DE0">
      <w:pPr>
        <w:pStyle w:val="mainbody"/>
      </w:pPr>
      <w:r w:rsidRPr="00810DE0">
        <w:t>Here is the key: this spreading of entanglement is the time gradient, described at the quantum level.</w:t>
      </w:r>
    </w:p>
    <w:p w14:paraId="0347B7C8"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7162270E"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5D813527"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40E10DAF" w14:textId="77777777" w:rsidR="00810DE0" w:rsidRPr="00810DE0" w:rsidRDefault="00810DE0" w:rsidP="00810DE0">
      <w:pPr>
        <w:pStyle w:val="mainbody"/>
      </w:pPr>
      <w:r w:rsidRPr="00810DE0">
        <w:t>Time does not flow because a clock ticks. Time flows because entanglement spreads. The two descriptions are the same process viewed at different levels of resolution.</w:t>
      </w:r>
    </w:p>
    <w:p w14:paraId="14D6B75D"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w:t>
      </w:r>
      <w:r w:rsidRPr="00810DE0">
        <w:lastRenderedPageBreak/>
        <w:t xml:space="preserve">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0C451486"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13112D3" w14:textId="77777777" w:rsidR="00810DE0" w:rsidRPr="00810DE0" w:rsidRDefault="00810DE0" w:rsidP="001A514C">
      <w:pPr>
        <w:pStyle w:val="subchapter"/>
      </w:pPr>
      <w:bookmarkStart w:id="195" w:name="_Toc232181680"/>
      <w:r w:rsidRPr="00810DE0">
        <w:t>WHY THE GRADIENT STARTED WHERE IT DID</w:t>
      </w:r>
      <w:bookmarkEnd w:id="195"/>
    </w:p>
    <w:p w14:paraId="7BA3708C" w14:textId="77777777" w:rsidR="00810DE0" w:rsidRPr="00810DE0" w:rsidRDefault="00810DE0" w:rsidP="00810DE0">
      <w:pPr>
        <w:pStyle w:val="mainbody"/>
      </w:pPr>
      <w:r w:rsidRPr="00810DE0">
        <w:t xml:space="preserve">The standard thermodynamic explanation of time’s direction requires the universe to have begun in an extraordinarily low-entropy state. Penrose has estimated that the probability of our Big Bang’s initial conditions arising by chance, given the phase space available. It is approximately one part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8219A6D" w14:textId="7777777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4C2E3345" w14:textId="77777777" w:rsidR="00810DE0" w:rsidRPr="00810DE0" w:rsidRDefault="00810DE0" w:rsidP="00810DE0">
      <w:pPr>
        <w:pStyle w:val="mainbody"/>
      </w:pPr>
      <w:r w:rsidRPr="00810DE0">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2371B895" w14:textId="77777777" w:rsidR="00810DE0" w:rsidRPr="00810DE0" w:rsidRDefault="00810DE0" w:rsidP="00810DE0">
      <w:pPr>
        <w:pStyle w:val="mainbody"/>
      </w:pPr>
      <w:r w:rsidRPr="00810DE0">
        <w:lastRenderedPageBreak/>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5CC2EFCA" w14:textId="77777777" w:rsidR="00810DE0" w:rsidRPr="00810DE0" w:rsidRDefault="00810DE0" w:rsidP="00810DE0">
      <w:pPr>
        <w:pStyle w:val="mainbody"/>
      </w:pPr>
      <w:r w:rsidRPr="00810DE0">
        <w:t>After it, everything was correlated in specific geometric relationships. Maximum order, not by coincidence, but by definition. Order is what spacetime emergence means.</w:t>
      </w:r>
    </w:p>
    <w:p w14:paraId="3D75F30C"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70F9E4F4"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3DD15D6D" w14:textId="77777777" w:rsidR="00810DE0" w:rsidRPr="00810DE0" w:rsidRDefault="00810DE0" w:rsidP="00810DE0">
      <w:pPr>
        <w:pStyle w:val="mainbody"/>
      </w:pPr>
      <w:r w:rsidRPr="00810DE0">
        <w:t>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23F9F0F2" w14:textId="77777777" w:rsidR="00810DE0" w:rsidRPr="00810DE0" w:rsidRDefault="00810DE0" w:rsidP="001A50FD">
      <w:pPr>
        <w:pStyle w:val="subchapter"/>
      </w:pPr>
      <w:bookmarkStart w:id="196" w:name="_Toc232181681"/>
      <w:r w:rsidRPr="00810DE0">
        <w:t>THE GRADIENT AND CONSCIOUSNESS</w:t>
      </w:r>
      <w:bookmarkEnd w:id="196"/>
    </w:p>
    <w:p w14:paraId="469D3F4B" w14:textId="77777777" w:rsidR="00810DE0" w:rsidRPr="00810DE0" w:rsidRDefault="00810DE0" w:rsidP="00810DE0">
      <w:pPr>
        <w:pStyle w:val="mainbody"/>
      </w:pPr>
      <w:r w:rsidRPr="00810DE0">
        <w:t xml:space="preserve">Element 6 established that consciousness does not drive definite physical outcomes when observed. Physical interactions produce definite states through decoherence, and consciousness inherits the already determined results. What </w:t>
      </w:r>
      <w:r w:rsidRPr="00810DE0">
        <w:lastRenderedPageBreak/>
        <w:t xml:space="preserve">consciousness is </w:t>
      </w:r>
      <w:proofErr w:type="gramStart"/>
      <w:r w:rsidRPr="00810DE0">
        <w:t>for,</w:t>
      </w:r>
      <w:proofErr w:type="gramEnd"/>
      <w:r w:rsidRPr="00810DE0">
        <w:t xml:space="preserve"> the question that decoherence leaves </w:t>
      </w:r>
      <w:proofErr w:type="gramStart"/>
      <w:r w:rsidRPr="00810DE0">
        <w:t>open,</w:t>
      </w:r>
      <w:proofErr w:type="gramEnd"/>
      <w:r w:rsidRPr="00810DE0">
        <w:t xml:space="preserve"> finds its sharpest answer in the context of the time gradient.</w:t>
      </w:r>
    </w:p>
    <w:p w14:paraId="1991EFBF" w14:textId="77777777" w:rsidR="00810DE0" w:rsidRPr="00810DE0" w:rsidRDefault="00810DE0" w:rsidP="00810DE0">
      <w:pPr>
        <w:pStyle w:val="mainbody"/>
      </w:pPr>
      <w:r w:rsidRPr="00810DE0">
        <w:t>Every physical process rolls down the time gradient. Stars burn, molecules bond and break, waves crash. None of them 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0EA74184"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4189113C" w14:textId="6BA0F9B8"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67120C"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072C3BBE" w14:textId="77777777" w:rsidR="00810DE0" w:rsidRPr="00810DE0" w:rsidRDefault="00810DE0" w:rsidP="00810DE0">
      <w:pPr>
        <w:pStyle w:val="mainbody"/>
      </w:pPr>
      <w:r w:rsidRPr="00810DE0">
        <w:t>The universe processes the gradient. Embodied systems model it.</w:t>
      </w:r>
    </w:p>
    <w:p w14:paraId="46FC9248"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6284BF14" w14:textId="77777777" w:rsidR="00810DE0" w:rsidRPr="00810DE0" w:rsidRDefault="00810DE0" w:rsidP="00810DE0">
      <w:pPr>
        <w:pStyle w:val="mainbody"/>
      </w:pPr>
      <w:r w:rsidRPr="00810DE0">
        <w:lastRenderedPageBreak/>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19A343D3"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276DBC29"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37D847D0" w14:textId="77777777" w:rsidR="00810DE0" w:rsidRPr="00810DE0" w:rsidRDefault="00810DE0" w:rsidP="001A50FD">
      <w:pPr>
        <w:pStyle w:val="subchapter"/>
      </w:pPr>
      <w:bookmarkStart w:id="197" w:name="_Toc232181682"/>
      <w:r w:rsidRPr="00810DE0">
        <w:t>EXPERIMENTAL SUPPORT: TIME AS RECORD</w:t>
      </w:r>
      <w:bookmarkEnd w:id="197"/>
    </w:p>
    <w:p w14:paraId="7F47C502"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7F5DE4BE"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501D5983" w14:textId="77777777" w:rsidR="00810DE0" w:rsidRPr="00810DE0" w:rsidRDefault="00810DE0" w:rsidP="00810DE0">
      <w:pPr>
        <w:pStyle w:val="mainbody"/>
      </w:pPr>
      <w:r w:rsidRPr="00810DE0">
        <w:t xml:space="preserve">The answer was unexpected. Reading the clock </w:t>
      </w:r>
      <w:proofErr w:type="gramStart"/>
      <w:r w:rsidRPr="00810DE0">
        <w:t>required</w:t>
      </w:r>
      <w:proofErr w:type="gramEnd"/>
      <w:r w:rsidRPr="00810DE0">
        <w:t xml:space="preserve"> up to a billion times more energy than running it. When they traced where that energy went, they found it producing entropy and generating irreversibility.</w:t>
      </w:r>
    </w:p>
    <w:p w14:paraId="10FFE69C" w14:textId="77777777" w:rsidR="00810DE0" w:rsidRPr="00810DE0" w:rsidRDefault="00810DE0" w:rsidP="00810DE0">
      <w:pPr>
        <w:pStyle w:val="mainbody"/>
      </w:pPr>
      <w:r w:rsidRPr="00810DE0">
        <w:t xml:space="preserve">When the two dots reached equal temperature, the electron jumped forward and backward with equal probability. The clock had no direction. Time in that state had no arrow. The arrow appeared only when the measurement apparatus </w:t>
      </w:r>
      <w:r w:rsidRPr="00810DE0">
        <w:lastRenderedPageBreak/>
        <w:t>recorded the jumps, only when something outside the quantum system built a memory of what had happened.</w:t>
      </w:r>
    </w:p>
    <w:p w14:paraId="443EB75A" w14:textId="77777777" w:rsidR="00810DE0" w:rsidRPr="00810DE0" w:rsidRDefault="00810DE0" w:rsidP="00810DE0">
      <w:pPr>
        <w:pStyle w:val="mainbody"/>
      </w:pPr>
      <w:r w:rsidRPr="00810DE0">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350CD8E1"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48E8F9C4"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2CC2BFBA" w14:textId="67734EFE" w:rsidR="00810DE0" w:rsidRPr="00810DE0" w:rsidRDefault="00810DE0" w:rsidP="00810DE0">
      <w:pPr>
        <w:pStyle w:val="mainbody"/>
      </w:pPr>
      <w:r w:rsidRPr="00810DE0">
        <w:t xml:space="preserve">The framework’s account of consciousness as temporally deep modeling is </w:t>
      </w:r>
      <w:r w:rsidR="001B4F39">
        <w:t>specificall</w:t>
      </w:r>
      <w:r w:rsidRPr="00810DE0">
        <w:t>y what being on the inside requires. It is a bounded system whose internal states track and represent what lies beyond its own boundary. It builds the arrow of time through the thermodynamic act of recording.</w:t>
      </w:r>
    </w:p>
    <w:p w14:paraId="46420F26" w14:textId="77777777" w:rsidR="00810DE0" w:rsidRPr="00810DE0" w:rsidRDefault="00810DE0" w:rsidP="001A50FD">
      <w:pPr>
        <w:pStyle w:val="subchapter"/>
      </w:pPr>
      <w:bookmarkStart w:id="198" w:name="_Toc232181683"/>
      <w:r w:rsidRPr="00810DE0">
        <w:t>THE GRADIENT AS FRAMEWORK PREDICTION</w:t>
      </w:r>
      <w:bookmarkEnd w:id="198"/>
    </w:p>
    <w:p w14:paraId="6F4BF0B4"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4F5E29AB" w14:textId="77777777" w:rsidR="00810DE0" w:rsidRPr="00810DE0" w:rsidRDefault="00810DE0" w:rsidP="00810DE0">
      <w:pPr>
        <w:pStyle w:val="mainbody"/>
      </w:pPr>
      <w:r w:rsidRPr="00810DE0">
        <w:lastRenderedPageBreak/>
        <w:t xml:space="preserve">If information is physical, as Landauer proved, then </w:t>
      </w:r>
      <w:proofErr w:type="gramStart"/>
      <w:r w:rsidRPr="00810DE0">
        <w:t>processing it</w:t>
      </w:r>
      <w:proofErr w:type="gramEnd"/>
      <w:r w:rsidRPr="00810DE0">
        <w:t xml:space="preserve"> irreversibly dissipates energy. That irreversibility accumulates into the time gradient.</w:t>
      </w:r>
    </w:p>
    <w:p w14:paraId="6A715DC2" w14:textId="77777777" w:rsidR="00810DE0" w:rsidRPr="00810DE0" w:rsidRDefault="00810DE0" w:rsidP="00810DE0">
      <w:pPr>
        <w:pStyle w:val="mainbody"/>
      </w:pPr>
      <w:r w:rsidRPr="00810DE0">
        <w:t>If spacetime emerged from a phase transition in an information substrate, that transition was the most concentrated, ordered moment in the universe’s history. Everything since has been the dispersal of that initial concentration.</w:t>
      </w:r>
    </w:p>
    <w:p w14:paraId="1A26D71C"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5F171BC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1491432A" w14:textId="77777777" w:rsidR="00810DE0" w:rsidRPr="00810DE0" w:rsidRDefault="00810DE0" w:rsidP="00810DE0">
      <w:pPr>
        <w:pStyle w:val="mainbody"/>
      </w:pPr>
      <w:r w:rsidRPr="00810DE0">
        <w:t>This is what physicists call heat death</w:t>
      </w:r>
      <w:r w:rsidRPr="00922F89">
        <w:rPr>
          <w:vertAlign w:val="superscript"/>
        </w:rPr>
        <w:t>[g]</w:t>
      </w:r>
      <w:r w:rsidRPr="00810DE0">
        <w:t xml:space="preserve">, </w:t>
      </w:r>
      <w:proofErr w:type="gramStart"/>
      <w:r w:rsidRPr="00810DE0">
        <w:t>but,</w:t>
      </w:r>
      <w:proofErr w:type="gramEnd"/>
      <w:r w:rsidRPr="00810DE0">
        <w:t xml:space="preserve"> understood in informational terms,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23CA59A2" w14:textId="77777777" w:rsidR="00810DE0" w:rsidRPr="00810DE0" w:rsidRDefault="00810DE0" w:rsidP="00810DE0">
      <w:pPr>
        <w:pStyle w:val="mainbody"/>
      </w:pPr>
      <w:r w:rsidRPr="00810DE0">
        <w:t xml:space="preserve">Whether the universe reaches that state depends on its ultimate fate, which remains an open question. The framework establishes that the connection between information, entropy, </w:t>
      </w:r>
      <w:r w:rsidRPr="00810DE0">
        <w:lastRenderedPageBreak/>
        <w:t>and time is not merely a convenient analogy. It is structural. The time gradient is information losing its concentration. The present moment is where that loss is happening right now.</w:t>
      </w:r>
    </w:p>
    <w:p w14:paraId="24DD583F" w14:textId="77777777" w:rsidR="00810DE0" w:rsidRPr="00810DE0" w:rsidRDefault="00810DE0" w:rsidP="001A50FD">
      <w:pPr>
        <w:pStyle w:val="subchapter"/>
      </w:pPr>
      <w:bookmarkStart w:id="199" w:name="_Toc232181684"/>
      <w:r w:rsidRPr="00810DE0">
        <w:t>EXPERIMENTAL CONNECTIONS</w:t>
      </w:r>
      <w:bookmarkEnd w:id="199"/>
    </w:p>
    <w:p w14:paraId="5A8F2BCC"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419012D1"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4F2EB05F" w14:textId="77777777" w:rsidR="00810DE0" w:rsidRPr="00810DE0" w:rsidRDefault="00810DE0" w:rsidP="00810DE0">
      <w:pPr>
        <w:pStyle w:val="mainbody"/>
      </w:pPr>
      <w:r w:rsidRPr="00810DE0">
        <w:t xml:space="preserve">The Google Willow validation demonstrated that this reversal is physically achievable below the error threshold </w:t>
      </w:r>
      <w:r w:rsidRPr="00922F89">
        <w:rPr>
          <w:vertAlign w:val="superscript"/>
        </w:rPr>
        <w:t>[15]</w:t>
      </w:r>
      <w:r w:rsidRPr="00810DE0">
        <w:t>. This is not metaphorical. Quantum error correction is literally a technology for locally running time backward, at the cost of the energy that thermodynamics requires.</w:t>
      </w:r>
    </w:p>
    <w:p w14:paraId="4D30FB30" w14:textId="77777777" w:rsidR="00810DE0" w:rsidRPr="00810DE0" w:rsidRDefault="00810DE0" w:rsidP="00810DE0">
      <w:pPr>
        <w:pStyle w:val="mainbody"/>
      </w:pPr>
      <w:r w:rsidRPr="00810DE0">
        <w:t>Quantum information scrambling</w:t>
      </w:r>
      <w:r w:rsidRPr="00922F89">
        <w:rPr>
          <w:vertAlign w:val="superscript"/>
        </w:rPr>
        <w:t>[g]</w:t>
      </w:r>
      <w:r w:rsidRPr="00810DE0">
        <w:t>, explored in Element 20, is the time gradient operating at the quantum level. When information scrambles, quantum correlations spread from a local system into the environment irreversibly, exactly as the gradient requires.</w:t>
      </w:r>
    </w:p>
    <w:p w14:paraId="6B212FA2" w14:textId="77777777" w:rsidR="00810DE0" w:rsidRPr="00810DE0" w:rsidRDefault="00810DE0" w:rsidP="00810DE0">
      <w:pPr>
        <w:pStyle w:val="mainbody"/>
      </w:pPr>
      <w:r w:rsidRPr="00810DE0">
        <w:t xml:space="preserve">Hayden and Preskill established that the maximum scrambling rate is </w:t>
      </w:r>
      <w:proofErr w:type="gramStart"/>
      <w:r w:rsidRPr="00810DE0">
        <w:t>bounded</w:t>
      </w:r>
      <w:proofErr w:type="gramEnd"/>
      <w:r w:rsidRPr="00810DE0">
        <w:t xml:space="preserve">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732D59D4" w14:textId="22FC0984" w:rsidR="00810DE0" w:rsidRPr="00810DE0" w:rsidRDefault="0062276B" w:rsidP="00810DE0">
      <w:pPr>
        <w:pStyle w:val="mainbody"/>
      </w:pPr>
      <w:r>
        <w:lastRenderedPageBreak/>
        <w:t>(</w:t>
      </w:r>
      <w:r w:rsidR="00810DE0" w:rsidRPr="00810DE0">
        <w:t>See Appendix Element 12, Section D</w:t>
      </w:r>
      <w:r w:rsidR="00D96B1E">
        <w:t xml:space="preserve"> </w:t>
      </w:r>
      <w:r w:rsidR="00810DE0" w:rsidRPr="00810DE0">
        <w:t>for the full treatment</w:t>
      </w:r>
      <w:r w:rsidR="00D96B1E">
        <w:t>)</w:t>
      </w:r>
      <w:r w:rsidR="00810DE0" w:rsidRPr="00810DE0">
        <w:t>.</w:t>
      </w:r>
    </w:p>
    <w:p w14:paraId="2DDBFD26" w14:textId="69186637" w:rsidR="00810DE0" w:rsidRPr="00810DE0" w:rsidRDefault="00810DE0" w:rsidP="00810DE0">
      <w:pPr>
        <w:pStyle w:val="mainbody"/>
      </w:pPr>
      <w:r w:rsidRPr="00810DE0">
        <w:t xml:space="preserve">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w:t>
      </w:r>
      <w:r w:rsidR="00362EFE">
        <w:t>exact</w:t>
      </w:r>
      <w:r w:rsidRPr="00810DE0">
        <w:t xml:space="preserve">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w:t>
      </w:r>
      <w:proofErr w:type="gramStart"/>
      <w:r w:rsidRPr="00810DE0">
        <w:t>started the gradient</w:t>
      </w:r>
      <w:proofErr w:type="gramEnd"/>
      <w:r w:rsidRPr="00810DE0">
        <w:t>.</w:t>
      </w:r>
    </w:p>
    <w:p w14:paraId="6B8B5A44" w14:textId="77777777" w:rsidR="00810DE0" w:rsidRPr="00810DE0" w:rsidRDefault="00810DE0" w:rsidP="001A50FD">
      <w:pPr>
        <w:pStyle w:val="subchapter"/>
      </w:pPr>
      <w:bookmarkStart w:id="200" w:name="_Toc232181685"/>
      <w:r w:rsidRPr="00810DE0">
        <w:t>WHAT CARRIES THE MEMORY</w:t>
      </w:r>
      <w:bookmarkEnd w:id="200"/>
    </w:p>
    <w:p w14:paraId="11EB379D"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07C132F8" w14:textId="77777777" w:rsidR="00B94D24" w:rsidRPr="00B94D24" w:rsidRDefault="00B94D24" w:rsidP="00F077D4">
      <w:pPr>
        <w:pStyle w:val="mainbody"/>
      </w:pPr>
      <w:r w:rsidRPr="00B94D24">
        <w:t>If each moment is sealed into the past as entanglement spreads, where does the information about those sealed moments go? The standard answer is that it disperses into the thermal noise of the environment, effectively inaccessible, scrambled beyond recovery.</w:t>
      </w:r>
    </w:p>
    <w:p w14:paraId="19CCF8A9"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76C3772" w14:textId="77777777" w:rsidR="00B94D24" w:rsidRPr="00B94D24" w:rsidRDefault="00B94D24" w:rsidP="00F077D4">
      <w:pPr>
        <w:pStyle w:val="mainbody"/>
      </w:pPr>
      <w:r w:rsidRPr="00B94D24">
        <w:t xml:space="preserve">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w:t>
      </w:r>
      <w:r w:rsidRPr="00B94D24">
        <w:lastRenderedPageBreak/>
        <w:t>itself, not just into the matter and fields that inhabit it. The geometry encodes the history.</w:t>
      </w:r>
    </w:p>
    <w:p w14:paraId="3D97F844" w14:textId="77777777" w:rsidR="00B94D24" w:rsidRPr="00B94D24" w:rsidRDefault="00B94D24" w:rsidP="00F077D4">
      <w:pPr>
        <w:pStyle w:val="mainbody"/>
      </w:pPr>
      <w:r w:rsidRPr="00B94D24">
        <w:t xml:space="preserve">The past is not merely gone. It is written into the structure of the space that surrounds us. And if time is the sphere </w:t>
      </w:r>
      <w:proofErr w:type="gramStart"/>
      <w:r w:rsidRPr="00B94D24">
        <w:t>expanding</w:t>
      </w:r>
      <w:proofErr w:type="gramEnd"/>
      <w:r w:rsidRPr="00B94D24">
        <w:t>, as Element 15 argues, then the memory is not held somewhere inside the sphere.</w:t>
      </w:r>
    </w:p>
    <w:p w14:paraId="0A1C191B"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547634E1" w14:textId="72FBD076" w:rsidR="000D580C" w:rsidRDefault="00B94D24" w:rsidP="00F077D4">
      <w:pPr>
        <w:pStyle w:val="mainbody"/>
        <w:rPr>
          <w:b/>
          <w:bCs/>
        </w:rPr>
        <w:sectPr w:rsidR="000D580C" w:rsidSect="007F5310">
          <w:headerReference w:type="default" r:id="rId73"/>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7C6A167C" w14:textId="650A7224" w:rsidR="00DF1349" w:rsidRPr="00222821" w:rsidRDefault="00DF1349" w:rsidP="00280D12">
      <w:pPr>
        <w:pStyle w:val="ChapterTitle0"/>
        <w:rPr>
          <w:b w:val="0"/>
          <w:bCs w:val="0"/>
        </w:rPr>
      </w:pPr>
      <w:bookmarkStart w:id="201" w:name="_Toc232181686"/>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1"/>
    </w:p>
    <w:p w14:paraId="17F1578F" w14:textId="77777777" w:rsidR="002C671F" w:rsidRPr="00C153BC" w:rsidRDefault="002C671F" w:rsidP="00B61D04">
      <w:pPr>
        <w:pStyle w:val="ChapterSubtitle"/>
      </w:pPr>
      <w:bookmarkStart w:id="202" w:name="_Toc232181687"/>
      <w:r w:rsidRPr="00C153BC">
        <w:t>What if Spacetime Itself Could Store Information?</w:t>
      </w:r>
      <w:bookmarkEnd w:id="20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05DC4C5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9E65F21"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F6A10F4" w14:textId="77777777" w:rsidR="00BF6D4E" w:rsidRPr="00D64D43" w:rsidRDefault="00BF6D4E" w:rsidP="00BF6D4E">
      <w:pPr>
        <w:pStyle w:val="mainbody"/>
      </w:pPr>
    </w:p>
    <w:p w14:paraId="597A171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3BD4293E"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553EF43B" w14:textId="77777777" w:rsidR="00C3010D" w:rsidRPr="00C3010D" w:rsidRDefault="00C3010D" w:rsidP="00C3010D">
      <w:pPr>
        <w:pStyle w:val="mainbody"/>
      </w:pPr>
      <w:r w:rsidRPr="00C3010D">
        <w:t xml:space="preserve">In June 2025, physicist Tadashi Takayanagi published an essay in Physical Review Letters explaining how a </w:t>
      </w:r>
      <w:r w:rsidRPr="00C3010D">
        <w:lastRenderedPageBreak/>
        <w:t xml:space="preserve">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6B2C6AE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220EEABA"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314FB950" w14:textId="77777777" w:rsidR="00C3010D" w:rsidRPr="00C3010D" w:rsidRDefault="00C3010D" w:rsidP="00B33718">
      <w:pPr>
        <w:pStyle w:val="subchapter"/>
      </w:pPr>
      <w:bookmarkStart w:id="203" w:name="_Toc232181688"/>
      <w:r w:rsidRPr="00C3010D">
        <w:t>CONFIRMED FOUNDATIONS</w:t>
      </w:r>
      <w:bookmarkEnd w:id="203"/>
    </w:p>
    <w:p w14:paraId="5A850070"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xml:space="preserve">. Black holes demonstrably store information </w:t>
      </w:r>
      <w:proofErr w:type="gramStart"/>
      <w:r w:rsidRPr="00C3010D">
        <w:t>at</w:t>
      </w:r>
      <w:proofErr w:type="gramEnd"/>
      <w:r w:rsidRPr="00C3010D">
        <w:t xml:space="preserve">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3B6EA261"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1E5826FA"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36DC0017" w14:textId="708A9427" w:rsidR="00C3010D" w:rsidRPr="00C3010D" w:rsidRDefault="00C3010D" w:rsidP="00C3010D">
      <w:pPr>
        <w:pStyle w:val="mainbody"/>
      </w:pPr>
      <w:r w:rsidRPr="00C3010D">
        <w:lastRenderedPageBreak/>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30FC3FD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5829A12C" w14:textId="77777777" w:rsidR="00C3010D" w:rsidRPr="00C3010D" w:rsidRDefault="00C3010D" w:rsidP="00B33718">
      <w:pPr>
        <w:pStyle w:val="subchapter"/>
      </w:pPr>
      <w:bookmarkStart w:id="204" w:name="_Toc232181689"/>
      <w:r w:rsidRPr="00C3010D">
        <w:t>QUANTUM INFORMATION FOUNDATIONS</w:t>
      </w:r>
      <w:bookmarkEnd w:id="204"/>
    </w:p>
    <w:p w14:paraId="50190A2C" w14:textId="77777777" w:rsidR="00C3010D" w:rsidRPr="00C3010D" w:rsidRDefault="00C3010D" w:rsidP="00C3010D">
      <w:pPr>
        <w:pStyle w:val="mainbody"/>
      </w:pPr>
      <w:r w:rsidRPr="00C3010D">
        <w:t xml:space="preserve">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w:t>
      </w:r>
      <w:proofErr w:type="gramStart"/>
      <w:r w:rsidRPr="00C3010D">
        <w:t>ln(</w:t>
      </w:r>
      <w:proofErr w:type="gramEnd"/>
      <w:r w:rsidRPr="00C3010D">
        <w:t>2).</w:t>
      </w:r>
    </w:p>
    <w:p w14:paraId="6BA8171E"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2A8BD1A3" w14:textId="77777777" w:rsidR="00C3010D" w:rsidRPr="00C3010D" w:rsidRDefault="00C3010D" w:rsidP="00C3010D">
      <w:pPr>
        <w:pStyle w:val="mainbody"/>
      </w:pPr>
      <w:r w:rsidRPr="00C3010D">
        <w:t>Current quantum memory technologies demonstrate that robust quantum information storage is physically achievable.</w:t>
      </w:r>
    </w:p>
    <w:p w14:paraId="50F617E1"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0BFEFF63"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50983AFA" w14:textId="77777777" w:rsidR="00C3010D" w:rsidRPr="00C3010D" w:rsidRDefault="00C3010D">
      <w:pPr>
        <w:pStyle w:val="mainbody"/>
        <w:numPr>
          <w:ilvl w:val="0"/>
          <w:numId w:val="24"/>
        </w:numPr>
        <w:spacing w:line="240" w:lineRule="auto"/>
      </w:pPr>
      <w:r w:rsidRPr="00C3010D">
        <w:t xml:space="preserve">Photonic systems enable long-distance quantum communication </w:t>
      </w:r>
      <w:r w:rsidRPr="00922F89">
        <w:rPr>
          <w:vertAlign w:val="superscript"/>
        </w:rPr>
        <w:t>[12]</w:t>
      </w:r>
      <w:r w:rsidRPr="00C3010D">
        <w:t>.</w:t>
      </w:r>
    </w:p>
    <w:p w14:paraId="7B1B63A1" w14:textId="77777777" w:rsidR="00C3010D" w:rsidRPr="00C3010D" w:rsidRDefault="00C3010D">
      <w:pPr>
        <w:pStyle w:val="mainbody"/>
        <w:numPr>
          <w:ilvl w:val="0"/>
          <w:numId w:val="24"/>
        </w:numPr>
        <w:spacing w:line="240" w:lineRule="auto"/>
      </w:pPr>
      <w:r w:rsidRPr="00C3010D">
        <w:lastRenderedPageBreak/>
        <w:t xml:space="preserve">Solid-state defects support room-temperature quantum operations </w:t>
      </w:r>
      <w:r w:rsidRPr="00922F89">
        <w:rPr>
          <w:vertAlign w:val="superscript"/>
        </w:rPr>
        <w:t>[13]</w:t>
      </w:r>
      <w:r w:rsidRPr="00C3010D">
        <w:t>.</w:t>
      </w:r>
    </w:p>
    <w:p w14:paraId="70B3F8B6" w14:textId="29F1B440"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3594CC9"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7C3E3CC1"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3E39FC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E763AB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8B73D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C4C18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F402E55"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77C5B6C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AADBC0F"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61486B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C809FF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85112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4F00A3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4951D624"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01CA5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BCEBC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E590E"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79B628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1F92D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589AA2B4"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910336"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350A2E"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6D45F3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C55153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71C028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7AC63ADA"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60B82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862F3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CE833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8D736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922C9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4E3B53FF"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21CCC9C3"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8650E6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7E5CFEB"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7666500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E19C8DB"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551240B1" w14:textId="77777777" w:rsidR="00A631D1" w:rsidRDefault="00A631D1" w:rsidP="00A631D1">
      <w:pPr>
        <w:pStyle w:val="Caption"/>
      </w:pPr>
      <w:r>
        <w:t xml:space="preserve">Table 13 - </w:t>
      </w:r>
      <w:fldSimple w:instr=" SEQ Table_13_- \* ARABIC ">
        <w:r>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2220FCCF"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668F4A38" w14:textId="77777777" w:rsidR="00C3010D" w:rsidRPr="00C3010D" w:rsidRDefault="00C3010D" w:rsidP="00C3010D">
      <w:pPr>
        <w:pStyle w:val="mainbody"/>
      </w:pPr>
      <w:r w:rsidRPr="00C3010D">
        <w:lastRenderedPageBreak/>
        <w:t>If information couples to geometric degrees of freedom rather than matter states, this geometric stability might naturally protect stored information. Whether this argument survives rigorous theoretical scrutiny is one of the framework’s open questions.</w:t>
      </w:r>
    </w:p>
    <w:p w14:paraId="221F28F4" w14:textId="77777777" w:rsidR="00C3010D" w:rsidRPr="00C3010D" w:rsidRDefault="00C3010D" w:rsidP="00B33718">
      <w:pPr>
        <w:pStyle w:val="subchapter"/>
      </w:pPr>
      <w:bookmarkStart w:id="205" w:name="_Toc232181690"/>
      <w:r w:rsidRPr="00C3010D">
        <w:t>THE CORE QMM HYPOTHESIS</w:t>
      </w:r>
      <w:bookmarkEnd w:id="205"/>
    </w:p>
    <w:p w14:paraId="2072CD9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6F46E9FB"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0E8B3C3F"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E92EC52"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3580B871"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263098CD" w14:textId="77777777" w:rsidR="00C3010D" w:rsidRPr="00C3010D" w:rsidRDefault="00C3010D" w:rsidP="00C3010D">
      <w:pPr>
        <w:pStyle w:val="mainbody"/>
      </w:pPr>
      <w:r w:rsidRPr="00C3010D">
        <w:t xml:space="preserve">Black holes demonstrably store information at their horizons via the Bekenstein-Hawking formula, which connects geometric area directly to information content. The QMM hypothesis asks whether similar information encoding occurs </w:t>
      </w:r>
      <w:r w:rsidRPr="00C3010D">
        <w:lastRenderedPageBreak/>
        <w:t>throughout spacetime at Planck scales, not only at black hole horizons.</w:t>
      </w:r>
    </w:p>
    <w:p w14:paraId="3162AA78"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13287B3"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7A8CAA27" w14:textId="7D20D986" w:rsidR="00C3010D" w:rsidRPr="00C3010D" w:rsidRDefault="00D96B1E" w:rsidP="00C3010D">
      <w:pPr>
        <w:pStyle w:val="mainbody"/>
      </w:pPr>
      <w:r>
        <w:t>(</w:t>
      </w:r>
      <w:r w:rsidR="00C3010D" w:rsidRPr="00C3010D">
        <w:t>For the theoretical mathematical framework, see Appendix Element 13, Section A</w:t>
      </w:r>
      <w:r>
        <w:t>)</w:t>
      </w:r>
    </w:p>
    <w:p w14:paraId="016888FE"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225C1E44"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4301CDB4" w14:textId="77777777" w:rsidR="00C3010D" w:rsidRPr="00C3010D" w:rsidRDefault="00C3010D" w:rsidP="00B33718">
      <w:pPr>
        <w:pStyle w:val="subchapter"/>
      </w:pPr>
      <w:bookmarkStart w:id="206" w:name="_Toc232181691"/>
      <w:r w:rsidRPr="00C3010D">
        <w:t>COMPARISON WITH CONVENTIONAL QUANTUM SYSTEMS</w:t>
      </w:r>
      <w:bookmarkEnd w:id="206"/>
    </w:p>
    <w:p w14:paraId="373D3DCF" w14:textId="77777777" w:rsidR="00C3010D" w:rsidRPr="00C3010D" w:rsidRDefault="00C3010D" w:rsidP="00C3010D">
      <w:pPr>
        <w:pStyle w:val="mainbody"/>
      </w:pPr>
      <w:r w:rsidRPr="00C3010D">
        <w:t>How would theoretical QMM storage compare to current quantum memory technologies?</w:t>
      </w:r>
    </w:p>
    <w:p w14:paraId="4378EE0A" w14:textId="77777777" w:rsidR="00C3010D" w:rsidRPr="00C3010D" w:rsidRDefault="00C3010D" w:rsidP="00C3010D">
      <w:pPr>
        <w:pStyle w:val="mainbody"/>
      </w:pPr>
      <w:r w:rsidRPr="00C3010D">
        <w:t>Potential advantages include three things:</w:t>
      </w:r>
    </w:p>
    <w:p w14:paraId="1150C62F" w14:textId="77777777" w:rsidR="00C3010D" w:rsidRPr="00C3010D" w:rsidRDefault="00C3010D" w:rsidP="00C3010D">
      <w:pPr>
        <w:pStyle w:val="mainbody"/>
      </w:pPr>
      <w:r w:rsidRPr="00C3010D">
        <w:rPr>
          <w:b/>
          <w:bCs/>
        </w:rPr>
        <w:lastRenderedPageBreak/>
        <w:t>First, ubiquity</w:t>
      </w:r>
      <w:r w:rsidRPr="00C3010D">
        <w:t>: geometric storage would be available throughout all of spacetime rather than requiring specialized materials.</w:t>
      </w:r>
    </w:p>
    <w:p w14:paraId="62CFB6AA"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559F7D6F"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629BF7D2" w14:textId="77777777" w:rsidR="00C3010D" w:rsidRPr="00C3010D" w:rsidRDefault="00C3010D" w:rsidP="00C3010D">
      <w:pPr>
        <w:pStyle w:val="mainbody"/>
      </w:pPr>
      <w:r w:rsidRPr="00C3010D">
        <w:t>The challenges are equally significant.</w:t>
      </w:r>
    </w:p>
    <w:p w14:paraId="147F0DB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693E7BA0"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1D1987E9"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77FC6DD"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7BFD0896"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353F6FE2" w14:textId="77777777" w:rsidR="00C3010D" w:rsidRPr="00C3010D" w:rsidRDefault="00C3010D" w:rsidP="00201237">
      <w:pPr>
        <w:pStyle w:val="subchapter"/>
      </w:pPr>
      <w:bookmarkStart w:id="207" w:name="_Toc232181692"/>
      <w:r w:rsidRPr="00C3010D">
        <w:t>THE EXPERIMENT THAT COULD CHANGE EVERYTHING</w:t>
      </w:r>
      <w:bookmarkEnd w:id="207"/>
    </w:p>
    <w:p w14:paraId="5DB401A6" w14:textId="77777777" w:rsidR="00C3010D" w:rsidRPr="00C3010D" w:rsidRDefault="00C3010D" w:rsidP="00C3010D">
      <w:pPr>
        <w:pStyle w:val="mainbody"/>
      </w:pPr>
      <w:r w:rsidRPr="00C3010D">
        <w:lastRenderedPageBreak/>
        <w:t xml:space="preserve">QMM’s challenges have been framed in terms of what we cannot do. Such as accessing Planck-scale energies, reading geometric information, and probing </w:t>
      </w:r>
      <w:proofErr w:type="gramStart"/>
      <w:r w:rsidRPr="00C3010D">
        <w:t>10-35 meter</w:t>
      </w:r>
      <w:proofErr w:type="gramEnd"/>
      <w:r w:rsidRPr="00C3010D">
        <w:t xml:space="preserve">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5DB02142"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48F8C6A7"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0AE9E12B"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496FE2B2" w14:textId="1F73E1CA"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Pr="00922F89">
        <w:rPr>
          <w:vertAlign w:val="superscript"/>
        </w:rPr>
        <w:t>[10]</w:t>
      </w:r>
      <w:r w:rsidRPr="00C3010D">
        <w:t>.</w:t>
      </w:r>
    </w:p>
    <w:p w14:paraId="6458A9B8" w14:textId="77777777" w:rsidR="00C3010D" w:rsidRPr="00C3010D" w:rsidRDefault="00C3010D" w:rsidP="00C3010D">
      <w:pPr>
        <w:pStyle w:val="mainbody"/>
      </w:pPr>
      <w:r w:rsidRPr="00C3010D">
        <w:t>Why does this matter for QMM? If gravity is non-classical, then spacetime geometry cannot be treated as a simple classical background. This would motivate investigating whether spacetime has the information-theoretic structure QMM proposes. The experiment does not prove QMM.</w:t>
      </w:r>
    </w:p>
    <w:p w14:paraId="3873D6A1" w14:textId="77777777" w:rsidR="00C3010D" w:rsidRPr="00C3010D" w:rsidRDefault="00C3010D" w:rsidP="00C3010D">
      <w:pPr>
        <w:pStyle w:val="mainbody"/>
      </w:pPr>
      <w:r w:rsidRPr="00C3010D">
        <w:lastRenderedPageBreak/>
        <w:t>A positive result removes the largest objection that there is no experimental reason to think spacetime has any quantum information-theoretic character at all.</w:t>
      </w:r>
    </w:p>
    <w:p w14:paraId="4EFDAFB6"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754AAF0F"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4D2AB966" w14:textId="77777777" w:rsidR="00C3010D" w:rsidRPr="00C3010D" w:rsidRDefault="00C3010D" w:rsidP="00C3010D">
      <w:pPr>
        <w:pStyle w:val="mainbody"/>
      </w:pPr>
      <w:r w:rsidRPr="00C3010D">
        <w:t xml:space="preserve">Penington showed that entanglement wedge reconstruction correctly tracks information during black hole evaporation </w:t>
      </w:r>
      <w:r w:rsidRPr="00922F89">
        <w:rPr>
          <w:vertAlign w:val="superscript"/>
        </w:rPr>
        <w:t>[11]</w:t>
      </w:r>
      <w:r w:rsidRPr="00C3010D">
        <w:t xml:space="preserve">. Almheiri, Engelhardt, Marolf, and Maxfield derived that the entropy of bulk quantum fields follows the Page curve when gravitational contributions are properly included </w:t>
      </w:r>
      <w:r w:rsidRPr="00922F89">
        <w:rPr>
          <w:vertAlign w:val="superscript"/>
        </w:rPr>
        <w:t>[12]</w:t>
      </w:r>
      <w:r w:rsidRPr="00C3010D">
        <w:t>.</w:t>
      </w:r>
    </w:p>
    <w:p w14:paraId="7B176E12"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xml:space="preserve">. These calculations demonstrated that geometric spacetime structures, not just </w:t>
      </w:r>
      <w:proofErr w:type="gramStart"/>
      <w:r w:rsidRPr="00C3010D">
        <w:t>matter fields</w:t>
      </w:r>
      <w:proofErr w:type="gramEnd"/>
      <w:r w:rsidRPr="00C3010D">
        <w:t>, actively participate in information preservation.</w:t>
      </w:r>
    </w:p>
    <w:p w14:paraId="4CE69795" w14:textId="77777777" w:rsidR="00C3010D" w:rsidRPr="00C3010D" w:rsidRDefault="00C3010D" w:rsidP="00C3010D">
      <w:pPr>
        <w:pStyle w:val="mainbody"/>
      </w:pPr>
      <w:r w:rsidRPr="00C3010D">
        <w:t>QMM proposes that similar geometric participation occurs throughout all of spacetime, not only at black hole horizons. This remains a significant extrapolation. It is now an extrapolation from demonstrated physics rather than from pure conjecture.</w:t>
      </w:r>
    </w:p>
    <w:p w14:paraId="45521076" w14:textId="77777777" w:rsidR="00C3010D" w:rsidRPr="00C3010D" w:rsidRDefault="00C3010D" w:rsidP="00C3010D">
      <w:pPr>
        <w:pStyle w:val="mainbody"/>
      </w:pPr>
      <w:r w:rsidRPr="00C3010D">
        <w:rPr>
          <w:b/>
          <w:bCs/>
        </w:rPr>
        <w:lastRenderedPageBreak/>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784E56D4"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70660CA8" w14:textId="77777777" w:rsidR="00C3010D" w:rsidRPr="00C3010D" w:rsidRDefault="00C3010D" w:rsidP="00C3010D">
      <w:pPr>
        <w:pStyle w:val="mainbody"/>
      </w:pPr>
      <w:r w:rsidRPr="00C3010D">
        <w:t xml:space="preserve">None of these experiments or </w:t>
      </w:r>
      <w:proofErr w:type="gramStart"/>
      <w:r w:rsidRPr="00C3010D">
        <w:t>results currently</w:t>
      </w:r>
      <w:proofErr w:type="gramEnd"/>
      <w:r w:rsidRPr="00C3010D">
        <w:t xml:space="preserve"> </w:t>
      </w:r>
      <w:proofErr w:type="gramStart"/>
      <w:r w:rsidRPr="00C3010D">
        <w:t>validates</w:t>
      </w:r>
      <w:proofErr w:type="gramEnd"/>
      <w:r w:rsidRPr="00C3010D">
        <w:t xml:space="preserve"> QMM. But together they define a realistic path from where we are to where QMM’s core claims become empirically testable.</w:t>
      </w:r>
    </w:p>
    <w:p w14:paraId="16007CCC" w14:textId="77777777" w:rsidR="00C3010D" w:rsidRPr="00C3010D" w:rsidRDefault="00C3010D" w:rsidP="00201237">
      <w:pPr>
        <w:pStyle w:val="subchapter"/>
      </w:pPr>
      <w:bookmarkStart w:id="208" w:name="_Toc232181693"/>
      <w:r w:rsidRPr="00C3010D">
        <w:t>THEORETICAL INTEGRATION CHALLENGES</w:t>
      </w:r>
      <w:bookmarkEnd w:id="208"/>
    </w:p>
    <w:p w14:paraId="2BC06A03"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0FAFCF02"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66A53200" w14:textId="09458872"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6A7C25A1" w14:textId="77777777" w:rsidR="00C3010D" w:rsidRPr="00C3010D" w:rsidRDefault="00C3010D" w:rsidP="00201237">
      <w:pPr>
        <w:pStyle w:val="subchapter"/>
      </w:pPr>
      <w:bookmarkStart w:id="209" w:name="_Toc232181694"/>
      <w:r w:rsidRPr="00C3010D">
        <w:lastRenderedPageBreak/>
        <w:t>SPECIFIC PREDICTIONS AND REQUIRED TESTING</w:t>
      </w:r>
      <w:bookmarkEnd w:id="209"/>
    </w:p>
    <w:p w14:paraId="37BC8674" w14:textId="77777777" w:rsidR="00C3010D" w:rsidRPr="00C3010D" w:rsidRDefault="00C3010D" w:rsidP="00D35F59">
      <w:pPr>
        <w:pStyle w:val="mainbody"/>
      </w:pPr>
      <w:r w:rsidRPr="00C3010D">
        <w:t xml:space="preserve">QMM generates five distinct, testable predictions across multiple domains. These predictions distinguish QMM from physics, string </w:t>
      </w:r>
      <w:proofErr w:type="gramStart"/>
      <w:r w:rsidRPr="00C3010D">
        <w:t>theory, and</w:t>
      </w:r>
      <w:proofErr w:type="gramEnd"/>
      <w:r w:rsidRPr="00C3010D">
        <w:t xml:space="preserve">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B3F923F"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4A74CB75" w14:textId="77777777" w:rsidR="00980580" w:rsidRDefault="00C3010D" w:rsidP="00D35F59">
            <w:pPr>
              <w:pStyle w:val="mainbody"/>
            </w:pPr>
            <w:r w:rsidRPr="00C3010D">
              <w:rPr>
                <w:b/>
                <w:bCs/>
              </w:rPr>
              <w:t xml:space="preserve">Prediction 1: Frequency-Dependent Quantum </w:t>
            </w:r>
            <w:r w:rsidRPr="00980580">
              <w:rPr>
                <w:b/>
                <w:bCs/>
              </w:rPr>
              <w:t>Coherence Enhancement</w:t>
            </w:r>
            <w:r w:rsidRPr="009C3AB8">
              <w:t xml:space="preserve">  </w:t>
            </w:r>
          </w:p>
          <w:p w14:paraId="12D3CA8D"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1FD506D0" w14:textId="63FAA1AF"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3ECA3C23" w14:textId="39DC63C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567ED85F" w14:textId="62BB89DD"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 xml:space="preserve">If </w:t>
            </w:r>
            <w:proofErr w:type="gramStart"/>
            <w:r w:rsidR="00C3010D" w:rsidRPr="00C3010D">
              <w:t>no</w:t>
            </w:r>
            <w:proofErr w:type="gramEnd"/>
            <w:r w:rsidR="00C3010D" w:rsidRPr="00C3010D">
              <w:t xml:space="preserve"> statistically significant (&gt;3σ) coherence enhancement appears at predicted frequencies across multiple systems and research groups, the frequency-dependent geometric coupling hypothesis is falsified.</w:t>
            </w:r>
          </w:p>
        </w:tc>
      </w:tr>
    </w:tbl>
    <w:p w14:paraId="30DA5DA5"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D4F9DE6"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1E5DD9B3" w14:textId="77777777" w:rsidR="00601318" w:rsidRDefault="00C3010D" w:rsidP="00D35F59">
            <w:pPr>
              <w:pStyle w:val="mainbody"/>
            </w:pPr>
            <w:r w:rsidRPr="00C3010D">
              <w:rPr>
                <w:b/>
                <w:bCs/>
              </w:rPr>
              <w:t>Prediction 2: Gravitational Correlation with Quantum Information Storage</w:t>
            </w:r>
            <w:r w:rsidRPr="00C3010D">
              <w:t xml:space="preserve">  </w:t>
            </w:r>
          </w:p>
          <w:p w14:paraId="23D837E5"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5E7DB2F2" w14:textId="7488781E"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163E112E" w14:textId="571D8E93"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444745DA" w14:textId="2B2F1522"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72697B5C"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5ACF703"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3762C0ED" w14:textId="77777777" w:rsidR="006A68E6" w:rsidRDefault="00C3010D" w:rsidP="00D35F59">
            <w:pPr>
              <w:pStyle w:val="mainbody"/>
            </w:pPr>
            <w:r w:rsidRPr="00C3010D">
              <w:rPr>
                <w:b/>
                <w:bCs/>
              </w:rPr>
              <w:lastRenderedPageBreak/>
              <w:t>Prediction 3: Planck-Scale Modifications to Quantum Mechanics</w:t>
            </w:r>
            <w:r w:rsidRPr="00C3010D">
              <w:t xml:space="preserve"> </w:t>
            </w:r>
          </w:p>
          <w:p w14:paraId="0F6D671F" w14:textId="5C36898E"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If information couples to geometry at the Planck scale, standard quantum mechanics should show tiny corrections at high energies or long propagation distances. Predicted reduction in quantum interference fringe visibility of order ΔV/V ~ (E/E_</w:t>
            </w:r>
            <w:proofErr w:type="gramStart"/>
            <w:r w:rsidR="00C3010D" w:rsidRPr="009E585F">
              <w:t>Planck)²</w:t>
            </w:r>
            <w:proofErr w:type="gramEnd"/>
            <w:r w:rsidR="00C3010D" w:rsidRPr="009E585F">
              <w:t xml:space="preserve"> for photons or matter waves at energy E, where E_Planck ≈ 10¹⁹ GeV. </w:t>
            </w:r>
          </w:p>
          <w:p w14:paraId="3D26AA77" w14:textId="465E1C9E"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6582EE70" w14:textId="2C1C6F38"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53AE6D89" w14:textId="0933CFE9"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378D0A8D"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369CF6EA"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6803B968" w14:textId="77777777" w:rsidR="00DE7A58" w:rsidRDefault="00C3010D" w:rsidP="00D35F59">
            <w:pPr>
              <w:pStyle w:val="mainbody"/>
            </w:pPr>
            <w:r w:rsidRPr="00C3010D">
              <w:rPr>
                <w:b/>
                <w:bCs/>
              </w:rPr>
              <w:lastRenderedPageBreak/>
              <w:t>Prediction 4: Black Hole Information Preservation Through Geometric Encoding</w:t>
            </w:r>
            <w:r w:rsidRPr="00C3010D">
              <w:t xml:space="preserve">  </w:t>
            </w:r>
          </w:p>
          <w:p w14:paraId="5C0D0E3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w:t>
            </w:r>
            <w:proofErr w:type="gramStart"/>
            <w:r w:rsidR="00C3010D" w:rsidRPr="009265D4">
              <w:t>A:B</w:t>
            </w:r>
            <w:proofErr w:type="gramEnd"/>
            <w:r w:rsidR="00C3010D" w:rsidRPr="009265D4">
              <w:t>) &gt; 0.01 bits for photon pairs separated by time Δt ~ M (where M is black hole mass).</w:t>
            </w:r>
            <w:r w:rsidR="00124300" w:rsidRPr="009265D4">
              <w:rPr>
                <w:rFonts w:ascii="Segoe UI Symbol" w:hAnsi="Segoe UI Symbol" w:cs="Segoe UI Symbol"/>
              </w:rPr>
              <w:t xml:space="preserve"> </w:t>
            </w:r>
          </w:p>
          <w:p w14:paraId="2C957F72"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02B0EE4C"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38DAA29B" w14:textId="1E1976FB"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3EB94A59"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147E3A12" w14:textId="77777777" w:rsidTr="000C6492">
        <w:trPr>
          <w:tblHeader/>
        </w:trPr>
        <w:tc>
          <w:tcPr>
            <w:tcW w:w="0" w:type="auto"/>
          </w:tcPr>
          <w:p w14:paraId="6271F6E8" w14:textId="77777777" w:rsidR="00DE7A58" w:rsidRDefault="00C3010D" w:rsidP="00D35F59">
            <w:pPr>
              <w:pStyle w:val="mainbody"/>
            </w:pPr>
            <w:r w:rsidRPr="00C3010D">
              <w:rPr>
                <w:b/>
                <w:bCs/>
              </w:rPr>
              <w:lastRenderedPageBreak/>
              <w:t>Prediction 5: CMB and Large-Scale Structure Signatures</w:t>
            </w:r>
            <w:r w:rsidRPr="00C3010D">
              <w:t xml:space="preserve">  </w:t>
            </w:r>
          </w:p>
          <w:p w14:paraId="527A5A1A"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25498359"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5A76D7C"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6565FBEA" w14:textId="55C009B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72EE0FEC" w14:textId="77777777" w:rsidR="00CD6D3F" w:rsidRDefault="00CD6D3F" w:rsidP="00D35F59">
      <w:pPr>
        <w:pStyle w:val="mainbody"/>
        <w:rPr>
          <w:b/>
          <w:bCs/>
        </w:rPr>
      </w:pPr>
    </w:p>
    <w:p w14:paraId="498673E5" w14:textId="59281D04" w:rsidR="00C3010D" w:rsidRPr="00C3010D" w:rsidRDefault="00C3010D" w:rsidP="00D35F59">
      <w:pPr>
        <w:pStyle w:val="mainbody"/>
      </w:pPr>
      <w:r w:rsidRPr="00C3010D">
        <w:rPr>
          <w:b/>
          <w:bCs/>
        </w:rPr>
        <w:t>Falsification summary.</w:t>
      </w:r>
      <w:r w:rsidRPr="00C3010D">
        <w:t xml:space="preserve"> Strong falsification requires any one of the five predictions to fail at &gt;3σ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4618EA3D" w14:textId="77777777" w:rsidR="00C3010D" w:rsidRPr="00C3010D" w:rsidRDefault="00C3010D" w:rsidP="0044595A">
      <w:pPr>
        <w:pStyle w:val="subchapter"/>
      </w:pPr>
      <w:bookmarkStart w:id="210" w:name="_Toc232181695"/>
      <w:r w:rsidRPr="00C3010D">
        <w:lastRenderedPageBreak/>
        <w:t>IMPLICATIONS IF VALIDATED</w:t>
      </w:r>
      <w:bookmarkEnd w:id="210"/>
    </w:p>
    <w:p w14:paraId="44DEFC07"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39777887"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3757A0AB"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37BBA0DB" w14:textId="77777777" w:rsidR="00C3010D" w:rsidRPr="00C3010D" w:rsidRDefault="00C3010D" w:rsidP="0044595A">
      <w:pPr>
        <w:pStyle w:val="subchapter"/>
      </w:pPr>
      <w:bookmarkStart w:id="211" w:name="_Toc232181696"/>
      <w:r w:rsidRPr="00C3010D">
        <w:t>INTEGRATION WITH THE COSMIC FRAMEWORK</w:t>
      </w:r>
      <w:bookmarkEnd w:id="211"/>
    </w:p>
    <w:p w14:paraId="3416B82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66A31AF6"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1A4E4010" w14:textId="77777777" w:rsidR="00C3010D" w:rsidRPr="00C3010D" w:rsidRDefault="00C3010D" w:rsidP="00C3010D">
      <w:pPr>
        <w:pStyle w:val="mainbody"/>
      </w:pPr>
      <w:r w:rsidRPr="00C3010D">
        <w:t xml:space="preserve">If quantization emerges from information optimization in a geometric substrate (Element 9), discrete quantum states </w:t>
      </w:r>
      <w:r w:rsidRPr="00C3010D">
        <w:lastRenderedPageBreak/>
        <w:t>might reflect optimal information encoding in discrete geometric configurations at the Planck scale.</w:t>
      </w:r>
    </w:p>
    <w:p w14:paraId="46FC607B" w14:textId="77777777" w:rsidR="00C3010D" w:rsidRPr="00C3010D" w:rsidRDefault="00C3010D" w:rsidP="00C3010D">
      <w:pPr>
        <w:pStyle w:val="mainbody"/>
      </w:pPr>
      <w:r w:rsidRPr="00C3010D">
        <w:t xml:space="preserve">If mathematical constants optimize geometric coupling (Element 14), frequencies related to π, φ, or </w:t>
      </w:r>
      <w:proofErr w:type="spellStart"/>
      <w:r w:rsidRPr="00C3010D">
        <w:t>e</w:t>
      </w:r>
      <w:proofErr w:type="spellEnd"/>
      <w:r w:rsidRPr="00C3010D">
        <w:t xml:space="preserve"> might couple most efficiently to geometric information storage. Those are the frequency-dependent signatures that Element 18 explores in laboratory settings.</w:t>
      </w:r>
    </w:p>
    <w:p w14:paraId="5B0E3123"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A7FFF7B"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2B78DD83"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56D6BD89"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07320D89" w14:textId="77777777" w:rsidR="00C3010D" w:rsidRPr="00C3010D" w:rsidRDefault="00C3010D" w:rsidP="00C3010D">
      <w:pPr>
        <w:pStyle w:val="mainbody"/>
      </w:pPr>
      <w:r w:rsidRPr="00C3010D">
        <w:t xml:space="preserve">Element 14 pursues a discovery that points toward an answer. Two scientists, one studying prime numbers and one studying </w:t>
      </w:r>
      <w:r w:rsidRPr="00C3010D">
        <w:lastRenderedPageBreak/>
        <w:t>atomic nuclei, found the same statistical fingerprint in data that had no business looking alike.</w:t>
      </w:r>
    </w:p>
    <w:p w14:paraId="29D08F5E" w14:textId="77777777" w:rsidR="00D64D43" w:rsidRPr="00D64D43" w:rsidRDefault="00D64D43" w:rsidP="00BF6D4E">
      <w:pPr>
        <w:pStyle w:val="mainbody"/>
      </w:pPr>
    </w:p>
    <w:p w14:paraId="6DC10F84" w14:textId="77777777" w:rsidR="00D64D43" w:rsidRPr="00D64D43" w:rsidRDefault="00D64D43" w:rsidP="00BF6D4E">
      <w:pPr>
        <w:pStyle w:val="mainbody"/>
      </w:pPr>
    </w:p>
    <w:p w14:paraId="55D76DA2" w14:textId="77777777" w:rsidR="000D580C" w:rsidRDefault="000D580C" w:rsidP="00BB24C7">
      <w:pPr>
        <w:pStyle w:val="ChapterTitle0"/>
        <w:rPr>
          <w:b w:val="0"/>
          <w:bCs w:val="0"/>
        </w:rPr>
        <w:sectPr w:rsidR="000D580C" w:rsidSect="00D25AF9">
          <w:headerReference w:type="default" r:id="rId74"/>
          <w:pgSz w:w="8640" w:h="12960"/>
          <w:pgMar w:top="936" w:right="864" w:bottom="792" w:left="864" w:header="576" w:footer="432" w:gutter="288"/>
          <w:cols w:space="720"/>
          <w:titlePg/>
          <w:docGrid w:linePitch="360"/>
        </w:sectPr>
      </w:pPr>
      <w:bookmarkStart w:id="212" w:name="_Hlk206995694"/>
    </w:p>
    <w:p w14:paraId="347A4E21" w14:textId="202129D9" w:rsidR="00BB24C7" w:rsidRPr="00222821" w:rsidRDefault="00BB24C7" w:rsidP="00BB24C7">
      <w:pPr>
        <w:pStyle w:val="ChapterTitle0"/>
        <w:rPr>
          <w:b w:val="0"/>
          <w:bCs w:val="0"/>
        </w:rPr>
      </w:pPr>
      <w:bookmarkStart w:id="213" w:name="_Toc232181697"/>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3"/>
    </w:p>
    <w:p w14:paraId="53141A09" w14:textId="60BEFA6A" w:rsidR="00BB24C7" w:rsidRPr="00C153BC" w:rsidRDefault="00C663F0" w:rsidP="000F3E95">
      <w:pPr>
        <w:pStyle w:val="ChapterSubtitle"/>
      </w:pPr>
      <w:bookmarkStart w:id="214" w:name="_Toc232181698"/>
      <w:r w:rsidRPr="00C153BC">
        <w:t>When Numbers Might Do More Than Describe</w:t>
      </w:r>
      <w:bookmarkEnd w:id="21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0CB309B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2"/>
          <w:p w14:paraId="2F19D2A6"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4B87878B" w14:textId="77777777" w:rsidR="00CB0C00" w:rsidRPr="00C3010D" w:rsidRDefault="00CB0C00" w:rsidP="00CB0C00">
      <w:pPr>
        <w:pStyle w:val="mainbody"/>
      </w:pPr>
    </w:p>
    <w:p w14:paraId="51C1A0F6"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0C48E54C"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6391459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572869EE" w14:textId="787CD12D" w:rsidR="006273FF" w:rsidRPr="006273FF" w:rsidRDefault="006273FF" w:rsidP="006273FF">
      <w:pPr>
        <w:pStyle w:val="mainbody"/>
      </w:pPr>
      <w:r w:rsidRPr="006273FF">
        <w:lastRenderedPageBreak/>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4474BDC1" w14:textId="77777777" w:rsidR="006273FF" w:rsidRPr="006273FF" w:rsidRDefault="006273FF" w:rsidP="00FA58EA">
      <w:pPr>
        <w:pStyle w:val="subchapter"/>
      </w:pPr>
      <w:bookmarkStart w:id="215" w:name="_Toc232181699"/>
      <w:r w:rsidRPr="006273FF">
        <w:t>NUMBERS ARE WHAT RELATIONSHIPS PRODUCE</w:t>
      </w:r>
      <w:bookmarkEnd w:id="215"/>
    </w:p>
    <w:p w14:paraId="4DA07D57"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20F53F7C"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7B913975" w14:textId="77777777" w:rsidR="006273FF" w:rsidRPr="006273FF" w:rsidRDefault="006273FF" w:rsidP="006273FF">
      <w:pPr>
        <w:pStyle w:val="mainbody"/>
      </w:pPr>
      <w:r w:rsidRPr="006273FF">
        <w:t xml:space="preserve">The symbol is a record of that relational process. It points to something real. The result of distinguishing operations </w:t>
      </w:r>
      <w:proofErr w:type="gramStart"/>
      <w:r w:rsidRPr="006273FF">
        <w:t>performed</w:t>
      </w:r>
      <w:proofErr w:type="gramEnd"/>
      <w:r w:rsidRPr="006273FF">
        <w:t xml:space="preserve"> on a physical or logical system. Three is not an abstraction that happens to correspond to collections of physical objects. It is what a collection of physical objects is when the distinguishing relationships between its elements have been counted.</w:t>
      </w:r>
    </w:p>
    <w:p w14:paraId="0D562D4D" w14:textId="77777777" w:rsidR="006273FF" w:rsidRPr="006273FF" w:rsidRDefault="006273FF" w:rsidP="006273FF">
      <w:pPr>
        <w:pStyle w:val="mainbody"/>
      </w:pPr>
      <w:r w:rsidRPr="006273FF">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6273FF">
        <w:lastRenderedPageBreak/>
        <w:t>exists, the ratio exists. We named it pi. The name is the abstraction; the relationship is physical.</w:t>
      </w:r>
    </w:p>
    <w:p w14:paraId="3E1496C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36E80AEF"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7EF83BBA"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141844A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020EC511" w14:textId="77777777" w:rsidR="006273FF" w:rsidRPr="006273FF" w:rsidRDefault="006273FF" w:rsidP="00FD2AD8">
      <w:pPr>
        <w:pStyle w:val="subchapter"/>
      </w:pPr>
      <w:bookmarkStart w:id="216" w:name="_Toc232181700"/>
      <w:r w:rsidRPr="006273FF">
        <w:t>WHAT WIGNER ACTUALLY FOUND</w:t>
      </w:r>
      <w:bookmarkEnd w:id="216"/>
    </w:p>
    <w:p w14:paraId="0BAABD19"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xml:space="preserve">. His observation was genuine and important: abstract mathematical structures, developed with no physical application in mind, repeatedly turn out to describe physical </w:t>
      </w:r>
      <w:r w:rsidRPr="006273FF">
        <w:lastRenderedPageBreak/>
        <w:t>reality with extraordinary precision. He treated this as a mystery verging on the miraculous.</w:t>
      </w:r>
    </w:p>
    <w:p w14:paraId="30252A19" w14:textId="77777777" w:rsidR="006273FF" w:rsidRPr="006273FF" w:rsidRDefault="006273FF" w:rsidP="006273FF">
      <w:pPr>
        <w:pStyle w:val="mainbody"/>
      </w:pPr>
      <w:r w:rsidRPr="006273FF">
        <w:t xml:space="preserve">The reframing above makes the correspondence intelligible. Mathematics is not unreasonably effective at describing nature. Mathematics is the study of what constrained relationships produce. Nature is a system of constrained relationships operating </w:t>
      </w:r>
      <w:proofErr w:type="gramStart"/>
      <w:r w:rsidRPr="006273FF">
        <w:t>at</w:t>
      </w:r>
      <w:proofErr w:type="gramEnd"/>
      <w:r w:rsidRPr="006273FF">
        <w:t xml:space="preserve"> every scale. Of course they correspond. They are describing the same thing from different directions.</w:t>
      </w:r>
    </w:p>
    <w:p w14:paraId="1CCCCC87"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77CF1E42"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5FC8CFE9"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35DCFE87" w14:textId="77777777" w:rsidR="006273FF" w:rsidRPr="006273FF" w:rsidRDefault="006273FF" w:rsidP="00FD2AD8">
      <w:pPr>
        <w:pStyle w:val="subchapter"/>
      </w:pPr>
      <w:bookmarkStart w:id="217" w:name="_Toc232181701"/>
      <w:r w:rsidRPr="006273FF">
        <w:t>THE SAME QUESTION, DIFFERENT SUBSTRATES</w:t>
      </w:r>
      <w:bookmarkEnd w:id="217"/>
    </w:p>
    <w:p w14:paraId="7A1D558F" w14:textId="77777777" w:rsidR="006273FF" w:rsidRPr="006273FF" w:rsidRDefault="006273FF" w:rsidP="006273FF">
      <w:pPr>
        <w:pStyle w:val="mainbody"/>
      </w:pPr>
      <w:r w:rsidRPr="006273FF">
        <w:t xml:space="preserve">Return to Montgomery and Dyson. The statistical distribution of gaps between prime numbers is identical to the distribution </w:t>
      </w:r>
      <w:r w:rsidRPr="006273FF">
        <w:lastRenderedPageBreak/>
        <w:t>of energy levels inside atomic nuclei. To understand why, it helps to ask what both systems are actually doing.</w:t>
      </w:r>
    </w:p>
    <w:p w14:paraId="52684AF4"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6106429" w14:textId="77777777" w:rsidR="006273FF" w:rsidRPr="006273FF" w:rsidRDefault="006273FF" w:rsidP="006273FF">
      <w:pPr>
        <w:pStyle w:val="mainbody"/>
      </w:pPr>
      <w:r w:rsidRPr="006273FF">
        <w:t xml:space="preserve">The gaps between primes follow GUE statistics because the primes are </w:t>
      </w:r>
      <w:proofErr w:type="gramStart"/>
      <w:r w:rsidRPr="006273FF">
        <w:t>distributing themselves</w:t>
      </w:r>
      <w:proofErr w:type="gramEnd"/>
      <w:r w:rsidRPr="006273FF">
        <w:t xml:space="preserve"> to maximize irreducible positions without crowding. Two primes cannot be too close. Divisibility relationships constrain their spacing. They cannot spread arbitrarily far, because the prime number theorem constrains their average density.</w:t>
      </w:r>
    </w:p>
    <w:p w14:paraId="3DDF337D"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36C71DE6"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0FD2D214"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25D214B8" w14:textId="77777777" w:rsidR="006273FF" w:rsidRPr="006273FF" w:rsidRDefault="006273FF" w:rsidP="006273FF">
      <w:pPr>
        <w:pStyle w:val="mainbody"/>
      </w:pPr>
      <w:r w:rsidRPr="006273FF">
        <w:t xml:space="preserve">The constraint differs from the prime number constraint. The substrate is completely different. The question is the same: given these rules, where are all the positions that can be occupied without </w:t>
      </w:r>
      <w:proofErr w:type="gramStart"/>
      <w:r w:rsidRPr="006273FF">
        <w:t>crowding</w:t>
      </w:r>
      <w:r w:rsidRPr="00922F89">
        <w:rPr>
          <w:vertAlign w:val="superscript"/>
        </w:rPr>
        <w:t>[</w:t>
      </w:r>
      <w:proofErr w:type="gramEnd"/>
      <w:r w:rsidRPr="00922F89">
        <w:rPr>
          <w:vertAlign w:val="superscript"/>
        </w:rPr>
        <w:t>5]</w:t>
      </w:r>
      <w:r w:rsidRPr="006273FF">
        <w:t>? The answer to that question has a unique statistical fingerprint: GUE spacing.</w:t>
      </w:r>
    </w:p>
    <w:p w14:paraId="0771AD51" w14:textId="77777777" w:rsidR="006273FF" w:rsidRPr="006273FF" w:rsidRDefault="006273FF" w:rsidP="006273FF">
      <w:pPr>
        <w:pStyle w:val="mainbody"/>
      </w:pPr>
      <w:r w:rsidRPr="006273FF">
        <w:lastRenderedPageBreak/>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F12A111"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78B9DC31"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w:t>
      </w:r>
      <w:proofErr w:type="gramStart"/>
      <w:r w:rsidRPr="006273FF">
        <w:t>is answering</w:t>
      </w:r>
      <w:proofErr w:type="gramEnd"/>
      <w:r w:rsidRPr="006273FF">
        <w:t xml:space="preserve">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0D414DE6" w14:textId="77777777" w:rsidR="006273FF" w:rsidRPr="006273FF" w:rsidRDefault="006273FF" w:rsidP="006273FF">
      <w:pPr>
        <w:pStyle w:val="mainbody"/>
      </w:pPr>
      <w:r w:rsidRPr="006273FF">
        <w:t>The:</w:t>
      </w:r>
    </w:p>
    <w:p w14:paraId="1D561B0B" w14:textId="77777777" w:rsidR="006273FF" w:rsidRPr="006273FF" w:rsidRDefault="006273FF">
      <w:pPr>
        <w:pStyle w:val="mainbody"/>
        <w:numPr>
          <w:ilvl w:val="0"/>
          <w:numId w:val="26"/>
        </w:numPr>
        <w:spacing w:line="240" w:lineRule="auto"/>
      </w:pPr>
      <w:r w:rsidRPr="006273FF">
        <w:t>GUE spacing of primes</w:t>
      </w:r>
    </w:p>
    <w:p w14:paraId="0B58281A" w14:textId="77777777" w:rsidR="006273FF" w:rsidRPr="006273FF" w:rsidRDefault="006273FF">
      <w:pPr>
        <w:pStyle w:val="mainbody"/>
        <w:numPr>
          <w:ilvl w:val="0"/>
          <w:numId w:val="26"/>
        </w:numPr>
        <w:spacing w:line="240" w:lineRule="auto"/>
      </w:pPr>
      <w:r w:rsidRPr="006273FF">
        <w:t>GUE spacing of nuclear energy levels</w:t>
      </w:r>
    </w:p>
    <w:p w14:paraId="50071C46" w14:textId="77777777" w:rsidR="006273FF" w:rsidRPr="006273FF" w:rsidRDefault="006273FF">
      <w:pPr>
        <w:pStyle w:val="mainbody"/>
        <w:numPr>
          <w:ilvl w:val="0"/>
          <w:numId w:val="26"/>
        </w:numPr>
        <w:spacing w:line="240" w:lineRule="auto"/>
      </w:pPr>
      <w:r w:rsidRPr="006273FF">
        <w:t>Fibonacci spirals of a sunflower</w:t>
      </w:r>
    </w:p>
    <w:p w14:paraId="3BD4976D" w14:textId="77777777" w:rsidR="006273FF" w:rsidRPr="006273FF" w:rsidRDefault="006273FF">
      <w:pPr>
        <w:pStyle w:val="mainbody"/>
        <w:numPr>
          <w:ilvl w:val="0"/>
          <w:numId w:val="26"/>
        </w:numPr>
        <w:spacing w:line="240" w:lineRule="auto"/>
      </w:pPr>
      <w:r w:rsidRPr="006273FF">
        <w:t>Phi proportions of a nautilus shell</w:t>
      </w:r>
    </w:p>
    <w:p w14:paraId="65C1FCF3"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5E11D3A3" w14:textId="77777777" w:rsidR="006273FF" w:rsidRPr="006273FF" w:rsidRDefault="006273FF" w:rsidP="006273FF">
      <w:pPr>
        <w:pStyle w:val="mainbody"/>
      </w:pPr>
      <w:r w:rsidRPr="006273FF">
        <w:lastRenderedPageBreak/>
        <w:t>The same principle extends into three-dimensional geometry, and the examples there are among the most striking in all of science.</w:t>
      </w:r>
    </w:p>
    <w:p w14:paraId="6CF0FA7D"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73C68B4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22DA75B8" w14:textId="77777777" w:rsidR="006273FF" w:rsidRPr="006273FF" w:rsidRDefault="006273FF" w:rsidP="006273FF">
      <w:pPr>
        <w:pStyle w:val="mainbody"/>
      </w:pPr>
      <w:r w:rsidRPr="006273FF">
        <w:t>The icosahedron is more striking still. Hundreds of viruses, including adenovirus, herpes simplex, and poliovirus, build their protein shells in icosahedral geometry. The Caspar-Klug theory established why in 1962, icosahedral symmetry gives the maximum enclosed volume per unit of identical protein subunits.</w:t>
      </w:r>
    </w:p>
    <w:p w14:paraId="31E2D39C" w14:textId="77777777" w:rsidR="006273FF" w:rsidRPr="006273FF" w:rsidRDefault="006273FF" w:rsidP="006273FF">
      <w:pPr>
        <w:pStyle w:val="mainbody"/>
      </w:pPr>
      <w:r w:rsidRPr="006273FF">
        <w:t xml:space="preserve">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w:t>
      </w:r>
      <w:r w:rsidRPr="006273FF">
        <w:lastRenderedPageBreak/>
        <w:t>the same structure. Different substrates, different scales, different constraints, same geometric solution.</w:t>
      </w:r>
    </w:p>
    <w:p w14:paraId="65DCD140"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63546C53"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38CC9175"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1AF4FF29"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43ED9093"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0BD03896" w14:textId="77777777" w:rsidR="006273FF" w:rsidRPr="006273FF" w:rsidRDefault="006273FF" w:rsidP="006273FF">
      <w:pPr>
        <w:pStyle w:val="mainbody"/>
      </w:pPr>
      <w:r w:rsidRPr="006273FF">
        <w:lastRenderedPageBreak/>
        <w:t>This is the same observation made earlier about Fibonacci spirals and prime numbers, now expressed in three dimensions:</w:t>
      </w:r>
    </w:p>
    <w:p w14:paraId="4E179C85"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7ADC85D6"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790755AE"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296EE6A1"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E92700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E17A16" w14:textId="77777777" w:rsidR="006273FF" w:rsidRPr="006273FF" w:rsidRDefault="006273FF" w:rsidP="00D577C5">
      <w:pPr>
        <w:pStyle w:val="subchapter"/>
      </w:pPr>
      <w:bookmarkStart w:id="218" w:name="_Toc232181702"/>
      <w:r w:rsidRPr="006273FF">
        <w:t>WHAT IS BEING OPTIMIZED</w:t>
      </w:r>
      <w:bookmarkEnd w:id="218"/>
    </w:p>
    <w:p w14:paraId="4F159640"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0A32039F"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3BC1B398" w14:textId="77777777" w:rsidR="006273FF" w:rsidRPr="006273FF" w:rsidRDefault="006273FF">
      <w:pPr>
        <w:pStyle w:val="mainbody"/>
        <w:numPr>
          <w:ilvl w:val="0"/>
          <w:numId w:val="28"/>
        </w:numPr>
        <w:spacing w:line="240" w:lineRule="auto"/>
      </w:pPr>
      <w:r w:rsidRPr="006273FF">
        <w:t>Primes preserve their irreducibility.</w:t>
      </w:r>
    </w:p>
    <w:p w14:paraId="111396FA"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3793B69C"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38D14495" w14:textId="77777777" w:rsidR="006273FF" w:rsidRPr="006273FF" w:rsidRDefault="006273FF">
      <w:pPr>
        <w:pStyle w:val="mainbody"/>
        <w:numPr>
          <w:ilvl w:val="0"/>
          <w:numId w:val="28"/>
        </w:numPr>
        <w:spacing w:line="240" w:lineRule="auto"/>
      </w:pPr>
      <w:r w:rsidRPr="006273FF">
        <w:lastRenderedPageBreak/>
        <w:t>The spiral arms of a galaxy preserve the orbital distinctness of their constituent stars.</w:t>
      </w:r>
    </w:p>
    <w:p w14:paraId="4F40CDA9"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041EBBD1"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2A17F839"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749A7E7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F3952B" w14:textId="77777777" w:rsidR="006273FF" w:rsidRPr="006273FF" w:rsidRDefault="006273FF" w:rsidP="006273FF">
      <w:pPr>
        <w:pStyle w:val="mainbody"/>
      </w:pPr>
      <w:r w:rsidRPr="006273FF">
        <w:t xml:space="preserve">The Riemann hypothesis, one of the most important unsolved problems in mathematics, may turn out to </w:t>
      </w:r>
      <w:proofErr w:type="gramStart"/>
      <w:r w:rsidRPr="006273FF">
        <w:t>have a physical</w:t>
      </w:r>
      <w:proofErr w:type="gramEnd"/>
      <w:r w:rsidRPr="006273FF">
        <w:t xml:space="preserve"> proof. They may be the positions of irreducible relationships in a physical system we have not yet fully identified.</w:t>
      </w:r>
    </w:p>
    <w:p w14:paraId="4CAE73F4" w14:textId="77777777" w:rsidR="006273FF" w:rsidRPr="006273FF" w:rsidRDefault="006273FF" w:rsidP="00D577C5">
      <w:pPr>
        <w:pStyle w:val="subchapter"/>
      </w:pPr>
      <w:bookmarkStart w:id="219" w:name="_Toc232181703"/>
      <w:r w:rsidRPr="006273FF">
        <w:t>WHAT PHYSICS TELLS US</w:t>
      </w:r>
      <w:bookmarkEnd w:id="219"/>
    </w:p>
    <w:p w14:paraId="5BA32F9B" w14:textId="77777777" w:rsidR="006273FF" w:rsidRPr="006273FF" w:rsidRDefault="006273FF" w:rsidP="006273FF">
      <w:pPr>
        <w:pStyle w:val="mainbody"/>
      </w:pPr>
      <w:r w:rsidRPr="006273FF">
        <w:t xml:space="preserve">The conventional treatments of mathematical constants in physics are correct as far as they go. Pi appears throughout physics wherever rotational symmetry or spherical geometry occurs </w:t>
      </w:r>
      <w:r w:rsidRPr="00922F89">
        <w:rPr>
          <w:vertAlign w:val="superscript"/>
        </w:rPr>
        <w:t>[8]</w:t>
      </w:r>
      <w:r w:rsidRPr="006273FF">
        <w:t>.</w:t>
      </w:r>
    </w:p>
    <w:p w14:paraId="1E663097" w14:textId="77777777" w:rsidR="006273FF" w:rsidRPr="006273FF" w:rsidRDefault="006273FF" w:rsidP="006273FF">
      <w:pPr>
        <w:pStyle w:val="mainbody"/>
      </w:pPr>
      <w:r w:rsidRPr="006273FF">
        <w:lastRenderedPageBreak/>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5162DE2E"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w:t>
      </w:r>
      <w:proofErr w:type="spellStart"/>
      <w:r w:rsidRPr="006273FF">
        <w:t>e</w:t>
      </w:r>
      <w:proofErr w:type="spellEnd"/>
      <w:r w:rsidRPr="006273FF">
        <w:t xml:space="preserve"> is the base of the natural logarithm, which is the logarithm that emerges from the continuous limit of any compound growth process </w:t>
      </w:r>
      <w:r w:rsidRPr="00922F89">
        <w:rPr>
          <w:vertAlign w:val="superscript"/>
        </w:rPr>
        <w:t>[9]</w:t>
      </w:r>
      <w:r w:rsidRPr="006273FF">
        <w:t>.</w:t>
      </w:r>
    </w:p>
    <w:p w14:paraId="58F275EF"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68A328E4"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56648F37" w14:textId="77777777" w:rsidR="006273FF" w:rsidRPr="006273FF" w:rsidRDefault="006273FF" w:rsidP="006273FF">
      <w:pPr>
        <w:pStyle w:val="mainbody"/>
      </w:pPr>
      <w:proofErr w:type="spellStart"/>
      <w:r w:rsidRPr="006273FF">
        <w:t>E</w:t>
      </w:r>
      <w:proofErr w:type="spellEnd"/>
      <w:r w:rsidRPr="006273FF">
        <w:t xml:space="preserv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62904320" w14:textId="77777777" w:rsidR="00DA1AFC" w:rsidRDefault="006273FF" w:rsidP="00DA1AFC">
      <w:pPr>
        <w:pStyle w:val="mainbody"/>
      </w:pPr>
      <w:r w:rsidRPr="006273FF">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536C20E1" w14:textId="77777777" w:rsidR="00DA1AFC" w:rsidRPr="008D1A76" w:rsidRDefault="00DA1AFC" w:rsidP="00DA1AFC">
      <w:pPr>
        <w:pStyle w:val="subchapter"/>
      </w:pPr>
      <w:bookmarkStart w:id="220" w:name="_Toc232181704"/>
      <w:r w:rsidRPr="00F83378">
        <w:lastRenderedPageBreak/>
        <w:t>MATHEMATICAL CONSTANTS: DOMAINS, OCCURRENCE, AND INFORMATION ROLE</w:t>
      </w:r>
      <w:bookmarkEnd w:id="22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39037B23"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636340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877A82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17B648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5CD0A0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6078199"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453841B0"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5597BC2A"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1A77E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773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C5728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BC87B8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56F4CC64"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A3CCDA3"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9A9B1B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E14A375"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8CFACC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223154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75B60BFE"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851F29F"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AD56C84"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B0EAF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336FA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E4F5D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7CD7380"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3F6F34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3E0BDB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Fine-structure 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FDA1EA5"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Electromagnetic coupling 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5DD676A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Atomic energy levels; spectral 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9204C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Sets the coupling 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w:t>
            </w:r>
            <w:r w:rsidRPr="00D677C5">
              <w:rPr>
                <w:rFonts w:ascii="Arial" w:eastAsia="Arial" w:hAnsi="Arial" w:cs="Arial"/>
                <w:color w:val="1A3A5A"/>
                <w:sz w:val="17"/>
                <w:szCs w:val="17"/>
                <w:lang w:eastAsia="zh-CN" w:bidi="ar-SA"/>
              </w:rPr>
              <w:lastRenderedPageBreak/>
              <w:t>transfer degrades</w:t>
            </w:r>
          </w:p>
        </w:tc>
      </w:tr>
      <w:tr w:rsidR="00DA1AFC" w:rsidRPr="00D677C5" w14:paraId="7B44B7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FD4B3F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lastRenderedPageBreak/>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09DD7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8299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3A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5D0EDEF"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164FD6BD" w14:textId="77777777" w:rsidR="00DA1AFC" w:rsidRPr="00CB0C00" w:rsidRDefault="00DA1AFC" w:rsidP="00DA1AFC">
      <w:pPr>
        <w:pStyle w:val="Caption"/>
      </w:pPr>
      <w:r>
        <w:t xml:space="preserve">Table 14 - </w:t>
      </w:r>
      <w:fldSimple w:instr=" SEQ Table_14_- \* ARABIC ">
        <w:r>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019FAF02" w14:textId="0FEDBE98" w:rsidR="006273FF" w:rsidRPr="006273FF" w:rsidRDefault="006273FF" w:rsidP="00DA1AFC">
      <w:pPr>
        <w:pStyle w:val="mainbody"/>
      </w:pPr>
      <w:r w:rsidRPr="006273FF">
        <w:t>EMPIRICAL EVIDENCE: MATHEMATICAL STRUCTURE IN COSMIC OBSERVATIONS</w:t>
      </w:r>
    </w:p>
    <w:p w14:paraId="660984BD" w14:textId="562FF4A5"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6363C87"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9BCBB45" w14:textId="77777777" w:rsidR="006273FF" w:rsidRPr="006273FF" w:rsidRDefault="006273FF" w:rsidP="006273FF">
      <w:pPr>
        <w:pStyle w:val="mainbody"/>
      </w:pPr>
      <w:r w:rsidRPr="006273FF">
        <w:t xml:space="preserve">The DESI DR2 results </w:t>
      </w:r>
      <w:proofErr w:type="gramStart"/>
      <w:r w:rsidRPr="006273FF">
        <w:t>confirming</w:t>
      </w:r>
      <w:proofErr w:type="gramEnd"/>
      <w:r w:rsidRPr="006273FF">
        <w:t xml:space="preserve"> that dark energy evolves over time are consistent with a universe whose properties vary in ways predicted by information-theoretic frameworks.</w:t>
      </w:r>
    </w:p>
    <w:p w14:paraId="186910B3" w14:textId="77777777" w:rsidR="006273FF" w:rsidRPr="006273FF" w:rsidRDefault="006273FF" w:rsidP="006273FF">
      <w:pPr>
        <w:pStyle w:val="mainbody"/>
      </w:pPr>
      <w:r w:rsidRPr="006273FF">
        <w:rPr>
          <w:b/>
          <w:bCs/>
        </w:rPr>
        <w:lastRenderedPageBreak/>
        <w:t>Fractal dimensions in the CMB.</w:t>
      </w:r>
      <w:r w:rsidRPr="006273FF">
        <w:t xml:space="preserve"> Caruso and Oguri found evidence that the dimensionality of space deviates slightly from exactly 3 by analyzing the CMB spectrum using a generalized Planck distribution for non-integer spatial dimensions </w:t>
      </w:r>
      <w:r w:rsidRPr="00922F89">
        <w:rPr>
          <w:vertAlign w:val="superscript"/>
        </w:rPr>
        <w:t>[12, 13]</w:t>
      </w:r>
      <w:r w:rsidRPr="006273FF">
        <w:t xml:space="preserve">. Multiple independent studies confirmed fractal dimensions in CMB isotherms ranging from D approximately 1.43 to 1.78, consistent across both real Planck satellite data and theoretical simulations </w:t>
      </w:r>
      <w:r w:rsidRPr="00922F89">
        <w:rPr>
          <w:vertAlign w:val="superscript"/>
        </w:rPr>
        <w:t>[14, 15]</w:t>
      </w:r>
      <w:r w:rsidRPr="006273FF">
        <w:t>.</w:t>
      </w:r>
    </w:p>
    <w:p w14:paraId="11B25336" w14:textId="77777777" w:rsidR="006273FF" w:rsidRPr="006273FF" w:rsidRDefault="006273FF" w:rsidP="006273FF">
      <w:pPr>
        <w:pStyle w:val="mainbody"/>
      </w:pPr>
      <w:r w:rsidRPr="006273FF">
        <w:t xml:space="preserve">Fractals represent optimal information compression. Complex patterns </w:t>
      </w:r>
      <w:proofErr w:type="gramStart"/>
      <w:r w:rsidRPr="006273FF">
        <w:t>generated</w:t>
      </w:r>
      <w:proofErr w:type="gramEnd"/>
      <w:r w:rsidRPr="006273FF">
        <w:t xml:space="preserve"> by simple recursive rules, which </w:t>
      </w:r>
      <w:proofErr w:type="gramStart"/>
      <w:r w:rsidRPr="006273FF">
        <w:t>is</w:t>
      </w:r>
      <w:proofErr w:type="gramEnd"/>
      <w:r w:rsidRPr="006273FF">
        <w:t xml:space="preserve"> the same principle that generates Fibonacci sequences from the additive rule described in the Introduction. Their appearance in spacetime structure suggests the universe uses information-theoretic optimization at its most basic level.</w:t>
      </w:r>
    </w:p>
    <w:p w14:paraId="012EEA3B" w14:textId="77777777" w:rsidR="006273FF" w:rsidRPr="006273FF" w:rsidRDefault="006273FF" w:rsidP="006273FF">
      <w:pPr>
        <w:pStyle w:val="mainbody"/>
      </w:pPr>
      <w:r w:rsidRPr="006273FF">
        <w:rPr>
          <w:b/>
          <w:bCs/>
        </w:rPr>
        <w:t>Deterministic chaos in pulsar dynamics.</w:t>
      </w:r>
      <w:r w:rsidRPr="006273FF">
        <w:t xml:space="preserve"> Seymour and Haslam analyzed pulsar timing data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7FDC81F7" w14:textId="77777777" w:rsidR="006273FF" w:rsidRPr="006273FF" w:rsidRDefault="006273FF" w:rsidP="006273FF">
      <w:pPr>
        <w:pStyle w:val="mainbody"/>
      </w:pPr>
      <w:r w:rsidRPr="006273FF">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The system is not random; it is solving a constrained optimization problem in a high-dimensional phase space, and the low-dimensional attractor is the forced output.</w:t>
      </w:r>
    </w:p>
    <w:p w14:paraId="4972EB33" w14:textId="77777777" w:rsidR="006273FF" w:rsidRPr="006273FF" w:rsidRDefault="006273FF" w:rsidP="006273FF">
      <w:pPr>
        <w:pStyle w:val="mainbody"/>
      </w:pPr>
      <w:r w:rsidRPr="006273FF">
        <w:rPr>
          <w:b/>
          <w:bCs/>
        </w:rPr>
        <w:lastRenderedPageBreak/>
        <w:t>The convergent picture.</w:t>
      </w:r>
      <w:r w:rsidRPr="006273FF">
        <w:t xml:space="preserve"> These independent findings span dramatically different physical scales and measurement </w:t>
      </w:r>
      <w:proofErr w:type="gramStart"/>
      <w:r w:rsidRPr="006273FF">
        <w:t>techniques, yet</w:t>
      </w:r>
      <w:proofErr w:type="gramEnd"/>
      <w:r w:rsidRPr="006273FF">
        <w:t xml:space="preserve"> share common themes. Mathematical structure appears in fundamental cosmic observations. Information theory explains why these constants appear. Optimization principles govern cosmic structure. Simple relational rules generate complex observable patterns.</w:t>
      </w:r>
    </w:p>
    <w:p w14:paraId="58B5DC51"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53D1F2A1" w14:textId="77777777" w:rsidR="006273FF" w:rsidRPr="006273FF" w:rsidRDefault="006273FF" w:rsidP="00D577C5">
      <w:pPr>
        <w:pStyle w:val="subchapter"/>
      </w:pPr>
      <w:bookmarkStart w:id="221" w:name="_Toc232181705"/>
      <w:r w:rsidRPr="006273FF">
        <w:t>THE ACTIVE MATHEMATICS HYPOTHESIS</w:t>
      </w:r>
      <w:bookmarkEnd w:id="221"/>
    </w:p>
    <w:p w14:paraId="3855F736"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54F99B99" w14:textId="77777777" w:rsidR="006273FF" w:rsidRPr="006273FF" w:rsidRDefault="006273FF" w:rsidP="006273FF">
      <w:pPr>
        <w:pStyle w:val="mainbody"/>
      </w:pPr>
      <w:r w:rsidRPr="006273FF">
        <w:t>If this is correct, physical systems operating under conditions related to specific mathematical constants should exhibit measurably different behavior from systems operating under nearby conditions.</w:t>
      </w:r>
    </w:p>
    <w:p w14:paraId="06D3134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6A974456" w14:textId="77777777" w:rsidR="006273FF" w:rsidRPr="006273FF" w:rsidRDefault="006273FF">
      <w:pPr>
        <w:pStyle w:val="mainbody"/>
        <w:numPr>
          <w:ilvl w:val="0"/>
          <w:numId w:val="29"/>
        </w:numPr>
        <w:spacing w:line="240" w:lineRule="auto"/>
      </w:pPr>
      <w:r w:rsidRPr="006273FF">
        <w:t>Error rates in quantum computation could decrease at these frequencies.</w:t>
      </w:r>
    </w:p>
    <w:p w14:paraId="48258443" w14:textId="77777777" w:rsidR="006273FF" w:rsidRPr="006273FF" w:rsidRDefault="006273FF">
      <w:pPr>
        <w:pStyle w:val="mainbody"/>
        <w:numPr>
          <w:ilvl w:val="0"/>
          <w:numId w:val="29"/>
        </w:numPr>
        <w:spacing w:line="240" w:lineRule="auto"/>
      </w:pPr>
      <w:r w:rsidRPr="006273FF">
        <w:lastRenderedPageBreak/>
        <w:t>Galaxy clustering might show enhanced correlations at angular scales related to mathematical constants.</w:t>
      </w:r>
    </w:p>
    <w:p w14:paraId="624FE331"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2DCBBB60"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7BE00CEA"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5D5C724E" w14:textId="77777777" w:rsidR="006273FF" w:rsidRPr="006273FF" w:rsidRDefault="006273FF" w:rsidP="00D577C5">
      <w:pPr>
        <w:pStyle w:val="subchapter"/>
      </w:pPr>
      <w:bookmarkStart w:id="222" w:name="_Toc232181706"/>
      <w:r w:rsidRPr="006273FF">
        <w:t>EXPERIMENTAL PREDICTIONS</w:t>
      </w:r>
      <w:bookmarkEnd w:id="222"/>
    </w:p>
    <w:p w14:paraId="3E99F992"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34082AB6" w14:textId="77777777" w:rsidR="006273FF" w:rsidRPr="006273FF" w:rsidRDefault="006273FF" w:rsidP="006273FF">
      <w:pPr>
        <w:pStyle w:val="mainbody"/>
      </w:pPr>
      <w:r w:rsidRPr="006273FF">
        <w:t>Gravitational fields around information-rich systems should exhibit deviations from general relativity’s predictions at 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385B4556"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207FB715" w14:textId="77777777" w:rsidR="006273FF" w:rsidRPr="006273FF" w:rsidRDefault="006273FF" w:rsidP="006273FF">
      <w:pPr>
        <w:pStyle w:val="mainbody"/>
      </w:pPr>
      <w:r w:rsidRPr="006273FF">
        <w:t xml:space="preserve">Quantum entanglement between particles should show distance-dependent behavior that differs between systems </w:t>
      </w:r>
      <w:r w:rsidRPr="006273FF">
        <w:lastRenderedPageBreak/>
        <w:t xml:space="preserve">operating at mathematical-constant-related frequencies versus arbitrary frequencies </w:t>
      </w:r>
      <w:r w:rsidRPr="00922F89">
        <w:rPr>
          <w:vertAlign w:val="superscript"/>
        </w:rPr>
        <w:t>[23]</w:t>
      </w:r>
      <w:r w:rsidRPr="006273FF">
        <w:t>.</w:t>
      </w:r>
    </w:p>
    <w:p w14:paraId="5E9F550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218CDFEE"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34777BC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66D3BA8F" w14:textId="77777777" w:rsidR="006273FF" w:rsidRPr="006273FF" w:rsidRDefault="006273FF" w:rsidP="00BA4CC4">
      <w:pPr>
        <w:pStyle w:val="subchapter"/>
      </w:pPr>
      <w:bookmarkStart w:id="223" w:name="_Toc232181707"/>
      <w:r w:rsidRPr="006273FF">
        <w:t>IMPLICATIONS IF VALIDATED</w:t>
      </w:r>
      <w:bookmarkEnd w:id="223"/>
    </w:p>
    <w:p w14:paraId="63A8EE2B"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62C5C8E0" w14:textId="77777777" w:rsidR="006273FF" w:rsidRPr="006273FF" w:rsidRDefault="006273FF" w:rsidP="006273FF">
      <w:pPr>
        <w:pStyle w:val="mainbody"/>
      </w:pPr>
      <w:r w:rsidRPr="006273FF">
        <w:t>Mathematics describes relationships that are physical. Physics studies relationships that are mathematical. The two disciplines are not parallel descriptions of the same territory. They are the same description, approached from different directions.</w:t>
      </w:r>
    </w:p>
    <w:p w14:paraId="58B830BC" w14:textId="77777777" w:rsidR="006273FF" w:rsidRPr="006273FF" w:rsidRDefault="006273FF" w:rsidP="006273FF">
      <w:pPr>
        <w:pStyle w:val="mainbody"/>
      </w:pPr>
      <w:r w:rsidRPr="006273FF">
        <w:t xml:space="preserve">The fine-tuning problem in cosmology transforms from a metaphysical mystery into an optimization problem with a calculable answer. Rather than asking why physical constants take the values they do, we ask what relational constraints a stable information-processing universe must satisfy. Then we </w:t>
      </w:r>
      <w:r w:rsidRPr="006273FF">
        <w:lastRenderedPageBreak/>
        <w:t>calculate the constants that satisfy them. The constants are not lucky. They are necessary.</w:t>
      </w:r>
    </w:p>
    <w:p w14:paraId="2D3283B3"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05F336FC"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5E910390" w14:textId="77777777" w:rsidR="006273FF" w:rsidRPr="006273FF" w:rsidRDefault="006273FF" w:rsidP="00BA4CC4">
      <w:pPr>
        <w:pStyle w:val="subchapter"/>
      </w:pPr>
      <w:bookmarkStart w:id="224" w:name="_Toc232181708"/>
      <w:r w:rsidRPr="006273FF">
        <w:t>INTEGRATION WITH THE COSMIC FRAMEWORK</w:t>
      </w:r>
      <w:bookmarkEnd w:id="224"/>
    </w:p>
    <w:p w14:paraId="7C4296FB"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21A71C10" w14:textId="77777777" w:rsidR="006273FF" w:rsidRPr="006273FF" w:rsidRDefault="006273FF" w:rsidP="006273FF">
      <w:pPr>
        <w:pStyle w:val="mainbody"/>
      </w:pPr>
      <w:r w:rsidRPr="006273FF">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22EC557A" w14:textId="77777777" w:rsidR="006273FF" w:rsidRPr="006273FF" w:rsidRDefault="006273FF" w:rsidP="006273FF">
      <w:pPr>
        <w:pStyle w:val="mainbody"/>
      </w:pPr>
      <w:r w:rsidRPr="006273FF">
        <w:t xml:space="preserve">Element 5 proposed that the four forces function as information operations. If mathematical constants optimize information processing, then the constants governing each </w:t>
      </w:r>
      <w:r w:rsidRPr="006273FF">
        <w:lastRenderedPageBreak/>
        <w:t>force are not arbitrary parameters but necessary values for a complete information architecture.</w:t>
      </w:r>
    </w:p>
    <w:p w14:paraId="5F97DD9E"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601DEE5B"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774E11D7"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090F5DD2"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4495CE25" w14:textId="11293413" w:rsidR="000D580C" w:rsidRDefault="006273FF" w:rsidP="00014E2E">
      <w:pPr>
        <w:pStyle w:val="mainbody"/>
        <w:rPr>
          <w:b/>
          <w:bCs/>
        </w:rPr>
        <w:sectPr w:rsidR="000D580C" w:rsidSect="00D25AF9">
          <w:headerReference w:type="default" r:id="rId75"/>
          <w:pgSz w:w="8640" w:h="12960"/>
          <w:pgMar w:top="936" w:right="864" w:bottom="792" w:left="864" w:header="576" w:footer="432" w:gutter="288"/>
          <w:cols w:space="720"/>
          <w:titlePg/>
          <w:docGrid w:linePitch="360"/>
        </w:sectPr>
      </w:pPr>
      <w:r w:rsidRPr="006273FF">
        <w:t>The question becomes, is spacetime the arena in which constrained relational processes operate? Or is spacetime one more output of those processes? Not the stage. Another actor, assembled from the same information relationships that produce everything else. That is where the framework is heading. That is where the framework is heading.</w:t>
      </w:r>
      <w:bookmarkStart w:id="225" w:name="_Hlk210473823"/>
      <w:bookmarkStart w:id="226" w:name="_Hlk206855996"/>
    </w:p>
    <w:p w14:paraId="49B5F842" w14:textId="2CA3EB0A" w:rsidR="00B8423E" w:rsidRPr="00222821" w:rsidRDefault="00B8423E" w:rsidP="00B8423E">
      <w:pPr>
        <w:pStyle w:val="ChapterTitle0"/>
        <w:rPr>
          <w:b w:val="0"/>
          <w:bCs w:val="0"/>
        </w:rPr>
      </w:pPr>
      <w:bookmarkStart w:id="227" w:name="_Toc232181709"/>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7"/>
    </w:p>
    <w:p w14:paraId="665A9CC7" w14:textId="4764939B" w:rsidR="00AB1FA6" w:rsidRPr="00222821" w:rsidRDefault="00AB1FA6" w:rsidP="00AE6719">
      <w:pPr>
        <w:pStyle w:val="ChapterSubtitle"/>
      </w:pPr>
      <w:bookmarkStart w:id="228" w:name="_Toc232181710"/>
      <w:bookmarkEnd w:id="225"/>
      <w:r w:rsidRPr="00222821">
        <w:t>Could Information Processing Create Reality's Foundation?</w:t>
      </w:r>
      <w:bookmarkEnd w:id="22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49D8E14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26"/>
          <w:p w14:paraId="61E2836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20469A10" w14:textId="77777777" w:rsidR="00345C28" w:rsidRPr="00692E1C" w:rsidRDefault="00345C28" w:rsidP="00345C28">
      <w:pPr>
        <w:pStyle w:val="mainbody"/>
      </w:pPr>
    </w:p>
    <w:p w14:paraId="46CF86C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2272CD26" w14:textId="77777777" w:rsidR="00374844" w:rsidRPr="00374844" w:rsidRDefault="00374844" w:rsidP="00374844">
      <w:pPr>
        <w:pStyle w:val="mainbody"/>
      </w:pPr>
      <w:r w:rsidRPr="00374844">
        <w:t xml:space="preserve">Not physically. Mathematically. He took a system described by the AdS/CFT correspondence, one of the most rigorously established results in theoretical </w:t>
      </w:r>
      <w:proofErr w:type="gramStart"/>
      <w:r w:rsidRPr="00374844">
        <w:t>physics, and</w:t>
      </w:r>
      <w:proofErr w:type="gramEnd"/>
      <w:r w:rsidRPr="00374844">
        <w:t xml:space="preserve"> asked one precise question. What happens to the geometry of spacetime connecting two regions as you reduce the quantum entanglement between them?</w:t>
      </w:r>
    </w:p>
    <w:p w14:paraId="2934F583"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w:t>
      </w:r>
      <w:r w:rsidRPr="00374844">
        <w:lastRenderedPageBreak/>
        <w:t xml:space="preserve">geometrically adjacent regions became geometrically separate, not because anything moved them apart, but because the quantum correlations between them were removed </w:t>
      </w:r>
      <w:r w:rsidRPr="00922F89">
        <w:rPr>
          <w:vertAlign w:val="superscript"/>
        </w:rPr>
        <w:t>[1]</w:t>
      </w:r>
      <w:r w:rsidRPr="00374844">
        <w:t>.</w:t>
      </w:r>
    </w:p>
    <w:p w14:paraId="6FBB59BC"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016E7584"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059EF1F1" w14:textId="77777777" w:rsidR="00374844" w:rsidRPr="00374844" w:rsidRDefault="00374844" w:rsidP="00014E2E">
      <w:pPr>
        <w:pStyle w:val="subchapter"/>
      </w:pPr>
      <w:bookmarkStart w:id="229" w:name="_Toc232181711"/>
      <w:r w:rsidRPr="00374844">
        <w:t>WHAT PHYSICS ASSUMES</w:t>
      </w:r>
      <w:bookmarkEnd w:id="229"/>
    </w:p>
    <w:p w14:paraId="3DB46BBD"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4D96180B"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2254B8B"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t>[4]</w:t>
      </w:r>
      <w:r w:rsidRPr="00374844">
        <w:t xml:space="preserve">. Even the most successful theory in physics, the Standard </w:t>
      </w:r>
      <w:r w:rsidRPr="00374844">
        <w:lastRenderedPageBreak/>
        <w:t>Model, presumes spacetime exists as a given container within which quantum fields interact.</w:t>
      </w:r>
    </w:p>
    <w:p w14:paraId="3BCFDC67"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30472B25" w14:textId="77777777" w:rsidR="00374844" w:rsidRPr="00374844" w:rsidRDefault="00374844" w:rsidP="00374844">
      <w:pPr>
        <w:pStyle w:val="mainbody"/>
      </w:pPr>
      <w:r w:rsidRPr="00374844">
        <w:t xml:space="preserve">This assumption creates persistent problems. The </w:t>
      </w:r>
      <w:proofErr w:type="gramStart"/>
      <w:r w:rsidRPr="00374844">
        <w:t>cosmological constant</w:t>
      </w:r>
      <w:proofErr w:type="gramEnd"/>
      <w:r w:rsidRPr="00374844">
        <w:t xml:space="preserve">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54EE81C"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2F2B4075"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29548A84"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2B52C4C5" w14:textId="77777777" w:rsidR="00374844" w:rsidRPr="00374844" w:rsidRDefault="00374844" w:rsidP="00374844">
      <w:pPr>
        <w:pStyle w:val="mainbody"/>
      </w:pPr>
      <w:r w:rsidRPr="00374844">
        <w:lastRenderedPageBreak/>
        <w:t>If spacetime emerges from something more foundational, both theories might be approximations valid in different regimes. Their unification might then follow naturally from the underlying structure rather than requiring forced synthesis.</w:t>
      </w:r>
    </w:p>
    <w:p w14:paraId="215372BD" w14:textId="77777777" w:rsidR="00374844" w:rsidRPr="00374844" w:rsidRDefault="00374844" w:rsidP="00014E2E">
      <w:pPr>
        <w:pStyle w:val="subchapter"/>
      </w:pPr>
      <w:bookmarkStart w:id="230" w:name="_Toc232181712"/>
      <w:r w:rsidRPr="00374844">
        <w:t>THE PHYSICAL CHAIN FROM INFORMATION TO GEOMETRY</w:t>
      </w:r>
      <w:bookmarkEnd w:id="230"/>
    </w:p>
    <w:p w14:paraId="196586D8"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66F2B933" w14:textId="77777777" w:rsidR="00374844" w:rsidRPr="00374844" w:rsidRDefault="00374844" w:rsidP="00374844">
      <w:pPr>
        <w:pStyle w:val="mainbody"/>
      </w:pPr>
      <w:r w:rsidRPr="00374844">
        <w:t>The chain runs like this.</w:t>
      </w:r>
    </w:p>
    <w:p w14:paraId="08B7C43B"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0CEFB1BA"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6281D913"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A71AA0F"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6595DA76" w14:textId="77777777" w:rsidR="00374844" w:rsidRPr="00374844" w:rsidRDefault="00374844" w:rsidP="00374844">
      <w:pPr>
        <w:pStyle w:val="mainbody"/>
      </w:pPr>
      <w:r w:rsidRPr="00374844">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w:t>
      </w:r>
      <w:proofErr w:type="gramStart"/>
      <w:r w:rsidRPr="00374844">
        <w:t>processing</w:t>
      </w:r>
      <w:proofErr w:type="gramEnd"/>
      <w:r w:rsidRPr="00374844">
        <w:t xml:space="preserve"> since </w:t>
      </w:r>
      <w:r w:rsidRPr="00374844">
        <w:lastRenderedPageBreak/>
        <w:t>before atoms formed, the accumulated effect may be the spacetime we inhabit.</w:t>
      </w:r>
    </w:p>
    <w:p w14:paraId="40EAD8FA" w14:textId="77777777" w:rsidR="00374844" w:rsidRPr="00374844" w:rsidRDefault="00374844" w:rsidP="00BC592C">
      <w:pPr>
        <w:pStyle w:val="subchapter"/>
      </w:pPr>
      <w:bookmarkStart w:id="231" w:name="_Toc232181713"/>
      <w:r w:rsidRPr="00374844">
        <w:t>WHEELER’S INSIGHT AND THE HOLOGRAPHIC PRINCIPLE</w:t>
      </w:r>
      <w:bookmarkEnd w:id="231"/>
    </w:p>
    <w:p w14:paraId="0C92CF2E"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xml:space="preserve">. Wheeler was </w:t>
      </w:r>
      <w:proofErr w:type="gramStart"/>
      <w:r w:rsidRPr="00374844">
        <w:t>not being</w:t>
      </w:r>
      <w:proofErr w:type="gramEnd"/>
      <w:r w:rsidRPr="00374844">
        <w:t xml:space="preserve"> metaphorical. He was proposing that what we call things, particles, fields, and forces are better understood as patterns in information processing. The physical world, in his account, is downstream of the informational one.</w:t>
      </w:r>
    </w:p>
    <w:p w14:paraId="7722E1D0" w14:textId="77777777" w:rsidR="00374844" w:rsidRPr="00374844" w:rsidRDefault="00374844" w:rsidP="00374844">
      <w:pPr>
        <w:pStyle w:val="mainbody"/>
      </w:pPr>
      <w:r w:rsidRPr="00374844">
        <w:t>For decades, this seemed more philosophical than physical. Then the mathematics began to catch up.</w:t>
      </w:r>
    </w:p>
    <w:p w14:paraId="103DDB0E"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3009708B"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752F50C5"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333A9253" w14:textId="77777777" w:rsidR="00374844" w:rsidRPr="00374844" w:rsidRDefault="00374844" w:rsidP="00374844">
      <w:pPr>
        <w:pStyle w:val="mainbody"/>
      </w:pPr>
      <w:r w:rsidRPr="00374844">
        <w:lastRenderedPageBreak/>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690C3E43"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15BD6E74" w14:textId="77777777" w:rsidR="00374844" w:rsidRPr="00374844" w:rsidRDefault="00374844" w:rsidP="00BC592C">
      <w:pPr>
        <w:pStyle w:val="subchapter"/>
      </w:pPr>
      <w:bookmarkStart w:id="232" w:name="_Toc232181714"/>
      <w:r w:rsidRPr="00374844">
        <w:t>ENTANGLEMENT AS THE FABRIC OF SPACE</w:t>
      </w:r>
      <w:bookmarkEnd w:id="232"/>
    </w:p>
    <w:p w14:paraId="1F431103"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6AF074C2"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5BC1A0F" w14:textId="783D591B" w:rsidR="00374844" w:rsidRPr="00374844" w:rsidRDefault="00374844" w:rsidP="00374844">
      <w:pPr>
        <w:pStyle w:val="mainbody"/>
      </w:pPr>
      <w:r w:rsidRPr="00374844">
        <w:t xml:space="preserve">Van Raamsdonk showed that in AdS/CFT systems, this is </w:t>
      </w:r>
      <w:r w:rsidR="001079C2">
        <w:t>exact</w:t>
      </w:r>
      <w:r w:rsidRPr="00374844">
        <w:t xml:space="preserve">ly backward. The degree of entanglement between boundary </w:t>
      </w:r>
      <w:proofErr w:type="gramStart"/>
      <w:r w:rsidRPr="00374844">
        <w:t>regions is what</w:t>
      </w:r>
      <w:proofErr w:type="gramEnd"/>
      <w:r w:rsidRPr="00374844">
        <w:t xml:space="preserve">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3C40745C" w14:textId="77777777" w:rsidR="00374844" w:rsidRPr="00374844" w:rsidRDefault="00374844" w:rsidP="00374844">
      <w:pPr>
        <w:pStyle w:val="mainbody"/>
      </w:pPr>
      <w:r w:rsidRPr="00374844">
        <w:lastRenderedPageBreak/>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0FBCCF22"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5962F96E"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4507E600" w14:textId="77777777" w:rsidR="00374844" w:rsidRPr="00374844" w:rsidRDefault="00374844" w:rsidP="00374844">
      <w:pPr>
        <w:pStyle w:val="mainbody"/>
      </w:pPr>
      <w:r w:rsidRPr="00374844">
        <w:t xml:space="preserve">A May 2025 study published in the Annals of Physics extends this further, proposing that quantum information encoded in entanglement entropy directly influences spacetime curvature </w:t>
      </w:r>
      <w:r w:rsidRPr="00922F89">
        <w:rPr>
          <w:vertAlign w:val="superscript"/>
        </w:rPr>
        <w:t>[17]</w:t>
      </w:r>
      <w:r w:rsidRPr="00374844">
        <w:t>. The framework introduces an informational stress-energy tensor into Einstein’s equations, showing how entanglement creates gravitational effects.</w:t>
      </w:r>
    </w:p>
    <w:p w14:paraId="7D5B8030"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4818B755" w14:textId="700EA84D" w:rsidR="0066361B" w:rsidRPr="00C153BC" w:rsidRDefault="0066361B" w:rsidP="0066361B">
      <w:pPr>
        <w:pStyle w:val="mainbody"/>
      </w:pPr>
      <w:r w:rsidRPr="00C153BC">
        <w:rPr>
          <w:noProof/>
        </w:rPr>
        <w:lastRenderedPageBreak/>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773E0221" w14:textId="77777777" w:rsidR="0066361B" w:rsidRPr="00C153BC" w:rsidRDefault="0066361B" w:rsidP="0066361B">
      <w:pPr>
        <w:pStyle w:val="Caption"/>
        <w:jc w:val="left"/>
      </w:pPr>
      <w:r w:rsidRPr="00C153BC">
        <w:t xml:space="preserve">Figure 15 - </w:t>
      </w:r>
      <w:fldSimple w:instr=" SEQ Figure_15_- \* ARABIC ">
        <w:r>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35F11336" w14:textId="20E4AC6B"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7C7ABE14"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0BDAFFB4"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6B90485F" w14:textId="77777777" w:rsidR="00374844" w:rsidRPr="00374844" w:rsidRDefault="00374844" w:rsidP="00BC592C">
      <w:pPr>
        <w:pStyle w:val="subchapter"/>
      </w:pPr>
      <w:bookmarkStart w:id="233" w:name="_Toc232181715"/>
      <w:r w:rsidRPr="00374844">
        <w:t>TIME FROM INFORMATION FLOW</w:t>
      </w:r>
      <w:bookmarkEnd w:id="233"/>
    </w:p>
    <w:p w14:paraId="19355641"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xml:space="preserve">. The framework proposes something more precise than emergence. Time is not a property that the </w:t>
      </w:r>
      <w:r w:rsidRPr="00374844">
        <w:lastRenderedPageBreak/>
        <w:t>geometric structure possesses. Time is the geometric structure expanding.</w:t>
      </w:r>
    </w:p>
    <w:p w14:paraId="2E3ACB43"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2094A667"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01C087D3"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52276B4A"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4D4BD438" w14:textId="77777777" w:rsidR="00374844" w:rsidRPr="00374844" w:rsidRDefault="00374844" w:rsidP="00374844">
      <w:pPr>
        <w:pStyle w:val="mainbody"/>
      </w:pPr>
      <w:r w:rsidRPr="00374844">
        <w:t xml:space="preserve">Its exterior is the pre-geometric substrate, still atemporal, still without spatial or causal structure, still holding the information relationships from which the next moments of geometry </w:t>
      </w:r>
      <w:proofErr w:type="gramStart"/>
      <w:r w:rsidRPr="00374844">
        <w:t>will crystallize</w:t>
      </w:r>
      <w:proofErr w:type="gramEnd"/>
      <w:r w:rsidRPr="00374844">
        <w:t>.</w:t>
      </w:r>
    </w:p>
    <w:p w14:paraId="288DD4EC" w14:textId="77777777" w:rsidR="00D5175A" w:rsidRDefault="00D5175A" w:rsidP="00D5175A">
      <w:pPr>
        <w:pStyle w:val="mainbody"/>
        <w:keepNext/>
      </w:pPr>
      <w:r>
        <w:rPr>
          <w:noProof/>
        </w:rPr>
        <w:lastRenderedPageBreak/>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77">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42E3727" w14:textId="77777777" w:rsidR="00D5175A" w:rsidRPr="00345C28" w:rsidRDefault="00D5175A" w:rsidP="00D5175A">
      <w:pPr>
        <w:pStyle w:val="Caption"/>
        <w:jc w:val="left"/>
      </w:pPr>
      <w:r>
        <w:t xml:space="preserve">Figure 15 - </w:t>
      </w:r>
      <w:fldSimple w:instr=" SEQ Figure_15_- \* ARABIC ">
        <w:r>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72B083DD"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78BF9ACF"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69A2FC32" w14:textId="77777777" w:rsidR="00374844" w:rsidRPr="00374844" w:rsidRDefault="00374844" w:rsidP="00374844">
      <w:pPr>
        <w:pStyle w:val="mainbody"/>
      </w:pPr>
      <w:r w:rsidRPr="00374844">
        <w:t xml:space="preserve">A natural question follows. Does the substrate wait for the sphere to arrive? The answer is no, and the reason is precise. “Wait” is a temporal concept. The pre-geometric substrate simply is, atemporally, in the logical sense that the axioms of </w:t>
      </w:r>
      <w:r w:rsidRPr="00374844">
        <w:lastRenderedPageBreak/>
        <w:t>mathematics simply are, without requiring a time at which they became true. At the moment the sphere reaches a region of substrate, time comes into existence there.</w:t>
      </w:r>
    </w:p>
    <w:p w14:paraId="2CB1F3E4"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41E6309E"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36E3FF7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63CCE29B"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461E34BE" w14:textId="77777777" w:rsidR="00374844" w:rsidRPr="00374844" w:rsidRDefault="00374844" w:rsidP="00374844">
      <w:pPr>
        <w:pStyle w:val="mainbody"/>
      </w:pPr>
      <w:r w:rsidRPr="00374844">
        <w:lastRenderedPageBreak/>
        <w:t>From inside the block, this seems strange. We experience time sequentially, one moment after the next, never all at once. The sphere model explains exactly why. We are thermodynamic systems carried forward on the expanding boundary.</w:t>
      </w:r>
    </w:p>
    <w:p w14:paraId="0FDA2E19"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40273D17"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3C5F6430"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32934E32" w14:textId="547E1CE0"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582B95F3" w14:textId="77777777" w:rsidR="00374844" w:rsidRPr="00374844" w:rsidRDefault="00374844" w:rsidP="00374844">
      <w:pPr>
        <w:pStyle w:val="mainbody"/>
      </w:pPr>
      <w:r w:rsidRPr="00374844">
        <w:t xml:space="preserve">The future feels open, not because it is undetermined in the block but because your brain has no physical access to the states it has not yet instantiated. You cannot remember forward because memory requires the Landauer dissipation, which runs only in one direction. The sensation of moving </w:t>
      </w:r>
      <w:r w:rsidRPr="00374844">
        <w:lastRenderedPageBreak/>
        <w:t>through time is the sensation of being a physical process that can only be read sequentially. The block does not move. You do not move through it.</w:t>
      </w:r>
    </w:p>
    <w:p w14:paraId="1B24778D"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10B21C1"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031AD889" w14:textId="77777777" w:rsidR="00374844" w:rsidRPr="00374844" w:rsidRDefault="00374844" w:rsidP="00374844">
      <w:pPr>
        <w:pStyle w:val="mainbody"/>
      </w:pPr>
      <w:r w:rsidRPr="00374844">
        <w:t xml:space="preserve">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w:t>
      </w:r>
      <w:proofErr w:type="gramStart"/>
      <w:r w:rsidRPr="00374844">
        <w:t>no</w:t>
      </w:r>
      <w:proofErr w:type="gramEnd"/>
      <w:r w:rsidRPr="00374844">
        <w:t xml:space="preserve"> before or after, no causal order, nothing that the word “time” applies to.</w:t>
      </w:r>
    </w:p>
    <w:p w14:paraId="37F1B711"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4F08E2F7"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22F7FBC4" w14:textId="77777777" w:rsidR="00374844" w:rsidRPr="00374844" w:rsidRDefault="00374844" w:rsidP="00374844">
      <w:pPr>
        <w:pStyle w:val="mainbody"/>
      </w:pPr>
      <w:r w:rsidRPr="00374844">
        <w:lastRenderedPageBreak/>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E82667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0BA1E263"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5C76ACCE"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4FD0478E" w14:textId="77777777" w:rsidR="00374844" w:rsidRPr="00374844" w:rsidRDefault="00374844" w:rsidP="00374844">
      <w:pPr>
        <w:pStyle w:val="mainbody"/>
      </w:pPr>
      <w:r w:rsidRPr="00374844">
        <w:t xml:space="preserve">It is the continuation of the same process that created the sphere. The substrate converts into geometry at a rate determined by its information density. The DESI observation that dark energy is evolving rather than remaining constant is what this predicts. As the sphere expands, the remaining substrate changes character. Its information density, the richness of relationships still to be crystallized, changes over cosmic time. The conversion rate changes with it. A genuinely constant cosmological constant would be surprising in this account. Evolution is expected </w:t>
      </w:r>
      <w:r w:rsidRPr="00922F89">
        <w:rPr>
          <w:vertAlign w:val="superscript"/>
        </w:rPr>
        <w:t>[19]</w:t>
      </w:r>
      <w:r w:rsidRPr="00374844">
        <w:t>.</w:t>
      </w:r>
    </w:p>
    <w:p w14:paraId="045601EF" w14:textId="77777777" w:rsidR="00374844" w:rsidRPr="00374844" w:rsidRDefault="00374844" w:rsidP="00374844">
      <w:pPr>
        <w:pStyle w:val="mainbody"/>
      </w:pPr>
      <w:r w:rsidRPr="00374844">
        <w:lastRenderedPageBreak/>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7294DE26"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541B5E13"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38F4EBEC" w14:textId="77777777" w:rsidR="00374844" w:rsidRPr="00374844" w:rsidRDefault="00374844" w:rsidP="00374844">
      <w:pPr>
        <w:pStyle w:val="mainbody"/>
      </w:pPr>
      <w:r w:rsidRPr="00374844">
        <w:t xml:space="preserve">At c, nothing remains for internal state change. Time stops. This is what c means at the substrate level. The maximum rate at which information can propagate through </w:t>
      </w:r>
      <w:proofErr w:type="gramStart"/>
      <w:r w:rsidRPr="00374844">
        <w:t>geometry that</w:t>
      </w:r>
      <w:proofErr w:type="gramEnd"/>
      <w:r w:rsidRPr="00374844">
        <w:t xml:space="preserve"> has already </w:t>
      </w:r>
      <w:proofErr w:type="gramStart"/>
      <w:r w:rsidRPr="00374844">
        <w:t>been established</w:t>
      </w:r>
      <w:proofErr w:type="gramEnd"/>
      <w:r w:rsidRPr="00374844">
        <w:t>. The sphere and c are therefore expressions of the same underlying constraint operating at different levels.</w:t>
      </w:r>
    </w:p>
    <w:p w14:paraId="270BA197"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0442E411" w14:textId="77777777" w:rsidR="00374844" w:rsidRPr="00374844" w:rsidRDefault="00374844" w:rsidP="00374844">
      <w:pPr>
        <w:pStyle w:val="mainbody"/>
      </w:pPr>
      <w:r w:rsidRPr="00374844">
        <w:t xml:space="preserve">Measured from inside the resulting spacetime, that rate appears as a finite propagation ceiling. It is not a wall that nature arbitrarily erected. It is the conversion rate between spatial extension and temporal duration, written into the </w:t>
      </w:r>
      <w:r w:rsidRPr="00374844">
        <w:lastRenderedPageBreak/>
        <w:t>geometry by the same process that produced the geometry itself.</w:t>
      </w:r>
    </w:p>
    <w:p w14:paraId="15341B39"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0B051248"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C9B0CF3"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434CBA57" w14:textId="77777777" w:rsidR="00374844" w:rsidRPr="00374844" w:rsidRDefault="00374844" w:rsidP="00BC592C">
      <w:pPr>
        <w:pStyle w:val="subchapter"/>
      </w:pPr>
      <w:bookmarkStart w:id="234" w:name="_Toc232181716"/>
      <w:r w:rsidRPr="00374844">
        <w:t>RECENT EXPERIMENTAL ADVANCES</w:t>
      </w:r>
      <w:bookmarkEnd w:id="234"/>
    </w:p>
    <w:p w14:paraId="7195834E"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0FDB302A"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66D3733A" w14:textId="77777777" w:rsidR="00374844" w:rsidRPr="00374844" w:rsidRDefault="00374844" w:rsidP="00374844">
      <w:pPr>
        <w:pStyle w:val="mainbody"/>
      </w:pPr>
      <w:r w:rsidRPr="00374844">
        <w:t>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w:t>
      </w:r>
      <w:r w:rsidRPr="00374844">
        <w:lastRenderedPageBreak/>
        <w:t>based quantum field simulators can experimentally investigate quantum thermodynamics.</w:t>
      </w:r>
    </w:p>
    <w:p w14:paraId="58F86C35" w14:textId="77777777" w:rsidR="00374844" w:rsidRPr="00374844" w:rsidRDefault="00374844" w:rsidP="00374844">
      <w:pPr>
        <w:pStyle w:val="mainbody"/>
      </w:pPr>
      <w:r w:rsidRPr="00374844">
        <w:t xml:space="preserve">This validates the foundation of the information-spacetime hypothesis. Information processing necessarily involves physical energy costs. Those costs </w:t>
      </w:r>
      <w:proofErr w:type="gramStart"/>
      <w:r w:rsidRPr="00374844">
        <w:t>couple</w:t>
      </w:r>
      <w:proofErr w:type="gramEnd"/>
      <w:r w:rsidRPr="00374844">
        <w:t xml:space="preserve"> to spacetime geometry.</w:t>
      </w:r>
    </w:p>
    <w:p w14:paraId="4D5C1BEC"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61A81170"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07B1D453"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C2B3770" w14:textId="77777777" w:rsidR="00374844" w:rsidRPr="00374844" w:rsidRDefault="00374844" w:rsidP="00BC592C">
      <w:pPr>
        <w:pStyle w:val="subchapter"/>
      </w:pPr>
      <w:bookmarkStart w:id="235" w:name="_Toc232181717"/>
      <w:r w:rsidRPr="00374844">
        <w:t>THEORETICAL PREDICTIONS AND TESTS</w:t>
      </w:r>
      <w:bookmarkEnd w:id="235"/>
    </w:p>
    <w:p w14:paraId="30FAA1E0" w14:textId="736A0735" w:rsidR="00374844" w:rsidRPr="00374844" w:rsidRDefault="00374844" w:rsidP="00374844">
      <w:pPr>
        <w:pStyle w:val="mainbody"/>
      </w:pPr>
      <w:r w:rsidRPr="00374844">
        <w:t xml:space="preserve">If information processing creates spacetime, several testable predictions emerge, though testing them pushes the boundaries of current technology. </w:t>
      </w:r>
      <w:r w:rsidR="00EE5B7B">
        <w:t>(</w:t>
      </w:r>
      <w:r w:rsidRPr="00374844">
        <w:t>For detailed mathematical formulations, see Appendix Element 15, Section B</w:t>
      </w:r>
      <w:r w:rsidR="00EE5B7B">
        <w:t>)</w:t>
      </w:r>
    </w:p>
    <w:p w14:paraId="1A20CE37" w14:textId="77777777" w:rsidR="00374844" w:rsidRPr="00374844" w:rsidRDefault="00374844" w:rsidP="00374844">
      <w:pPr>
        <w:pStyle w:val="mainbody"/>
      </w:pPr>
      <w:r w:rsidRPr="00374844">
        <w:rPr>
          <w:b/>
          <w:bCs/>
        </w:rPr>
        <w:lastRenderedPageBreak/>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7793E486" w14:textId="77777777" w:rsidR="00374844" w:rsidRPr="00374844" w:rsidRDefault="00374844" w:rsidP="00374844">
      <w:pPr>
        <w:pStyle w:val="mainbody"/>
      </w:pPr>
      <w:r w:rsidRPr="00374844">
        <w:t xml:space="preserve">Testing requires precision gravitational measurements during controlled information-processing operations. This is extremely difficult to distinguish from conventional </w:t>
      </w:r>
      <w:proofErr w:type="gramStart"/>
      <w:r w:rsidRPr="00374844">
        <w:t>effects, but</w:t>
      </w:r>
      <w:proofErr w:type="gramEnd"/>
      <w:r w:rsidRPr="00374844">
        <w:t xml:space="preserve"> becomes progressively more feasible as quantum computing scales up and gravitational wave detectors improve sensitivity.</w:t>
      </w:r>
    </w:p>
    <w:p w14:paraId="7FB2F2FE"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w:t>
      </w:r>
      <w:proofErr w:type="gramStart"/>
      <w:r w:rsidRPr="00374844">
        <w:t>predict, and</w:t>
      </w:r>
      <w:proofErr w:type="gramEnd"/>
      <w:r w:rsidRPr="00374844">
        <w:t xml:space="preserve"> be distinguishable from standard quantum error-correction effects.</w:t>
      </w:r>
    </w:p>
    <w:p w14:paraId="0F210678" w14:textId="77777777"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This is already partially validated through AdS/CFT and related work </w:t>
      </w:r>
      <w:r w:rsidRPr="00922F89">
        <w:rPr>
          <w:vertAlign w:val="superscript"/>
        </w:rPr>
        <w:t>[21]</w:t>
      </w:r>
      <w:r w:rsidRPr="00374844">
        <w:t>.</w:t>
      </w:r>
    </w:p>
    <w:p w14:paraId="0101D761"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3EB0570A" w14:textId="77777777" w:rsidR="00374844" w:rsidRPr="00374844" w:rsidRDefault="00374844" w:rsidP="00374844">
      <w:pPr>
        <w:pStyle w:val="mainbody"/>
      </w:pPr>
      <w:r w:rsidRPr="00374844">
        <w:rPr>
          <w:b/>
          <w:bCs/>
        </w:rPr>
        <w:t>Prediction 4: Cosmological Information Signatures.</w:t>
      </w:r>
      <w:r w:rsidRPr="00374844">
        <w:t xml:space="preserve"> If spacetime emerged from information processing, the early universe might carry signatures of a pre-geometric phase in cosmological observations. Testing involves searching for </w:t>
      </w:r>
      <w:r w:rsidRPr="00374844">
        <w:lastRenderedPageBreak/>
        <w:t>anomalies in the CMB or large-scale structure that indicate pre-geometric information processing.</w:t>
      </w:r>
    </w:p>
    <w:p w14:paraId="0E07FA52"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631AD901" w14:textId="77777777" w:rsidR="00374844" w:rsidRPr="00374844" w:rsidRDefault="00374844" w:rsidP="00BC592C">
      <w:pPr>
        <w:pStyle w:val="subchapter"/>
      </w:pPr>
      <w:bookmarkStart w:id="236" w:name="_Toc232181718"/>
      <w:r w:rsidRPr="00374844">
        <w:t>THEORETICAL CHALLENGES</w:t>
      </w:r>
      <w:bookmarkEnd w:id="236"/>
    </w:p>
    <w:p w14:paraId="1803E491" w14:textId="77777777" w:rsidR="00374844" w:rsidRPr="00374844" w:rsidRDefault="00374844" w:rsidP="00374844">
      <w:pPr>
        <w:pStyle w:val="mainbody"/>
      </w:pPr>
      <w:r w:rsidRPr="00374844">
        <w:t>The information-first hypothesis faces significant theoretical obstacles that must be acknowledged honestly.</w:t>
      </w:r>
    </w:p>
    <w:p w14:paraId="6864430C"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696D2249"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1AC93F2F"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589C0CC" w14:textId="77777777" w:rsidR="00374844" w:rsidRPr="00374844" w:rsidRDefault="00374844" w:rsidP="00374844">
      <w:pPr>
        <w:pStyle w:val="mainbody"/>
      </w:pPr>
      <w:r w:rsidRPr="00374844">
        <w:t xml:space="preserve">The observer problem cuts deep. If spacetime emerges from information, what defines information? Most physicists favor objective information defined through quantum </w:t>
      </w:r>
      <w:r w:rsidRPr="00374844">
        <w:lastRenderedPageBreak/>
        <w:t>distinguishability, but the issue remains unresolved. The answer matters because the framework’s claims are different depending on whether information is objective or observer-relative.</w:t>
      </w:r>
    </w:p>
    <w:p w14:paraId="00B619F8"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650EF9FC"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0A992FEA" w14:textId="77777777" w:rsidR="00374844" w:rsidRPr="00374844" w:rsidRDefault="00374844" w:rsidP="00BC592C">
      <w:pPr>
        <w:pStyle w:val="subchapter"/>
      </w:pPr>
      <w:bookmarkStart w:id="237" w:name="_Toc232181719"/>
      <w:r w:rsidRPr="00374844">
        <w:t>IMPLICATIONS IF VALIDATED</w:t>
      </w:r>
      <w:bookmarkEnd w:id="237"/>
    </w:p>
    <w:p w14:paraId="31CFCA26"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0B8AD8BE"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68A9A8B1" w14:textId="77777777" w:rsidR="00374844" w:rsidRPr="00374844" w:rsidRDefault="00374844" w:rsidP="00374844">
      <w:pPr>
        <w:pStyle w:val="mainbody"/>
      </w:pPr>
      <w:r w:rsidRPr="00374844">
        <w:t xml:space="preserve">The quantum gravity problem might </w:t>
      </w:r>
      <w:proofErr w:type="gramStart"/>
      <w:r w:rsidRPr="00374844">
        <w:t>resolve</w:t>
      </w:r>
      <w:proofErr w:type="gramEnd"/>
      <w:r w:rsidRPr="00374844">
        <w:t xml:space="preserve"> naturally, not by finding a way to merge two incompatible frameworks but by showing that both are approximations to something more foundational.</w:t>
      </w:r>
    </w:p>
    <w:p w14:paraId="4FB98CEE" w14:textId="77777777" w:rsidR="00374844" w:rsidRPr="00374844" w:rsidRDefault="00374844" w:rsidP="00374844">
      <w:pPr>
        <w:pStyle w:val="mainbody"/>
      </w:pPr>
      <w:r w:rsidRPr="00374844">
        <w:t xml:space="preserve">The early universe, before the crystallization of spacetime, would require completely new physics. The Big Bang was not an explosion from a point inside pre-existing space. It was the sphere coming into existence. The first geometric structure </w:t>
      </w:r>
      <w:r w:rsidRPr="00374844">
        <w:lastRenderedPageBreak/>
        <w:t>crystallized from the information substrate, carrying time into being at its boundary.</w:t>
      </w:r>
    </w:p>
    <w:p w14:paraId="1C605F41"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832FD75" w14:textId="77777777" w:rsidR="00374844" w:rsidRPr="00374844" w:rsidRDefault="00374844" w:rsidP="00BC592C">
      <w:pPr>
        <w:pStyle w:val="subchapter"/>
      </w:pPr>
      <w:bookmarkStart w:id="238" w:name="_Toc232181720"/>
      <w:r w:rsidRPr="00374844">
        <w:t>INTEGRATION WITH THE COSMIC FRAMEWORK</w:t>
      </w:r>
      <w:bookmarkEnd w:id="238"/>
    </w:p>
    <w:p w14:paraId="173237DD"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C95E243"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1D162166"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750BFFAC" w14:textId="77777777" w:rsidR="00374844" w:rsidRPr="00374844" w:rsidRDefault="00374844" w:rsidP="00374844">
      <w:pPr>
        <w:pStyle w:val="mainbody"/>
      </w:pPr>
      <w:r w:rsidRPr="00374844">
        <w:t xml:space="preserve">Element 14 established that mathematical constants are the forced outputs of constrained relational processes operating in </w:t>
      </w:r>
      <w:r w:rsidRPr="00374844">
        <w:lastRenderedPageBreak/>
        <w:t>any substrate, not descriptions imposed on nature from outside, but what nature produces when relationships operate under constraints.</w:t>
      </w:r>
    </w:p>
    <w:p w14:paraId="685C5D79"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3A7ACBB1"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13E50BE3"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5505BAFC" w14:textId="77777777" w:rsidR="00374844" w:rsidRPr="00374844" w:rsidRDefault="00374844" w:rsidP="00BC592C">
      <w:pPr>
        <w:pStyle w:val="subchapter"/>
      </w:pPr>
      <w:bookmarkStart w:id="239" w:name="_Toc232181721"/>
      <w:r w:rsidRPr="00374844">
        <w:t>THE GROUND BENEATH THE GROUND</w:t>
      </w:r>
      <w:bookmarkEnd w:id="239"/>
    </w:p>
    <w:p w14:paraId="57E3463D"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450A7331" w14:textId="77777777" w:rsidR="00374844" w:rsidRPr="00374844" w:rsidRDefault="00374844" w:rsidP="00374844">
      <w:pPr>
        <w:pStyle w:val="mainbody"/>
      </w:pPr>
      <w:r w:rsidRPr="00374844">
        <w:t xml:space="preserve">Information erasure necessarily dissipates energy in accordance with Landauer’s Principle, which has been experimentally verified. These are not speculations. They are </w:t>
      </w:r>
      <w:r w:rsidRPr="00374844">
        <w:lastRenderedPageBreak/>
        <w:t>established results in mathematical physics and experimental thermodynamics.</w:t>
      </w:r>
    </w:p>
    <w:p w14:paraId="3CF20142" w14:textId="77777777" w:rsidR="00374844" w:rsidRPr="00374844" w:rsidRDefault="00374844" w:rsidP="00374844">
      <w:pPr>
        <w:pStyle w:val="mainbody"/>
      </w:pPr>
      <w:r w:rsidRPr="00374844">
        <w:t xml:space="preserve">The interpretation remains open. Is spacetime fundamental with information as derivative? Is spacetime emergent from information as primary? Are both co-emergent from something deeper we have not yet imagined? All three possibilities remain </w:t>
      </w:r>
      <w:proofErr w:type="gramStart"/>
      <w:r w:rsidRPr="00374844">
        <w:t>viable, and</w:t>
      </w:r>
      <w:proofErr w:type="gramEnd"/>
      <w:r w:rsidRPr="00374844">
        <w:t xml:space="preserve"> investigating them drives physics forward regardless of which proves correct.</w:t>
      </w:r>
    </w:p>
    <w:p w14:paraId="2B270E61"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145F6B12" w14:textId="77777777" w:rsidR="00374844" w:rsidRPr="00374844" w:rsidRDefault="00374844" w:rsidP="00374844">
      <w:pPr>
        <w:pStyle w:val="mainbody"/>
      </w:pPr>
      <w:r w:rsidRPr="00374844">
        <w:t xml:space="preserve">It is no longer a question about why an already-existing spacetime </w:t>
      </w:r>
      <w:proofErr w:type="gramStart"/>
      <w:r w:rsidRPr="00374844">
        <w:t>happened</w:t>
      </w:r>
      <w:proofErr w:type="gramEnd"/>
      <w:r w:rsidRPr="00374844">
        <w:t xml:space="preserve"> to receive the right parameters. It becomes a question about what constraints a stable, information-processing universe must satisfy, and whether those constraints uniquely determine the constants we measure.</w:t>
      </w:r>
    </w:p>
    <w:p w14:paraId="2B9B3E1F"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7F54E552" w14:textId="234E4B16" w:rsidR="008277DA" w:rsidRPr="00C153BC" w:rsidRDefault="008277DA" w:rsidP="00EC22D9">
      <w:pPr>
        <w:pStyle w:val="ChapterTitle0"/>
      </w:pPr>
      <w:bookmarkStart w:id="240" w:name="_Toc232181722"/>
      <w:r w:rsidRPr="00C153BC">
        <w:lastRenderedPageBreak/>
        <w:t>HONOR SYSTEM DISTRIBUTION</w:t>
      </w:r>
      <w:bookmarkEnd w:id="240"/>
    </w:p>
    <w:p w14:paraId="76EE88DA"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78" w:history="1">
        <w:r w:rsidRPr="00C153BC">
          <w:rPr>
            <w:rStyle w:val="Hyperlink"/>
            <w:sz w:val="22"/>
            <w:szCs w:val="22"/>
          </w:rPr>
          <w:t>www.eequalsicsquared.com</w:t>
        </w:r>
      </w:hyperlink>
      <w:r w:rsidRPr="00C153BC">
        <w:rPr>
          <w:sz w:val="22"/>
          <w:szCs w:val="22"/>
        </w:rPr>
        <w:t xml:space="preserve"> or our YouTube channel for security.</w:t>
      </w:r>
    </w:p>
    <w:p w14:paraId="3804FC05"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32452A27"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226EE7F2"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107032BC"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13C4F739" w14:textId="38884D09"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7E115EC" w14:textId="77777777" w:rsidR="00D1298C" w:rsidRDefault="00D1298C" w:rsidP="00585F7D">
      <w:pPr>
        <w:pStyle w:val="ChapterTitle0"/>
        <w:rPr>
          <w:b w:val="0"/>
          <w:bCs w:val="0"/>
        </w:rPr>
        <w:sectPr w:rsidR="00D1298C" w:rsidSect="00D25AF9">
          <w:headerReference w:type="default" r:id="rId79"/>
          <w:pgSz w:w="8640" w:h="12960"/>
          <w:pgMar w:top="936" w:right="864" w:bottom="792" w:left="864" w:header="576" w:footer="432" w:gutter="288"/>
          <w:cols w:space="720"/>
          <w:titlePg/>
          <w:docGrid w:linePitch="360"/>
        </w:sectPr>
      </w:pPr>
    </w:p>
    <w:p w14:paraId="21152EB1" w14:textId="0F1BE765" w:rsidR="006D7454" w:rsidRPr="00222821" w:rsidRDefault="006D7454" w:rsidP="00585F7D">
      <w:pPr>
        <w:pStyle w:val="ChapterTitle0"/>
        <w:rPr>
          <w:b w:val="0"/>
          <w:bCs w:val="0"/>
        </w:rPr>
      </w:pPr>
      <w:bookmarkStart w:id="241" w:name="_Toc232181723"/>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1"/>
    </w:p>
    <w:p w14:paraId="0801FDE2" w14:textId="0EFA3251" w:rsidR="008D39EA" w:rsidRPr="00222821" w:rsidRDefault="00F921DB" w:rsidP="00585F7D">
      <w:pPr>
        <w:pStyle w:val="ChapterSubtitle"/>
      </w:pPr>
      <w:bookmarkStart w:id="242" w:name="_Toc232181724"/>
      <w:r w:rsidRPr="00222821">
        <w:t>Why Everything Works Impossibly Well</w:t>
      </w:r>
      <w:bookmarkEnd w:id="24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B3AFB2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496882"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60C0C16E" w14:textId="77777777" w:rsidR="00004778" w:rsidRDefault="00004778" w:rsidP="00004778">
      <w:pPr>
        <w:pStyle w:val="mainbody"/>
        <w:keepNext/>
        <w:rPr>
          <w:rFonts w:ascii="Segoe UI Emoji" w:hAnsi="Segoe UI Emoji" w:cs="Segoe UI Emoji"/>
        </w:rPr>
      </w:pPr>
    </w:p>
    <w:p w14:paraId="7AAF8172" w14:textId="6187B16B"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346CF7E3" w14:textId="77777777" w:rsidR="00BC1596" w:rsidRDefault="00BC1596" w:rsidP="00BC1596">
      <w:pPr>
        <w:pStyle w:val="mainbody"/>
        <w:keepNext/>
      </w:pPr>
      <w:r>
        <w:rPr>
          <w:noProof/>
        </w:rPr>
        <w:lastRenderedPageBreak/>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536E82F9" w14:textId="4AC2D38A" w:rsidR="00BC1596" w:rsidRPr="00004778" w:rsidRDefault="00BC1596" w:rsidP="00BC1596">
      <w:pPr>
        <w:pStyle w:val="Caption"/>
        <w:jc w:val="left"/>
      </w:pPr>
      <w:r>
        <w:t xml:space="preserve">Figure 16 - </w:t>
      </w:r>
      <w:fldSimple w:instr=" SEQ Figure_16_- \* ARABIC ">
        <w:r>
          <w:rPr>
            <w:noProof/>
          </w:rPr>
          <w:t>1</w:t>
        </w:r>
      </w:fldSimple>
      <w:r>
        <w:t xml:space="preserve"> </w:t>
      </w:r>
      <w:r w:rsidRPr="003772D9">
        <w:t xml:space="preserve">The interior of a living cell, rendered in 3D from real structural data. What you are looking at is not an artist's impression. Every protein, every molecular machine, every signaling complex shown here is modeled from X-ray crystallography, NMR, and cryo-electron microscopy measurements.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0E7928E9" w14:textId="77777777" w:rsidR="00747C7B" w:rsidRPr="00747C7B" w:rsidRDefault="00747C7B" w:rsidP="00B87AA4">
      <w:pPr>
        <w:pStyle w:val="mainbody"/>
      </w:pPr>
      <w:r w:rsidRPr="00747C7B">
        <w:t>None of this should work.</w:t>
      </w:r>
    </w:p>
    <w:p w14:paraId="59231975"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32947ACA" w14:textId="365CDF8D"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proofErr w:type="spellStart"/>
      <w:r w:rsidR="0086439E">
        <w:t>eexact</w:t>
      </w:r>
      <w:r w:rsidRPr="00747C7B">
        <w:t>ly</w:t>
      </w:r>
      <w:proofErr w:type="spellEnd"/>
      <w:r w:rsidRPr="00747C7B">
        <w:t xml:space="preserve"> where it must be for complexity to exist. This is the precision problem, and it operates at every scale, from the quantum to the cosmic.</w:t>
      </w:r>
    </w:p>
    <w:p w14:paraId="2C990956" w14:textId="77777777" w:rsidR="001937B4" w:rsidRPr="00747C7B" w:rsidRDefault="001937B4" w:rsidP="001937B4">
      <w:pPr>
        <w:pStyle w:val="subchapter"/>
      </w:pPr>
      <w:bookmarkStart w:id="243" w:name="_Toc232181725"/>
      <w:r w:rsidRPr="00747C7B">
        <w:t>THE SCALE OF FINE-TUNING</w:t>
      </w:r>
      <w:bookmarkEnd w:id="243"/>
    </w:p>
    <w:p w14:paraId="0607F1E7" w14:textId="77777777" w:rsidR="001937B4" w:rsidRPr="00747C7B" w:rsidRDefault="001937B4" w:rsidP="001937B4">
      <w:pPr>
        <w:pStyle w:val="mainbody"/>
      </w:pPr>
      <w:r w:rsidRPr="00747C7B">
        <w:lastRenderedPageBreak/>
        <w:t>Physics has documented extraordinary precision across fundamental constants, creating what appears to be either the most improbable coincidence in science or the clearest evidence that something deep operates beneath conventional explanations.</w:t>
      </w:r>
    </w:p>
    <w:p w14:paraId="79D7CD3B"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66E957FA"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20E1024A"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73219D02"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6B91448B"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xml:space="preserve">. A 2% increase would bind all hydrogen into helium during Big Bang nucleosynthesis. A 2% decrease would prevent deuterium formation, ending stellar nucleosynthesis. Either way, no chemical complexity emerges. The strong force must hit a target that represents </w:t>
      </w:r>
      <w:r w:rsidRPr="00747C7B">
        <w:lastRenderedPageBreak/>
        <w:t>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1">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3EFF7B36" w14:textId="77777777" w:rsidR="001937B4" w:rsidRPr="00C153BC" w:rsidRDefault="001937B4" w:rsidP="001937B4">
      <w:pPr>
        <w:pStyle w:val="Caption"/>
      </w:pPr>
      <w:r w:rsidRPr="00C153BC">
        <w:t xml:space="preserve">Figure 16 - </w:t>
      </w:r>
      <w:fldSimple w:instr=" SEQ figure_16_- \* ARABIC ">
        <w:r>
          <w:rPr>
            <w:noProof/>
          </w:rPr>
          <w:t>2</w:t>
        </w:r>
      </w:fldSimple>
      <w:r w:rsidRPr="00C153BC">
        <w:t xml:space="preserve"> The Threshold Interpretation: These constants are not "finely tuned" by an external agent. They define the threshold where stable information-processing structures can </w:t>
      </w:r>
      <w:proofErr w:type="gramStart"/>
      <w:r w:rsidRPr="00C153BC">
        <w:t>form</w:t>
      </w:r>
      <w:r>
        <w:t>,</w:t>
      </w:r>
      <w:proofErr w:type="gramEnd"/>
      <w:r w:rsidRPr="00C153BC">
        <w:t xml:space="preserve"> as natural and inevitable as water freezing at precisely 0°C. The precision specifies the threshold; it does not require an explanation beyond the physics of phase transitions.</w:t>
      </w:r>
    </w:p>
    <w:p w14:paraId="6A26A40D"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77073F7"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601DC47D"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xml:space="preserve">. It must balance precisely with other forces to permit billions of years of stable stellar evolution. If gravity were slightly stronger, stars would burn out in millions </w:t>
      </w:r>
      <w:r w:rsidRPr="00747C7B">
        <w:lastRenderedPageBreak/>
        <w:t>rather than billions of years. If slightly weaker, matter would never coalesce into stars at all.</w:t>
      </w:r>
    </w:p>
    <w:p w14:paraId="6E067638" w14:textId="2DB5D308"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6B0D5FFB" w14:textId="77777777" w:rsidR="00747C7B" w:rsidRPr="00747C7B" w:rsidRDefault="00747C7B" w:rsidP="002A624C">
      <w:pPr>
        <w:pStyle w:val="subchapter"/>
      </w:pPr>
      <w:bookmarkStart w:id="244" w:name="_Toc232181726"/>
      <w:r w:rsidRPr="00747C7B">
        <w:t>THE THRESHOLD INTERPRETATION</w:t>
      </w:r>
      <w:bookmarkEnd w:id="244"/>
    </w:p>
    <w:p w14:paraId="7B280077" w14:textId="77777777" w:rsidR="00747C7B" w:rsidRPr="00747C7B" w:rsidRDefault="00747C7B" w:rsidP="00B87AA4">
      <w:pPr>
        <w:pStyle w:val="mainbody"/>
      </w:pPr>
      <w:r w:rsidRPr="00747C7B">
        <w:t>How do we explain these levels of precision? Consider a simpler question first. How does a cloud know when to rain?</w:t>
      </w:r>
    </w:p>
    <w:p w14:paraId="48A6BECE"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3FF2BC21"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5E2808EA" w14:textId="5B9D2222" w:rsidR="00747C7B" w:rsidRPr="00747C7B" w:rsidRDefault="00747C7B" w:rsidP="00B87AA4">
      <w:pPr>
        <w:pStyle w:val="mainbody"/>
      </w:pPr>
      <w:r w:rsidRPr="00747C7B">
        <w:t xml:space="preserve">Water freezes at </w:t>
      </w:r>
      <w:r w:rsidR="00E67C7D">
        <w:t>exact</w:t>
      </w:r>
      <w:r w:rsidRPr="00747C7B">
        <w:t xml:space="preserve">ly 0 degrees Celsius at standard pressure. Is this fine-tuned? No. It is the threshold at which molecular kinetic energy equals the strength of hydrogen </w:t>
      </w:r>
      <w:r w:rsidRPr="00747C7B">
        <w:lastRenderedPageBreak/>
        <w:t>bonding. The precision emerges from the physics, not from cosmic luck.</w:t>
      </w:r>
    </w:p>
    <w:p w14:paraId="40EAEB6C" w14:textId="77777777" w:rsidR="00747C7B" w:rsidRPr="00747C7B" w:rsidRDefault="00747C7B" w:rsidP="00B87AA4">
      <w:pPr>
        <w:pStyle w:val="mainbody"/>
      </w:pPr>
      <w:r w:rsidRPr="00747C7B">
        <w:t>The universe’s physical constants may work the same way. Threshold values where information processing can create stable spacetime geometry. The fine-tuning refers to the definition of the threshold, not to evidence of a miraculous adjustment.</w:t>
      </w:r>
    </w:p>
    <w:p w14:paraId="0F567617" w14:textId="77777777" w:rsidR="00747C7B" w:rsidRPr="00747C7B" w:rsidRDefault="00747C7B" w:rsidP="00B87AA4">
      <w:pPr>
        <w:pStyle w:val="mainbody"/>
      </w:pPr>
      <w:r w:rsidRPr="00747C7B">
        <w:t xml:space="preserve">A universe with </w:t>
      </w:r>
      <w:proofErr w:type="gramStart"/>
      <w:r w:rsidRPr="00747C7B">
        <w:t>looser</w:t>
      </w:r>
      <w:proofErr w:type="gramEnd"/>
      <w:r w:rsidRPr="00747C7B">
        <w:t xml:space="preserve">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02FCFA65" w14:textId="77777777" w:rsidR="00747C7B" w:rsidRPr="00747C7B" w:rsidRDefault="00747C7B" w:rsidP="00B87AA4">
      <w:pPr>
        <w:pStyle w:val="mainbody"/>
      </w:pPr>
      <w:r w:rsidRPr="00747C7B">
        <w:t xml:space="preserve">Understanding the mechanism does not reduce what it produces. We exist on the habitable side of every threshold simultaneously, not one or two, but all of them, at every scale from quantum to cosmic. The explanation for why each threshold sits where it does </w:t>
      </w:r>
      <w:proofErr w:type="gramStart"/>
      <w:r w:rsidRPr="00747C7B">
        <w:t>changes</w:t>
      </w:r>
      <w:proofErr w:type="gramEnd"/>
      <w:r w:rsidRPr="00747C7B">
        <w:t xml:space="preserve"> nothing about the scale of what we are standing inside.</w:t>
      </w:r>
    </w:p>
    <w:p w14:paraId="3E1EA459" w14:textId="77777777" w:rsidR="00747C7B" w:rsidRPr="00747C7B" w:rsidRDefault="00747C7B" w:rsidP="00AC0275">
      <w:pPr>
        <w:pStyle w:val="subchapter"/>
      </w:pPr>
      <w:bookmarkStart w:id="245" w:name="_Toc232181727"/>
      <w:r w:rsidRPr="00747C7B">
        <w:t>WATER: THE UNIVERSAL PRECISION EXEMPLAR</w:t>
      </w:r>
      <w:bookmarkEnd w:id="245"/>
    </w:p>
    <w:p w14:paraId="3893B1E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151C5438"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xml:space="preserve">. If water contracted like normal substances, ice would sink, lakes and oceans would freeze </w:t>
      </w:r>
      <w:r w:rsidRPr="00747C7B">
        <w:lastRenderedPageBreak/>
        <w:t>solid from the bottom up, and aquatic life could not survive winter. The expansion keeps ice floating, insulating liquid water beneath and providing a stable environment where complex chemistry continues through seasonal changes.</w:t>
      </w:r>
    </w:p>
    <w:p w14:paraId="7AD79A65"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3C4AFB6B"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239C12E9"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358E42B9"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DA27106" w14:textId="219F3650" w:rsidR="00747C7B" w:rsidRPr="00747C7B" w:rsidRDefault="00EE5B7B" w:rsidP="00B87AA4">
      <w:pPr>
        <w:pStyle w:val="mainbody"/>
      </w:pPr>
      <w:r>
        <w:t>(</w:t>
      </w:r>
      <w:r w:rsidR="00747C7B" w:rsidRPr="00747C7B">
        <w:t>For detailed water physics and chemistry, see Appendix Element 16, Section B</w:t>
      </w:r>
      <w:r>
        <w:t>)</w:t>
      </w:r>
    </w:p>
    <w:p w14:paraId="4BD6C766" w14:textId="77777777" w:rsidR="00747C7B" w:rsidRPr="00747C7B" w:rsidRDefault="00747C7B" w:rsidP="00AC0275">
      <w:pPr>
        <w:pStyle w:val="subchapter"/>
      </w:pPr>
      <w:bookmarkStart w:id="246" w:name="_Toc232181728"/>
      <w:r w:rsidRPr="00747C7B">
        <w:t>EXOTIC WATER PHYSICS</w:t>
      </w:r>
      <w:bookmarkEnd w:id="246"/>
    </w:p>
    <w:p w14:paraId="09AC7431" w14:textId="77777777" w:rsidR="00747C7B" w:rsidRPr="00747C7B" w:rsidRDefault="00747C7B" w:rsidP="00B87AA4">
      <w:pPr>
        <w:pStyle w:val="mainbody"/>
      </w:pPr>
      <w:r w:rsidRPr="00747C7B">
        <w:t xml:space="preserve">The anomalies extend to water’s quantum properties. Water exhibits quantum tunneling effects in hydrogen bonding that should not occur at biological temperatures </w:t>
      </w:r>
      <w:r w:rsidRPr="00922F89">
        <w:rPr>
          <w:vertAlign w:val="superscript"/>
        </w:rPr>
        <w:t>[17]</w:t>
      </w:r>
      <w:r w:rsidRPr="00747C7B">
        <w:t xml:space="preserve">. Protons in water molecules can tunnel through energy barriers, </w:t>
      </w:r>
      <w:r w:rsidRPr="00747C7B">
        <w:lastRenderedPageBreak/>
        <w:t>essentially teleporting between bonding sites. This introduces unexpected fluidity into hydrogen-bonding networks, enabling rapid molecular rearrangements that conventional chemistry alone cannot readily account for.</w:t>
      </w:r>
    </w:p>
    <w:p w14:paraId="37F23100" w14:textId="77777777" w:rsidR="00747C7B" w:rsidRPr="00747C7B" w:rsidRDefault="00747C7B" w:rsidP="00B87AA4">
      <w:pPr>
        <w:pStyle w:val="mainbody"/>
      </w:pPr>
      <w:r w:rsidRPr="00747C7B">
        <w:t xml:space="preserve">Water displays quantum coherence effects at room temperature </w:t>
      </w:r>
      <w:r w:rsidRPr="00922F89">
        <w:rPr>
          <w:vertAlign w:val="superscript"/>
        </w:rPr>
        <w:t>[18]</w:t>
      </w:r>
      <w:r w:rsidRPr="00747C7B">
        <w:t>. In conventional physics, quantum coherence is expected to collapse almost instantly in warm, wet environments such as living cells. Yet experiments reveal that water maintains quantum correlations far longer than predicted. This potentially enables quantum effects in biological information processing.</w:t>
      </w:r>
    </w:p>
    <w:p w14:paraId="614EA57D"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212F9A1B"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3A37D4A7" w14:textId="39146005" w:rsidR="00747C7B" w:rsidRPr="00747C7B" w:rsidRDefault="00EE5B7B" w:rsidP="00B87AA4">
      <w:pPr>
        <w:pStyle w:val="mainbody"/>
      </w:pPr>
      <w:r>
        <w:t>(</w:t>
      </w:r>
      <w:r w:rsidR="00747C7B" w:rsidRPr="00747C7B">
        <w:t>For detailed water physics and chemistry, see Appendix Element 16, Section B</w:t>
      </w:r>
      <w:r>
        <w:t>)</w:t>
      </w:r>
    </w:p>
    <w:p w14:paraId="0AE5D227" w14:textId="77777777" w:rsidR="00747C7B" w:rsidRPr="00747C7B" w:rsidRDefault="00747C7B" w:rsidP="00AC0275">
      <w:pPr>
        <w:pStyle w:val="subchapter"/>
      </w:pPr>
      <w:bookmarkStart w:id="247" w:name="_Toc232181729"/>
      <w:r w:rsidRPr="00747C7B">
        <w:t>BIOCHEMICAL PRECISION</w:t>
      </w:r>
      <w:bookmarkEnd w:id="247"/>
    </w:p>
    <w:p w14:paraId="2DBBE096" w14:textId="77777777" w:rsidR="00747C7B" w:rsidRPr="00747C7B" w:rsidRDefault="00747C7B" w:rsidP="00B87AA4">
      <w:pPr>
        <w:pStyle w:val="mainbody"/>
      </w:pPr>
      <w:r w:rsidRPr="00747C7B">
        <w:t>The precision extends throughout biological chemistry, with patterns that challenge evolutionary theory to fully explain them on its own.</w:t>
      </w:r>
    </w:p>
    <w:p w14:paraId="1BA399BC"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E4D8075" w14:textId="77777777" w:rsidR="00747C7B" w:rsidRPr="00747C7B" w:rsidRDefault="00747C7B" w:rsidP="00B87AA4">
      <w:pPr>
        <w:pStyle w:val="mainbody"/>
      </w:pPr>
      <w:r w:rsidRPr="00747C7B">
        <w:lastRenderedPageBreak/>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2E460D6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507DF16D"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0AA3D2D8"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49DC5FB1" w14:textId="77777777" w:rsidR="00747C7B" w:rsidRPr="00747C7B" w:rsidRDefault="00747C7B" w:rsidP="00B87AA4">
      <w:pPr>
        <w:pStyle w:val="mainbody"/>
      </w:pPr>
      <w:r w:rsidRPr="00747C7B">
        <w:t xml:space="preserve">Olfactory receptors discriminate </w:t>
      </w:r>
      <w:proofErr w:type="gramStart"/>
      <w:r w:rsidRPr="00747C7B">
        <w:t>between</w:t>
      </w:r>
      <w:proofErr w:type="gramEnd"/>
      <w:r w:rsidRPr="00747C7B">
        <w:t xml:space="preserve"> similar chemical structures with precision that rivals laboratory instruments.</w:t>
      </w:r>
    </w:p>
    <w:p w14:paraId="264FDE1F" w14:textId="3AD279DB"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6109166A" w14:textId="77777777" w:rsidR="00747C7B" w:rsidRPr="00747C7B" w:rsidRDefault="00747C7B" w:rsidP="00AC0275">
      <w:pPr>
        <w:pStyle w:val="subchapter"/>
      </w:pPr>
      <w:bookmarkStart w:id="248" w:name="_Toc232181730"/>
      <w:r w:rsidRPr="00747C7B">
        <w:t>INFLATION: WHAT IT GOT RIGHT AND WHY ITS MECHANISM FAILS</w:t>
      </w:r>
      <w:bookmarkEnd w:id="248"/>
    </w:p>
    <w:p w14:paraId="34ADC177"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08E3CDB9" w14:textId="7E8C4B05" w:rsidR="00747C7B" w:rsidRPr="00D24AA4" w:rsidRDefault="0004741D" w:rsidP="00D24AA4">
      <w:pPr>
        <w:pStyle w:val="mainbody"/>
        <w:rPr>
          <w:b/>
          <w:bCs/>
        </w:rPr>
      </w:pPr>
      <w:r w:rsidRPr="00D24AA4">
        <w:rPr>
          <w:b/>
          <w:bCs/>
        </w:rPr>
        <w:lastRenderedPageBreak/>
        <w:t xml:space="preserve">The Problems Inflation Was Designed </w:t>
      </w:r>
      <w:proofErr w:type="gramStart"/>
      <w:r w:rsidRPr="00D24AA4">
        <w:rPr>
          <w:b/>
          <w:bCs/>
        </w:rPr>
        <w:t>To</w:t>
      </w:r>
      <w:proofErr w:type="gramEnd"/>
      <w:r w:rsidRPr="00D24AA4">
        <w:rPr>
          <w:b/>
          <w:bCs/>
        </w:rPr>
        <w:t xml:space="preserve"> Solve</w:t>
      </w:r>
    </w:p>
    <w:p w14:paraId="2657DD5E"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13D42A9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4D732C69"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567BA983"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6122D99C"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11031968" w14:textId="5C7FC6AB" w:rsidR="00747C7B" w:rsidRPr="00D24AA4" w:rsidRDefault="0004741D" w:rsidP="00D24AA4">
      <w:pPr>
        <w:pStyle w:val="mainbody"/>
        <w:rPr>
          <w:b/>
          <w:bCs/>
        </w:rPr>
      </w:pPr>
      <w:r w:rsidRPr="00D24AA4">
        <w:rPr>
          <w:b/>
          <w:bCs/>
        </w:rPr>
        <w:t xml:space="preserve">The Inflaton: A Mechanism Without </w:t>
      </w:r>
      <w:proofErr w:type="gramStart"/>
      <w:r w:rsidRPr="00D24AA4">
        <w:rPr>
          <w:b/>
          <w:bCs/>
        </w:rPr>
        <w:t>A</w:t>
      </w:r>
      <w:proofErr w:type="gramEnd"/>
      <w:r w:rsidRPr="00D24AA4">
        <w:rPr>
          <w:b/>
          <w:bCs/>
        </w:rPr>
        <w:t xml:space="preserve"> Physical Realization</w:t>
      </w:r>
    </w:p>
    <w:p w14:paraId="3EF25531" w14:textId="77777777" w:rsidR="00747C7B" w:rsidRPr="00747C7B" w:rsidRDefault="00747C7B" w:rsidP="00B87AA4">
      <w:pPr>
        <w:pStyle w:val="mainbody"/>
      </w:pPr>
      <w:r w:rsidRPr="00747C7B">
        <w:lastRenderedPageBreak/>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71BB0B4B"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2FAD3BED"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23E0BA5B"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7F5A04EE"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3B7C106D"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18F0A14" w14:textId="77777777" w:rsidR="00747C7B" w:rsidRPr="00747C7B" w:rsidRDefault="00747C7B" w:rsidP="00B87AA4">
      <w:pPr>
        <w:pStyle w:val="mainbody"/>
      </w:pPr>
      <w:r w:rsidRPr="00747C7B">
        <w:t>The specific problems with inflation’s mechanism are worth enumerating, because each one points to what a substrate-level account must provide instead.</w:t>
      </w:r>
    </w:p>
    <w:p w14:paraId="07826B00" w14:textId="390E16F7" w:rsidR="00747C7B" w:rsidRPr="00F248A2" w:rsidRDefault="0004741D" w:rsidP="00F248A2">
      <w:pPr>
        <w:pStyle w:val="mainbody"/>
        <w:rPr>
          <w:b/>
          <w:bCs/>
        </w:rPr>
      </w:pPr>
      <w:r w:rsidRPr="00F248A2">
        <w:rPr>
          <w:b/>
          <w:bCs/>
        </w:rPr>
        <w:t xml:space="preserve">The False Vacuum Is Undetected </w:t>
      </w:r>
      <w:proofErr w:type="gramStart"/>
      <w:r w:rsidRPr="00F248A2">
        <w:rPr>
          <w:b/>
          <w:bCs/>
        </w:rPr>
        <w:t>And</w:t>
      </w:r>
      <w:proofErr w:type="gramEnd"/>
      <w:r w:rsidRPr="00F248A2">
        <w:rPr>
          <w:b/>
          <w:bCs/>
        </w:rPr>
        <w:t xml:space="preserve"> Destabilizing</w:t>
      </w:r>
    </w:p>
    <w:p w14:paraId="314F8849" w14:textId="77777777" w:rsidR="00747C7B" w:rsidRPr="00747C7B" w:rsidRDefault="00747C7B" w:rsidP="00B87AA4">
      <w:pPr>
        <w:pStyle w:val="mainbody"/>
      </w:pPr>
      <w:r w:rsidRPr="00747C7B">
        <w:lastRenderedPageBreak/>
        <w:t>The epoch of inflation is supposed to be driven by energy stored in a false vacuum: a metastable state of the inflaton field at higher energy than the true vacuum. The false vacuum has never been observed.</w:t>
      </w:r>
    </w:p>
    <w:p w14:paraId="532C3594"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2105F88"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292DCC69"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5D07901D" w14:textId="411C5634" w:rsidR="00747C7B" w:rsidRPr="00F248A2" w:rsidRDefault="0004741D" w:rsidP="00F248A2">
      <w:pPr>
        <w:pStyle w:val="mainbody"/>
        <w:rPr>
          <w:b/>
          <w:bCs/>
        </w:rPr>
      </w:pPr>
      <w:r w:rsidRPr="00F248A2">
        <w:rPr>
          <w:b/>
          <w:bCs/>
        </w:rPr>
        <w:t>Inflation Requires Its Own Fine-Tuning</w:t>
      </w:r>
    </w:p>
    <w:p w14:paraId="06309CAE" w14:textId="3AD41F5E"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11F76128" w14:textId="77777777" w:rsidR="00747C7B" w:rsidRPr="00747C7B" w:rsidRDefault="00747C7B" w:rsidP="00B87AA4">
      <w:pPr>
        <w:pStyle w:val="mainbody"/>
      </w:pPr>
      <w:r w:rsidRPr="00747C7B">
        <w:t>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tuning the shape of the inflaton potential to precisions that are themselves fine-tuning problems.</w:t>
      </w:r>
    </w:p>
    <w:p w14:paraId="5A56F9DF" w14:textId="77777777" w:rsidR="00747C7B" w:rsidRPr="00747C7B" w:rsidRDefault="00747C7B" w:rsidP="00B87AA4">
      <w:pPr>
        <w:pStyle w:val="mainbody"/>
      </w:pPr>
      <w:r w:rsidRPr="00747C7B">
        <w:lastRenderedPageBreak/>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5BCBEA5"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44EAA997"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7978E40A" w14:textId="05721470" w:rsidR="00747C7B" w:rsidRPr="00F248A2" w:rsidRDefault="0004741D" w:rsidP="00F248A2">
      <w:pPr>
        <w:pStyle w:val="mainbody"/>
        <w:rPr>
          <w:b/>
          <w:bCs/>
        </w:rPr>
      </w:pPr>
      <w:r w:rsidRPr="00F248A2">
        <w:rPr>
          <w:b/>
          <w:bCs/>
        </w:rPr>
        <w:t xml:space="preserve">Eternal Inflation Makes </w:t>
      </w:r>
      <w:proofErr w:type="gramStart"/>
      <w:r w:rsidRPr="00F248A2">
        <w:rPr>
          <w:b/>
          <w:bCs/>
        </w:rPr>
        <w:t>The</w:t>
      </w:r>
      <w:proofErr w:type="gramEnd"/>
      <w:r w:rsidRPr="00F248A2">
        <w:rPr>
          <w:b/>
          <w:bCs/>
        </w:rPr>
        <w:t xml:space="preserve"> Theory Unfalsifiable</w:t>
      </w:r>
    </w:p>
    <w:p w14:paraId="2DD139D6"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4EA4974A"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1B4CD5D7" w14:textId="77777777" w:rsidR="00747C7B" w:rsidRPr="00747C7B" w:rsidRDefault="00747C7B" w:rsidP="00B87AA4">
      <w:pPr>
        <w:pStyle w:val="mainbody"/>
      </w:pPr>
      <w:r w:rsidRPr="00747C7B">
        <w:t>A theory that cannot be falsified is not a scientific theory in any useful sense. It is a mechanism for insulating a framework from contact with evidence.</w:t>
      </w:r>
    </w:p>
    <w:p w14:paraId="6DB4586B" w14:textId="480EBBBB" w:rsidR="00747C7B" w:rsidRPr="00D24AA4" w:rsidRDefault="0004741D" w:rsidP="00B87AA4">
      <w:pPr>
        <w:pStyle w:val="mainbody"/>
        <w:rPr>
          <w:b/>
          <w:bCs/>
        </w:rPr>
      </w:pPr>
      <w:r w:rsidRPr="00D24AA4">
        <w:rPr>
          <w:b/>
          <w:bCs/>
        </w:rPr>
        <w:t>The Regress: Horizon And Flatness Problems Are Not Solved</w:t>
      </w:r>
    </w:p>
    <w:p w14:paraId="3AB0ED5E" w14:textId="77777777" w:rsidR="00747C7B" w:rsidRPr="00747C7B" w:rsidRDefault="00747C7B" w:rsidP="00B87AA4">
      <w:pPr>
        <w:pStyle w:val="mainbody"/>
      </w:pPr>
      <w:r w:rsidRPr="00747C7B">
        <w:lastRenderedPageBreak/>
        <w:t>The deepest problem with inflation is the one least often stated directly.</w:t>
      </w:r>
    </w:p>
    <w:p w14:paraId="308F0997" w14:textId="77777777" w:rsidR="00747C7B" w:rsidRPr="00747C7B" w:rsidRDefault="00747C7B" w:rsidP="00B87AA4">
      <w:pPr>
        <w:pStyle w:val="mainbody"/>
      </w:pPr>
      <w:r w:rsidRPr="00747C7B">
        <w:t>Ask why the universe is flat and homogeneous. Inflation says: because there was an epoch of exponential expansion.</w:t>
      </w:r>
    </w:p>
    <w:p w14:paraId="7A6FA28B"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27BBB3A5"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66E7923D"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5CE20B12" w14:textId="59EEDC68" w:rsidR="00747C7B" w:rsidRPr="00546D32" w:rsidRDefault="0004741D" w:rsidP="00B87AA4">
      <w:pPr>
        <w:pStyle w:val="mainbody"/>
        <w:rPr>
          <w:b/>
          <w:bCs/>
        </w:rPr>
      </w:pPr>
      <w:r w:rsidRPr="00546D32">
        <w:rPr>
          <w:b/>
          <w:bCs/>
        </w:rPr>
        <w:t xml:space="preserve">Before Inflation, There Were Essentially No Particles </w:t>
      </w:r>
      <w:proofErr w:type="gramStart"/>
      <w:r w:rsidRPr="00546D32">
        <w:rPr>
          <w:b/>
          <w:bCs/>
        </w:rPr>
        <w:t>Or</w:t>
      </w:r>
      <w:proofErr w:type="gramEnd"/>
      <w:r w:rsidRPr="00546D32">
        <w:rPr>
          <w:b/>
          <w:bCs/>
        </w:rPr>
        <w:t xml:space="preserve"> Fields</w:t>
      </w:r>
    </w:p>
    <w:p w14:paraId="66CF945E"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447BCA64" w14:textId="77777777" w:rsidR="00747C7B" w:rsidRPr="00747C7B" w:rsidRDefault="00747C7B" w:rsidP="00B87AA4">
      <w:pPr>
        <w:pStyle w:val="mainbody"/>
      </w:pPr>
      <w:r w:rsidRPr="00747C7B">
        <w:t>A quantum field requires quantum field theory as its foundation. Quantum field theory requires spacetime as the background on which fields are defined and within which particle excitations propagate. However, inflation is supposed to explain the early universe before the standard hot Big Bang phase.</w:t>
      </w:r>
    </w:p>
    <w:p w14:paraId="5C103BEA" w14:textId="77777777" w:rsidR="00747C7B" w:rsidRPr="00747C7B" w:rsidRDefault="00747C7B" w:rsidP="00B87AA4">
      <w:pPr>
        <w:pStyle w:val="mainbody"/>
      </w:pPr>
      <w:r w:rsidRPr="00747C7B">
        <w:t xml:space="preserve">If inflation precedes the conditions that produce spacetime, then there is no spacetime background on which the inflaton can be defined as a quantum field. There are essentially no </w:t>
      </w:r>
      <w:r w:rsidRPr="00747C7B">
        <w:lastRenderedPageBreak/>
        <w:t>particles, no fields, and no vacuum states in the relevant sense.</w:t>
      </w:r>
    </w:p>
    <w:p w14:paraId="75D754D3"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60DE142B"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42B896A7"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3E786720" w14:textId="77777777" w:rsidR="00747C7B" w:rsidRPr="00747C7B" w:rsidRDefault="00747C7B" w:rsidP="00546D32">
      <w:pPr>
        <w:pStyle w:val="subchapter"/>
      </w:pPr>
      <w:bookmarkStart w:id="249" w:name="_Toc232181731"/>
      <w:r w:rsidRPr="00747C7B">
        <w:t>THE FRAMEWORK ALTERNATIVE</w:t>
      </w:r>
      <w:bookmarkEnd w:id="249"/>
    </w:p>
    <w:p w14:paraId="2C190407"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56BC4C5F" w14:textId="77777777" w:rsidR="00747C7B" w:rsidRPr="00747C7B" w:rsidRDefault="00747C7B" w:rsidP="00B87AA4">
      <w:pPr>
        <w:pStyle w:val="mainbody"/>
      </w:pPr>
      <w:r w:rsidRPr="00747C7B">
        <w:rPr>
          <w:b/>
          <w:bCs/>
        </w:rPr>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w:t>
      </w:r>
      <w:r w:rsidRPr="00747C7B">
        <w:lastRenderedPageBreak/>
        <w:t>disconnected regions before the transition. They were not regions at all.</w:t>
      </w:r>
    </w:p>
    <w:p w14:paraId="10CAAB76"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4A208444" w14:textId="77777777" w:rsidR="00747C7B" w:rsidRPr="00747C7B" w:rsidRDefault="00747C7B" w:rsidP="00B87AA4">
      <w:pPr>
        <w:pStyle w:val="mainbody"/>
      </w:pPr>
      <w:r w:rsidRPr="00747C7B">
        <w:t>The horizon problem does not need a solution. It dissolves when you remove the assumption that created it.</w:t>
      </w:r>
    </w:p>
    <w:p w14:paraId="5C7EF998"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0E3A34B5"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6A04BA39"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w:t>
      </w:r>
    </w:p>
    <w:p w14:paraId="52691EEE" w14:textId="77777777" w:rsidR="00747C7B" w:rsidRPr="00747C7B" w:rsidRDefault="00747C7B" w:rsidP="00B87AA4">
      <w:pPr>
        <w:pStyle w:val="mainbody"/>
      </w:pPr>
      <w:r w:rsidRPr="00747C7B">
        <w:lastRenderedPageBreak/>
        <w:t>If monopoles require conditions that the substrate transition did not produce, they are simply absent, not diluted. The problem is bypassed rather than addressed after the fact.</w:t>
      </w:r>
    </w:p>
    <w:p w14:paraId="25D484D4"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64F86FDC"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9E849A1"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F5D5EE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4C0DE32F" w14:textId="77777777" w:rsidR="00747C7B" w:rsidRPr="00747C7B" w:rsidRDefault="00747C7B" w:rsidP="00976C71">
      <w:pPr>
        <w:pStyle w:val="subchapter"/>
      </w:pPr>
      <w:bookmarkStart w:id="250" w:name="_Toc232181732"/>
      <w:r w:rsidRPr="00747C7B">
        <w:t>THE BEGINNING QUESTION: WHEN THRESHOLDS REPLACE SINGULARITIES</w:t>
      </w:r>
      <w:bookmarkEnd w:id="250"/>
    </w:p>
    <w:p w14:paraId="4BD16F2B" w14:textId="77777777" w:rsidR="00747C7B" w:rsidRPr="00747C7B" w:rsidRDefault="00747C7B" w:rsidP="00B87AA4">
      <w:pPr>
        <w:pStyle w:val="mainbody"/>
      </w:pPr>
      <w:r w:rsidRPr="00747C7B">
        <w:t xml:space="preserve">Instead of asking “what caused the Big Bang?” we can ask: what conditions define where classical spacetime can emerge? The cloud does not begin to rain because of some </w:t>
      </w:r>
      <w:r w:rsidRPr="00747C7B">
        <w:lastRenderedPageBreak/>
        <w:t>singular triggering event. It rains when atmospheric conditions reach a threshold.</w:t>
      </w:r>
    </w:p>
    <w:p w14:paraId="3CA2B072"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4857C780"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6A8D5B47" w14:textId="77777777" w:rsidR="00747C7B" w:rsidRPr="00747C7B" w:rsidRDefault="00747C7B" w:rsidP="00B87AA4">
      <w:pPr>
        <w:pStyle w:val="mainbody"/>
      </w:pPr>
      <w:r w:rsidRPr="00747C7B">
        <w:t xml:space="preserve">Something analogous to a quantum system processing information according to fundamental logical </w:t>
      </w:r>
      <w:proofErr w:type="gramStart"/>
      <w:r w:rsidRPr="00747C7B">
        <w:t>rules, but</w:t>
      </w:r>
      <w:proofErr w:type="gramEnd"/>
      <w:r w:rsidRPr="00747C7B">
        <w:t xml:space="preserve">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4BF3B492" w14:textId="77777777" w:rsidR="00747C7B" w:rsidRPr="00747C7B" w:rsidRDefault="00747C7B" w:rsidP="00B87AA4">
      <w:pPr>
        <w:pStyle w:val="mainbody"/>
      </w:pPr>
      <w:r w:rsidRPr="00747C7B">
        <w:t xml:space="preserve">Each relationship entailed by the first distinction carries a physical energy cost through Landauer’s Principle: a minimum of kT </w:t>
      </w:r>
      <w:proofErr w:type="gramStart"/>
      <w:r w:rsidRPr="00747C7B">
        <w:t>ln(</w:t>
      </w:r>
      <w:proofErr w:type="gramEnd"/>
      <w:r w:rsidRPr="00747C7B">
        <w:t>2) per bit of distinction maintained. No single relationship carries Planck-scale energy.</w:t>
      </w:r>
    </w:p>
    <w:p w14:paraId="5F630F97"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765A09CA" w14:textId="77777777" w:rsidR="00747C7B" w:rsidRPr="00747C7B" w:rsidRDefault="00747C7B" w:rsidP="00B87AA4">
      <w:pPr>
        <w:pStyle w:val="mainbody"/>
      </w:pPr>
      <w:r w:rsidRPr="00747C7B">
        <w:t xml:space="preserve">However, the relationships do not stand in isolation. They couple </w:t>
      </w:r>
      <w:proofErr w:type="gramStart"/>
      <w:r w:rsidRPr="00747C7B">
        <w:t>to</w:t>
      </w:r>
      <w:proofErr w:type="gramEnd"/>
      <w:r w:rsidRPr="00747C7B">
        <w:t xml:space="preserve"> each other. Pi and phi are related through the geometry of the sphere. Phi and the Fibonacci structure are identical in the limit. The conservation laws, the gradients, and </w:t>
      </w:r>
      <w:r w:rsidRPr="00747C7B">
        <w:lastRenderedPageBreak/>
        <w:t>the bilateral symmetry are all expressions of the same underlying distinction, seen from different angles.</w:t>
      </w:r>
    </w:p>
    <w:p w14:paraId="773686D6"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01DFB4B6"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7E244C0E"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5186C028"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39868DE2" w14:textId="77777777" w:rsidR="00747C7B" w:rsidRPr="00747C7B" w:rsidRDefault="00747C7B" w:rsidP="00976C71">
      <w:pPr>
        <w:pStyle w:val="subchapter"/>
      </w:pPr>
      <w:bookmarkStart w:id="251" w:name="_Toc232181733"/>
      <w:r w:rsidRPr="00747C7B">
        <w:t>WHAT WE OBSERVE AS THE BIG BANG</w:t>
      </w:r>
      <w:bookmarkEnd w:id="251"/>
    </w:p>
    <w:p w14:paraId="79FDD849" w14:textId="77777777" w:rsidR="00747C7B" w:rsidRPr="00747C7B" w:rsidRDefault="00747C7B" w:rsidP="00B87AA4">
      <w:pPr>
        <w:pStyle w:val="mainbody"/>
      </w:pPr>
      <w:r w:rsidRPr="00747C7B">
        <w:t xml:space="preserve">The Big Bang was not an explosion from a point. It was a phase transition from pre-geometric information processing to geometric spacetime. Like water crystallizing into ice, with each crystal nucleating and spreading outward, spacetime </w:t>
      </w:r>
      <w:r w:rsidRPr="00747C7B">
        <w:lastRenderedPageBreak/>
        <w:t>crystallized from the information substrate when optimization thresholds were reached.</w:t>
      </w:r>
    </w:p>
    <w:p w14:paraId="1A5F69C6"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9699124"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1F2057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7CC89BF0" w14:textId="77777777" w:rsidR="00747C7B" w:rsidRPr="00747C7B" w:rsidRDefault="00747C7B" w:rsidP="00976C71">
      <w:pPr>
        <w:pStyle w:val="subchapter"/>
      </w:pPr>
      <w:bookmarkStart w:id="252" w:name="_Toc232181734"/>
      <w:r w:rsidRPr="00747C7B">
        <w:t>TIME AND THE FIRST ARRIVAL</w:t>
      </w:r>
      <w:bookmarkEnd w:id="252"/>
    </w:p>
    <w:p w14:paraId="3713541A"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7B8E447B" w14:textId="77777777" w:rsidR="00747C7B" w:rsidRPr="00747C7B" w:rsidRDefault="00747C7B" w:rsidP="00B87AA4">
      <w:pPr>
        <w:pStyle w:val="mainbody"/>
      </w:pPr>
      <w:r w:rsidRPr="00747C7B">
        <w:t>This framework avoids the circularity by being precise about what time is and what it is not. Time is not a container that existed and then acquired a starting point.</w:t>
      </w:r>
    </w:p>
    <w:p w14:paraId="1BE61720" w14:textId="77777777" w:rsidR="00747C7B" w:rsidRPr="00747C7B" w:rsidRDefault="00747C7B" w:rsidP="00B87AA4">
      <w:pPr>
        <w:pStyle w:val="mainbody"/>
      </w:pPr>
      <w:r w:rsidRPr="00747C7B">
        <w:lastRenderedPageBreak/>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6511E497"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7A7B5702" w14:textId="77777777" w:rsidR="00747C7B" w:rsidRPr="00747C7B" w:rsidRDefault="00747C7B" w:rsidP="00B87AA4">
      <w:pPr>
        <w:pStyle w:val="mainbody"/>
      </w:pPr>
      <w:r w:rsidRPr="00747C7B">
        <w:t xml:space="preserve">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w:t>
      </w:r>
      <w:proofErr w:type="gramStart"/>
      <w:r w:rsidRPr="00747C7B">
        <w:t>began</w:t>
      </w:r>
      <w:proofErr w:type="gramEnd"/>
      <w:r w:rsidRPr="00747C7B">
        <w:t xml:space="preserve"> to hold.</w:t>
      </w:r>
    </w:p>
    <w:p w14:paraId="68C5E5FB"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0B14AA93"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32E07B75" w14:textId="77777777" w:rsidR="00747C7B" w:rsidRPr="00747C7B" w:rsidRDefault="00747C7B" w:rsidP="00B87AA4">
      <w:pPr>
        <w:pStyle w:val="mainbody"/>
      </w:pPr>
      <w:r w:rsidRPr="00747C7B">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w:t>
      </w:r>
    </w:p>
    <w:p w14:paraId="68ECF7DD" w14:textId="77777777" w:rsidR="00747C7B" w:rsidRPr="00747C7B" w:rsidRDefault="00747C7B" w:rsidP="00B87AA4">
      <w:pPr>
        <w:pStyle w:val="mainbody"/>
      </w:pPr>
      <w:r w:rsidRPr="00747C7B">
        <w:lastRenderedPageBreak/>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65EDDA9C" w14:textId="77777777" w:rsidR="00747C7B" w:rsidRPr="00747C7B" w:rsidRDefault="00747C7B" w:rsidP="00B87AA4">
      <w:pPr>
        <w:pStyle w:val="mainbody"/>
      </w:pPr>
      <w:r w:rsidRPr="00747C7B">
        <w:t xml:space="preserve">One thing appeared. Everything else followed, not over time, but as the logical and physical consequence of that appearance, expressed geometrically the moment the expression was possible. Time begins </w:t>
      </w:r>
      <w:proofErr w:type="gramStart"/>
      <w:r w:rsidRPr="00747C7B">
        <w:t>at</w:t>
      </w:r>
      <w:proofErr w:type="gramEnd"/>
      <w:r w:rsidRPr="00747C7B">
        <w:t xml:space="preserve"> that expression. And what begins is not a young universe. It is a new one.</w:t>
      </w:r>
    </w:p>
    <w:p w14:paraId="70E88024" w14:textId="77777777" w:rsidR="00747C7B" w:rsidRPr="00747C7B" w:rsidRDefault="00747C7B" w:rsidP="00976C71">
      <w:pPr>
        <w:pStyle w:val="subchapter"/>
      </w:pPr>
      <w:bookmarkStart w:id="253" w:name="_Toc232181735"/>
      <w:r w:rsidRPr="00747C7B">
        <w:t>NEW, NOT YOUNG</w:t>
      </w:r>
      <w:bookmarkEnd w:id="253"/>
    </w:p>
    <w:p w14:paraId="2288CD61" w14:textId="77777777" w:rsidR="00747C7B" w:rsidRPr="00747C7B" w:rsidRDefault="00747C7B" w:rsidP="00B87AA4">
      <w:pPr>
        <w:pStyle w:val="mainbody"/>
      </w:pPr>
      <w:r w:rsidRPr="00747C7B">
        <w:t xml:space="preserve">The word young implies recently formed by a process that consumed time. A young tree grew from a seed over years. A young star </w:t>
      </w:r>
      <w:proofErr w:type="gramStart"/>
      <w:r w:rsidRPr="00747C7B">
        <w:t>condensed</w:t>
      </w:r>
      <w:proofErr w:type="gramEnd"/>
      <w:r w:rsidRPr="00747C7B">
        <w:t xml:space="preserve"> from gas over millions of years. Young things have histories behind them, periods of formation during which they became what they are. The universe, at its first moment, has no history behind it.</w:t>
      </w:r>
    </w:p>
    <w:p w14:paraId="753BD615" w14:textId="77777777" w:rsidR="00747C7B" w:rsidRPr="00747C7B" w:rsidRDefault="00747C7B" w:rsidP="00B87AA4">
      <w:pPr>
        <w:pStyle w:val="mainbody"/>
      </w:pPr>
      <w:r w:rsidRPr="00747C7B">
        <w:t xml:space="preserve">Time had not yet been available for one. The universe does not arrive young. It </w:t>
      </w:r>
      <w:proofErr w:type="gramStart"/>
      <w:r w:rsidRPr="00747C7B">
        <w:t>arrives</w:t>
      </w:r>
      <w:proofErr w:type="gramEnd"/>
      <w:r w:rsidRPr="00747C7B">
        <w:t xml:space="preserve"> new. Existing for the first time, with no prior process that built it up.</w:t>
      </w:r>
    </w:p>
    <w:p w14:paraId="1390C749"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343A057A" w14:textId="77777777" w:rsidR="00747C7B" w:rsidRPr="00747C7B" w:rsidRDefault="00747C7B" w:rsidP="00B87AA4">
      <w:pPr>
        <w:pStyle w:val="mainbody"/>
      </w:pPr>
      <w:r w:rsidRPr="00747C7B">
        <w:t>If the universe is new, it should show the full force of its information relationships from the first instant, because those relationships do not require time to accumulate. They arrived complete.</w:t>
      </w:r>
    </w:p>
    <w:p w14:paraId="30F0D783"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w:t>
      </w:r>
      <w:r w:rsidRPr="00747C7B">
        <w:lastRenderedPageBreak/>
        <w:t xml:space="preserve">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22888D4A" w14:textId="77777777" w:rsidR="00747C7B" w:rsidRPr="00747C7B" w:rsidRDefault="00747C7B" w:rsidP="00B87AA4">
      <w:pPr>
        <w:pStyle w:val="mainbody"/>
      </w:pPr>
      <w:r w:rsidRPr="00747C7B">
        <w:t xml:space="preserve">The JWST galaxies violate this hierarchy. They are too large, too structured, and too mature to have been assembled by a young process. Standard responses have adjusted star formation efficiencies, questioned mass estimates, and modified dust assumptions. None has been fully </w:t>
      </w:r>
      <w:proofErr w:type="gramStart"/>
      <w:r w:rsidRPr="00747C7B">
        <w:t>satisfying</w:t>
      </w:r>
      <w:proofErr w:type="gramEnd"/>
      <w:r w:rsidRPr="00747C7B">
        <w:t>.</w:t>
      </w:r>
    </w:p>
    <w:p w14:paraId="6BA11B68"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1EA56895"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4AA9E316" w14:textId="77777777" w:rsidR="00747C7B" w:rsidRPr="00747C7B" w:rsidRDefault="00747C7B" w:rsidP="00B87AA4">
      <w:pPr>
        <w:pStyle w:val="mainbody"/>
      </w:pPr>
      <w:r w:rsidRPr="00747C7B">
        <w:t xml:space="preserve">The CMB uniformity fits the same logic. The horizon problem asks how opposite sides of the sky, separated by distances that light has never had time to cross, </w:t>
      </w:r>
      <w:proofErr w:type="gramStart"/>
      <w:r w:rsidRPr="00747C7B">
        <w:t>achieved</w:t>
      </w:r>
      <w:proofErr w:type="gramEnd"/>
      <w:r w:rsidRPr="00747C7B">
        <w:t xml:space="preserve"> identical temperatures. Inflation answers by proposing that they were once close together and then rapidly separated. The framework answers differently. They were never separate regions that needed to coordinate. Before the threshold, there were no regions.</w:t>
      </w:r>
    </w:p>
    <w:p w14:paraId="72799D5A" w14:textId="77777777" w:rsidR="00747C7B" w:rsidRPr="00747C7B" w:rsidRDefault="00747C7B" w:rsidP="00B87AA4">
      <w:pPr>
        <w:pStyle w:val="mainbody"/>
      </w:pPr>
      <w:r w:rsidRPr="00747C7B">
        <w:t xml:space="preserve">There was one undivided information substrate in which no spatial distinctions existed. When geometry emerged, it emerged expressing relationships that held everywhere simultaneously. Uniformity was not achieved. It was given as </w:t>
      </w:r>
      <w:r w:rsidRPr="00747C7B">
        <w:lastRenderedPageBreak/>
        <w:t>a property of the information structure that gave rise to geometry.</w:t>
      </w:r>
    </w:p>
    <w:p w14:paraId="3E96882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FF1D66C"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BBBC50C" w14:textId="0DCE7CA4" w:rsidR="00747C7B" w:rsidRDefault="00E266AD" w:rsidP="00B87AA4">
      <w:pPr>
        <w:pStyle w:val="mainbody"/>
      </w:pPr>
      <w:r>
        <w:rPr>
          <w:noProof/>
        </w:rPr>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2D502373" w14:textId="55C7F9B8"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3B35CE16"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BF44209"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766CAB45" w14:textId="1A2FEF19"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3B284DD4"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9B21B81" w14:textId="5D5C5B52"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2D502373" w14:textId="55C7F9B8"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3B35CE16"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BF44209"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766CAB45" w14:textId="1A2FEF19"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3B284DD4"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9B21B81" w14:textId="5D5C5B52"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 xml:space="preserve">Time begins. The universe is new. Everything that follows is the expression of relationships that were already fully in force </w:t>
      </w:r>
      <w:r w:rsidR="00747C7B" w:rsidRPr="00747C7B">
        <w:lastRenderedPageBreak/>
        <w:t>at the first instant, not because they built up, but because they could not have been otherwise.</w:t>
      </w:r>
    </w:p>
    <w:p w14:paraId="3B40132A" w14:textId="3B2D3A6E" w:rsidR="00E60F0B" w:rsidRDefault="00E60F0B" w:rsidP="00B87AA4">
      <w:pPr>
        <w:pStyle w:val="mainbody"/>
      </w:pPr>
    </w:p>
    <w:p w14:paraId="45B9D0B5" w14:textId="6A099CBA" w:rsidR="00E60F0B" w:rsidRDefault="00E60F0B" w:rsidP="00B87AA4">
      <w:pPr>
        <w:pStyle w:val="mainbody"/>
      </w:pPr>
    </w:p>
    <w:p w14:paraId="0438E7B9" w14:textId="77777777" w:rsidR="00E60F0B" w:rsidRDefault="00E60F0B" w:rsidP="00B87AA4">
      <w:pPr>
        <w:pStyle w:val="mainbody"/>
      </w:pPr>
    </w:p>
    <w:p w14:paraId="10EA2D24" w14:textId="77777777" w:rsidR="00747C7B" w:rsidRPr="00747C7B" w:rsidRDefault="00747C7B" w:rsidP="004B21F6">
      <w:pPr>
        <w:pStyle w:val="subchapter"/>
        <w:numPr>
          <w:ilvl w:val="0"/>
          <w:numId w:val="0"/>
        </w:numPr>
      </w:pPr>
      <w:bookmarkStart w:id="254" w:name="_Toc232181736"/>
      <w:r w:rsidRPr="00747C7B">
        <w:t>THE BAMBOO PRINCIPLE: THRESHOLD DYNAMICS ACROSS SCALES</w:t>
      </w:r>
      <w:bookmarkEnd w:id="254"/>
    </w:p>
    <w:p w14:paraId="02D27754" w14:textId="77777777" w:rsidR="00747C7B" w:rsidRPr="00747C7B" w:rsidRDefault="00747C7B" w:rsidP="00B87AA4">
      <w:pPr>
        <w:pStyle w:val="mainbody"/>
      </w:pPr>
      <w:r w:rsidRPr="00747C7B">
        <w:t>Plant bamboo and wait. For years, sometimes many years, nothing appears to happen. The ground looks undisturbed. A gardener with no prior knowledge might conclude the seed had failed.</w:t>
      </w:r>
    </w:p>
    <w:p w14:paraId="5F387C4C" w14:textId="77777777" w:rsidR="00747C7B" w:rsidRPr="00747C7B" w:rsidRDefault="00747C7B" w:rsidP="00B87AA4">
      <w:pPr>
        <w:pStyle w:val="mainbody"/>
      </w:pPr>
      <w:r w:rsidRPr="00747C7B">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150564F4"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0AFE99FE"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39D1B3ED" w14:textId="77777777" w:rsidR="00DB3EDC" w:rsidRDefault="00DB3EDC" w:rsidP="00DB3EDC">
      <w:pPr>
        <w:pStyle w:val="mainbody"/>
        <w:keepNext/>
      </w:pPr>
      <w:r>
        <w:rPr>
          <w:noProof/>
        </w:rPr>
        <w:lastRenderedPageBreak/>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2">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3CF04DB6" w14:textId="77777777" w:rsidR="00DB3EDC" w:rsidRPr="00004778" w:rsidRDefault="00DB3EDC" w:rsidP="00DB3EDC">
      <w:pPr>
        <w:pStyle w:val="Caption"/>
        <w:jc w:val="left"/>
      </w:pPr>
      <w:r>
        <w:t xml:space="preserve">Figure 16 - </w:t>
      </w:r>
      <w:fldSimple w:instr=" SEQ Figure_16_- \* ARABIC ">
        <w:r>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474A79B2" w14:textId="2836357E" w:rsidR="00747C7B" w:rsidRPr="00747C7B" w:rsidRDefault="004C5C4A" w:rsidP="00B87AA4">
      <w:pPr>
        <w:pStyle w:val="mainbody"/>
      </w:pPr>
      <w:r w:rsidRPr="004C5C4A">
        <w:t xml:space="preserve">The pattern </w:t>
      </w:r>
      <w:r w:rsidR="00B31D45">
        <w:t>isn't</w:t>
      </w:r>
      <w:r w:rsidRPr="004C5C4A">
        <w:t xml:space="preserve"> botanical</w:t>
      </w:r>
      <w:r w:rsidR="00747C7B" w:rsidRPr="00747C7B">
        <w:t xml:space="preserve">. It is a pattern that appears </w:t>
      </w:r>
      <w:proofErr w:type="gramStart"/>
      <w:r w:rsidR="00747C7B" w:rsidRPr="00747C7B">
        <w:t>at</w:t>
      </w:r>
      <w:proofErr w:type="gramEnd"/>
      <w:r w:rsidR="00747C7B" w:rsidRPr="00747C7B">
        <w:t xml:space="preserve"> every scale the universe offers, and it has a precise physical grounding.</w:t>
      </w:r>
    </w:p>
    <w:p w14:paraId="0F2B7942" w14:textId="77777777" w:rsidR="00747C7B" w:rsidRPr="00747C7B" w:rsidRDefault="00747C7B" w:rsidP="00976C71">
      <w:pPr>
        <w:pStyle w:val="subchapter"/>
      </w:pPr>
      <w:bookmarkStart w:id="255" w:name="_Toc232181737"/>
      <w:r w:rsidRPr="00747C7B">
        <w:t>THE MECHANISM: WHY THRESHOLDS ARE STRUCTURAL</w:t>
      </w:r>
      <w:bookmarkEnd w:id="255"/>
    </w:p>
    <w:p w14:paraId="11D7996B"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7255971"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0EE5070A"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w:t>
      </w:r>
      <w:r w:rsidRPr="00747C7B">
        <w:lastRenderedPageBreak/>
        <w:t xml:space="preserve">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Below that threshold, nothing changes above ground. The energy accumulates. Then the jump occurs. This is not a failure of continuity; it is what continuity looks like when the system operates under discrete information constraints.</w:t>
      </w:r>
    </w:p>
    <w:p w14:paraId="034BCCF3" w14:textId="6CD9C216"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0E02303E"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05016337" w14:textId="77777777" w:rsidR="00747C7B" w:rsidRPr="00747C7B" w:rsidRDefault="00747C7B" w:rsidP="00976C71">
      <w:pPr>
        <w:pStyle w:val="subchapter"/>
      </w:pPr>
      <w:bookmarkStart w:id="256" w:name="_Toc232181738"/>
      <w:r w:rsidRPr="00747C7B">
        <w:t>THE BIOLOGICAL RECORD</w:t>
      </w:r>
      <w:bookmarkEnd w:id="256"/>
    </w:p>
    <w:p w14:paraId="2147F14D"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6000D2EA"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1AA840D7" w14:textId="77777777" w:rsidR="00747C7B" w:rsidRPr="00747C7B" w:rsidRDefault="00747C7B" w:rsidP="00B87AA4">
      <w:pPr>
        <w:pStyle w:val="mainbody"/>
      </w:pPr>
      <w:r w:rsidRPr="00747C7B">
        <w:lastRenderedPageBreak/>
        <w:t>The genetic information encoding that diversity did not assemble in 20 million years. It accumulated sub-threshold until it reached a crossing point.</w:t>
      </w:r>
    </w:p>
    <w:p w14:paraId="43CC25D0"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9D36EC3"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xml:space="preserve">. In each case, the dominant metric showed stasis. Something else was </w:t>
      </w:r>
      <w:proofErr w:type="gramStart"/>
      <w:r w:rsidRPr="00747C7B">
        <w:t>building</w:t>
      </w:r>
      <w:proofErr w:type="gramEnd"/>
      <w:r w:rsidRPr="00747C7B">
        <w:t>.</w:t>
      </w:r>
    </w:p>
    <w:p w14:paraId="0F4CEC49" w14:textId="0B770C8B"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15115DE6"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564C0EEE" w14:textId="77777777" w:rsidR="00747C7B" w:rsidRPr="00747C7B" w:rsidRDefault="00747C7B" w:rsidP="00976C71">
      <w:pPr>
        <w:pStyle w:val="subchapter"/>
      </w:pPr>
      <w:bookmarkStart w:id="257" w:name="_Toc232181739"/>
      <w:r w:rsidRPr="00747C7B">
        <w:t>THE COSMOLOGICAL RECORD</w:t>
      </w:r>
      <w:bookmarkEnd w:id="257"/>
    </w:p>
    <w:p w14:paraId="3EE59A27" w14:textId="77777777" w:rsidR="00747C7B" w:rsidRPr="00747C7B" w:rsidRDefault="00747C7B" w:rsidP="00B87AA4">
      <w:pPr>
        <w:pStyle w:val="mainbody"/>
      </w:pPr>
      <w:r w:rsidRPr="00747C7B">
        <w:t xml:space="preserve">The pattern scales upward without losing its structure. Large-scale structure formation in the early universe assembled </w:t>
      </w:r>
      <w:r w:rsidRPr="00747C7B">
        <w:lastRenderedPageBreak/>
        <w:t xml:space="preserve">faster than pure gravitational models initially predicted. The cosmic web of filaments, voids, and galaxy clusters achieved organizational coherence across </w:t>
      </w:r>
      <w:proofErr w:type="gramStart"/>
      <w:r w:rsidRPr="00747C7B">
        <w:t>scales of hundreds</w:t>
      </w:r>
      <w:proofErr w:type="gramEnd"/>
      <w:r w:rsidRPr="00747C7B">
        <w:t xml:space="preserve"> of millions of light-years in timeframes that required dark matter as a supplementary mechanism to explain </w:t>
      </w:r>
      <w:r w:rsidRPr="00922F89">
        <w:rPr>
          <w:vertAlign w:val="superscript"/>
        </w:rPr>
        <w:t>[34]</w:t>
      </w:r>
      <w:r w:rsidRPr="00747C7B">
        <w:t>.</w:t>
      </w:r>
    </w:p>
    <w:p w14:paraId="09578DE8"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EEBB88C"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3413C6B3" w14:textId="77777777" w:rsidR="00747C7B" w:rsidRPr="00747C7B" w:rsidRDefault="00747C7B" w:rsidP="00B87AA4">
      <w:pPr>
        <w:pStyle w:val="mainbody"/>
      </w:pPr>
      <w:r w:rsidRPr="00747C7B">
        <w:t>The standard picture of hierarchical assembly predicted a universe that was built from the bottom up on timescales set by gravitational dynamics. The observations found a universe that had already done substantial organizational work before the models expected it to begin.</w:t>
      </w:r>
    </w:p>
    <w:p w14:paraId="75BA93F8"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11CB9439" w14:textId="77777777" w:rsidR="00747C7B" w:rsidRPr="00747C7B" w:rsidRDefault="00747C7B" w:rsidP="00B87AA4">
      <w:pPr>
        <w:pStyle w:val="mainbody"/>
      </w:pPr>
      <w:r w:rsidRPr="00747C7B">
        <w:t xml:space="preserve">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w:t>
      </w:r>
      <w:r w:rsidRPr="00747C7B">
        <w:lastRenderedPageBreak/>
        <w:t>that nothing nucleated, where the substrate’s geometry left no matter to mark it.</w:t>
      </w:r>
    </w:p>
    <w:p w14:paraId="4A01FD63"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49629F06"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677B7DC6" w14:textId="77777777" w:rsidR="00747C7B" w:rsidRPr="00747C7B" w:rsidRDefault="00747C7B" w:rsidP="00976C71">
      <w:pPr>
        <w:pStyle w:val="subchapter"/>
      </w:pPr>
      <w:bookmarkStart w:id="258" w:name="_Toc232181740"/>
      <w:r w:rsidRPr="00747C7B">
        <w:t>THE PATTERN</w:t>
      </w:r>
      <w:bookmarkEnd w:id="258"/>
    </w:p>
    <w:p w14:paraId="0794F18B"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78032873"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2C33C481" w14:textId="77777777" w:rsidR="00747C7B" w:rsidRPr="00747C7B" w:rsidRDefault="00747C7B" w:rsidP="00B87AA4">
      <w:pPr>
        <w:pStyle w:val="mainbody"/>
      </w:pPr>
      <w:r w:rsidRPr="00747C7B">
        <w:t xml:space="preserve">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w:t>
      </w:r>
      <w:r w:rsidRPr="00747C7B">
        <w:lastRenderedPageBreak/>
        <w:t>processing regimes. The jump is not a violation of continuity. It is what continuity looks like when counted in information rather than mass.</w:t>
      </w:r>
    </w:p>
    <w:p w14:paraId="59066519"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656160EC"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63D02CB4" w14:textId="3C056275"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444FCF9B" w14:textId="77777777" w:rsidR="00747C7B" w:rsidRPr="00747C7B" w:rsidRDefault="00747C7B" w:rsidP="00B87AA4">
      <w:pPr>
        <w:pStyle w:val="mainbody"/>
      </w:pPr>
      <w:r w:rsidRPr="00747C7B">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44DC3B75" w14:textId="77777777" w:rsidR="00747C7B" w:rsidRPr="00747C7B" w:rsidRDefault="00747C7B" w:rsidP="00976C71">
      <w:pPr>
        <w:pStyle w:val="subchapter"/>
      </w:pPr>
      <w:bookmarkStart w:id="259" w:name="_Toc232181741"/>
      <w:r w:rsidRPr="00747C7B">
        <w:t>WHY THIS RESOLVES THE FINE-TUNING PROBLEM</w:t>
      </w:r>
      <w:bookmarkEnd w:id="259"/>
    </w:p>
    <w:p w14:paraId="4FE1E2A7" w14:textId="77777777" w:rsidR="00747C7B" w:rsidRPr="00747C7B" w:rsidRDefault="00747C7B" w:rsidP="00B87AA4">
      <w:pPr>
        <w:pStyle w:val="mainbody"/>
      </w:pPr>
      <w:r w:rsidRPr="00747C7B">
        <w:t xml:space="preserve">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w:t>
      </w:r>
      <w:proofErr w:type="gramStart"/>
      <w:r w:rsidRPr="00747C7B">
        <w:t>emerges</w:t>
      </w:r>
      <w:proofErr w:type="gramEnd"/>
      <w:r w:rsidRPr="00747C7B">
        <w:t xml:space="preserve"> naturally in stable spacetime.</w:t>
      </w:r>
    </w:p>
    <w:p w14:paraId="27C0F0C5" w14:textId="7EBC8E0F" w:rsidR="00747C7B" w:rsidRPr="00747C7B" w:rsidRDefault="00747C7B" w:rsidP="00B87AA4">
      <w:pPr>
        <w:pStyle w:val="mainbody"/>
      </w:pPr>
      <w:r w:rsidRPr="00747C7B">
        <w:lastRenderedPageBreak/>
        <w:t xml:space="preserve">The precision is miraculous in a different way. It is definitional. Asking why the constants are so </w:t>
      </w:r>
      <w:proofErr w:type="spellStart"/>
      <w:r w:rsidR="008D0C7A">
        <w:t>ffin</w:t>
      </w:r>
      <w:r w:rsidRPr="00747C7B">
        <w:t>ely</w:t>
      </w:r>
      <w:proofErr w:type="spellEnd"/>
      <w:r w:rsidRPr="00747C7B">
        <w:t xml:space="preserve"> tuned is like asking why water freezes at exactly 0 degrees. The precision defines the threshold.</w:t>
      </w:r>
    </w:p>
    <w:p w14:paraId="2FE16FB6"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877128"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450CF5C8" w14:textId="77777777" w:rsidR="00747C7B" w:rsidRPr="00747C7B" w:rsidRDefault="00747C7B" w:rsidP="00976C71">
      <w:pPr>
        <w:pStyle w:val="subchapter"/>
      </w:pPr>
      <w:bookmarkStart w:id="260" w:name="_Toc232181742"/>
      <w:r w:rsidRPr="00747C7B">
        <w:t>WHY EXPANSION CONTINUES: DARK ENERGY EXPLAINED</w:t>
      </w:r>
      <w:bookmarkEnd w:id="260"/>
    </w:p>
    <w:p w14:paraId="1D3DC303" w14:textId="77777777" w:rsidR="00747C7B" w:rsidRPr="00747C7B" w:rsidRDefault="00747C7B" w:rsidP="00B87AA4">
      <w:pPr>
        <w:pStyle w:val="mainbody"/>
      </w:pPr>
      <w:r w:rsidRPr="00747C7B">
        <w:t xml:space="preserve">The DESI results </w:t>
      </w:r>
      <w:proofErr w:type="gramStart"/>
      <w:r w:rsidRPr="00747C7B">
        <w:t>showing</w:t>
      </w:r>
      <w:proofErr w:type="gramEnd"/>
      <w:r w:rsidRPr="00747C7B">
        <w:t xml:space="preserve">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656F1D42" w14:textId="77777777" w:rsidR="00747C7B" w:rsidRPr="00747C7B" w:rsidRDefault="00747C7B" w:rsidP="00B87AA4">
      <w:pPr>
        <w:pStyle w:val="mainbody"/>
      </w:pPr>
      <w:r w:rsidRPr="00747C7B">
        <w:t>As the substrate converts, its information density changes, and the conversion rate changes with it. A genuinely constant dark energy would actually be the surprising outcome. The evolution of dark energy over cosmic time, which DESI is now detecting with high significance, is what the sphere picture predicts.</w:t>
      </w:r>
    </w:p>
    <w:p w14:paraId="72C25EA4" w14:textId="77777777" w:rsidR="00747C7B" w:rsidRPr="00747C7B" w:rsidRDefault="00747C7B" w:rsidP="00976C71">
      <w:pPr>
        <w:pStyle w:val="subchapter"/>
      </w:pPr>
      <w:bookmarkStart w:id="261" w:name="_Toc232181743"/>
      <w:r w:rsidRPr="00747C7B">
        <w:t>INTEGRATION WITH EARLIER ELEMENTS</w:t>
      </w:r>
      <w:bookmarkEnd w:id="261"/>
    </w:p>
    <w:p w14:paraId="25B5A879" w14:textId="77777777" w:rsidR="00747C7B" w:rsidRPr="00747C7B" w:rsidRDefault="00747C7B" w:rsidP="00B87AA4">
      <w:pPr>
        <w:pStyle w:val="mainbody"/>
      </w:pPr>
      <w:r w:rsidRPr="00747C7B">
        <w:lastRenderedPageBreak/>
        <w:t>Element 2 established that information processing costs energy through Landauer’s Principle. Element 3 argued that information processing necessarily occurs throughout the universe.</w:t>
      </w:r>
    </w:p>
    <w:p w14:paraId="450CFD34"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1E5A862A"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11D9BDAC"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94E1CBD" w14:textId="77777777" w:rsidR="00747C7B" w:rsidRPr="00747C7B" w:rsidRDefault="00747C7B" w:rsidP="00B87AA4">
      <w:pPr>
        <w:pStyle w:val="mainbody"/>
      </w:pPr>
      <w:r w:rsidRPr="00747C7B">
        <w:t>This element extends those insights by proposing that physical constants represent optimization parameters. Threshold values where stability emerges from information processing. The constants are not arbitrarily assigned.</w:t>
      </w:r>
    </w:p>
    <w:p w14:paraId="74B173C5"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56B34919" w14:textId="77777777" w:rsidR="00747C7B" w:rsidRPr="00747C7B" w:rsidRDefault="00747C7B" w:rsidP="00B87AA4">
      <w:pPr>
        <w:pStyle w:val="mainbody"/>
      </w:pPr>
      <w:r w:rsidRPr="00747C7B">
        <w:t xml:space="preserve">The Bamboo Principle adds a further integration: the threshold signature appears not only in the physical constants themselves but in the observable history of complexity at every scale. Electron orbitals, life’s Cambrian emergence, </w:t>
      </w:r>
      <w:r w:rsidRPr="00747C7B">
        <w:lastRenderedPageBreak/>
        <w:t xml:space="preserve">galactic structure formation, and the substrate-to-spacetime </w:t>
      </w:r>
      <w:proofErr w:type="gramStart"/>
      <w:r w:rsidRPr="00747C7B">
        <w:t>transition itself</w:t>
      </w:r>
      <w:proofErr w:type="gramEnd"/>
      <w:r w:rsidRPr="00747C7B">
        <w:t xml:space="preserve"> all express the same underlying dynamic.</w:t>
      </w:r>
    </w:p>
    <w:p w14:paraId="370819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CCFBFA6" w14:textId="77777777" w:rsidR="00747C7B" w:rsidRPr="00747C7B" w:rsidRDefault="00747C7B" w:rsidP="00976C71">
      <w:pPr>
        <w:pStyle w:val="subchapter"/>
      </w:pPr>
      <w:bookmarkStart w:id="262" w:name="_Toc232181744"/>
      <w:r w:rsidRPr="00747C7B">
        <w:t>A COLD START: WHY THE FRAMEWORK BEGINS AT ZERO TEMPERATURE</w:t>
      </w:r>
      <w:bookmarkEnd w:id="262"/>
    </w:p>
    <w:p w14:paraId="58F81D4B"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w:t>
      </w:r>
      <w:proofErr w:type="gramStart"/>
      <w:r w:rsidRPr="00747C7B">
        <w:t>explain, and</w:t>
      </w:r>
      <w:proofErr w:type="gramEnd"/>
      <w:r w:rsidRPr="00747C7B">
        <w:t xml:space="preserve"> does so at extreme temperatures that have no physical origin within the model. It begins hot and has no explanation for why.</w:t>
      </w:r>
    </w:p>
    <w:p w14:paraId="4188A5DB" w14:textId="77777777" w:rsidR="00747C7B" w:rsidRPr="00747C7B" w:rsidRDefault="00747C7B" w:rsidP="00B87AA4">
      <w:pPr>
        <w:pStyle w:val="mainbody"/>
      </w:pPr>
      <w:r w:rsidRPr="00747C7B">
        <w:t>The information-first framework begins cold, and the cold start is not a concession but a strength. Before the holographic threshold is reached, there is no spacetime, no particles, no fields, and therefore no temperature in any conventional thermodynamic sense.</w:t>
      </w:r>
    </w:p>
    <w:p w14:paraId="324F93B5"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31E255BB" w14:textId="77777777" w:rsidR="00747C7B" w:rsidRPr="00747C7B" w:rsidRDefault="00747C7B" w:rsidP="00B87AA4">
      <w:pPr>
        <w:pStyle w:val="mainbody"/>
      </w:pPr>
      <w:r w:rsidRPr="00747C7B">
        <w:t xml:space="preserve">In the classical demonstration, the field and the filings share a medium. Both are embedded in spacetime, subject to thermal fluctuations, vibrations, and the full noise floor of a physical </w:t>
      </w:r>
      <w:r w:rsidRPr="00747C7B">
        <w:lastRenderedPageBreak/>
        <w:t xml:space="preserve">environment. The coupling between matter and field </w:t>
      </w:r>
      <w:proofErr w:type="gramStart"/>
      <w:r w:rsidRPr="00747C7B">
        <w:t>is</w:t>
      </w:r>
      <w:proofErr w:type="gramEnd"/>
      <w:r w:rsidRPr="00747C7B">
        <w:t xml:space="preserve"> never perfectly clean. Temperature perturbs alignments. Random forces introduce drift. The map you read from the filings is a degraded version of the underlying geometry.</w:t>
      </w:r>
    </w:p>
    <w:p w14:paraId="52FFABA4"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3568A213"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0A1E712C" w14:textId="77777777" w:rsidR="00747C7B" w:rsidRPr="00747C7B" w:rsidRDefault="00747C7B" w:rsidP="00B87AA4">
      <w:pPr>
        <w:pStyle w:val="mainbody"/>
      </w:pPr>
      <w:r w:rsidRPr="00747C7B">
        <w:t>This is not a minor clarification. It is the mechanism. The extraordinary coherence of early large-scale structure, the 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4CE85649"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w:t>
      </w:r>
      <w:proofErr w:type="gramStart"/>
      <w:r w:rsidRPr="00747C7B">
        <w:t>ln(</w:t>
      </w:r>
      <w:proofErr w:type="gramEnd"/>
      <w:r w:rsidRPr="00747C7B">
        <w:t xml:space="preserve">2), where </w:t>
      </w:r>
      <w:r w:rsidRPr="00747C7B">
        <w:rPr>
          <w:rFonts w:ascii="Calibri" w:hAnsi="Calibri" w:cs="Calibri"/>
        </w:rPr>
        <w:t>ω</w:t>
      </w:r>
      <w:r w:rsidRPr="00747C7B">
        <w:t xml:space="preserve"> is the characteristic frequency of each information relationship.</w:t>
      </w:r>
    </w:p>
    <w:p w14:paraId="08431C4B" w14:textId="77777777" w:rsidR="00747C7B" w:rsidRPr="00747C7B" w:rsidRDefault="00747C7B" w:rsidP="00B87AA4">
      <w:pPr>
        <w:pStyle w:val="mainbody"/>
      </w:pPr>
      <w:r w:rsidRPr="00747C7B">
        <w:t xml:space="preserve">For the mathematical constant relationships entailed by the first distinction, this characteristic frequency is below the </w:t>
      </w:r>
      <w:r w:rsidRPr="00747C7B">
        <w:lastRenderedPageBreak/>
        <w:t>Planck frequency. Individual energies fall between 0.1 and 0.3 times the Planck energy each. These are genuinely sub-Planck, genuinely cold, and collectively sufficient to reach the holographic threshold when their coupling is accounted for.</w:t>
      </w:r>
    </w:p>
    <w:p w14:paraId="11A120B2"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6D701006"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7F239B54" w14:textId="77777777" w:rsidR="00747C7B" w:rsidRPr="00747C7B" w:rsidRDefault="00747C7B" w:rsidP="00B87AA4">
      <w:pPr>
        <w:pStyle w:val="mainbody"/>
      </w:pPr>
      <w:r w:rsidRPr="00747C7B">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140AEE1D" w14:textId="73E41753"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16432B0A" w14:textId="77777777" w:rsidR="009C7A4D" w:rsidRDefault="009C7A4D" w:rsidP="00004778">
      <w:pPr>
        <w:pStyle w:val="mainbody"/>
        <w:keepNext/>
        <w:rPr>
          <w:rFonts w:ascii="Segoe UI Emoji" w:hAnsi="Segoe UI Emoji" w:cs="Segoe UI Emoji"/>
        </w:rPr>
      </w:pPr>
    </w:p>
    <w:p w14:paraId="25D47D7C" w14:textId="7E36E416" w:rsidR="009D0CEB" w:rsidRPr="00A07254" w:rsidRDefault="009D0CEB" w:rsidP="009F49E6">
      <w:pPr>
        <w:pStyle w:val="mainbody"/>
      </w:pPr>
      <w:r w:rsidRPr="00C153BC">
        <w:br w:type="page"/>
      </w:r>
    </w:p>
    <w:p w14:paraId="3112BBE1" w14:textId="77777777" w:rsidR="00D1298C" w:rsidRDefault="00D1298C" w:rsidP="003D47E3">
      <w:pPr>
        <w:pStyle w:val="ChapterTitle0"/>
        <w:rPr>
          <w:b w:val="0"/>
          <w:bCs w:val="0"/>
        </w:rPr>
        <w:sectPr w:rsidR="00D1298C" w:rsidSect="00D25AF9">
          <w:headerReference w:type="default" r:id="rId83"/>
          <w:headerReference w:type="first" r:id="rId84"/>
          <w:pgSz w:w="8640" w:h="12960"/>
          <w:pgMar w:top="936" w:right="864" w:bottom="792" w:left="864" w:header="576" w:footer="432" w:gutter="288"/>
          <w:cols w:space="720"/>
          <w:titlePg/>
          <w:docGrid w:linePitch="360"/>
        </w:sectPr>
      </w:pPr>
      <w:bookmarkStart w:id="263" w:name="_Hlk210387434"/>
    </w:p>
    <w:p w14:paraId="03470CD2" w14:textId="2B3F820E" w:rsidR="009D3B77" w:rsidRPr="00222821" w:rsidRDefault="009D3B77" w:rsidP="003D47E3">
      <w:pPr>
        <w:pStyle w:val="ChapterTitle0"/>
        <w:rPr>
          <w:b w:val="0"/>
          <w:bCs w:val="0"/>
        </w:rPr>
      </w:pPr>
      <w:bookmarkStart w:id="264" w:name="_Toc232181745"/>
      <w:r w:rsidRPr="00222821">
        <w:rPr>
          <w:b w:val="0"/>
          <w:bCs w:val="0"/>
        </w:rPr>
        <w:lastRenderedPageBreak/>
        <w:t>Element 1</w:t>
      </w:r>
      <w:r w:rsidR="00487B32" w:rsidRPr="00222821">
        <w:rPr>
          <w:b w:val="0"/>
          <w:bCs w:val="0"/>
        </w:rPr>
        <w:t>7</w:t>
      </w:r>
      <w:r w:rsidR="008630A9">
        <w:rPr>
          <w:b w:val="0"/>
          <w:bCs w:val="0"/>
        </w:rPr>
        <w:t xml:space="preserve">: </w:t>
      </w:r>
      <w:r w:rsidRPr="00222821">
        <w:rPr>
          <w:b w:val="0"/>
          <w:bCs w:val="0"/>
        </w:rPr>
        <w:t>Vision as Reality Construction</w:t>
      </w:r>
      <w:bookmarkEnd w:id="264"/>
    </w:p>
    <w:p w14:paraId="5E17EAB5" w14:textId="02060FAA" w:rsidR="006C5FD4" w:rsidRPr="00222821" w:rsidRDefault="006C5FD4" w:rsidP="006C5FD4">
      <w:pPr>
        <w:pStyle w:val="ChapterSubtitle"/>
        <w:ind w:left="0"/>
      </w:pPr>
      <w:bookmarkStart w:id="265" w:name="_Toc232181746"/>
      <w:bookmarkEnd w:id="263"/>
      <w:r w:rsidRPr="00222821">
        <w:t>How Your Brain Creates What You See</w:t>
      </w:r>
      <w:bookmarkEnd w:id="26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48AC15AD"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C342CEC"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21C3CB53" w14:textId="77777777" w:rsidR="0039719C" w:rsidRDefault="0039719C" w:rsidP="00FA56C4">
      <w:pPr>
        <w:pStyle w:val="mainbody"/>
      </w:pPr>
    </w:p>
    <w:p w14:paraId="0EA0492A"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36239A10"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0EDA2E6F" w14:textId="77777777" w:rsidR="007237F2" w:rsidRPr="007237F2" w:rsidRDefault="007237F2" w:rsidP="007237F2">
      <w:pPr>
        <w:pStyle w:val="mainbody"/>
      </w:pPr>
      <w:r w:rsidRPr="007237F2">
        <w:t xml:space="preserve">None of this reaches conscious awareness. Every field physically interacts with the matter that constitutes you, at every moment, without exception. Your eyes transduce </w:t>
      </w:r>
      <w:r w:rsidRPr="007237F2">
        <w:lastRenderedPageBreak/>
        <w:t>wavelengths from roughly 400 to 700 nanometers. That is just one narrow band in one field among many.</w:t>
      </w:r>
    </w:p>
    <w:p w14:paraId="63340AE6" w14:textId="61C4D949"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 xml:space="preserve">0 bits per second of it to </w:t>
      </w:r>
      <w:proofErr w:type="gramStart"/>
      <w:r w:rsidRPr="007237F2">
        <w:t>awareness</w:t>
      </w:r>
      <w:proofErr w:type="gramEnd"/>
      <w:r w:rsidRPr="007237F2">
        <w:t>.</w:t>
      </w:r>
    </w:p>
    <w:p w14:paraId="5E930AB2" w14:textId="43A3109C"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4A0E3325" w14:textId="77777777" w:rsidR="007237F2" w:rsidRPr="007237F2" w:rsidRDefault="007237F2" w:rsidP="007237F2">
      <w:pPr>
        <w:pStyle w:val="mainbody"/>
      </w:pPr>
      <w:r w:rsidRPr="007237F2">
        <w:t>WHAT NEUROSCIENCE HAS DISCOVERED</w:t>
      </w:r>
    </w:p>
    <w:p w14:paraId="1DCCDC2C" w14:textId="77777777" w:rsidR="007237F2" w:rsidRPr="007237F2" w:rsidRDefault="007237F2" w:rsidP="007237F2">
      <w:pPr>
        <w:pStyle w:val="mainbody"/>
      </w:pPr>
      <w:r w:rsidRPr="007237F2">
        <w:t xml:space="preserve">For decades, vision science got the direction of information flow backward. The eye functions like a camera, the thinking </w:t>
      </w:r>
      <w:proofErr w:type="gramStart"/>
      <w:r w:rsidRPr="007237F2">
        <w:t>went</w:t>
      </w:r>
      <w:proofErr w:type="gramEnd"/>
      <w:r w:rsidRPr="007237F2">
        <w:t>, capturing images that the brain then analyzes. This passive detection framework was productive.</w:t>
      </w:r>
    </w:p>
    <w:p w14:paraId="572753A2"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1AC04AEA"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5E06BD69"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3ACC9D7B" w14:textId="77777777" w:rsidR="00617560" w:rsidRPr="00C153BC" w:rsidRDefault="00617560" w:rsidP="00617560">
      <w:pPr>
        <w:pStyle w:val="mainbody"/>
        <w:keepNext/>
      </w:pPr>
      <w:r w:rsidRPr="00C153BC">
        <w:rPr>
          <w:noProof/>
        </w:rPr>
        <w:lastRenderedPageBreak/>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56C2447C" w14:textId="77777777"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04A562C8"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57CB3A11" w14:textId="217C665C"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2A7F8CD9"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7A4B1F2B" w14:textId="77777777" w:rsidR="007237F2" w:rsidRPr="007237F2" w:rsidRDefault="007237F2" w:rsidP="007237F2">
      <w:pPr>
        <w:pStyle w:val="mainbody"/>
      </w:pPr>
      <w:r w:rsidRPr="007237F2">
        <w:lastRenderedPageBreak/>
        <w:t xml:space="preserve">This compression level is impossible if vision operates as passive detection. You cannot discard 99.996% of information while maintaining a rich, detailed visual experience unless the system actively constructs rather than records </w:t>
      </w:r>
      <w:r w:rsidRPr="00922F89">
        <w:rPr>
          <w:vertAlign w:val="superscript"/>
        </w:rPr>
        <w:t>[7]</w:t>
      </w:r>
      <w:r w:rsidRPr="007237F2">
        <w:t>.</w:t>
      </w:r>
    </w:p>
    <w:p w14:paraId="2EF7B99F" w14:textId="03DCE005"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7098CC1F" w14:textId="550B71A6"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30DBA66B" w14:textId="77777777" w:rsidR="007237F2" w:rsidRPr="007237F2" w:rsidRDefault="007237F2" w:rsidP="00530799">
      <w:pPr>
        <w:pStyle w:val="subchapter"/>
      </w:pPr>
      <w:bookmarkStart w:id="266" w:name="_Toc232181747"/>
      <w:r w:rsidRPr="007237F2">
        <w:t>THE MATHEMATICAL ORGANIZATION OF VISION</w:t>
      </w:r>
      <w:bookmarkEnd w:id="266"/>
    </w:p>
    <w:p w14:paraId="758C12BC"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19B7BB86"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38A1B5A8"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EC2CDCA" w14:textId="77777777" w:rsidR="007237F2" w:rsidRPr="007237F2" w:rsidRDefault="007237F2" w:rsidP="007237F2">
      <w:pPr>
        <w:pStyle w:val="mainbody"/>
      </w:pPr>
      <w:r w:rsidRPr="007237F2">
        <w:t xml:space="preserve">Rather than scattering randomly across the cortex, these neurons arrange themselves around central points where all orientation preferences meet. At each of these points, neurons tuned to every possible edge angle converge in a </w:t>
      </w:r>
      <w:r w:rsidRPr="007237F2">
        <w:lastRenderedPageBreak/>
        <w:t>tight spiral, like compass needles radiating outward from a hub. These convergence points are called pinwheel centers, named for the way orientation preferences rotate around them like the blades of a pinwheel.</w:t>
      </w:r>
    </w:p>
    <w:p w14:paraId="025D9D79"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C6ECB53" w14:textId="246518ED"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p>
    <w:p w14:paraId="217B1AFB" w14:textId="77777777"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p>
    <w:p w14:paraId="1C23D468" w14:textId="208F8F5F" w:rsidR="00E72C32" w:rsidRDefault="007237F2" w:rsidP="00E72C32">
      <w:pPr>
        <w:pStyle w:val="mainbody"/>
      </w:pPr>
      <w:r w:rsidRPr="007237F2">
        <w:t xml:space="preserve">Studies from 2008 through 2025 have confirmed that pinwheel density robustly converges to pi across interaction ranges and developmental conditions </w:t>
      </w:r>
      <w:r w:rsidRPr="00922F89">
        <w:rPr>
          <w:vertAlign w:val="superscript"/>
        </w:rPr>
        <w:t>[9]</w:t>
      </w:r>
      <w:r w:rsidRPr="007237F2">
        <w:t>.</w:t>
      </w:r>
      <w:r w:rsidR="00E72C32">
        <w:rPr>
          <w:noProof/>
        </w:rPr>
        <w:drawing>
          <wp:inline distT="0" distB="0" distL="0" distR="0" wp14:anchorId="61D54C3F" wp14:editId="4EDAF69C">
            <wp:extent cx="4206240" cy="2252980"/>
            <wp:effectExtent l="0" t="0" r="3810" b="0"/>
            <wp:docPr id="80317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5633" name="Picture 792565633"/>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25986131" w14:textId="77777777" w:rsidR="00E72C32" w:rsidRPr="00FA56C4" w:rsidRDefault="00E72C32" w:rsidP="00E72C32">
      <w:pPr>
        <w:pStyle w:val="Caption"/>
        <w:jc w:val="left"/>
      </w:pPr>
      <w:r>
        <w:t xml:space="preserve">Figure 17 - </w:t>
      </w:r>
      <w:fldSimple w:instr=" SEQ Figure_17_- \* ARABIC ">
        <w:r>
          <w:rPr>
            <w:noProof/>
          </w:rPr>
          <w:t>2</w:t>
        </w:r>
      </w:fldSimple>
      <w:r>
        <w:t xml:space="preserve"> </w:t>
      </w:r>
      <w:r w:rsidRPr="000924BC">
        <w:t xml:space="preserve">Pinwheel density in the primary visual cortex across five mammalian species </w:t>
      </w:r>
      <w:r w:rsidRPr="000924BC">
        <w:lastRenderedPageBreak/>
        <w:t>separated by &gt;100 million years of evolution. All values converge within 2% of π, matching the theoretical prediction (Kaschube et al. 2010).</w:t>
      </w:r>
    </w:p>
    <w:p w14:paraId="43F105A9"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1072EEE0"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Biological systems independently achieve this same value across species separated by over 100 million years of evolution. This consistency suggests that mathematical optimization principles operate during neural development rather than in the genetic programming of specific layouts.</w:t>
      </w:r>
    </w:p>
    <w:p w14:paraId="2442CFFC"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3231AA66"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w:t>
      </w:r>
      <w:proofErr w:type="gramStart"/>
      <w:r w:rsidRPr="007237F2">
        <w:t>maps to</w:t>
      </w:r>
      <w:proofErr w:type="gramEnd"/>
      <w:r w:rsidRPr="007237F2">
        <w:t xml:space="preserve"> roughly 8-10mm of cortical tissue </w:t>
      </w:r>
      <w:r w:rsidRPr="00922F89">
        <w:rPr>
          <w:vertAlign w:val="superscript"/>
        </w:rPr>
        <w:t>[10]</w:t>
      </w:r>
      <w:r w:rsidRPr="007237F2">
        <w:t xml:space="preserve">. The same visual angle in the periphery maps </w:t>
      </w:r>
      <w:proofErr w:type="gramStart"/>
      <w:r w:rsidRPr="007237F2">
        <w:t>to</w:t>
      </w:r>
      <w:proofErr w:type="gramEnd"/>
      <w:r w:rsidRPr="007237F2">
        <w:t xml:space="preserve"> far less.</w:t>
      </w:r>
    </w:p>
    <w:p w14:paraId="3662D935"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09338B0B" w14:textId="77777777" w:rsidR="007237F2" w:rsidRPr="007237F2" w:rsidRDefault="007237F2" w:rsidP="007237F2">
      <w:pPr>
        <w:pStyle w:val="mainbody"/>
      </w:pPr>
      <w:r w:rsidRPr="007237F2">
        <w:lastRenderedPageBreak/>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1969CEBC"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0B2CBC72" w14:textId="7980FB3F" w:rsidR="007237F2" w:rsidRPr="007237F2" w:rsidRDefault="000E6F77" w:rsidP="007237F2">
      <w:pPr>
        <w:pStyle w:val="mainbody"/>
      </w:pPr>
      <w:r>
        <w:t>(</w:t>
      </w:r>
      <w:r w:rsidR="007237F2" w:rsidRPr="007237F2">
        <w:t>For detailed analysis of these mathematical relationships, see Appendix Element 17, Section B</w:t>
      </w:r>
      <w:r>
        <w:t>)</w:t>
      </w:r>
    </w:p>
    <w:p w14:paraId="4E461317" w14:textId="77777777" w:rsidR="007237F2" w:rsidRPr="007237F2" w:rsidRDefault="007237F2" w:rsidP="00530799">
      <w:pPr>
        <w:pStyle w:val="subchapter"/>
      </w:pPr>
      <w:bookmarkStart w:id="267" w:name="_Toc232181748"/>
      <w:r w:rsidRPr="007237F2">
        <w:t>THE CONSTRUCTION PROCESS</w:t>
      </w:r>
      <w:bookmarkEnd w:id="267"/>
    </w:p>
    <w:p w14:paraId="7157439A" w14:textId="77777777" w:rsidR="007237F2" w:rsidRPr="007237F2" w:rsidRDefault="007237F2" w:rsidP="007237F2">
      <w:pPr>
        <w:pStyle w:val="mainbody"/>
      </w:pPr>
      <w:r w:rsidRPr="007237F2">
        <w:rPr>
          <w:b/>
          <w:bCs/>
        </w:rPr>
        <w:t>Sparse coding</w:t>
      </w:r>
    </w:p>
    <w:p w14:paraId="3BC95A84" w14:textId="4ABD6B0E" w:rsidR="007237F2" w:rsidRPr="007237F2" w:rsidRDefault="007237F2" w:rsidP="007237F2">
      <w:pPr>
        <w:pStyle w:val="mainbody"/>
      </w:pPr>
      <w:r w:rsidRPr="007237F2">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36A23F43" w14:textId="6CE7D405"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proofErr w:type="gramStart"/>
      <w:r w:rsidR="00CF29B8" w:rsidRPr="007237F2">
        <w:t>green</w:t>
      </w:r>
      <w:proofErr w:type="gramEnd"/>
      <w:r w:rsidRPr="007237F2">
        <w:t xml:space="preserve"> and the sky is blue at every moment. It reports deviations, edges, motion, and anything that matters for updating your model of the world.</w:t>
      </w:r>
    </w:p>
    <w:p w14:paraId="0961C7DB" w14:textId="2479E5D9" w:rsidR="007237F2" w:rsidRPr="007237F2" w:rsidRDefault="007237F2" w:rsidP="007237F2">
      <w:pPr>
        <w:pStyle w:val="mainbody"/>
      </w:pPr>
      <w:r w:rsidRPr="007237F2">
        <w:rPr>
          <w:b/>
          <w:bCs/>
        </w:rPr>
        <w:t>Hierarchical Feature Construction</w:t>
      </w:r>
    </w:p>
    <w:p w14:paraId="073CE039"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xml:space="preserve">. The levels are distinct. V1 neurons detect oriented edges at specific positions. V2 combines edges into contours and textures. V4 </w:t>
      </w:r>
      <w:r w:rsidRPr="007237F2">
        <w:lastRenderedPageBreak/>
        <w:t>processes colors and shapes. The inferotemporal cortex represents complete objects such as faces, cars, and houses.</w:t>
      </w:r>
    </w:p>
    <w:p w14:paraId="45729F02" w14:textId="77777777" w:rsidR="007237F2" w:rsidRPr="007237F2" w:rsidRDefault="007237F2" w:rsidP="007237F2">
      <w:pPr>
        <w:pStyle w:val="mainbody"/>
      </w:pPr>
      <w:r w:rsidRPr="007237F2">
        <w:t>Each level constructs representations based on outputs from the previous level, building complexity through successive transformations. This architecture mirrors how the visual world actually organizes itself. It creates simple local features combined into intermediate structures. They combine to form complex objects that exist in spatial relationships. The visual system’s structure matches the statistical structure of natural images.</w:t>
      </w:r>
    </w:p>
    <w:p w14:paraId="594AE152" w14:textId="587B7D89" w:rsidR="007237F2" w:rsidRPr="007237F2" w:rsidRDefault="007237F2" w:rsidP="007237F2">
      <w:pPr>
        <w:pStyle w:val="mainbody"/>
      </w:pPr>
      <w:r w:rsidRPr="007237F2">
        <w:rPr>
          <w:b/>
          <w:bCs/>
        </w:rPr>
        <w:t>Predictive Processing</w:t>
      </w:r>
    </w:p>
    <w:p w14:paraId="28B2FF93" w14:textId="77777777" w:rsidR="007237F2" w:rsidRPr="007237F2" w:rsidRDefault="007237F2" w:rsidP="007237F2">
      <w:pPr>
        <w:pStyle w:val="mainbody"/>
      </w:pPr>
      <w:r w:rsidRPr="007237F2">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922F89">
        <w:rPr>
          <w:vertAlign w:val="superscript"/>
        </w:rPr>
        <w:t>[13]</w:t>
      </w:r>
      <w:r w:rsidRPr="007237F2">
        <w:t>.</w:t>
      </w:r>
    </w:p>
    <w:p w14:paraId="76037CBF"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7ED59D20"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3F9CAA3" w14:textId="77777777" w:rsidR="007237F2" w:rsidRPr="007237F2" w:rsidRDefault="007237F2" w:rsidP="007237F2">
      <w:pPr>
        <w:pStyle w:val="mainbody"/>
      </w:pPr>
      <w:r w:rsidRPr="007237F2">
        <w:t>Change blindness is the failure to notice obvious changes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0DFAC5B" w14:textId="77777777" w:rsidR="007237F2" w:rsidRPr="007237F2" w:rsidRDefault="007237F2" w:rsidP="007237F2">
      <w:pPr>
        <w:pStyle w:val="mainbody"/>
      </w:pPr>
      <w:r w:rsidRPr="007237F2">
        <w:lastRenderedPageBreak/>
        <w:t>Visual illusions work because your brain has learned statistical regularities so deeply that it generates the wrong prediction even when you’re explicitly told what’s really there. Knowing does not help. The prediction runs at a level below conscious control.</w:t>
      </w:r>
    </w:p>
    <w:p w14:paraId="1FE3CA12"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xml:space="preserve">. Light falling </w:t>
      </w:r>
      <w:proofErr w:type="gramStart"/>
      <w:r w:rsidRPr="007237F2">
        <w:t>on</w:t>
      </w:r>
      <w:proofErr w:type="gramEnd"/>
      <w:r w:rsidRPr="007237F2">
        <w:t xml:space="preserve"> this region goes completely undetected, yet you never notice it.</w:t>
      </w:r>
    </w:p>
    <w:p w14:paraId="00CBD210"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26464D4C" w14:textId="55FCAB95" w:rsidR="007237F2" w:rsidRPr="007237F2" w:rsidRDefault="00E36AAB" w:rsidP="007237F2">
      <w:pPr>
        <w:pStyle w:val="mainbody"/>
      </w:pPr>
      <w:r>
        <w:t>(</w:t>
      </w:r>
      <w:r w:rsidR="007237F2" w:rsidRPr="007237F2">
        <w:t>For predictive processing mechanisms and Bayesian inference models, see Appendix Element 17, Section C</w:t>
      </w:r>
      <w:r>
        <w:t>)</w:t>
      </w:r>
    </w:p>
    <w:p w14:paraId="72103583" w14:textId="77777777" w:rsidR="007237F2" w:rsidRPr="007237F2" w:rsidRDefault="007237F2" w:rsidP="00B7614C">
      <w:pPr>
        <w:pStyle w:val="subchapter"/>
      </w:pPr>
      <w:bookmarkStart w:id="268" w:name="_Toc232181749"/>
      <w:r w:rsidRPr="007237F2">
        <w:t>WHAT YOU’RE NOT SEEING</w:t>
      </w:r>
      <w:bookmarkEnd w:id="268"/>
    </w:p>
    <w:p w14:paraId="72E1C891" w14:textId="734773C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AD844C1" w14:textId="77777777" w:rsidR="007237F2" w:rsidRPr="007237F2" w:rsidRDefault="007237F2" w:rsidP="007237F2">
      <w:pPr>
        <w:pStyle w:val="mainbody"/>
      </w:pPr>
      <w:r w:rsidRPr="007237F2">
        <w:rPr>
          <w:b/>
          <w:bCs/>
        </w:rPr>
        <w:t>The electromagnetic spectrum</w:t>
      </w:r>
    </w:p>
    <w:p w14:paraId="35D2977A"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6B09E45B" w14:textId="77777777" w:rsidR="007237F2" w:rsidRPr="007237F2" w:rsidRDefault="007237F2" w:rsidP="007237F2">
      <w:pPr>
        <w:pStyle w:val="mainbody"/>
      </w:pPr>
      <w:r w:rsidRPr="007237F2">
        <w:lastRenderedPageBreak/>
        <w:t>At this moment, radio waves carrying communications, microwaves from Wi-Fi routers, infrared radiation from warm objects, ultraviolet light from the sun, and cosmic rays from space pass through your location. You don’t detect any of it directly.</w:t>
      </w:r>
    </w:p>
    <w:p w14:paraId="758A6A5F"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5A1FAD54" w14:textId="77777777" w:rsidR="007237F2" w:rsidRPr="007237F2" w:rsidRDefault="007237F2" w:rsidP="007237F2">
      <w:pPr>
        <w:pStyle w:val="mainbody"/>
      </w:pPr>
      <w:r w:rsidRPr="007237F2">
        <w:t>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never triggering the photoreceptors your visual system happens to use.</w:t>
      </w:r>
    </w:p>
    <w:p w14:paraId="0C49623C"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764A4ECB"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1BBDA807" w14:textId="77777777" w:rsidR="007237F2" w:rsidRPr="007237F2" w:rsidRDefault="007237F2" w:rsidP="007237F2">
      <w:pPr>
        <w:pStyle w:val="mainbody"/>
      </w:pPr>
      <w:r w:rsidRPr="007237F2">
        <w:t xml:space="preserve">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w:t>
      </w:r>
      <w:r w:rsidRPr="007237F2">
        <w:lastRenderedPageBreak/>
        <w:t>intuition to treat fields as separate, localized, and sequential. They are none of these things.</w:t>
      </w:r>
    </w:p>
    <w:p w14:paraId="55E3C5C5"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1E26FD5F"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8D2E114" w14:textId="2A0C1C92" w:rsidR="007237F2" w:rsidRPr="007237F2" w:rsidRDefault="007237F2" w:rsidP="007237F2">
      <w:pPr>
        <w:pStyle w:val="mainbody"/>
      </w:pPr>
      <w:r w:rsidRPr="007237F2">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2D11A59E" w14:textId="77777777" w:rsidR="007237F2" w:rsidRPr="007237F2" w:rsidRDefault="007237F2" w:rsidP="003D31DC">
      <w:pPr>
        <w:pStyle w:val="subchapter"/>
      </w:pPr>
      <w:bookmarkStart w:id="269" w:name="_Toc232181750"/>
      <w:r w:rsidRPr="007237F2">
        <w:t>TEMPORAL LAYERS</w:t>
      </w:r>
      <w:bookmarkEnd w:id="269"/>
    </w:p>
    <w:p w14:paraId="190B60B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6489F670"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1BC01C1A" w14:textId="0F2800F4"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w:t>
      </w:r>
      <w:r w:rsidRPr="007237F2">
        <w:lastRenderedPageBreak/>
        <w:t xml:space="preserve">about the same physical reality your visual system samples at </w:t>
      </w:r>
      <w:r w:rsidR="009F3B2E">
        <w:t>1</w:t>
      </w:r>
      <w:r w:rsidRPr="007237F2">
        <w:t>0 bits per second from a single moment.</w:t>
      </w:r>
    </w:p>
    <w:p w14:paraId="3402DD20" w14:textId="77777777" w:rsidR="007237F2" w:rsidRPr="007237F2" w:rsidRDefault="007237F2" w:rsidP="003D31DC">
      <w:pPr>
        <w:pStyle w:val="subchapter"/>
      </w:pPr>
      <w:bookmarkStart w:id="270" w:name="_Toc232181751"/>
      <w:r w:rsidRPr="007237F2">
        <w:t>ATTENTION AND SELECTION</w:t>
      </w:r>
      <w:bookmarkEnd w:id="270"/>
    </w:p>
    <w:p w14:paraId="6CE9D9A2"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fail to notice a person in a gorilla suit walking through the scene </w:t>
      </w:r>
      <w:r w:rsidRPr="00922F89">
        <w:rPr>
          <w:vertAlign w:val="superscript"/>
        </w:rPr>
        <w:t>[17]</w:t>
      </w:r>
      <w:r w:rsidRPr="007237F2">
        <w:t>. Consciousness receives only what attention selects.</w:t>
      </w:r>
    </w:p>
    <w:p w14:paraId="624F00DA" w14:textId="3B4E9ADF" w:rsidR="007237F2" w:rsidRPr="007237F2" w:rsidRDefault="007237F2" w:rsidP="007237F2">
      <w:pPr>
        <w:pStyle w:val="mainbody"/>
      </w:pPr>
      <w:r w:rsidRPr="007237F2">
        <w:t xml:space="preserve">You are not just consciously experiencing less than the retinal input. You may </w:t>
      </w:r>
      <w:proofErr w:type="gramStart"/>
      <w:r w:rsidRPr="007237F2">
        <w:t>be consciously</w:t>
      </w:r>
      <w:proofErr w:type="gramEnd"/>
      <w:r w:rsidRPr="007237F2">
        <w:t xml:space="preserve"> aware of far less than you would expect, even given the 25-million-to-one selection. What you </w:t>
      </w:r>
      <w:proofErr w:type="gramStart"/>
      <w:r w:rsidRPr="007237F2">
        <w:t>experience as</w:t>
      </w:r>
      <w:proofErr w:type="gramEnd"/>
      <w:r w:rsidRPr="007237F2">
        <w:t xml:space="preserve"> seeing the world is your brain’s best-guess model of the world, constructed from </w:t>
      </w:r>
      <w:r w:rsidR="009F3B2E">
        <w:t>1</w:t>
      </w:r>
      <w:r w:rsidRPr="007237F2">
        <w:t>0 bits per second of selected data, predicted by prior expectations, and surfaced to awareness as if it were unmediated reality.</w:t>
      </w:r>
    </w:p>
    <w:p w14:paraId="0BE0A5B5" w14:textId="57187F64" w:rsidR="007237F2" w:rsidRPr="007237F2" w:rsidRDefault="007237F2" w:rsidP="007237F2">
      <w:pPr>
        <w:pStyle w:val="mainbody"/>
      </w:pPr>
      <w:r w:rsidRPr="007237F2">
        <w:t xml:space="preserve">This has a precise implication for how we understand the observer in quantum mechanics. The Copenhagen interpretation treats conscious observation as the event that resolves quantum superposition.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4441C38E" w14:textId="77777777" w:rsidR="007237F2" w:rsidRPr="007237F2" w:rsidRDefault="007237F2" w:rsidP="003D31DC">
      <w:pPr>
        <w:pStyle w:val="subchapter"/>
      </w:pPr>
      <w:bookmarkStart w:id="271" w:name="_Toc232181752"/>
      <w:r w:rsidRPr="007237F2">
        <w:t>THE FRAMEWORK CONNECTION</w:t>
      </w:r>
      <w:bookmarkEnd w:id="271"/>
    </w:p>
    <w:p w14:paraId="29F7FE45"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29E2752F" w14:textId="77777777" w:rsidR="007237F2" w:rsidRPr="007237F2" w:rsidRDefault="007237F2" w:rsidP="007237F2">
      <w:pPr>
        <w:pStyle w:val="mainbody"/>
      </w:pPr>
      <w:proofErr w:type="gramStart"/>
      <w:r w:rsidRPr="007237F2">
        <w:lastRenderedPageBreak/>
        <w:t>Recall</w:t>
      </w:r>
      <w:proofErr w:type="gramEnd"/>
      <w:r w:rsidRPr="007237F2">
        <w:t xml:space="preserve">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6FB656ED"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their eight arms, each of which can process sensory information semi-independently </w:t>
      </w:r>
      <w:r w:rsidRPr="00922F89">
        <w:rPr>
          <w:vertAlign w:val="superscript"/>
        </w:rPr>
        <w:t>[18]</w:t>
      </w:r>
      <w:r w:rsidRPr="007237F2">
        <w:t>.</w:t>
      </w:r>
    </w:p>
    <w:p w14:paraId="4131AD8C" w14:textId="77777777" w:rsidR="007237F2" w:rsidRPr="007237F2" w:rsidRDefault="007237F2" w:rsidP="007237F2">
      <w:pPr>
        <w:pStyle w:val="mainbody"/>
      </w:pPr>
      <w:r w:rsidRPr="007237F2">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29DB999F" w14:textId="77777777" w:rsidR="007237F2" w:rsidRPr="007237F2" w:rsidRDefault="007237F2" w:rsidP="007237F2">
      <w:pPr>
        <w:pStyle w:val="mainbody"/>
      </w:pPr>
      <w:r w:rsidRPr="007237F2">
        <w:t xml:space="preserve">The skin is not detecting edges or contrast. It senses brightness directly and triggers the pattern response locally. The octopus does not construct a model of its environment and then </w:t>
      </w:r>
      <w:proofErr w:type="gramStart"/>
      <w:r w:rsidRPr="007237F2">
        <w:t>decide</w:t>
      </w:r>
      <w:proofErr w:type="gramEnd"/>
      <w:r w:rsidRPr="007237F2">
        <w:t xml:space="preserve"> to match it. The matching is the processing. It does not observe reality. It becomes a physical expression of it.</w:t>
      </w:r>
    </w:p>
    <w:p w14:paraId="68A1205B"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08633AB9" w14:textId="7DBC8D27" w:rsidR="007237F2" w:rsidRPr="007237F2" w:rsidRDefault="007237F2" w:rsidP="007237F2">
      <w:pPr>
        <w:pStyle w:val="mainbody"/>
      </w:pPr>
      <w:r w:rsidRPr="007237F2">
        <w:lastRenderedPageBreak/>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61D081C1"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170EABF2" w14:textId="77777777" w:rsidR="007237F2" w:rsidRPr="007237F2" w:rsidRDefault="007237F2">
      <w:pPr>
        <w:pStyle w:val="mainbody"/>
        <w:numPr>
          <w:ilvl w:val="0"/>
          <w:numId w:val="31"/>
        </w:numPr>
        <w:spacing w:line="240" w:lineRule="auto"/>
      </w:pPr>
      <w:r w:rsidRPr="007237F2">
        <w:t>pi in pinwheel density</w:t>
      </w:r>
    </w:p>
    <w:p w14:paraId="28E72CCC" w14:textId="77777777" w:rsidR="007237F2" w:rsidRPr="007237F2" w:rsidRDefault="007237F2">
      <w:pPr>
        <w:pStyle w:val="mainbody"/>
        <w:numPr>
          <w:ilvl w:val="0"/>
          <w:numId w:val="31"/>
        </w:numPr>
        <w:spacing w:line="240" w:lineRule="auto"/>
      </w:pPr>
      <w:r w:rsidRPr="007237F2">
        <w:t>logarithmic scaling in cortical mapping</w:t>
      </w:r>
    </w:p>
    <w:p w14:paraId="47AE4555" w14:textId="77777777" w:rsidR="007237F2" w:rsidRPr="007237F2" w:rsidRDefault="007237F2">
      <w:pPr>
        <w:pStyle w:val="mainbody"/>
        <w:numPr>
          <w:ilvl w:val="0"/>
          <w:numId w:val="31"/>
        </w:numPr>
        <w:spacing w:line="240" w:lineRule="auto"/>
      </w:pPr>
      <w:r w:rsidRPr="007237F2">
        <w:t>wavelet decomposition in spatial frequency tuning</w:t>
      </w:r>
    </w:p>
    <w:p w14:paraId="03A6A2B4" w14:textId="77777777" w:rsidR="007237F2" w:rsidRPr="007237F2" w:rsidRDefault="007237F2" w:rsidP="007237F2">
      <w:pPr>
        <w:pStyle w:val="mainbody"/>
      </w:pPr>
      <w:r w:rsidRPr="007237F2">
        <w:t>suggests that neural systems, like physical systems, converge on information-theoretically optimal solutions.</w:t>
      </w:r>
    </w:p>
    <w:p w14:paraId="2ABC782F"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1B5B5DAC" w14:textId="0CA19B6A" w:rsidR="007237F2" w:rsidRPr="007237F2" w:rsidRDefault="007237F2" w:rsidP="007237F2">
      <w:pPr>
        <w:pStyle w:val="mainbody"/>
      </w:pPr>
      <w:proofErr w:type="gramStart"/>
      <w:r w:rsidRPr="001B021B">
        <w:t>Recall</w:t>
      </w:r>
      <w:proofErr w:type="gramEnd"/>
      <w:r w:rsidRPr="001B021B">
        <w:t xml:space="preserve">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1B25449C" w14:textId="5BDF8A00"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 xml:space="preserve">0 bits per </w:t>
      </w:r>
      <w:r w:rsidRPr="007237F2">
        <w:lastRenderedPageBreak/>
        <w:t>second from a substrate with effectively unbounded information density.</w:t>
      </w:r>
    </w:p>
    <w:p w14:paraId="7FC5E631" w14:textId="6DA9366D" w:rsidR="007237F2" w:rsidRPr="007237F2" w:rsidRDefault="00C87C7D" w:rsidP="007237F2">
      <w:pPr>
        <w:pStyle w:val="mainbody"/>
      </w:pPr>
      <w:r>
        <w:t>(</w:t>
      </w:r>
      <w:r w:rsidR="007237F2" w:rsidRPr="007237F2">
        <w:t>For detailed inference models and framework connections, see Appendix Element 17, Sections C and D</w:t>
      </w:r>
      <w:r>
        <w:t>)</w:t>
      </w:r>
    </w:p>
    <w:p w14:paraId="661CD79D" w14:textId="77777777" w:rsidR="007237F2" w:rsidRPr="007237F2" w:rsidRDefault="007237F2" w:rsidP="001B021B">
      <w:pPr>
        <w:pStyle w:val="subchapter"/>
      </w:pPr>
      <w:bookmarkStart w:id="272" w:name="_Toc232181753"/>
      <w:r w:rsidRPr="007237F2">
        <w:t>IMPLICATIONS</w:t>
      </w:r>
      <w:bookmarkEnd w:id="272"/>
    </w:p>
    <w:p w14:paraId="7B889EF0"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43465586" w14:textId="77777777" w:rsidR="007237F2" w:rsidRPr="007237F2" w:rsidRDefault="007237F2" w:rsidP="007237F2">
      <w:pPr>
        <w:pStyle w:val="mainbody"/>
      </w:pPr>
      <w:r w:rsidRPr="007237F2">
        <w:rPr>
          <w:b/>
          <w:bCs/>
        </w:rPr>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7C4BC4BA"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01C7059E"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4B2F1D32" w14:textId="77777777" w:rsidR="007237F2" w:rsidRPr="007237F2" w:rsidRDefault="007237F2" w:rsidP="007237F2">
      <w:pPr>
        <w:pStyle w:val="mainbody"/>
      </w:pPr>
      <w:r w:rsidRPr="007237F2">
        <w:lastRenderedPageBreak/>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697FD3BE" w14:textId="7AD77D3A"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67EB02ED" w14:textId="77777777" w:rsidR="007237F2" w:rsidRPr="007237F2" w:rsidRDefault="007237F2" w:rsidP="007237F2">
      <w:pPr>
        <w:pStyle w:val="mainbody"/>
      </w:pPr>
      <w:r w:rsidRPr="007237F2">
        <w:t>The mathematical organization of the visual cortex, pi in pinwheel density, logarithmic cortical mapping, and wavelet frequency decomposition, parallels optimization we observe in physical systems. This cannot be explained as a coincidence without a theory explaining why optimization yields the same constants across such different domains.</w:t>
      </w:r>
    </w:p>
    <w:p w14:paraId="3DDC354F" w14:textId="7856DA23"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43F5F12A"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4D31AD73" w14:textId="77777777" w:rsidR="007237F2" w:rsidRDefault="007237F2" w:rsidP="007237F2">
      <w:pPr>
        <w:pStyle w:val="mainbody"/>
      </w:pPr>
      <w:r w:rsidRPr="007237F2">
        <w:t xml:space="preserve">The optimization process raises an obvious question. If biological systems use mathematical optimization to enhance information processing, can we deliberately apply the same </w:t>
      </w:r>
      <w:r w:rsidRPr="007237F2">
        <w:lastRenderedPageBreak/>
        <w:t>principles to enhance quantum technologies? The answer is yes, and Element 18 shows that it already does.</w:t>
      </w:r>
    </w:p>
    <w:p w14:paraId="44DC1286" w14:textId="7EAF7D9D"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F077353" w14:textId="77777777" w:rsidR="009F5C82" w:rsidRDefault="009F5C82" w:rsidP="00E153F3">
      <w:pPr>
        <w:pStyle w:val="ChapterTitle0"/>
        <w:rPr>
          <w:b w:val="0"/>
          <w:bCs w:val="0"/>
        </w:rPr>
        <w:sectPr w:rsidR="009F5C82" w:rsidSect="00D25AF9">
          <w:headerReference w:type="default" r:id="rId86"/>
          <w:headerReference w:type="first" r:id="rId87"/>
          <w:pgSz w:w="8640" w:h="12960"/>
          <w:pgMar w:top="936" w:right="864" w:bottom="792" w:left="864" w:header="576" w:footer="432" w:gutter="288"/>
          <w:cols w:space="720"/>
          <w:titlePg/>
          <w:docGrid w:linePitch="360"/>
        </w:sectPr>
      </w:pPr>
      <w:bookmarkStart w:id="273" w:name="_Toc232181754"/>
    </w:p>
    <w:p w14:paraId="3ADA7C21" w14:textId="77777777" w:rsidR="00E153F3" w:rsidRPr="00222821" w:rsidRDefault="00E153F3" w:rsidP="00E153F3">
      <w:pPr>
        <w:pStyle w:val="ChapterTitle0"/>
        <w:rPr>
          <w:b w:val="0"/>
          <w:bCs w:val="0"/>
        </w:rPr>
      </w:pPr>
      <w:r w:rsidRPr="00222821">
        <w:rPr>
          <w:b w:val="0"/>
          <w:bCs w:val="0"/>
        </w:rPr>
        <w:lastRenderedPageBreak/>
        <w:t>Element 18</w:t>
      </w:r>
      <w:r>
        <w:rPr>
          <w:b w:val="0"/>
          <w:bCs w:val="0"/>
        </w:rPr>
        <w:t>:</w:t>
      </w:r>
      <w:r w:rsidRPr="00222821">
        <w:rPr>
          <w:b w:val="0"/>
          <w:bCs w:val="0"/>
        </w:rPr>
        <w:t xml:space="preserve"> Enhancement Through Mathematical Fields</w:t>
      </w:r>
      <w:bookmarkEnd w:id="273"/>
    </w:p>
    <w:p w14:paraId="6AD8C086" w14:textId="77777777" w:rsidR="00E153F3" w:rsidRPr="00222821" w:rsidRDefault="00E153F3" w:rsidP="00E153F3">
      <w:pPr>
        <w:pStyle w:val="ChapterSubtitle"/>
      </w:pPr>
      <w:bookmarkStart w:id="274" w:name="_Toc232181755"/>
      <w:r w:rsidRPr="00222821">
        <w:t>How Mathematics Makes Quantum Mechanics Work Better</w:t>
      </w:r>
      <w:bookmarkEnd w:id="27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050EE269"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85EB9E9"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2710838E" w14:textId="77777777" w:rsidR="00E153F3" w:rsidRPr="00F965DB" w:rsidRDefault="00E153F3" w:rsidP="00E153F3">
      <w:pPr>
        <w:pStyle w:val="mainbody"/>
      </w:pPr>
    </w:p>
    <w:p w14:paraId="3061FDF3" w14:textId="07FB9F05"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3A58331C"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64AD9F39" w14:textId="77777777" w:rsidR="007237F2" w:rsidRPr="007237F2" w:rsidRDefault="007237F2" w:rsidP="007237F2">
      <w:pPr>
        <w:pStyle w:val="mainbody"/>
      </w:pPr>
      <w:r w:rsidRPr="007237F2">
        <w:t xml:space="preserve">This element explores what that revolution produced. Mathematical optimization significantly enhances the performance of quantum systems, not by introducing new </w:t>
      </w:r>
      <w:r w:rsidRPr="007237F2">
        <w:lastRenderedPageBreak/>
        <w:t>physics that requires validation, but by enabling a deeper understanding and more effective application of established quantum mechanics. The improvements are real and commercial, and they run on hardware you can access via cloud services today.</w:t>
      </w:r>
    </w:p>
    <w:p w14:paraId="73C236AE" w14:textId="77777777" w:rsidR="007237F2" w:rsidRPr="007237F2" w:rsidRDefault="007237F2" w:rsidP="00AA432D">
      <w:pPr>
        <w:pStyle w:val="subchapter"/>
      </w:pPr>
      <w:bookmarkStart w:id="275" w:name="_Toc232181756"/>
      <w:r w:rsidRPr="007237F2">
        <w:t>QUANTUM COMPUTING CHALLENGES</w:t>
      </w:r>
      <w:bookmarkEnd w:id="275"/>
    </w:p>
    <w:p w14:paraId="7CB89D67"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517B83B5"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78AA5F"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522CBC67"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1944969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77529451" w14:textId="77777777" w:rsidR="007237F2" w:rsidRPr="007237F2" w:rsidRDefault="007237F2" w:rsidP="00AA432D">
      <w:pPr>
        <w:pStyle w:val="subchapter"/>
      </w:pPr>
      <w:bookmarkStart w:id="276" w:name="_Toc232181757"/>
      <w:r w:rsidRPr="007237F2">
        <w:t>OPTIMAL QUANTUM CONTROL THEORY</w:t>
      </w:r>
      <w:bookmarkEnd w:id="276"/>
    </w:p>
    <w:p w14:paraId="3610E9BA" w14:textId="77777777" w:rsidR="007237F2" w:rsidRPr="007237F2" w:rsidRDefault="007237F2" w:rsidP="007237F2">
      <w:pPr>
        <w:pStyle w:val="mainbody"/>
      </w:pPr>
      <w:r w:rsidRPr="007237F2">
        <w:lastRenderedPageBreak/>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41E3599D" w14:textId="77777777" w:rsidR="007237F2" w:rsidRPr="007237F2" w:rsidRDefault="007237F2" w:rsidP="007237F2">
      <w:pPr>
        <w:pStyle w:val="mainbody"/>
      </w:pPr>
      <w:r w:rsidRPr="007237F2">
        <w:t>This becomes an optimization problem defined by a cost functional:</w:t>
      </w:r>
    </w:p>
    <w:p w14:paraId="49F1BC18" w14:textId="77777777" w:rsidR="007237F2" w:rsidRPr="007237F2" w:rsidRDefault="007237F2" w:rsidP="007237F2">
      <w:pPr>
        <w:pStyle w:val="mainbody"/>
      </w:pPr>
      <w:r w:rsidRPr="007237F2">
        <w:t>J = ∫[</w:t>
      </w:r>
      <w:proofErr w:type="gramStart"/>
      <w:r w:rsidRPr="007237F2">
        <w:t>0,T</w:t>
      </w:r>
      <w:proofErr w:type="gramEnd"/>
      <w:r w:rsidRPr="007237F2">
        <w:t>] [||ψ(t) − ψ_target||² + λ||u(t)||²] dt</w:t>
      </w:r>
    </w:p>
    <w:p w14:paraId="59C9B950" w14:textId="77777777" w:rsidR="007237F2" w:rsidRPr="007237F2" w:rsidRDefault="007237F2" w:rsidP="007237F2">
      <w:pPr>
        <w:pStyle w:val="mainbody"/>
      </w:pPr>
      <w:r w:rsidRPr="007237F2">
        <w:t>Here,</w:t>
      </w:r>
    </w:p>
    <w:p w14:paraId="2AD70EAD" w14:textId="77777777" w:rsidR="007237F2" w:rsidRPr="007237F2" w:rsidRDefault="007237F2">
      <w:pPr>
        <w:pStyle w:val="mainbody"/>
        <w:numPr>
          <w:ilvl w:val="0"/>
          <w:numId w:val="32"/>
        </w:numPr>
        <w:spacing w:line="240" w:lineRule="auto"/>
      </w:pPr>
      <w:r w:rsidRPr="007237F2">
        <w:t>ψ(t) is the quantum state trajectory.</w:t>
      </w:r>
    </w:p>
    <w:p w14:paraId="175AC9CF" w14:textId="77777777" w:rsidR="007237F2" w:rsidRPr="007237F2" w:rsidRDefault="007237F2">
      <w:pPr>
        <w:pStyle w:val="mainbody"/>
        <w:numPr>
          <w:ilvl w:val="0"/>
          <w:numId w:val="32"/>
        </w:numPr>
        <w:spacing w:line="240" w:lineRule="auto"/>
      </w:pPr>
      <w:r w:rsidRPr="007237F2">
        <w:t>ψ_target is the desired final state.</w:t>
      </w:r>
    </w:p>
    <w:p w14:paraId="10FCBE34" w14:textId="77777777" w:rsidR="007237F2" w:rsidRPr="007237F2" w:rsidRDefault="007237F2">
      <w:pPr>
        <w:pStyle w:val="mainbody"/>
        <w:numPr>
          <w:ilvl w:val="0"/>
          <w:numId w:val="32"/>
        </w:numPr>
        <w:spacing w:line="240" w:lineRule="auto"/>
      </w:pPr>
      <w:r w:rsidRPr="007237F2">
        <w:t>u(t) is the control pulse.</w:t>
      </w:r>
    </w:p>
    <w:p w14:paraId="4B19869D"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2D4E17F1"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27F94966" w14:textId="77777777" w:rsidR="007237F2" w:rsidRPr="007237F2" w:rsidRDefault="007237F2" w:rsidP="007237F2">
      <w:pPr>
        <w:pStyle w:val="mainbody"/>
      </w:pPr>
      <w:r w:rsidRPr="007237F2">
        <w:rPr>
          <w:b/>
          <w:bCs/>
        </w:rPr>
        <w:t xml:space="preserve">In plain </w:t>
      </w:r>
      <w:proofErr w:type="gramStart"/>
      <w:r w:rsidRPr="007237F2">
        <w:rPr>
          <w:b/>
          <w:bCs/>
        </w:rPr>
        <w:t>terms</w:t>
      </w:r>
      <w:r w:rsidRPr="007237F2">
        <w:t>:</w:t>
      </w:r>
      <w:proofErr w:type="gramEnd"/>
      <w:r w:rsidRPr="007237F2">
        <w:t xml:space="preserve"> given the physics of the system and the target we want to reach, find the most precise and efficient route through quantum state space.</w:t>
      </w:r>
    </w:p>
    <w:p w14:paraId="2181A785"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06046E84" w14:textId="77777777" w:rsidR="007237F2" w:rsidRPr="007237F2" w:rsidRDefault="007237F2" w:rsidP="007237F2">
      <w:pPr>
        <w:pStyle w:val="mainbody"/>
      </w:pPr>
      <w:r w:rsidRPr="007237F2">
        <w:lastRenderedPageBreak/>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73105F38" w14:textId="49B29F84" w:rsidR="007237F2" w:rsidRPr="007237F2" w:rsidRDefault="005F1670" w:rsidP="007237F2">
      <w:pPr>
        <w:pStyle w:val="mainbody"/>
      </w:pPr>
      <w:r>
        <w:t>(</w:t>
      </w:r>
      <w:r w:rsidR="007237F2" w:rsidRPr="007237F2">
        <w:t>For detailed optimal control mathematics, see Appendix Element 18, Section A</w:t>
      </w:r>
      <w:r>
        <w:t>)</w:t>
      </w:r>
    </w:p>
    <w:p w14:paraId="5621DA0F" w14:textId="77777777" w:rsidR="007237F2" w:rsidRPr="007237F2" w:rsidRDefault="007237F2" w:rsidP="00AA432D">
      <w:pPr>
        <w:pStyle w:val="subchapter"/>
      </w:pPr>
      <w:bookmarkStart w:id="277" w:name="_Toc232181758"/>
      <w:r w:rsidRPr="007237F2">
        <w:t>GEOMETRIC QUANTUM COMPUTING</w:t>
      </w:r>
      <w:bookmarkEnd w:id="277"/>
    </w:p>
    <w:p w14:paraId="6BB74EE2"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725A2158" w14:textId="77777777" w:rsidR="007237F2" w:rsidRPr="007237F2" w:rsidRDefault="007237F2" w:rsidP="007237F2">
      <w:pPr>
        <w:pStyle w:val="mainbody"/>
      </w:pPr>
      <w:r w:rsidRPr="007237F2">
        <w:t xml:space="preserve">When a quantum system </w:t>
      </w:r>
      <w:proofErr w:type="spellStart"/>
      <w:r w:rsidRPr="007237F2">
        <w:t>evolves</w:t>
      </w:r>
      <w:proofErr w:type="spellEnd"/>
      <w:r w:rsidRPr="007237F2">
        <w:t xml:space="preserve">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06BE26E2"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47E64D98"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693BA179"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w:t>
      </w:r>
      <w:r w:rsidRPr="007237F2">
        <w:lastRenderedPageBreak/>
        <w:t xml:space="preserve">robustness to certain control imperfections, and comparable 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2FAE9652"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57C988D3" w14:textId="6FA4FF78" w:rsidR="007237F2" w:rsidRPr="007237F2" w:rsidRDefault="005F1670" w:rsidP="007237F2">
      <w:pPr>
        <w:pStyle w:val="mainbody"/>
      </w:pPr>
      <w:r>
        <w:t>(</w:t>
      </w:r>
      <w:r w:rsidR="007237F2" w:rsidRPr="007237F2">
        <w:t>For geometric gate mathematics, see Appendix Element 18, Section B</w:t>
      </w:r>
      <w:r>
        <w:t>)</w:t>
      </w:r>
    </w:p>
    <w:p w14:paraId="6992F9F7" w14:textId="77777777" w:rsidR="007237F2" w:rsidRPr="007237F2" w:rsidRDefault="007237F2" w:rsidP="00AA432D">
      <w:pPr>
        <w:pStyle w:val="subchapter"/>
      </w:pPr>
      <w:bookmarkStart w:id="278" w:name="_Toc232181759"/>
      <w:r w:rsidRPr="007237F2">
        <w:t>DYNAMICAL DECOUPLING</w:t>
      </w:r>
      <w:bookmarkEnd w:id="278"/>
    </w:p>
    <w:p w14:paraId="468C6779"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136A78A2"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76A29300"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55EE5106" w14:textId="77777777" w:rsidR="007237F2" w:rsidRPr="007237F2" w:rsidRDefault="007237F2" w:rsidP="007237F2">
      <w:pPr>
        <w:pStyle w:val="mainbody"/>
      </w:pPr>
      <w:r w:rsidRPr="007237F2">
        <w:t xml:space="preserve">Advanced dynamical decoupling uses mathematical optimization to design pulse sequences that simultaneously </w:t>
      </w:r>
      <w:r w:rsidRPr="007237F2">
        <w:lastRenderedPageBreak/>
        <w:t xml:space="preserve">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32A72DEB"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529968EF" w14:textId="6479BC83" w:rsidR="007237F2" w:rsidRPr="007237F2" w:rsidRDefault="007F5AE7" w:rsidP="007237F2">
      <w:pPr>
        <w:pStyle w:val="mainbody"/>
      </w:pPr>
      <w:r>
        <w:t>(</w:t>
      </w:r>
      <w:r w:rsidR="007237F2" w:rsidRPr="007237F2">
        <w:t>For dynamical decoupling theory, see Appendix Element 18, Section C</w:t>
      </w:r>
      <w:r>
        <w:t>)</w:t>
      </w:r>
    </w:p>
    <w:p w14:paraId="625B8D7C" w14:textId="77777777" w:rsidR="007237F2" w:rsidRPr="007237F2" w:rsidRDefault="007237F2" w:rsidP="00AA432D">
      <w:pPr>
        <w:pStyle w:val="subchapter"/>
      </w:pPr>
      <w:bookmarkStart w:id="279" w:name="_Toc232181760"/>
      <w:r w:rsidRPr="007237F2">
        <w:t>QUANTUM ANNEALING</w:t>
      </w:r>
      <w:bookmarkEnd w:id="279"/>
    </w:p>
    <w:p w14:paraId="6D4FC721"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28972B36"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A617196"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174F5F76" w14:textId="77777777" w:rsidR="007237F2" w:rsidRPr="007237F2" w:rsidRDefault="007237F2" w:rsidP="007237F2">
      <w:pPr>
        <w:pStyle w:val="mainbody"/>
      </w:pPr>
      <w:r w:rsidRPr="007237F2">
        <w:lastRenderedPageBreak/>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5B0DEEC8"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xml:space="preserve">. Still, the technology has </w:t>
      </w:r>
      <w:proofErr w:type="gramStart"/>
      <w:r w:rsidRPr="007237F2">
        <w:t>demonstrably proven</w:t>
      </w:r>
      <w:proofErr w:type="gramEnd"/>
      <w:r w:rsidRPr="007237F2">
        <w:t xml:space="preserve"> its value, making this one of the clearest existing examples of optimization-based quantum technology in commercial use.</w:t>
      </w:r>
    </w:p>
    <w:p w14:paraId="408E6259" w14:textId="77777777" w:rsidR="007237F2" w:rsidRPr="007237F2" w:rsidRDefault="007237F2" w:rsidP="00AA432D">
      <w:pPr>
        <w:pStyle w:val="subchapter"/>
      </w:pPr>
      <w:bookmarkStart w:id="280" w:name="_Toc232181761"/>
      <w:r w:rsidRPr="007237F2">
        <w:t>MACHINE LEARNING FOR QUANTUM OPTIMIZATION</w:t>
      </w:r>
      <w:bookmarkEnd w:id="280"/>
    </w:p>
    <w:p w14:paraId="315FB531"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3FB6EFDE"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681CF408"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39CAD5B0" w14:textId="77777777" w:rsidR="007237F2" w:rsidRPr="007237F2" w:rsidRDefault="007237F2" w:rsidP="00AA432D">
      <w:pPr>
        <w:pStyle w:val="subchapter"/>
      </w:pPr>
      <w:bookmarkStart w:id="281" w:name="_Toc232181762"/>
      <w:r w:rsidRPr="007237F2">
        <w:t>RESEARCH DIRECTIONS: OPEN QUESTIONS FOR INVESTIGATION</w:t>
      </w:r>
      <w:bookmarkEnd w:id="281"/>
    </w:p>
    <w:p w14:paraId="3574814D" w14:textId="77777777" w:rsidR="007237F2" w:rsidRPr="007237F2" w:rsidRDefault="007237F2" w:rsidP="007237F2">
      <w:pPr>
        <w:pStyle w:val="mainbody"/>
      </w:pPr>
      <w:r w:rsidRPr="007237F2">
        <w:lastRenderedPageBreak/>
        <w:t>The proven successes of quantum optimization invite deeper questions.</w:t>
      </w:r>
    </w:p>
    <w:p w14:paraId="519141EF"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C9B5B4B" w14:textId="77777777" w:rsidR="007237F2" w:rsidRPr="007237F2" w:rsidRDefault="007237F2">
      <w:pPr>
        <w:pStyle w:val="mainbody"/>
        <w:numPr>
          <w:ilvl w:val="0"/>
          <w:numId w:val="33"/>
        </w:numPr>
        <w:spacing w:line="240" w:lineRule="auto"/>
      </w:pPr>
      <w:r w:rsidRPr="007237F2">
        <w:t>geometric approaches (demonstrated)</w:t>
      </w:r>
    </w:p>
    <w:p w14:paraId="7F0A348B" w14:textId="77777777" w:rsidR="007237F2" w:rsidRPr="007237F2" w:rsidRDefault="007237F2">
      <w:pPr>
        <w:pStyle w:val="mainbody"/>
        <w:numPr>
          <w:ilvl w:val="0"/>
          <w:numId w:val="33"/>
        </w:numPr>
        <w:spacing w:line="240" w:lineRule="auto"/>
      </w:pPr>
      <w:r w:rsidRPr="007237F2">
        <w:t>dynamical decoupling (established)</w:t>
      </w:r>
    </w:p>
    <w:p w14:paraId="458EB2B4" w14:textId="77777777" w:rsidR="007237F2" w:rsidRPr="007237F2" w:rsidRDefault="007237F2">
      <w:pPr>
        <w:pStyle w:val="mainbody"/>
        <w:numPr>
          <w:ilvl w:val="0"/>
          <w:numId w:val="33"/>
        </w:numPr>
        <w:spacing w:line="240" w:lineRule="auto"/>
      </w:pPr>
      <w:r w:rsidRPr="007237F2">
        <w:t>quantum annealing (commercial)</w:t>
      </w:r>
    </w:p>
    <w:p w14:paraId="0E6A8720" w14:textId="77777777" w:rsidR="007237F2" w:rsidRPr="007237F2" w:rsidRDefault="007237F2">
      <w:pPr>
        <w:pStyle w:val="mainbody"/>
        <w:numPr>
          <w:ilvl w:val="0"/>
          <w:numId w:val="33"/>
        </w:numPr>
        <w:spacing w:line="240" w:lineRule="auto"/>
      </w:pPr>
      <w:r w:rsidRPr="007237F2">
        <w:t>machine learning (emerging)</w:t>
      </w:r>
    </w:p>
    <w:p w14:paraId="27CE8109" w14:textId="77777777" w:rsidR="007237F2" w:rsidRPr="007237F2" w:rsidRDefault="007237F2" w:rsidP="007237F2">
      <w:pPr>
        <w:pStyle w:val="mainbody"/>
      </w:pPr>
      <w:r w:rsidRPr="007237F2">
        <w:t>But the deeper question is whether we have found all the optimization principles that exist?</w:t>
      </w:r>
    </w:p>
    <w:p w14:paraId="383908C4"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7F122084" w14:textId="77777777" w:rsidR="007237F2" w:rsidRPr="007237F2" w:rsidRDefault="007237F2" w:rsidP="007237F2">
      <w:pPr>
        <w:pStyle w:val="mainbody"/>
      </w:pPr>
      <w:r w:rsidRPr="007237F2">
        <w:t xml:space="preserve">Biological systems have been optimizing quantum processes over billions of years. The remarkable quantum coherence in photosynthesis suggests that evolution discovered optimization strategies that human engineering has not fully mapped </w:t>
      </w:r>
      <w:r w:rsidRPr="00922F89">
        <w:rPr>
          <w:vertAlign w:val="superscript"/>
        </w:rPr>
        <w:t>[32]</w:t>
      </w:r>
      <w:r w:rsidRPr="007237F2">
        <w:t>.</w:t>
      </w:r>
    </w:p>
    <w:p w14:paraId="75765592"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57BDB85A" w14:textId="77777777"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A May 2025 Annals of Physics </w:t>
      </w:r>
      <w:r w:rsidRPr="007237F2">
        <w:lastRenderedPageBreak/>
        <w:t xml:space="preserve">study introduced an informational stress-energy tensor showing that quantum entanglement directly influences spacetime curvature </w:t>
      </w:r>
      <w:r w:rsidRPr="00922F89">
        <w:rPr>
          <w:vertAlign w:val="superscript"/>
        </w:rPr>
        <w:t>[34]</w:t>
      </w:r>
      <w:r w:rsidRPr="007237F2">
        <w:t>.</w:t>
      </w:r>
    </w:p>
    <w:p w14:paraId="24562758"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18301BDC" w14:textId="77777777" w:rsidR="007237F2" w:rsidRPr="007237F2" w:rsidRDefault="007237F2" w:rsidP="00F90F69">
      <w:pPr>
        <w:pStyle w:val="subchapter"/>
      </w:pPr>
      <w:bookmarkStart w:id="282" w:name="_Toc232181763"/>
      <w:r w:rsidRPr="007237F2">
        <w:t>THE TECHNOLOGY REALITY</w:t>
      </w:r>
      <w:bookmarkEnd w:id="282"/>
    </w:p>
    <w:p w14:paraId="08A985F1" w14:textId="77777777" w:rsidR="007237F2" w:rsidRPr="007237F2" w:rsidRDefault="007237F2" w:rsidP="007237F2">
      <w:pPr>
        <w:pStyle w:val="mainbody"/>
      </w:pPr>
      <w:r w:rsidRPr="007237F2">
        <w:t>Quantum optimization is not future technology. It is working technology.</w:t>
      </w:r>
    </w:p>
    <w:p w14:paraId="6A8418CF"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8B8A81F"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0F168ED2"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6F71D4CB"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7CFD6D06" w14:textId="77777777" w:rsidR="007237F2" w:rsidRPr="007237F2" w:rsidRDefault="007237F2" w:rsidP="007237F2">
      <w:pPr>
        <w:pStyle w:val="mainbody"/>
      </w:pPr>
      <w:r w:rsidRPr="007237F2">
        <w:t>Commercial quantum annealers solve real optimization problems for major corporations and research institutions.</w:t>
      </w:r>
    </w:p>
    <w:p w14:paraId="214C73FF"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0D0AB802" w14:textId="77777777" w:rsidR="007237F2" w:rsidRPr="007237F2" w:rsidRDefault="007237F2" w:rsidP="007237F2">
      <w:pPr>
        <w:pStyle w:val="mainbody"/>
      </w:pPr>
      <w:r w:rsidRPr="007237F2">
        <w:lastRenderedPageBreak/>
        <w:t>These advances represent incremental progress through better mathematical understanding of known physics, not breakthroughs requiring new physics.</w:t>
      </w:r>
    </w:p>
    <w:p w14:paraId="6F41EB4E"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EED1395"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61232CEE" w14:textId="18627D73"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88">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1D7F8E2A" w14:textId="77777777" w:rsidR="00080037" w:rsidRDefault="00080037" w:rsidP="00080037">
      <w:pPr>
        <w:pStyle w:val="Caption"/>
        <w:jc w:val="left"/>
      </w:pPr>
      <w:r>
        <w:t xml:space="preserve">Figure 18 - </w:t>
      </w:r>
      <w:fldSimple w:instr=" SEQ Figure_18_- \* ARABIC ">
        <w:r>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5F41D831"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C0FAE22" w14:textId="77777777" w:rsidR="007237F2" w:rsidRPr="007237F2" w:rsidRDefault="007237F2" w:rsidP="007237F2">
      <w:pPr>
        <w:pStyle w:val="mainbody"/>
      </w:pPr>
      <w:r w:rsidRPr="007237F2">
        <w:lastRenderedPageBreak/>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0098427F"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34B89926" w14:textId="77777777" w:rsidR="0039719C" w:rsidRPr="0039719C" w:rsidRDefault="0039719C" w:rsidP="00FA56C4">
      <w:pPr>
        <w:pStyle w:val="mainbody"/>
      </w:pPr>
    </w:p>
    <w:p w14:paraId="0254EF56" w14:textId="570A366C" w:rsidR="00BE3D6D" w:rsidRPr="00C153BC" w:rsidRDefault="00BE3D6D" w:rsidP="00CE3E9E">
      <w:pPr>
        <w:pStyle w:val="mainbody"/>
      </w:pPr>
    </w:p>
    <w:p w14:paraId="027BAB31"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40D9B32B" w14:textId="77777777" w:rsidR="00D1298C" w:rsidRDefault="00D1298C" w:rsidP="00A612A2">
      <w:pPr>
        <w:pStyle w:val="ChapterTitle0"/>
        <w:rPr>
          <w:b w:val="0"/>
          <w:bCs w:val="0"/>
        </w:rPr>
        <w:sectPr w:rsidR="00D1298C" w:rsidSect="009F5C82">
          <w:headerReference w:type="default" r:id="rId89"/>
          <w:headerReference w:type="first" r:id="rId90"/>
          <w:type w:val="continuous"/>
          <w:pgSz w:w="8640" w:h="12960"/>
          <w:pgMar w:top="936" w:right="864" w:bottom="792" w:left="864" w:header="576" w:footer="432" w:gutter="288"/>
          <w:cols w:space="720"/>
          <w:titlePg/>
          <w:docGrid w:linePitch="360"/>
        </w:sectPr>
      </w:pPr>
    </w:p>
    <w:p w14:paraId="06AAADC0" w14:textId="77777777" w:rsidR="0015596C" w:rsidRDefault="0015596C" w:rsidP="00A612A2">
      <w:pPr>
        <w:pStyle w:val="ChapterTitle0"/>
        <w:rPr>
          <w:b w:val="0"/>
          <w:bCs w:val="0"/>
        </w:rPr>
        <w:sectPr w:rsidR="0015596C" w:rsidSect="00D25AF9">
          <w:headerReference w:type="default" r:id="rId91"/>
          <w:pgSz w:w="8640" w:h="12960"/>
          <w:pgMar w:top="936" w:right="864" w:bottom="792" w:left="864" w:header="576" w:footer="432" w:gutter="288"/>
          <w:cols w:space="720"/>
          <w:titlePg/>
          <w:docGrid w:linePitch="360"/>
        </w:sectPr>
      </w:pPr>
      <w:bookmarkStart w:id="283" w:name="_Toc232181764"/>
    </w:p>
    <w:p w14:paraId="0F34FB21" w14:textId="115A7A02" w:rsidR="009A4481" w:rsidRPr="00222821" w:rsidRDefault="009A4481" w:rsidP="00A612A2">
      <w:pPr>
        <w:pStyle w:val="ChapterTitle0"/>
        <w:rPr>
          <w:b w:val="0"/>
          <w:bCs w:val="0"/>
        </w:rPr>
      </w:pPr>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3"/>
    </w:p>
    <w:p w14:paraId="40446D19" w14:textId="52C1BA68" w:rsidR="001A5026" w:rsidRPr="00222821" w:rsidRDefault="001A5026" w:rsidP="001A5026">
      <w:pPr>
        <w:pStyle w:val="ChapterSubtitle"/>
      </w:pPr>
      <w:bookmarkStart w:id="284" w:name="_Toc232181765"/>
      <w:r w:rsidRPr="00222821">
        <w:t>When Physics' Most Extreme Objects Challenge Information Conservation</w:t>
      </w:r>
      <w:bookmarkEnd w:id="28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12AC33F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B3B72B3"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73516224" w14:textId="77777777" w:rsidR="004F154D" w:rsidRDefault="004F154D" w:rsidP="004F154D">
      <w:pPr>
        <w:pStyle w:val="mainbody"/>
      </w:pPr>
    </w:p>
    <w:p w14:paraId="5C340AE0" w14:textId="77777777" w:rsidR="00EF4A75" w:rsidRPr="00EF4A75" w:rsidRDefault="00EF4A75" w:rsidP="00EF4A75">
      <w:pPr>
        <w:pStyle w:val="mainbody"/>
      </w:pPr>
      <w:r w:rsidRPr="00EF4A75">
        <w:rPr>
          <w:b/>
          <w:bCs/>
        </w:rPr>
        <w:t>The name tells you something</w:t>
      </w:r>
      <w:r w:rsidRPr="00EF4A75">
        <w:t xml:space="preserve">, just not what you might expect. We call them black holes because from our vantage point outside, nothing escapes. No light, no signal, nothing visible to us crosses back outward. The name is perfectly accurate as a description of what we can observe. It is entirely silent </w:t>
      </w:r>
      <w:proofErr w:type="gramStart"/>
      <w:r w:rsidRPr="00EF4A75">
        <w:t>on</w:t>
      </w:r>
      <w:proofErr w:type="gramEnd"/>
      <w:r w:rsidRPr="00EF4A75">
        <w:t xml:space="preserve"> what the object actually does.</w:t>
      </w:r>
    </w:p>
    <w:p w14:paraId="539229B0" w14:textId="77777777" w:rsidR="00EF4A75" w:rsidRPr="00EF4A75" w:rsidRDefault="00EF4A75" w:rsidP="00EF4A75">
      <w:pPr>
        <w:pStyle w:val="mainbody"/>
      </w:pPr>
      <w:r w:rsidRPr="00EF4A75">
        <w:t xml:space="preserve">That silence matters. The framework’s investigation of black holes begins with a reframe. What we call a black hole may be more accurately understood as a renewal processor, the mechanism by which the universe reclaims aged material and </w:t>
      </w:r>
      <w:r w:rsidRPr="00EF4A75">
        <w:lastRenderedPageBreak/>
        <w:t>returns something new to the environment. The label describes our perspective. The function describes what the universe is doing. Keeping them distinct opens questions that the term “black hole” forecloses.</w:t>
      </w:r>
    </w:p>
    <w:p w14:paraId="29561783"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6D0B682"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6FF682B9" w14:textId="77777777" w:rsidR="00EF4A75" w:rsidRPr="00EF4A75" w:rsidRDefault="00EF4A75" w:rsidP="00EF4A75">
      <w:pPr>
        <w:pStyle w:val="mainbody"/>
      </w:pPr>
      <w:r w:rsidRPr="00EF4A75">
        <w:t xml:space="preserve">Their contradiction </w:t>
      </w:r>
      <w:proofErr w:type="gramStart"/>
      <w:r w:rsidRPr="00EF4A75">
        <w:t>at</w:t>
      </w:r>
      <w:proofErr w:type="gramEnd"/>
      <w:r w:rsidRPr="00EF4A75">
        <w:t xml:space="preserve"> the black hole is not a problem with black holes. It is </w:t>
      </w:r>
      <w:proofErr w:type="gramStart"/>
      <w:r w:rsidRPr="00EF4A75">
        <w:t>the clearest signal physics has produced</w:t>
      </w:r>
      <w:proofErr w:type="gramEnd"/>
      <w:r w:rsidRPr="00EF4A75">
        <w:t xml:space="preserve"> that both descriptions are incomplete approximations of something more fundamental. There are not two types of physics. There is one, and black holes prove it by spanning both simultaneously.</w:t>
      </w:r>
    </w:p>
    <w:p w14:paraId="5F01E9D1"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6773E571"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64361D2E" w14:textId="77777777" w:rsidR="00EF4A75" w:rsidRPr="00EF4A75" w:rsidRDefault="00EF4A75" w:rsidP="00EF4A75">
      <w:pPr>
        <w:pStyle w:val="mainbody"/>
      </w:pPr>
      <w:r w:rsidRPr="00EF4A75">
        <w:lastRenderedPageBreak/>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0B0A5497"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265BE765" w14:textId="77777777" w:rsidR="00EF4A75" w:rsidRPr="00EF4A75" w:rsidRDefault="00EF4A75" w:rsidP="00495619">
      <w:pPr>
        <w:pStyle w:val="subchapter"/>
      </w:pPr>
      <w:bookmarkStart w:id="285" w:name="_Toc232181766"/>
      <w:r w:rsidRPr="00EF4A75">
        <w:t>THE INFORMATION PARADOX</w:t>
      </w:r>
      <w:bookmarkEnd w:id="285"/>
    </w:p>
    <w:p w14:paraId="2EC8CC8F"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685C4CA2"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37F4D604" w14:textId="2562D79F"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xml:space="preserve">. Initially, entropy increases as thermal radiation is emitted. Entropy here measures how much information remains inaccessible. However, at the Page time, roughly halfway through evaporation, entropy must begin to </w:t>
      </w:r>
      <w:r w:rsidRPr="00EF4A75">
        <w:lastRenderedPageBreak/>
        <w:t>decrease. Information begins to escape through correlations between radiation particles.</w:t>
      </w:r>
    </w:p>
    <w:p w14:paraId="46C33843" w14:textId="77777777" w:rsidR="00EF4A75" w:rsidRPr="00EF4A75" w:rsidRDefault="00EF4A75" w:rsidP="00EF4A75">
      <w:pPr>
        <w:pStyle w:val="mainbody"/>
      </w:pPr>
      <w:r w:rsidRPr="00EF4A75">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4A522FE4" w14:textId="6A7114D2" w:rsidR="00EF4A75" w:rsidRPr="00EF4A75" w:rsidRDefault="007F5AE7" w:rsidP="00EF4A75">
      <w:pPr>
        <w:pStyle w:val="mainbody"/>
      </w:pPr>
      <w:r>
        <w:t>(</w:t>
      </w:r>
      <w:r w:rsidR="00EF4A75" w:rsidRPr="00EF4A75">
        <w:t>For mathematical details, see Appendix Element 19, Section A</w:t>
      </w:r>
      <w:r>
        <w:t>)</w:t>
      </w:r>
    </w:p>
    <w:p w14:paraId="75A9DE57"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2">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10C394B0" w14:textId="77777777" w:rsidR="006076D9" w:rsidRPr="00C153BC" w:rsidRDefault="006076D9" w:rsidP="006076D9">
      <w:pPr>
        <w:pStyle w:val="Caption"/>
      </w:pPr>
      <w:r w:rsidRPr="00C153BC">
        <w:t xml:space="preserve">Figure 19 - </w:t>
      </w:r>
      <w:fldSimple w:instr=" SEQ Figure_19_- \* ARABIC ">
        <w:r w:rsidRPr="00C153BC">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259206BE" w14:textId="77777777" w:rsidR="00364029" w:rsidRPr="006C0B83" w:rsidRDefault="00364029" w:rsidP="00364029">
      <w:pPr>
        <w:pStyle w:val="subchapter"/>
      </w:pPr>
      <w:bookmarkStart w:id="286" w:name="_Toc232181767"/>
      <w:r w:rsidRPr="006C0B83">
        <w:t>THE SINGULARITY THAT ISN’T: MATHEMATICAL FIXED POINTS AND PHYSICAL REALITY</w:t>
      </w:r>
      <w:bookmarkEnd w:id="286"/>
    </w:p>
    <w:p w14:paraId="6E196AAE"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601E963C" w14:textId="77777777" w:rsidR="00364029" w:rsidRPr="006C0B83" w:rsidRDefault="00364029" w:rsidP="00364029">
      <w:pPr>
        <w:pStyle w:val="mainbody"/>
      </w:pPr>
      <w:r w:rsidRPr="006C0B83">
        <w:t xml:space="preserve">General relativity predicts that gravitational collapse produces a singularity: a point of infinite density where the equations break down entirely. This prediction emerges from the </w:t>
      </w:r>
      <w:r w:rsidRPr="006C0B83">
        <w:lastRenderedPageBreak/>
        <w:t xml:space="preserve">Penrose-Hawking singularity theorems </w:t>
      </w:r>
      <w:r w:rsidRPr="00922F89">
        <w:rPr>
          <w:sz w:val="16"/>
          <w:szCs w:val="16"/>
          <w:vertAlign w:val="superscript"/>
        </w:rPr>
        <w:t>[20]</w:t>
      </w:r>
      <w:r w:rsidRPr="006C0B83">
        <w:t xml:space="preserve">, which prove that under certain reasonable conditions, singularities are mathematically unavoidable. </w:t>
      </w:r>
      <w:r>
        <w:t>However,</w:t>
      </w:r>
      <w:r w:rsidRPr="006C0B83">
        <w:t xml:space="preserve"> those theorems assume classical physics all the way down. The singularity is not a description of what physically exists. It is a description of where the classical framework ceases to apply.</w:t>
      </w:r>
    </w:p>
    <w:p w14:paraId="107673E9"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2B496BA4" w14:textId="0734FED5" w:rsidR="00364029" w:rsidRDefault="00364029" w:rsidP="00364029">
      <w:pPr>
        <w:pStyle w:val="mainbody"/>
      </w:pPr>
      <w:r w:rsidRPr="006C0B83">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7973ED4E" w14:textId="6C259B5E"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6E33000A"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2F9FC761" w14:textId="77777777" w:rsidR="00A339C1" w:rsidRDefault="002E49D8" w:rsidP="00364029">
      <w:pPr>
        <w:pStyle w:val="mainbody"/>
      </w:pPr>
      <w:r w:rsidRPr="002E49D8">
        <w:t xml:space="preserve">The breakdown of physical law removes the causal machinery through which a singularity could produce anything. Standard </w:t>
      </w:r>
      <w:r w:rsidRPr="002E49D8">
        <w:lastRenderedPageBreak/>
        <w:t xml:space="preserve">cosmology reverses the arrow: it takes the terminal condition of a collapsing system, derived by running the equations backward, and treats it as an origin. It is not. It describes what structure looks like at the end, not the beginning. </w:t>
      </w:r>
    </w:p>
    <w:p w14:paraId="4AD4CE61" w14:textId="6E7F95B9" w:rsidR="00623864" w:rsidRDefault="002E49D8" w:rsidP="00364029">
      <w:pPr>
        <w:pStyle w:val="mainbody"/>
      </w:pPr>
      <w:r w:rsidRPr="002E49D8">
        <w:t xml:space="preserve">The fixed-point parallel makes this precise: both the singularity and the perfect sphere are </w:t>
      </w:r>
      <w:proofErr w:type="gramStart"/>
      <w:r w:rsidRPr="002E49D8">
        <w:t>limits</w:t>
      </w:r>
      <w:proofErr w:type="gramEnd"/>
      <w:r w:rsidRPr="002E49D8">
        <w:t xml:space="preserve"> the equations find, not states physical reality occupies. Neither can be a starting point for anything, because neither exists</w:t>
      </w:r>
    </w:p>
    <w:p w14:paraId="12F1D8CD" w14:textId="77777777" w:rsidR="0048313E" w:rsidRDefault="00A12BE8" w:rsidP="00A12BE8">
      <w:pPr>
        <w:pStyle w:val="mainbody"/>
      </w:pPr>
      <w:r w:rsidRPr="00A12BE8">
        <w:t xml:space="preserve">Fine-tuning, </w:t>
      </w:r>
      <w:proofErr w:type="gramStart"/>
      <w:r w:rsidRPr="00A12BE8">
        <w:t>on</w:t>
      </w:r>
      <w:proofErr w:type="gramEnd"/>
      <w:r w:rsidRPr="00A12BE8">
        <w:t xml:space="preserve">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04136656"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6AE94CE4" w14:textId="6316FDCC"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32010388" w14:textId="56B8FDE6" w:rsidR="00A12BE8" w:rsidRPr="006C0B83" w:rsidRDefault="00046096" w:rsidP="00364029">
      <w:pPr>
        <w:pStyle w:val="mainbody"/>
      </w:pPr>
      <w:r>
        <w:pict w14:anchorId="69D51316">
          <v:rect id="_x0000_i1028" style="width:0;height:1.5pt" o:hralign="center" o:hrstd="t" o:hr="t" fillcolor="#a0a0a0" stroked="f"/>
        </w:pict>
      </w:r>
    </w:p>
    <w:p w14:paraId="3AB33CAF" w14:textId="77777777" w:rsidR="00364029" w:rsidRPr="0037001B" w:rsidRDefault="00364029" w:rsidP="00364029">
      <w:pPr>
        <w:pStyle w:val="mainbody"/>
        <w:rPr>
          <w:b/>
          <w:bCs/>
        </w:rPr>
      </w:pPr>
      <w:r w:rsidRPr="0037001B">
        <w:rPr>
          <w:b/>
          <w:bCs/>
        </w:rPr>
        <w:lastRenderedPageBreak/>
        <w:t>What Asymmetry Does to the Equations</w:t>
      </w:r>
    </w:p>
    <w:p w14:paraId="092BD1B4"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7118AED8" w14:textId="77777777" w:rsidR="00364029" w:rsidRPr="006C0B83" w:rsidRDefault="00364029" w:rsidP="00364029">
      <w:pPr>
        <w:pStyle w:val="mainbody"/>
      </w:pPr>
      <w:r w:rsidRPr="006C0B83">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5AF8871C"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0B6413B8" w14:textId="77777777" w:rsidR="00364029" w:rsidRPr="006C0B83" w:rsidRDefault="00364029" w:rsidP="00364029">
      <w:pPr>
        <w:pStyle w:val="mainbody"/>
      </w:pPr>
      <w:r w:rsidRPr="006C0B83">
        <w:t xml:space="preserve">The most striking result comes from the work of </w:t>
      </w:r>
      <w:proofErr w:type="spellStart"/>
      <w:r w:rsidRPr="006C0B83">
        <w:t>Belinskii</w:t>
      </w:r>
      <w:proofErr w:type="spellEnd"/>
      <w:r w:rsidRPr="006C0B83">
        <w:t xml:space="preserve">, </w:t>
      </w:r>
      <w:proofErr w:type="spellStart"/>
      <w:r w:rsidRPr="006C0B83">
        <w:t>Khalatnikov</w:t>
      </w:r>
      <w:proofErr w:type="spellEnd"/>
      <w:r w:rsidRPr="006C0B83">
        <w:t xml:space="preserve">,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19552574" w14:textId="77777777" w:rsidR="00364029" w:rsidRPr="006C0B83" w:rsidRDefault="00364029" w:rsidP="00364029">
      <w:pPr>
        <w:pStyle w:val="mainbody"/>
      </w:pPr>
      <w:r w:rsidRPr="006C0B83">
        <w:t xml:space="preserve">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w:t>
      </w:r>
      <w:r w:rsidRPr="006C0B83">
        <w:lastRenderedPageBreak/>
        <w:t>density. The singularity does not just shift. The game changes entirely before you get there.</w:t>
      </w:r>
    </w:p>
    <w:p w14:paraId="728AA20A" w14:textId="77777777" w:rsidR="00364029" w:rsidRPr="008D59FC" w:rsidRDefault="00364029" w:rsidP="00364029">
      <w:pPr>
        <w:pStyle w:val="mainbody"/>
        <w:rPr>
          <w:b/>
          <w:bCs/>
        </w:rPr>
      </w:pPr>
      <w:r w:rsidRPr="008D59FC">
        <w:rPr>
          <w:b/>
          <w:bCs/>
        </w:rPr>
        <w:t>Chaos as Information Processing</w:t>
      </w:r>
    </w:p>
    <w:p w14:paraId="4B773DBD" w14:textId="77777777" w:rsidR="00364029" w:rsidRPr="006C0B83" w:rsidRDefault="00364029" w:rsidP="00364029">
      <w:pPr>
        <w:pStyle w:val="mainbody"/>
      </w:pPr>
      <w:r w:rsidRPr="006C0B83">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388848E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F61F6E6" w14:textId="1E903983" w:rsidR="00364029" w:rsidRPr="006C0B83" w:rsidRDefault="00364029" w:rsidP="00364029">
      <w:pPr>
        <w:pStyle w:val="mainbody"/>
      </w:pPr>
      <w:r w:rsidRPr="006C0B83">
        <w:t xml:space="preserve">The uncertainty principle makes this </w:t>
      </w:r>
      <w:r w:rsidR="006E15CC">
        <w:t>definitive</w:t>
      </w:r>
      <w:r w:rsidRPr="006C0B83">
        <w:t xml:space="preserve">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The uncertainty principle does not merely make singularities hard to achieve. It generates the precise resistance that prevents them.</w:t>
      </w:r>
    </w:p>
    <w:p w14:paraId="4C49B0BE"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xml:space="preserve">. If true singularities formed inside them, singularities </w:t>
      </w:r>
      <w:r w:rsidRPr="006C0B83">
        <w:lastRenderedPageBreak/>
        <w:t>that represent literal endpoints of spacetime where causality breaks down, that breakdown would propagate. The universe continues. Structure persists. We are here to discuss black holes. This is not an anthropic tautology. It is a data point. The universe has been stress-tested by its most extreme objects and passed.</w:t>
      </w:r>
    </w:p>
    <w:p w14:paraId="420E4509" w14:textId="77777777" w:rsidR="00364029" w:rsidRPr="006C0B83" w:rsidRDefault="00364029" w:rsidP="00364029">
      <w:pPr>
        <w:pStyle w:val="mainbody"/>
      </w:pPr>
      <w:r w:rsidRPr="006C0B83">
        <w:t>Nature appears to resist breakdown through a ladder of guard mechanisms. Electron degeneracy pressure halts collapse in white dwarfs. When that fails,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1DC20E8D" w14:textId="1790464F" w:rsidR="00364029" w:rsidRDefault="00364029" w:rsidP="00364029">
      <w:pPr>
        <w:pStyle w:val="mainbody"/>
      </w:pPr>
      <w:r w:rsidRPr="006C0B83">
        <w:t xml:space="preserve">Working down through the layers of matter falling toward this floor, bulk matter gives way to atoms, atoms to nuclei, nuclei to quarks whose apparent mass is mostly binding energy, quarks to excitations of quantum fields. The solidity dissolves at each step. </w:t>
      </w:r>
      <w:proofErr w:type="gramStart"/>
      <w:r w:rsidRPr="006C0B83">
        <w:t>At</w:t>
      </w:r>
      <w:proofErr w:type="gramEnd"/>
      <w:r w:rsidRPr="006C0B83">
        <w:t xml:space="preserve">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0E09ECED" w14:textId="02837931" w:rsidR="00EF4A75" w:rsidRPr="00EF4A75" w:rsidRDefault="00EF4A75" w:rsidP="00495619">
      <w:pPr>
        <w:pStyle w:val="subchapter"/>
      </w:pPr>
      <w:bookmarkStart w:id="287" w:name="_Toc232181768"/>
      <w:r w:rsidRPr="00EF4A75">
        <w:lastRenderedPageBreak/>
        <w:t>RECENT THEORETICAL PROGRESS</w:t>
      </w:r>
      <w:bookmarkEnd w:id="287"/>
    </w:p>
    <w:p w14:paraId="2DD2F73F"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1163F9BE"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437096EF"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515B2F68"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323687CB" w14:textId="77777777" w:rsidR="00EF4A75" w:rsidRPr="00EF4A75" w:rsidRDefault="00EF4A75" w:rsidP="00EF4A75">
      <w:pPr>
        <w:pStyle w:val="mainbody"/>
      </w:pPr>
      <w:r w:rsidRPr="00EF4A75">
        <w:t xml:space="preserve">A May 2025 study in Annals of Physics introduced an informational stress-energy tensor demonstrating that quantum entanglement directly influences spacetime curvature </w:t>
      </w:r>
      <w:r w:rsidRPr="00922F89">
        <w:rPr>
          <w:vertAlign w:val="superscript"/>
        </w:rPr>
        <w:t>[8]</w:t>
      </w:r>
      <w:r w:rsidRPr="00EF4A75">
        <w:t xml:space="preserve">. These developments support the view that black holes preserve information through spacetime geometry itself, with information encoded in the geometric structure rather </w:t>
      </w:r>
      <w:r w:rsidRPr="00EF4A75">
        <w:lastRenderedPageBreak/>
        <w:t>than requiring explicit escape as radiation from independent particles.</w:t>
      </w:r>
    </w:p>
    <w:p w14:paraId="71043682" w14:textId="77777777" w:rsidR="00EF4A75" w:rsidRPr="00EF4A75" w:rsidRDefault="00EF4A75" w:rsidP="00EF4A75">
      <w:pPr>
        <w:pStyle w:val="mainbody"/>
      </w:pPr>
      <w:r w:rsidRPr="00EF4A75">
        <w:t xml:space="preserve">The current status requires honest framing. These developments represent significant theoretical progress. The mathematical calculations work. The physical mechanism by which information escapes </w:t>
      </w:r>
      <w:proofErr w:type="gramStart"/>
      <w:r w:rsidRPr="00EF4A75">
        <w:t>remains</w:t>
      </w:r>
      <w:proofErr w:type="gramEnd"/>
      <w:r w:rsidRPr="00EF4A75">
        <w:t xml:space="preserve"> under investigation.</w:t>
      </w:r>
    </w:p>
    <w:p w14:paraId="49AC092B" w14:textId="77777777" w:rsidR="00EF4A75" w:rsidRPr="00EF4A75" w:rsidRDefault="00EF4A75" w:rsidP="00495619">
      <w:pPr>
        <w:pStyle w:val="subchapter"/>
      </w:pPr>
      <w:bookmarkStart w:id="288" w:name="_Toc232181769"/>
      <w:r w:rsidRPr="00EF4A75">
        <w:t>THE FIREWALL PARADOX: WHEN QUANTUM MECHANICS AND RELATIVITY COLLIDE</w:t>
      </w:r>
      <w:bookmarkEnd w:id="288"/>
    </w:p>
    <w:p w14:paraId="67E89ED8"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222B7B5"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68EE8287"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211264D7"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59B33FE1"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4CA68848" w14:textId="77777777" w:rsidR="00EF4A75" w:rsidRPr="00EF4A75" w:rsidRDefault="00EF4A75" w:rsidP="00EF4A75">
      <w:pPr>
        <w:pStyle w:val="mainbody"/>
      </w:pPr>
      <w:r w:rsidRPr="00EF4A75">
        <w:t xml:space="preserve">For information to continue escaping in late radiation, those late quanta must also be entangled with the early ones. But monogamy of entanglement forbids a single quantum from </w:t>
      </w:r>
      <w:r w:rsidRPr="00EF4A75">
        <w:lastRenderedPageBreak/>
        <w:t>being maximally entangled with two separate systems simultaneously.</w:t>
      </w:r>
    </w:p>
    <w:p w14:paraId="2BC7216D"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115A2253" w14:textId="41748CA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Pr="00922F89">
        <w:rPr>
          <w:vertAlign w:val="superscript"/>
        </w:rPr>
        <w:t>[11]</w:t>
      </w:r>
      <w:r w:rsidRPr="00EF4A75">
        <w:t xml:space="preserve">. ER=EPR proposes that entangled particles are connected by microscopic Einstein-Rosen bridges, and the interior is literally constructed from the entanglement structure of the radiation </w:t>
      </w:r>
      <w:r w:rsidRPr="00922F89">
        <w:rPr>
          <w:vertAlign w:val="superscript"/>
        </w:rPr>
        <w:t>[11]</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49E387D1" w14:textId="77777777" w:rsidR="00EF4A75" w:rsidRPr="00EF4A75" w:rsidRDefault="00EF4A75" w:rsidP="00EF4A75">
      <w:pPr>
        <w:pStyle w:val="mainbody"/>
      </w:pPr>
      <w:r w:rsidRPr="00EF4A75">
        <w:t xml:space="preserve">The framework’s position is this. If spacetime geometry is information made manifest, as Element 15 proposes, then the event horizon is a geometric discontinuity in the information structure of spacetime. </w:t>
      </w:r>
      <w:proofErr w:type="spellStart"/>
      <w:r w:rsidRPr="00EF4A75">
        <w:t>Its</w:t>
      </w:r>
      <w:proofErr w:type="spellEnd"/>
      <w:r w:rsidRPr="00EF4A75">
        <w:t xml:space="preserve">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38DE4993" w14:textId="77777777" w:rsidR="00EF4A75" w:rsidRPr="00EF4A75" w:rsidRDefault="00EF4A75" w:rsidP="00EF4A75">
      <w:pPr>
        <w:pStyle w:val="mainbody"/>
      </w:pPr>
      <w:r w:rsidRPr="00EF4A75">
        <w:t xml:space="preserve">They are two descriptions of the same information structure viewed from incompatible reference frames. Whether this dissolves the AMPS argument or merely restates it in a </w:t>
      </w:r>
      <w:r w:rsidRPr="00EF4A75">
        <w:lastRenderedPageBreak/>
        <w:t>different language remains an open technical question requiring further development.</w:t>
      </w:r>
    </w:p>
    <w:p w14:paraId="42B94E6A"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5A021352" w14:textId="77777777" w:rsidR="00EF4A75" w:rsidRPr="00EF4A75" w:rsidRDefault="00EF4A75" w:rsidP="00333F7D">
      <w:pPr>
        <w:pStyle w:val="subchapter"/>
      </w:pPr>
      <w:bookmarkStart w:id="289" w:name="_Toc232181770"/>
      <w:r w:rsidRPr="00EF4A75">
        <w:t>OPEN QUESTIONS FROM AN INFORMATION-FIRST PERSPECTIVE</w:t>
      </w:r>
      <w:bookmarkEnd w:id="289"/>
    </w:p>
    <w:p w14:paraId="221FA1A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26EA5D2D"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1CAC1053" w14:textId="47E46AF2"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0DFA30E6"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0FFB0A56" w14:textId="223608BE"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w:t>
      </w:r>
      <w:r w:rsidRPr="00EF4A75">
        <w:lastRenderedPageBreak/>
        <w:t>these not separate hypotheses but consequences of the same principles.</w:t>
      </w:r>
    </w:p>
    <w:p w14:paraId="2CC831FA" w14:textId="77777777" w:rsidR="00EF4A75" w:rsidRPr="00EF4A75" w:rsidRDefault="00EF4A75" w:rsidP="00EF4A75">
      <w:pPr>
        <w:pStyle w:val="mainbody"/>
      </w:pPr>
      <w:r w:rsidRPr="00EF4A75">
        <w:t xml:space="preserve">There is a phrase that stops more conversations than it starts: physics breaks down. At the center of a black hole, we are </w:t>
      </w:r>
      <w:proofErr w:type="gramStart"/>
      <w:r w:rsidRPr="00EF4A75">
        <w:t>told,</w:t>
      </w:r>
      <w:proofErr w:type="gramEnd"/>
      <w:r w:rsidRPr="00EF4A75">
        <w:t xml:space="preserve"> lies a singularity, a point of infinite density where the equations of general relativity produce meaningless answers. The standard response treats this as a statement about reality. The framework treats it as a statement about the model.</w:t>
      </w:r>
    </w:p>
    <w:p w14:paraId="1732082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39FFB7AC" w14:textId="77777777" w:rsidR="004603A1" w:rsidRDefault="00EF4A75" w:rsidP="00EF4A75">
      <w:pPr>
        <w:pStyle w:val="mainbody"/>
      </w:pPr>
      <w:r w:rsidRPr="00EF4A75">
        <w:t xml:space="preserve">Nature appears to resist breakdown through a ladder of guard mechanisms. Electron degeneracy pressure halts collapse in white dwarfs. When that fails at higher masses, neutron degeneracy pressure takes over in neutron stars. The framework is investigating whether a third guard exists, operating at the Planck scale itself. </w:t>
      </w:r>
    </w:p>
    <w:p w14:paraId="756FB32E" w14:textId="710A7A38"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6E71DDF0" w14:textId="77777777" w:rsidR="009B29C1" w:rsidRDefault="00EF4A75" w:rsidP="00EF4A75">
      <w:pPr>
        <w:pStyle w:val="mainbody"/>
      </w:pPr>
      <w:r w:rsidRPr="00EF4A75">
        <w:t xml:space="preserve">The Penrose-Hawking singularity theorems establish that the singularity at the origin of the universe is a temporal boundary: not a location in space but the boundary of time itself. The same theorems establish that the singularity inside every black hole is also a temporal boundary. </w:t>
      </w:r>
    </w:p>
    <w:p w14:paraId="5939E4F2" w14:textId="16BD1240" w:rsidR="00EF4A75" w:rsidRPr="00EF4A75" w:rsidRDefault="00EF4A75" w:rsidP="00EF4A75">
      <w:pPr>
        <w:pStyle w:val="mainbody"/>
      </w:pPr>
      <w:r w:rsidRPr="00EF4A75">
        <w:lastRenderedPageBreak/>
        <w:t>Inside the event horizon, the direction toward the singularity becomes timelike. It is not a place you reach. It is a moment you cannot avoid. The infalling observer experiences no breakdown, no discontinuity, no local signal that anything unusual is happening. The physics continues. What ends is the classical description.</w:t>
      </w:r>
    </w:p>
    <w:p w14:paraId="5E3EF38B"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1D10EDDC" w14:textId="79918241" w:rsidR="00EF4A75" w:rsidRPr="00EF4A75" w:rsidRDefault="00EF4A75" w:rsidP="00EF4A75">
      <w:pPr>
        <w:pStyle w:val="mainbody"/>
      </w:pPr>
      <w:r w:rsidRPr="00EF4A75">
        <w:t xml:space="preserve">It was the first instance of black hole formation, viewed from the only available perspective: inside it. We are inside the first distinction, observing from within the structure it generated. Every black </w:t>
      </w:r>
      <w:proofErr w:type="gramStart"/>
      <w:r w:rsidRPr="00EF4A75">
        <w:t>hole since</w:t>
      </w:r>
      <w:proofErr w:type="gramEnd"/>
      <w:r w:rsidRPr="00EF4A75">
        <w:t xml:space="preserve"> has been producing the same kind of boundary. Time itself defines the black hole as the beginning.</w:t>
      </w:r>
    </w:p>
    <w:p w14:paraId="2D81D183"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4BFB9290"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684F5818" w14:textId="506EF6B6" w:rsidR="00EF4A75" w:rsidRPr="00EF4A75" w:rsidRDefault="00EF4A75" w:rsidP="00EF4A75">
      <w:pPr>
        <w:pStyle w:val="mainbody"/>
      </w:pPr>
      <w:r w:rsidRPr="00EF4A75">
        <w:t xml:space="preserve">As the bounce produces a new expanding structure, entropy begins </w:t>
      </w:r>
      <w:r w:rsidR="00101869">
        <w:t>to approach zero again</w:t>
      </w:r>
      <w:r w:rsidRPr="00EF4A75">
        <w:t xml:space="preserve">. The black hole is the logical inverse of the first distinction. The first distinction is one thing from which all complexity radiates outward, minimum entropy, maximum structure ahead. A black hole is all accumulated complexity compressed back inward toward one thing. Both </w:t>
      </w:r>
      <w:r w:rsidRPr="00EF4A75">
        <w:lastRenderedPageBreak/>
        <w:t xml:space="preserve">are </w:t>
      </w:r>
      <w:proofErr w:type="gramStart"/>
      <w:r w:rsidRPr="00EF4A75">
        <w:t>bounded</w:t>
      </w:r>
      <w:proofErr w:type="gramEnd"/>
      <w:r w:rsidRPr="00EF4A75">
        <w:t xml:space="preserve"> by spherical geometry. Both conserve what they enclose. The bounce is the logical inverse becoming the logical origin again.</w:t>
      </w:r>
    </w:p>
    <w:p w14:paraId="46F371D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04629515"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54FDE98B" w14:textId="77777777" w:rsidR="00EF4A75" w:rsidRPr="00EF4A75" w:rsidRDefault="00EF4A75" w:rsidP="00EF4A75">
      <w:pPr>
        <w:pStyle w:val="mainbody"/>
      </w:pPr>
      <w:proofErr w:type="gramStart"/>
      <w:r w:rsidRPr="00EF4A75">
        <w:t>At</w:t>
      </w:r>
      <w:proofErr w:type="gramEnd"/>
      <w:r w:rsidRPr="00EF4A75">
        <w:t xml:space="preserve"> the Planck floor </w:t>
      </w:r>
      <w:proofErr w:type="gramStart"/>
      <w:r w:rsidRPr="00EF4A75">
        <w:t>even</w:t>
      </w:r>
      <w:proofErr w:type="gramEnd"/>
      <w:r w:rsidRPr="00EF4A75">
        <w:t xml:space="preserve">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2BF56C10"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13F713E" w14:textId="77777777" w:rsidR="00EF4A75" w:rsidRPr="00EF4A75" w:rsidRDefault="00EF4A75" w:rsidP="00EF4A75">
      <w:pPr>
        <w:pStyle w:val="mainbody"/>
      </w:pPr>
      <w:r w:rsidRPr="00EF4A75">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79E7F950" w14:textId="0CCCCAEA" w:rsidR="00EF4A75" w:rsidRPr="00EF4A75" w:rsidRDefault="00EF4A75" w:rsidP="00EF4A75">
      <w:pPr>
        <w:pStyle w:val="mainbody"/>
      </w:pPr>
      <w:r w:rsidRPr="00EF4A75">
        <w:lastRenderedPageBreak/>
        <w:t xml:space="preserve">If black holes preserve information, this validates information conservation as truly primary across all physical regimes, including quantum gravity, the domain where our two best theories of physics currently fail to agree. That validation is </w:t>
      </w:r>
      <w:r w:rsidR="00340BAF">
        <w:t>exactly</w:t>
      </w:r>
      <w:r w:rsidRPr="00EF4A75">
        <w:t xml:space="preserve"> what an information-first framework requires.</w:t>
      </w:r>
    </w:p>
    <w:p w14:paraId="53546F31" w14:textId="77777777" w:rsidR="00EF4A75" w:rsidRPr="00EF4A75" w:rsidRDefault="00EF4A75" w:rsidP="008035BA">
      <w:pPr>
        <w:pStyle w:val="subchapter"/>
      </w:pPr>
      <w:bookmarkStart w:id="290" w:name="_Toc232181771"/>
      <w:r w:rsidRPr="00EF4A75">
        <w:t>THE RENEWAL FUNCTION: WHAT FALLS IN AND WHY</w:t>
      </w:r>
      <w:bookmarkEnd w:id="290"/>
    </w:p>
    <w:p w14:paraId="693A9D37" w14:textId="77777777" w:rsidR="00EF4A75" w:rsidRPr="00EF4A75" w:rsidRDefault="00EF4A75" w:rsidP="00EF4A75">
      <w:pPr>
        <w:pStyle w:val="mainbody"/>
      </w:pPr>
      <w:r w:rsidRPr="00EF4A75">
        <w:t xml:space="preserve">Consider what actually falls into a black hole. Stellar mass black holes </w:t>
      </w:r>
      <w:proofErr w:type="gramStart"/>
      <w:r w:rsidRPr="00EF4A75">
        <w:t>accrete</w:t>
      </w:r>
      <w:proofErr w:type="gramEnd"/>
      <w:r w:rsidRPr="00EF4A75">
        <w:t xml:space="preserv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08AE2ED6"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4771C8" w14:textId="77777777" w:rsidR="00EF4A75" w:rsidRPr="00EF4A75" w:rsidRDefault="00EF4A75" w:rsidP="00EF4A75">
      <w:pPr>
        <w:pStyle w:val="mainbody"/>
      </w:pPr>
      <w:r w:rsidRPr="00EF4A75">
        <w:t xml:space="preserve">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w:t>
      </w:r>
      <w:proofErr w:type="gramStart"/>
      <w:r w:rsidRPr="00EF4A75">
        <w:t>of</w:t>
      </w:r>
      <w:proofErr w:type="gramEnd"/>
      <w:r w:rsidRPr="00EF4A75">
        <w:t xml:space="preserve"> the first. It organizes matter into structures, and it progressively delivers the most processed material to the renewal processors at its deepest points.</w:t>
      </w:r>
    </w:p>
    <w:p w14:paraId="58E4B54F" w14:textId="77777777" w:rsidR="00EF4A75" w:rsidRPr="00EF4A75" w:rsidRDefault="00EF4A75" w:rsidP="00EF4A75">
      <w:pPr>
        <w:pStyle w:val="mainbody"/>
      </w:pPr>
      <w:r w:rsidRPr="00EF4A75">
        <w:t xml:space="preserve">The functional target may not be mass. The target may be coherence. Specifically, material that has aged in the information-theoretic sense, patterns that have run their </w:t>
      </w:r>
      <w:r w:rsidRPr="00EF4A75">
        <w:lastRenderedPageBreak/>
        <w:t>course, structures whose organization has been repeatedly overwritten by successive processes until they carry the accumulated imprint of everything that has happened to them.</w:t>
      </w:r>
    </w:p>
    <w:p w14:paraId="590C859E" w14:textId="77777777" w:rsidR="00EF4A75" w:rsidRPr="00EF4A75" w:rsidRDefault="00EF4A75" w:rsidP="00EF4A75">
      <w:pPr>
        <w:pStyle w:val="mainbody"/>
      </w:pPr>
      <w:r w:rsidRPr="00EF4A75">
        <w:t xml:space="preserve">What the renewal processor returns is the opposite. Hawking radiation is thermal, structureless, carrying no imprint of what fell in. It is as close to fresh substrate as the universe produces. Energy returned to the environment without the organizational history of what was consumed. </w:t>
      </w:r>
      <w:proofErr w:type="gramStart"/>
      <w:r w:rsidRPr="00EF4A75">
        <w:t>More new</w:t>
      </w:r>
      <w:proofErr w:type="gramEnd"/>
      <w:r w:rsidRPr="00EF4A75">
        <w:t xml:space="preserve"> universe is created from the remnants of the old.</w:t>
      </w:r>
    </w:p>
    <w:p w14:paraId="506EEA25"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4A196EEC" w14:textId="77777777" w:rsidR="00EF4A75" w:rsidRDefault="00EF4A75" w:rsidP="00EF4A75">
      <w:pPr>
        <w:pStyle w:val="mainbody"/>
      </w:pPr>
      <w:r w:rsidRPr="00EF4A75">
        <w:t>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the framework’s account of expansion as substrate crystallization.</w:t>
      </w:r>
    </w:p>
    <w:p w14:paraId="33F4216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3DCA4EEC" w14:textId="77777777" w:rsidR="000B6EB8" w:rsidRDefault="001C1A6E" w:rsidP="00EF4A75">
      <w:pPr>
        <w:pStyle w:val="mainbody"/>
      </w:pPr>
      <w:r w:rsidRPr="001C1A6E">
        <w:lastRenderedPageBreak/>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4CC139A3" w14:textId="091605B3"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2BCCFD41" w14:textId="77777777" w:rsidR="00EF4A75" w:rsidRPr="00EF4A75" w:rsidRDefault="00EF4A75" w:rsidP="008035BA">
      <w:pPr>
        <w:pStyle w:val="subchapter"/>
      </w:pPr>
      <w:bookmarkStart w:id="291" w:name="_Toc232181772"/>
      <w:r w:rsidRPr="00EF4A75">
        <w:t>THE COMPRESSION PRINCIPLE: INFORMATION ECONOMY IN EXTREME OBJECTS</w:t>
      </w:r>
      <w:bookmarkEnd w:id="291"/>
    </w:p>
    <w:p w14:paraId="721C74B0"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A crystal of 10²³ iron atoms has extraordinarily low Kolmogorov complexity because the structure is almost entirely repetition. The complete description is an FCC lattice at a specific lattice constant, repeated N times. A single sentence captures what 10²³ particles enact.</w:t>
      </w:r>
    </w:p>
    <w:p w14:paraId="48B5681E" w14:textId="77777777" w:rsidR="00EF4A75" w:rsidRPr="00EF4A75" w:rsidRDefault="00EF4A75" w:rsidP="00EF4A75">
      <w:pPr>
        <w:pStyle w:val="mainbody"/>
      </w:pPr>
      <w:r w:rsidRPr="00EF4A75">
        <w:t xml:space="preserve">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w:t>
      </w:r>
      <w:r w:rsidRPr="00EF4A75">
        <w:lastRenderedPageBreak/>
        <w:t>dramatically smaller than the particle count suggests. Hawking radiation, therefore, does not need to encode 10⁵⁷ particles worth of independent information. It needs to encode the compressed description, which may be orders of magnitude smaller.</w:t>
      </w:r>
    </w:p>
    <w:p w14:paraId="72681B31"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1EE80DE8"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476A2E5C" w14:textId="77777777" w:rsidR="00EF4A75" w:rsidRPr="00EF4A75" w:rsidRDefault="00EF4A75" w:rsidP="00EF4A75">
      <w:pPr>
        <w:pStyle w:val="mainbody"/>
      </w:pPr>
      <w:r w:rsidRPr="00EF4A75">
        <w:t>One caveat deserves honest acknowledgment. Quantum states introduce complexity that classical structural descriptions do not fully capture. Two hydrogen atoms in identical structural positions but different spin states carry different information despite being organizationally identical.</w:t>
      </w:r>
    </w:p>
    <w:p w14:paraId="4F815849"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024D2B2" w14:textId="77777777" w:rsidR="00EF4A75" w:rsidRPr="00EF4A75" w:rsidRDefault="00EF4A75" w:rsidP="008035BA">
      <w:pPr>
        <w:pStyle w:val="subchapter"/>
      </w:pPr>
      <w:bookmarkStart w:id="292" w:name="_Toc232181773"/>
      <w:r w:rsidRPr="00EF4A75">
        <w:t>A TEST THE ENTIRE FIELD NEEDS</w:t>
      </w:r>
      <w:bookmarkEnd w:id="292"/>
    </w:p>
    <w:p w14:paraId="0FB3B8E7" w14:textId="77777777" w:rsidR="00EF4A75" w:rsidRPr="00EF4A75" w:rsidRDefault="00EF4A75" w:rsidP="00EF4A75">
      <w:pPr>
        <w:pStyle w:val="mainbody"/>
      </w:pPr>
      <w:r w:rsidRPr="00EF4A75">
        <w:lastRenderedPageBreak/>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7CC93F45" w14:textId="77777777"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Pr="00922F89">
        <w:rPr>
          <w:vertAlign w:val="superscript"/>
        </w:rPr>
        <w:t>[17]</w:t>
      </w:r>
      <w:r w:rsidRPr="00EF4A75">
        <w:t xml:space="preserve">. The quadrupole and octopole moments align in ways that probability argues against </w:t>
      </w:r>
      <w:r w:rsidRPr="00922F89">
        <w:rPr>
          <w:vertAlign w:val="superscript"/>
        </w:rPr>
        <w:t>[18]</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F8D3399" w14:textId="7777777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Pr="00922F89">
        <w:rPr>
          <w:vertAlign w:val="superscript"/>
        </w:rPr>
        <w:t>[20]</w:t>
      </w:r>
      <w:r w:rsidRPr="00EF4A75">
        <w:t xml:space="preserve">. None of these anomalies </w:t>
      </w:r>
      <w:proofErr w:type="gramStart"/>
      <w:r w:rsidRPr="00EF4A75">
        <w:t>is</w:t>
      </w:r>
      <w:proofErr w:type="gramEnd"/>
      <w:r w:rsidRPr="00EF4A75">
        <w:t xml:space="preserve"> individually decisive. Together they describe a universe that is approximately but not perfectly uniform, and the departures are systematic, not random.</w:t>
      </w:r>
    </w:p>
    <w:p w14:paraId="11CBB426"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5BCD530"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w:t>
      </w:r>
      <w:r w:rsidRPr="00EF4A75">
        <w:lastRenderedPageBreak/>
        <w:t xml:space="preserve">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7016665" w14:textId="484B7B7D"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0BC22D87"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335938D5" w14:textId="77777777" w:rsidR="00EF4A75" w:rsidRPr="00EF4A75" w:rsidRDefault="00EF4A75" w:rsidP="00EF4A75">
      <w:pPr>
        <w:pStyle w:val="mainbody"/>
      </w:pPr>
      <w:r w:rsidRPr="00EF4A75">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00E62457" w14:textId="77777777" w:rsidR="00EF4A75" w:rsidRPr="00EF4A75" w:rsidRDefault="00EF4A75" w:rsidP="00EF4A75">
      <w:pPr>
        <w:pStyle w:val="mainbody"/>
      </w:pPr>
      <w:r w:rsidRPr="00EF4A75">
        <w:t xml:space="preserve">The local expansion rate should differ measurably in regions of high black hole density from the cosmic mean. The direction of that difference is specific and testable: regions </w:t>
      </w:r>
      <w:r w:rsidRPr="00EF4A75">
        <w:lastRenderedPageBreak/>
        <w:t>where the renewal cycle is most active should show the largest deviations from the uniform Hubble flow.</w:t>
      </w:r>
    </w:p>
    <w:p w14:paraId="180CD2BB"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3EFD2175"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0FF95C76"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6C5CD9A8" w14:textId="77777777" w:rsidR="00EF4A75" w:rsidRPr="00EF4A75" w:rsidRDefault="00EF4A75" w:rsidP="00EF4A75">
      <w:pPr>
        <w:pStyle w:val="mainbody"/>
      </w:pPr>
      <w:r w:rsidRPr="00EF4A75">
        <w:t xml:space="preserve">This is not only a test that the COSMIC Framework needs. Every theory of quantum gravity needs it. Loop quantum gravity, string theory, and every approach proposing that spacetime is emergent all require an answer to what happens </w:t>
      </w:r>
      <w:proofErr w:type="gramStart"/>
      <w:r w:rsidRPr="00EF4A75">
        <w:t>where</w:t>
      </w:r>
      <w:proofErr w:type="gramEnd"/>
      <w:r w:rsidRPr="00EF4A75">
        <w:t xml:space="preserve"> geometry breaks down and whether the cosmological principle is a fundamental property or a working approximation.</w:t>
      </w:r>
    </w:p>
    <w:p w14:paraId="4116E41D"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2639FD89" w14:textId="77777777" w:rsidR="00EF4A75" w:rsidRPr="00EF4A75" w:rsidRDefault="00EF4A75" w:rsidP="00EF4A75">
      <w:pPr>
        <w:pStyle w:val="mainbody"/>
      </w:pPr>
      <w:r w:rsidRPr="00EF4A75">
        <w:lastRenderedPageBreak/>
        <w:t xml:space="preserve">Next-generation instruments are approaching the sensitivity where this becomes practical. LISA will probe gravitational wave ringdown signatures with precision that could reveal deviations from the smooth-geometry prediction </w:t>
      </w:r>
      <w:r w:rsidRPr="00922F89">
        <w:rPr>
          <w:vertAlign w:val="superscript"/>
        </w:rPr>
        <w:t>[21]</w:t>
      </w:r>
      <w:r w:rsidRPr="00EF4A75">
        <w:t>. Advanced CMB surveys can test whether the existing anomalies deepen or resolve with improved statistics.</w:t>
      </w:r>
    </w:p>
    <w:p w14:paraId="19C031CF" w14:textId="77777777" w:rsidR="00EF4A75" w:rsidRPr="00EF4A75" w:rsidRDefault="00EF4A75" w:rsidP="00EF4A75">
      <w:pPr>
        <w:pStyle w:val="mainbody"/>
      </w:pPr>
      <w:r w:rsidRPr="00EF4A75">
        <w:t xml:space="preserve">The Euclid mission is already mapping large-scale structure at the scales where homogeneity is under pressure </w:t>
      </w:r>
      <w:r w:rsidRPr="00922F89">
        <w:rPr>
          <w:vertAlign w:val="superscript"/>
        </w:rPr>
        <w:t>[22]</w:t>
      </w:r>
      <w:r w:rsidRPr="00EF4A75">
        <w:t>. The window is opening. The question is whether the field directs its instruments at it with this specific convergence in mind.</w:t>
      </w:r>
    </w:p>
    <w:p w14:paraId="7D439F26" w14:textId="77777777" w:rsidR="00EF4A75" w:rsidRPr="00EF4A75" w:rsidRDefault="00EF4A75" w:rsidP="008035BA">
      <w:pPr>
        <w:pStyle w:val="subchapter"/>
      </w:pPr>
      <w:bookmarkStart w:id="293" w:name="_Toc232181774"/>
      <w:r w:rsidRPr="00EF4A75">
        <w:t>EXPERIMENTAL APPROACHES</w:t>
      </w:r>
      <w:bookmarkEnd w:id="293"/>
    </w:p>
    <w:p w14:paraId="263D638D"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xml:space="preserve">. These analog black holes do not achieve astrophysical conditions, but they </w:t>
      </w:r>
      <w:proofErr w:type="gramStart"/>
      <w:r w:rsidRPr="00EF4A75">
        <w:t>probe</w:t>
      </w:r>
      <w:proofErr w:type="gramEnd"/>
      <w:r w:rsidRPr="00EF4A75">
        <w:t xml:space="preserve"> the same mathematical structure, and discrepancies between predictions and observations are informative.</w:t>
      </w:r>
    </w:p>
    <w:p w14:paraId="1C20DDAF" w14:textId="77777777" w:rsidR="00EF4A75" w:rsidRPr="00EF4A75" w:rsidRDefault="00EF4A75" w:rsidP="00EF4A75">
      <w:pPr>
        <w:pStyle w:val="mainbody"/>
      </w:pPr>
      <w:r w:rsidRPr="00EF4A75">
        <w:t xml:space="preserve">Black hole mergers detected by LIGO and Virgo exhibit subtle signatures in the gravitational-wave signal </w:t>
      </w:r>
      <w:r w:rsidRPr="00922F89">
        <w:rPr>
          <w:vertAlign w:val="superscript"/>
        </w:rPr>
        <w:t>[24]</w:t>
      </w:r>
      <w:r w:rsidRPr="00EF4A75">
        <w:t xml:space="preserve">. As detection sensitivity improves, analysis of these signals may reveal whether information is preserved in the merger’s geometric structure, thereby testing predictions from the informational stress-energy tensor framework </w:t>
      </w:r>
      <w:r w:rsidRPr="00922F89">
        <w:rPr>
          <w:vertAlign w:val="superscript"/>
        </w:rPr>
        <w:t>[8]</w:t>
      </w:r>
      <w:r w:rsidRPr="00EF4A75">
        <w:t>.</w:t>
      </w:r>
    </w:p>
    <w:p w14:paraId="33E544A9" w14:textId="77777777"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Pr="00922F89">
        <w:rPr>
          <w:vertAlign w:val="superscript"/>
        </w:rPr>
        <w:t>[21]</w:t>
      </w:r>
      <w:r w:rsidRPr="00EF4A75">
        <w:t>.</w:t>
      </w:r>
    </w:p>
    <w:p w14:paraId="7D87E92C" w14:textId="77777777" w:rsidR="00EF4A75" w:rsidRPr="00EF4A75" w:rsidRDefault="00EF4A75" w:rsidP="00EF4A75">
      <w:pPr>
        <w:pStyle w:val="mainbody"/>
      </w:pPr>
      <w:r w:rsidRPr="00EF4A75">
        <w:lastRenderedPageBreak/>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Pr="00922F89">
        <w:rPr>
          <w:vertAlign w:val="superscript"/>
        </w:rPr>
        <w:t>[26]</w:t>
      </w:r>
      <w:r w:rsidRPr="00EF4A75">
        <w:t>.</w:t>
      </w:r>
    </w:p>
    <w:p w14:paraId="62093EC2" w14:textId="77777777" w:rsidR="00EF4A75" w:rsidRPr="00EF4A75" w:rsidRDefault="00EF4A75" w:rsidP="008035BA">
      <w:pPr>
        <w:pStyle w:val="subchapter"/>
      </w:pPr>
      <w:bookmarkStart w:id="294" w:name="_Toc232181775"/>
      <w:r w:rsidRPr="00EF4A75">
        <w:t>WHAT THIS MEANS FOR THE FRAMEWORK</w:t>
      </w:r>
      <w:bookmarkEnd w:id="294"/>
    </w:p>
    <w:p w14:paraId="17B98965" w14:textId="77777777" w:rsidR="00EF4A75" w:rsidRPr="00EF4A75" w:rsidRDefault="00EF4A75" w:rsidP="00EF4A75">
      <w:pPr>
        <w:pStyle w:val="mainbody"/>
      </w:pPr>
      <w:r w:rsidRPr="00EF4A75">
        <w:t>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The current weight of theoretical and experimental work supports the preservation of information. The question is not whether information is preserved, but how.</w:t>
      </w:r>
    </w:p>
    <w:p w14:paraId="43D8B744" w14:textId="77777777" w:rsidR="00EF4A75" w:rsidRPr="00EF4A75" w:rsidRDefault="00EF4A75" w:rsidP="00EF4A75">
      <w:pPr>
        <w:pStyle w:val="mainbody"/>
      </w:pPr>
      <w:r w:rsidRPr="00EF4A75">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6BFB81CB"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2AAF3DA3" w14:textId="77777777" w:rsidR="00EF4A75" w:rsidRPr="00EF4A75" w:rsidRDefault="00EF4A75" w:rsidP="00EF4A75">
      <w:pPr>
        <w:pStyle w:val="mainbody"/>
      </w:pPr>
      <w:r w:rsidRPr="00EF4A75">
        <w:lastRenderedPageBreak/>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1FDC577B"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6314C52D" w14:textId="77777777" w:rsidR="00EF4A75" w:rsidRPr="00EF4A75" w:rsidRDefault="00EF4A75" w:rsidP="00EF4A75">
      <w:pPr>
        <w:pStyle w:val="mainbody"/>
      </w:pPr>
      <w:r w:rsidRPr="00EF4A75">
        <w:t>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The evidence now favors the information-first framework’s prediction.</w:t>
      </w:r>
    </w:p>
    <w:p w14:paraId="2EDD31BB"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76C9995D" w14:textId="77777777" w:rsidR="00EF4A75" w:rsidRPr="00EF4A75" w:rsidRDefault="00EF4A75" w:rsidP="00EF4A75">
      <w:pPr>
        <w:pStyle w:val="mainbody"/>
      </w:pPr>
      <w:r w:rsidRPr="00EF4A75">
        <w:t xml:space="preserve">Throw a book into a fire and every letter seems destroyed, yet quantum mechanics </w:t>
      </w:r>
      <w:proofErr w:type="gramStart"/>
      <w:r w:rsidRPr="00EF4A75">
        <w:t>insists</w:t>
      </w:r>
      <w:proofErr w:type="gramEnd"/>
      <w:r w:rsidRPr="00EF4A75">
        <w:t xml:space="preserve"> the information remains, now scrambled among the ash and smoke of trillions of molecules. The process by which this scrambling occurs turns out to have </w:t>
      </w:r>
      <w:r w:rsidRPr="00EF4A75">
        <w:lastRenderedPageBreak/>
        <w:t>a universal speed limit, and black holes, by a remarkable coincidence or a deep law, saturate it exactly. That limit, and what it means for information processing throughout the cosmos, is the subject of Element 20.</w:t>
      </w:r>
    </w:p>
    <w:p w14:paraId="259D3FFA" w14:textId="77777777" w:rsidR="007237F2" w:rsidRDefault="007237F2" w:rsidP="004F154D">
      <w:pPr>
        <w:pStyle w:val="mainbody"/>
      </w:pPr>
    </w:p>
    <w:p w14:paraId="174BEC8F"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3"/>
          <w:type w:val="continuous"/>
          <w:pgSz w:w="8640" w:h="12960"/>
          <w:pgMar w:top="936" w:right="864" w:bottom="792" w:left="864" w:header="576" w:footer="432" w:gutter="288"/>
          <w:cols w:space="720"/>
          <w:titlePg/>
          <w:docGrid w:linePitch="360"/>
        </w:sectPr>
      </w:pPr>
    </w:p>
    <w:p w14:paraId="4433C1C3" w14:textId="2B953CD8"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4D8CCEEC" w14:textId="77777777" w:rsidR="00BA2770" w:rsidRDefault="00BA2770" w:rsidP="00A612A2">
      <w:pPr>
        <w:pStyle w:val="ChapterTitle0"/>
        <w:rPr>
          <w:b w:val="0"/>
          <w:bCs w:val="0"/>
        </w:rPr>
        <w:sectPr w:rsidR="00BA2770" w:rsidSect="009E3C8E">
          <w:headerReference w:type="first" r:id="rId94"/>
          <w:type w:val="continuous"/>
          <w:pgSz w:w="8640" w:h="12960"/>
          <w:pgMar w:top="936" w:right="864" w:bottom="792" w:left="864" w:header="576" w:footer="432" w:gutter="288"/>
          <w:cols w:space="720"/>
          <w:titlePg/>
          <w:docGrid w:linePitch="360"/>
        </w:sectPr>
      </w:pPr>
      <w:bookmarkStart w:id="295" w:name="_Toc232181776"/>
    </w:p>
    <w:p w14:paraId="172476D9" w14:textId="6415DD77" w:rsidR="00FC4B9B" w:rsidRPr="00C438E3" w:rsidRDefault="00FC4B9B" w:rsidP="00A612A2">
      <w:pPr>
        <w:pStyle w:val="ChapterTitle0"/>
        <w:rPr>
          <w:b w:val="0"/>
          <w:bCs w:val="0"/>
        </w:rPr>
      </w:pPr>
      <w:r w:rsidRPr="00C438E3">
        <w:rPr>
          <w:b w:val="0"/>
          <w:bCs w:val="0"/>
        </w:rPr>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5"/>
    </w:p>
    <w:p w14:paraId="6CF02B23" w14:textId="61EDE21F" w:rsidR="00FC4B9B" w:rsidRPr="00F55E5F" w:rsidRDefault="004D3233" w:rsidP="0068331A">
      <w:pPr>
        <w:pStyle w:val="ChapterSubtitle"/>
      </w:pPr>
      <w:bookmarkStart w:id="296" w:name="_Toc232181777"/>
      <w:r w:rsidRPr="00F55E5F">
        <w:t>When Chaos Meets Quantum Mechanics</w:t>
      </w:r>
      <w:bookmarkEnd w:id="29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66E3A28E"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E91B542"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45E00BE9" w14:textId="77777777" w:rsidR="00F55E5F" w:rsidRPr="002C5BC0" w:rsidRDefault="00F55E5F" w:rsidP="00F55E5F">
      <w:pPr>
        <w:pStyle w:val="mainbody"/>
      </w:pPr>
    </w:p>
    <w:p w14:paraId="1F1E3810" w14:textId="652D344B" w:rsidR="00C47F31" w:rsidRPr="00C47F31" w:rsidRDefault="009F5A70" w:rsidP="00C47F31">
      <w:pPr>
        <w:pStyle w:val="mainbody"/>
      </w:pPr>
      <w:r w:rsidRPr="00521707">
        <w:rPr>
          <w:b/>
          <w:bCs/>
        </w:rPr>
        <w:lastRenderedPageBreak/>
        <w:t>So, the</w:t>
      </w:r>
      <w:r w:rsidR="00C47F31" w:rsidRPr="00521707">
        <w:rPr>
          <w:b/>
          <w:bCs/>
        </w:rPr>
        <w:t xml:space="preserve"> information survives.</w:t>
      </w:r>
      <w:r>
        <w:t xml:space="preserve"> </w:t>
      </w:r>
      <w:r w:rsidR="00C47F31" w:rsidRPr="00C47F31">
        <w:t>Quantum mechanics is unambiguous on this. Information is never destroyed, not even in a black hole.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655982F8" w14:textId="77777777" w:rsidR="00C47F31" w:rsidRPr="00C47F31" w:rsidRDefault="00C47F31" w:rsidP="00C47F31">
      <w:pPr>
        <w:pStyle w:val="mainbody"/>
      </w:pPr>
      <w:r w:rsidRPr="00C47F31">
        <w:t>The information exists. It is, for all practical purposes, irretrievably lost.</w:t>
      </w:r>
    </w:p>
    <w:p w14:paraId="27B54E99"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36025709"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12D1C02D"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13C631E7" w14:textId="77777777" w:rsidR="00C47F31" w:rsidRPr="00C47F31" w:rsidRDefault="00C47F31" w:rsidP="001E749F">
      <w:pPr>
        <w:pStyle w:val="subchapter"/>
      </w:pPr>
      <w:bookmarkStart w:id="297" w:name="_Toc232181778"/>
      <w:r w:rsidRPr="00C47F31">
        <w:t>WHAT IS QUANTUM SCRAMBLING?</w:t>
      </w:r>
      <w:bookmarkEnd w:id="297"/>
    </w:p>
    <w:p w14:paraId="35751D32"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68EDDC6E"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1EDEA97D" w14:textId="41735696" w:rsidR="00CD1E34" w:rsidRPr="00F55E5F" w:rsidRDefault="00C47F31" w:rsidP="00CD1E34">
      <w:pPr>
        <w:pStyle w:val="mainbody"/>
      </w:pPr>
      <w:r w:rsidRPr="00C47F31">
        <w:lastRenderedPageBreak/>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F18E21F" w14:textId="77777777" w:rsidR="00CD1E34" w:rsidRPr="00C153BC" w:rsidRDefault="00CD1E34" w:rsidP="00CD1E34">
      <w:pPr>
        <w:pStyle w:val="mainbody"/>
        <w:keepNext/>
      </w:pPr>
      <w:r w:rsidRPr="00C153BC">
        <w:rPr>
          <w:noProof/>
        </w:rPr>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5">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58A7A490" w14:textId="77777777" w:rsidR="00CD1E34" w:rsidRPr="00C153BC" w:rsidRDefault="00CD1E34" w:rsidP="00CD1E34">
      <w:pPr>
        <w:pStyle w:val="Caption"/>
        <w:jc w:val="left"/>
      </w:pPr>
      <w:r w:rsidRPr="00C153BC">
        <w:t xml:space="preserve">Figure 20 - </w:t>
      </w:r>
      <w:fldSimple w:instr=" SEQ Figure_20_- \* ARABIC ">
        <w:r w:rsidRPr="00C153BC">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713F4C40"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These measures probe how operators that commute at equal times fail to commute when one is time-evolved forward and the other backward.</w:t>
      </w:r>
    </w:p>
    <w:p w14:paraId="245D1615"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2224ED96" w14:textId="4D938EA9" w:rsidR="00C47F31" w:rsidRPr="00C47F31" w:rsidRDefault="00FC1487" w:rsidP="00C47F31">
      <w:pPr>
        <w:pStyle w:val="mainbody"/>
      </w:pPr>
      <w:r>
        <w:t>(</w:t>
      </w:r>
      <w:r w:rsidR="00C47F31" w:rsidRPr="00C47F31">
        <w:t>For detailed OTOC mathematics, see Appendix Element 20, Section A</w:t>
      </w:r>
      <w:r>
        <w:t>)</w:t>
      </w:r>
    </w:p>
    <w:p w14:paraId="7DBB51AE" w14:textId="77777777" w:rsidR="00C47F31" w:rsidRPr="00C47F31" w:rsidRDefault="00C47F31" w:rsidP="001E749F">
      <w:pPr>
        <w:pStyle w:val="subchapter"/>
      </w:pPr>
      <w:bookmarkStart w:id="298" w:name="_Toc232181779"/>
      <w:r w:rsidRPr="00C47F31">
        <w:t>THE SCRAMBLING SPEED LIMIT</w:t>
      </w:r>
      <w:bookmarkEnd w:id="298"/>
    </w:p>
    <w:p w14:paraId="16397746" w14:textId="77777777" w:rsidR="00C47F31" w:rsidRPr="00C47F31" w:rsidRDefault="00C47F31" w:rsidP="00C47F31">
      <w:pPr>
        <w:pStyle w:val="mainbody"/>
      </w:pPr>
      <w:r w:rsidRPr="00C47F31">
        <w:lastRenderedPageBreak/>
        <w:t xml:space="preserve">In 2007, Sekino and Susskind discovered that black holes scramble information at the fastest rate allowed by quantum mechanics </w:t>
      </w:r>
      <w:r w:rsidRPr="00922F89">
        <w:rPr>
          <w:vertAlign w:val="superscript"/>
        </w:rPr>
        <w:t>[2]</w:t>
      </w:r>
      <w:r w:rsidRPr="00C47F31">
        <w:t>. This rate is set by temperature through the relationship:</w:t>
      </w:r>
    </w:p>
    <w:p w14:paraId="35A18409"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10530B50" w14:textId="77777777" w:rsidR="00C47F31" w:rsidRPr="00C47F31" w:rsidRDefault="00C47F31" w:rsidP="00C47F31">
      <w:pPr>
        <w:pStyle w:val="mainbody"/>
      </w:pPr>
      <w:r w:rsidRPr="00C47F31">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5CE5BED2"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74D6786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62D6A3EB" w14:textId="53C2510A"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5F5B62BC" w14:textId="77777777" w:rsidR="00C47F31" w:rsidRPr="00C47F31" w:rsidRDefault="00C47F31" w:rsidP="001E749F">
      <w:pPr>
        <w:pStyle w:val="subchapter"/>
      </w:pPr>
      <w:bookmarkStart w:id="299" w:name="_Toc232181780"/>
      <w:r w:rsidRPr="00C47F31">
        <w:t>EXPERIMENTAL VALIDATION</w:t>
      </w:r>
      <w:bookmarkEnd w:id="299"/>
    </w:p>
    <w:p w14:paraId="4FE7A382"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w:t>
      </w:r>
      <w:r w:rsidRPr="00C47F31">
        <w:lastRenderedPageBreak/>
        <w:t xml:space="preserve">systems, tracking how local quantum information spreads through entanglement </w:t>
      </w:r>
      <w:r w:rsidRPr="00922F89">
        <w:rPr>
          <w:vertAlign w:val="superscript"/>
        </w:rPr>
        <w:t>[6]</w:t>
      </w:r>
      <w:r w:rsidRPr="00C47F31">
        <w:t>.</w:t>
      </w:r>
    </w:p>
    <w:p w14:paraId="04788A92" w14:textId="77777777" w:rsidR="00C47F31" w:rsidRPr="00C47F31" w:rsidRDefault="00C47F31" w:rsidP="00C47F31">
      <w:pPr>
        <w:pStyle w:val="mainbody"/>
      </w:pPr>
      <w:r w:rsidRPr="00C47F31">
        <w:t xml:space="preserve">In 2019, researchers at Harvard measured scrambling in ultracold lithium atoms, observing OTOCs directly and confirming theoretical predictions </w:t>
      </w:r>
      <w:r w:rsidRPr="00922F89">
        <w:rPr>
          <w:vertAlign w:val="superscript"/>
        </w:rPr>
        <w:t>[7]</w:t>
      </w:r>
      <w:r w:rsidRPr="00C47F31">
        <w:t>.</w:t>
      </w:r>
    </w:p>
    <w:p w14:paraId="1F68BC70" w14:textId="77777777"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Trapped ion systems and superconducting qubits now routinely measure scrambling dynamics, providing experimental confirmation across multiple platforms </w:t>
      </w:r>
      <w:r w:rsidRPr="00922F89">
        <w:rPr>
          <w:vertAlign w:val="superscript"/>
        </w:rPr>
        <w:t>[8]</w:t>
      </w:r>
      <w:r w:rsidRPr="00C47F31">
        <w:t>.</w:t>
      </w:r>
    </w:p>
    <w:p w14:paraId="1011CD69"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601FBE1" w14:textId="77777777" w:rsidR="00C47F31" w:rsidRPr="00C47F31" w:rsidRDefault="00C47F31" w:rsidP="001E749F">
      <w:pPr>
        <w:pStyle w:val="subchapter"/>
      </w:pPr>
      <w:bookmarkStart w:id="300" w:name="_Toc232181781"/>
      <w:r w:rsidRPr="00C47F31">
        <w:t>CONNECTION TO BLACK HOLES</w:t>
      </w:r>
      <w:bookmarkEnd w:id="300"/>
    </w:p>
    <w:p w14:paraId="6528AC32"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6462E29D" w14:textId="3963ED72" w:rsidR="00C47F31" w:rsidRPr="00C47F31" w:rsidRDefault="00C47F31" w:rsidP="00C47F31">
      <w:pPr>
        <w:pStyle w:val="mainbody"/>
      </w:pPr>
      <w:r w:rsidRPr="00C47F31">
        <w:t>This is the Page time, now understood as the moment when scrambling has distributed information throughout the radiation. This “Page time” corresponds to the time at which scrambling has distributed information throughout the radiation.</w:t>
      </w:r>
    </w:p>
    <w:p w14:paraId="409C82D1" w14:textId="77777777" w:rsidR="00C47F31" w:rsidRPr="00C47F31" w:rsidRDefault="00C47F31" w:rsidP="00C47F31">
      <w:pPr>
        <w:pStyle w:val="mainbody"/>
      </w:pPr>
      <w:r w:rsidRPr="00C47F31">
        <w:t xml:space="preserve">The key insight is that black holes scramble information so rapidly that it becomes encoded in radiation correlations much sooner than classical intuition suggests. The information does </w:t>
      </w:r>
      <w:r w:rsidRPr="00C47F31">
        <w:lastRenderedPageBreak/>
        <w:t>not “escape” from inside the event horizon; it was never wholly localized there after scrambling began.</w:t>
      </w:r>
    </w:p>
    <w:p w14:paraId="4F536756"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DB03F29" w14:textId="133B49C9" w:rsidR="00C47F31" w:rsidRPr="00C47F31" w:rsidRDefault="00FC1487" w:rsidP="00C47F31">
      <w:pPr>
        <w:pStyle w:val="mainbody"/>
      </w:pPr>
      <w:r>
        <w:t>(</w:t>
      </w:r>
      <w:r w:rsidR="00C47F31" w:rsidRPr="00C47F31">
        <w:t>For SYK model details, see Appendix Element 20, Section B</w:t>
      </w:r>
      <w:r>
        <w:t>)</w:t>
      </w:r>
    </w:p>
    <w:p w14:paraId="7D73D777" w14:textId="77777777" w:rsidR="00C47F31" w:rsidRPr="00C47F31" w:rsidRDefault="00C47F31" w:rsidP="001E749F">
      <w:pPr>
        <w:pStyle w:val="subchapter"/>
      </w:pPr>
      <w:bookmarkStart w:id="301" w:name="_Toc232181782"/>
      <w:r w:rsidRPr="00C47F31">
        <w:t>IMPLICATIONS FOR THE INFORMATION-FIRST FRAMEWORK</w:t>
      </w:r>
      <w:bookmarkEnd w:id="301"/>
    </w:p>
    <w:p w14:paraId="601DECAF"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770DEA89"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BEB785D"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43756585" w14:textId="77777777" w:rsidR="00C47F31" w:rsidRPr="00C47F31" w:rsidRDefault="00C47F31" w:rsidP="00C47F31">
      <w:pPr>
        <w:pStyle w:val="mainbody"/>
      </w:pPr>
      <w:r w:rsidRPr="00C47F31">
        <w:lastRenderedPageBreak/>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These connections suggest scrambling is essential to understanding quantum statistical mechanics at a foundational level, not just as a practical phenomenon but as a primary feature of how information behaves in quantum systems.</w:t>
      </w:r>
    </w:p>
    <w:p w14:paraId="09C48227"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52C1B5A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6C63D828" w14:textId="77777777" w:rsidR="00C47F31" w:rsidRPr="00C47F31" w:rsidRDefault="00C47F31" w:rsidP="00957038">
      <w:pPr>
        <w:pStyle w:val="subchapter"/>
      </w:pPr>
      <w:bookmarkStart w:id="302" w:name="_Toc232181783"/>
      <w:r w:rsidRPr="00C47F31">
        <w:t>PRACTICAL APPLICATIONS</w:t>
      </w:r>
      <w:bookmarkEnd w:id="302"/>
    </w:p>
    <w:p w14:paraId="4D6871B6"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3ADF44A2"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2258DBD0" w14:textId="77777777" w:rsidR="00C47F31" w:rsidRPr="00C47F31" w:rsidRDefault="00C47F31" w:rsidP="00C47F31">
      <w:pPr>
        <w:pStyle w:val="mainbody"/>
      </w:pPr>
      <w:r w:rsidRPr="00C47F31">
        <w:lastRenderedPageBreak/>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45F56FB0" w14:textId="77777777" w:rsidR="00C47F31" w:rsidRPr="00C47F31" w:rsidRDefault="00C47F31" w:rsidP="00C47F31">
      <w:pPr>
        <w:pStyle w:val="mainbody"/>
      </w:pPr>
      <w:r w:rsidRPr="00C47F31">
        <w:t>Understanding how quickly information scrambles in a given physical system sets the timescale within which error correction must operate to succeed. This connection between the physics of scrambling and the engineering of error correction is explored in depth in Element 21.</w:t>
      </w:r>
    </w:p>
    <w:p w14:paraId="73CA8475"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3B486E52" w14:textId="77777777" w:rsidR="00C47F31" w:rsidRPr="00C47F31" w:rsidRDefault="00C47F31" w:rsidP="00C47F31">
      <w:pPr>
        <w:pStyle w:val="mainbody"/>
      </w:pPr>
      <w:r w:rsidRPr="00C47F31">
        <w:t>Open questions remain:</w:t>
      </w:r>
    </w:p>
    <w:p w14:paraId="64BD1654"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450E8CDA"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5A3E5618"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2479BAD3" w14:textId="77777777" w:rsidR="00C47F31" w:rsidRPr="00C47F31" w:rsidRDefault="00C47F31" w:rsidP="00C47F31">
      <w:pPr>
        <w:pStyle w:val="mainbody"/>
      </w:pPr>
      <w:r w:rsidRPr="00C47F31">
        <w:t>These questions invite systematic investigation rather than demanding immediate answers.</w:t>
      </w:r>
    </w:p>
    <w:p w14:paraId="6D00FDE7" w14:textId="0B171A78" w:rsidR="00C47F31" w:rsidRPr="00C47F31" w:rsidRDefault="00C47F31" w:rsidP="00C47F31">
      <w:pPr>
        <w:pStyle w:val="mainbody"/>
      </w:pPr>
      <w:r w:rsidRPr="00C47F31">
        <w:lastRenderedPageBreak/>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5A196B2C" w14:textId="77777777" w:rsidR="00C47F31" w:rsidRPr="00C47F31" w:rsidRDefault="00C47F31" w:rsidP="00C47F31">
      <w:pPr>
        <w:pStyle w:val="mainbody"/>
      </w:pPr>
      <w:r w:rsidRPr="00C47F31">
        <w:t>In December 2024, that question received its most definitive answer yet. Google’s Willow chip demonstrated for the first time that quantum error correction can actually win against noise, meaning that making a quantum computer larger can make it more accurate rather than less.</w:t>
      </w:r>
    </w:p>
    <w:p w14:paraId="1C315253" w14:textId="77777777" w:rsidR="00C47F31" w:rsidRDefault="00C47F31" w:rsidP="00C47F31">
      <w:pPr>
        <w:pStyle w:val="mainbody"/>
      </w:pPr>
      <w:r w:rsidRPr="00C47F31">
        <w:t>That breakthrough, and what it means for information as a primary principle, is the subject of Element 21.</w:t>
      </w:r>
    </w:p>
    <w:p w14:paraId="5977593F" w14:textId="77777777" w:rsidR="002008F0" w:rsidRDefault="002008F0" w:rsidP="00C47F31">
      <w:pPr>
        <w:pStyle w:val="mainbody"/>
      </w:pPr>
    </w:p>
    <w:p w14:paraId="06D20FC7" w14:textId="77777777" w:rsidR="002008F0" w:rsidRPr="00C47F31" w:rsidRDefault="002008F0" w:rsidP="00C47F31">
      <w:pPr>
        <w:pStyle w:val="mainbody"/>
      </w:pPr>
    </w:p>
    <w:p w14:paraId="1BAA05C4"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67DBCEDC" w14:textId="77777777" w:rsidR="003C280B" w:rsidRDefault="003C280B" w:rsidP="003F5874">
      <w:pPr>
        <w:pStyle w:val="ChapterTitle0"/>
        <w:rPr>
          <w:b w:val="0"/>
          <w:bCs w:val="0"/>
        </w:rPr>
        <w:sectPr w:rsidR="003C280B" w:rsidSect="009E3C8E">
          <w:headerReference w:type="default" r:id="rId96"/>
          <w:headerReference w:type="first" r:id="rId97"/>
          <w:type w:val="continuous"/>
          <w:pgSz w:w="8640" w:h="12960"/>
          <w:pgMar w:top="936" w:right="864" w:bottom="792" w:left="864" w:header="576" w:footer="432" w:gutter="288"/>
          <w:cols w:space="720"/>
          <w:titlePg/>
          <w:docGrid w:linePitch="360"/>
        </w:sectPr>
      </w:pPr>
      <w:bookmarkStart w:id="303" w:name="_Toc232181784"/>
    </w:p>
    <w:p w14:paraId="549543F9" w14:textId="77777777" w:rsidR="003F5874" w:rsidRPr="00C438E3" w:rsidRDefault="003F5874" w:rsidP="003F5874">
      <w:pPr>
        <w:pStyle w:val="ChapterTitle0"/>
        <w:rPr>
          <w:b w:val="0"/>
          <w:bCs w:val="0"/>
        </w:rPr>
      </w:pPr>
      <w:r w:rsidRPr="00C438E3">
        <w:rPr>
          <w:b w:val="0"/>
          <w:bCs w:val="0"/>
        </w:rPr>
        <w:lastRenderedPageBreak/>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3"/>
    </w:p>
    <w:p w14:paraId="7D5D9D64" w14:textId="77777777" w:rsidR="003F5874" w:rsidRPr="00C153BC" w:rsidRDefault="003F5874" w:rsidP="003F5874">
      <w:pPr>
        <w:pStyle w:val="ChapterSubtitle"/>
      </w:pPr>
      <w:bookmarkStart w:id="304" w:name="_Toc232181785"/>
      <w:r w:rsidRPr="00C438E3">
        <w:t>When Protecting Quantum Information Becomes Reality</w:t>
      </w:r>
      <w:bookmarkEnd w:id="30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498D4A9E"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B6C01CA"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4C747DFE" w14:textId="77777777" w:rsidR="003F5874" w:rsidRPr="00C438E3" w:rsidRDefault="003F5874" w:rsidP="003F5874">
      <w:pPr>
        <w:pStyle w:val="mainbody"/>
        <w:keepNext/>
      </w:pPr>
    </w:p>
    <w:p w14:paraId="58C5F679" w14:textId="51C8AE90"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3D8D5FF1" w14:textId="77777777" w:rsidR="00C47F31" w:rsidRPr="00C47F31" w:rsidRDefault="00C47F31" w:rsidP="00C47F31">
      <w:pPr>
        <w:pStyle w:val="mainbody"/>
      </w:pPr>
      <w:r w:rsidRPr="00C47F31">
        <w:t>Until Google’s quantum AI team proved it wrong.</w:t>
      </w:r>
    </w:p>
    <w:p w14:paraId="73A66E2C"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52DD9514" w14:textId="77777777" w:rsidR="00C47F31" w:rsidRPr="00C47F31" w:rsidRDefault="00C47F31" w:rsidP="00473209">
      <w:pPr>
        <w:pStyle w:val="subchapter"/>
      </w:pPr>
      <w:bookmarkStart w:id="305" w:name="_Toc232181786"/>
      <w:r w:rsidRPr="00C47F31">
        <w:lastRenderedPageBreak/>
        <w:t>FRAMEWORK VALIDATION</w:t>
      </w:r>
      <w:bookmarkEnd w:id="305"/>
    </w:p>
    <w:p w14:paraId="19AD0D4A" w14:textId="77777777" w:rsidR="00C47F31" w:rsidRPr="00C47F31" w:rsidRDefault="00C47F31" w:rsidP="00C47F31">
      <w:pPr>
        <w:pStyle w:val="mainbody"/>
      </w:pPr>
      <w:r w:rsidRPr="00C47F31">
        <w:t>This represents one of the most significant experimental validations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1EE38E60" w14:textId="77777777" w:rsidR="00C47F31" w:rsidRPr="00C47F31" w:rsidRDefault="00C47F31" w:rsidP="00C47F31">
      <w:pPr>
        <w:pStyle w:val="mainbody"/>
      </w:pPr>
      <w:r w:rsidRPr="00C47F31">
        <w:t>In August 2024, the COSMIC Framework predicted exponential error reduction with increasing qubit count, specifically that quantum systems could achieve below-threshold performance where adding more qubits reduces overall error rates exponentially.</w:t>
      </w:r>
    </w:p>
    <w:p w14:paraId="1AD9BF16" w14:textId="77777777" w:rsidR="00C47F31" w:rsidRPr="00C47F31" w:rsidRDefault="00C47F31" w:rsidP="00C47F31">
      <w:pPr>
        <w:pStyle w:val="mainbody"/>
      </w:pPr>
      <w:r w:rsidRPr="00C47F31">
        <w:t>Google Quantum AI’s Willow chip, announced December 9, 2024, confirmed this exactly. Each increase in grid size halved the error rate, precisely matching the predicted scaling behavior.</w:t>
      </w:r>
    </w:p>
    <w:p w14:paraId="3BFBFB06" w14:textId="102AB3C3" w:rsidR="00BB13A3" w:rsidRDefault="00C47F31" w:rsidP="00BB13A3">
      <w:pPr>
        <w:pStyle w:val="mainbody"/>
      </w:pPr>
      <w:r w:rsidRPr="00C47F31">
        <w:t>This validation stands alongside other framework confirmations, including DESI’s dark energy evolution measurements (2025) and JWST’s early galaxy observations (2024–2025). Together, these validations demonstrate that the framework generates testable predictions that independent research subsequently c</w:t>
      </w:r>
      <w:r w:rsidR="00BB13A3" w:rsidRPr="00C438E3">
        <w:t>onfirms.</w:t>
      </w:r>
    </w:p>
    <w:p w14:paraId="4CD9E98C" w14:textId="77777777" w:rsidR="00BB13A3" w:rsidRDefault="00BB13A3" w:rsidP="00BB13A3">
      <w:pPr>
        <w:pStyle w:val="mainbody"/>
        <w:keepNext/>
      </w:pPr>
      <w:r>
        <w:rPr>
          <w:noProof/>
        </w:rPr>
        <w:lastRenderedPageBreak/>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98">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5EE18DED" w14:textId="77777777" w:rsidR="00BB13A3" w:rsidRPr="00C438E3" w:rsidRDefault="00BB13A3" w:rsidP="00BB13A3">
      <w:pPr>
        <w:pStyle w:val="Caption"/>
        <w:jc w:val="left"/>
      </w:pPr>
      <w:r>
        <w:t xml:space="preserve">Figure 21 - </w:t>
      </w:r>
      <w:fldSimple w:instr=" SEQ Figure_21_- \* ARABIC ">
        <w:r>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9C83C0C" w14:textId="77777777" w:rsidR="00C47F31" w:rsidRPr="00C47F31" w:rsidRDefault="00C47F31" w:rsidP="00F056C5">
      <w:pPr>
        <w:pStyle w:val="subchapter"/>
      </w:pPr>
      <w:bookmarkStart w:id="306" w:name="_Toc232181787"/>
      <w:r w:rsidRPr="00C47F31">
        <w:t>THE 30-YEAR CHALLENGE</w:t>
      </w:r>
      <w:bookmarkEnd w:id="306"/>
    </w:p>
    <w:p w14:paraId="41B48C6C"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The mathematics worked. Spread quantum information across multiple physical qubits so that even if some fail, the logical qubit survives. As you add more physical qubits, protection improves exponentially.</w:t>
      </w:r>
    </w:p>
    <w:p w14:paraId="467BF2EF"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C23A3A7"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1E49F591" w14:textId="77777777" w:rsidR="00C47F31" w:rsidRPr="00C47F31" w:rsidRDefault="00C47F31" w:rsidP="00C47F31">
      <w:pPr>
        <w:pStyle w:val="mainbody"/>
      </w:pPr>
      <w:r w:rsidRPr="00C47F31">
        <w:lastRenderedPageBreak/>
        <w:t>For three decades, no quantum system had demonstrated operation below this threshold. Every component had to work well enough, simultaneously. Error correction had to become a net positive rather than additional overhead. For thirty years, it never did.</w:t>
      </w:r>
    </w:p>
    <w:p w14:paraId="165E827C" w14:textId="77777777" w:rsidR="00C47F31" w:rsidRPr="00C47F31" w:rsidRDefault="00C47F31" w:rsidP="00F056C5">
      <w:pPr>
        <w:pStyle w:val="subchapter"/>
      </w:pPr>
      <w:bookmarkStart w:id="307" w:name="_Toc232181788"/>
      <w:r w:rsidRPr="00C47F31">
        <w:t>WILLOW’S BREAKTHROUGH</w:t>
      </w:r>
      <w:bookmarkEnd w:id="307"/>
    </w:p>
    <w:p w14:paraId="42C09B79"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72195549"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50E9B3AD"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309ECBE4"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3E066704" w14:textId="22F401E5" w:rsidR="00CA6617" w:rsidRDefault="00D97272" w:rsidP="00F77F7A">
      <w:pPr>
        <w:pStyle w:val="mainbody"/>
      </w:pPr>
      <w:r>
        <w:t>(</w:t>
      </w:r>
      <w:r w:rsidR="00C47F31" w:rsidRPr="00C47F31">
        <w:t>For detailed surface code mathematics, see Appendix Element 21, Section A</w:t>
      </w:r>
      <w:r>
        <w:t>)</w:t>
      </w:r>
    </w:p>
    <w:p w14:paraId="54477E7F" w14:textId="3A7BE4D4" w:rsidR="00F77F7A" w:rsidRPr="00C153BC" w:rsidRDefault="00F77F7A" w:rsidP="00F77F7A">
      <w:pPr>
        <w:pStyle w:val="mainbody"/>
      </w:pPr>
      <w:r w:rsidRPr="00C153BC">
        <w:rPr>
          <w:noProof/>
        </w:rPr>
        <w:lastRenderedPageBreak/>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99">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C910DE" w14:textId="0269D29D" w:rsidR="005A5D23" w:rsidRPr="00C47F31" w:rsidRDefault="00F77F7A" w:rsidP="00CA6617">
      <w:pPr>
        <w:pStyle w:val="Caption"/>
      </w:pPr>
      <w:r w:rsidRPr="00C153BC">
        <w:t xml:space="preserve">Figure 21 - </w:t>
      </w:r>
      <w:fldSimple w:instr=" SEQ Figure_21_- \* ARABIC ">
        <w:r>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52E13B2C" w14:textId="77777777" w:rsidR="00C47F31" w:rsidRPr="00C47F31" w:rsidRDefault="00C47F31" w:rsidP="00F056C5">
      <w:pPr>
        <w:pStyle w:val="subchapter"/>
      </w:pPr>
      <w:bookmarkStart w:id="308" w:name="_Toc232181789"/>
      <w:r w:rsidRPr="00C47F31">
        <w:t>THE INFORMATION-THEORETIC FOUNDATION</w:t>
      </w:r>
      <w:bookmarkEnd w:id="308"/>
    </w:p>
    <w:p w14:paraId="25A7DA88" w14:textId="77777777" w:rsidR="00C47F31" w:rsidRPr="00C47F31" w:rsidRDefault="00C47F31" w:rsidP="00C47F31">
      <w:pPr>
        <w:pStyle w:val="mainbody"/>
      </w:pPr>
      <w:r w:rsidRPr="00C47F31">
        <w:t>Quantum error correction validates that information principles operate across the classical-quantum divide.</w:t>
      </w:r>
    </w:p>
    <w:p w14:paraId="33775B3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04F21ABB" w14:textId="77777777" w:rsidR="00C47F31" w:rsidRPr="00C47F31" w:rsidRDefault="00C47F31" w:rsidP="00C47F31">
      <w:pPr>
        <w:pStyle w:val="mainbody"/>
      </w:pPr>
      <w:r w:rsidRPr="00C47F31">
        <w:t>This is information theory operating at the quantum level, working within the constraints imposed by quantum mechanics rather than against them.</w:t>
      </w:r>
    </w:p>
    <w:p w14:paraId="56F826B0"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08F114F8" w14:textId="77777777" w:rsidR="00C47F31" w:rsidRPr="00C47F31" w:rsidRDefault="00C47F31" w:rsidP="00C47F31">
      <w:pPr>
        <w:pStyle w:val="mainbody"/>
      </w:pPr>
      <w:r w:rsidRPr="00C47F31">
        <w:t xml:space="preserve">The distinction between measuring syndromes and measuring the protected information </w:t>
      </w:r>
      <w:proofErr w:type="gramStart"/>
      <w:r w:rsidRPr="00C47F31">
        <w:t>is exactly</w:t>
      </w:r>
      <w:proofErr w:type="gramEnd"/>
      <w:r w:rsidRPr="00C47F31">
        <w:t xml:space="preserve"> sufficient to make error </w:t>
      </w:r>
      <w:r w:rsidRPr="00C47F31">
        <w:lastRenderedPageBreak/>
        <w:t>correction work without violating quantum mechanics. This embodies a deep information-theoretic principle. You can measure correlations without directly measuring the information.</w:t>
      </w:r>
    </w:p>
    <w:p w14:paraId="23BE1835"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4EB35FE0"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271FE2C" w14:textId="77777777" w:rsidR="00C47F31" w:rsidRPr="00C47F31" w:rsidRDefault="00C47F31" w:rsidP="00F056C5">
      <w:pPr>
        <w:pStyle w:val="subchapter"/>
      </w:pPr>
      <w:bookmarkStart w:id="309" w:name="_Toc232181790"/>
      <w:r w:rsidRPr="00C47F31">
        <w:t>WHAT MADE WILLOW WORK</w:t>
      </w:r>
      <w:bookmarkEnd w:id="309"/>
    </w:p>
    <w:p w14:paraId="7A30CA1A"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CC64BC5" w14:textId="77777777" w:rsidR="00C47F31" w:rsidRPr="00C47F31" w:rsidRDefault="00C47F31" w:rsidP="00C47F31">
      <w:pPr>
        <w:pStyle w:val="mainbody"/>
      </w:pPr>
      <w:r w:rsidRPr="00C47F31">
        <w:t>Quantum gates execute in tens of nanoseconds with approximately 99.8% fidelity, fast enough to complete operations before decoherence destroys quantum information.</w:t>
      </w:r>
    </w:p>
    <w:p w14:paraId="1E559604"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5468DBF0" w14:textId="77777777" w:rsidR="00C47F31" w:rsidRPr="00C47F31" w:rsidRDefault="00C47F31" w:rsidP="00C47F31">
      <w:pPr>
        <w:pStyle w:val="mainbody"/>
      </w:pPr>
      <w:r w:rsidRPr="00C47F31">
        <w:t xml:space="preserve">Willow decodes error syndromes and applies corrections in real time using classical computing hardware, analyzing </w:t>
      </w:r>
      <w:r w:rsidRPr="00C47F31">
        <w:lastRenderedPageBreak/>
        <w:t xml:space="preserve">syndrome patterns and determining corrections faster than errors accumulate </w:t>
      </w:r>
      <w:r w:rsidRPr="00922F89">
        <w:rPr>
          <w:vertAlign w:val="superscript"/>
        </w:rPr>
        <w:t>[1]</w:t>
      </w:r>
      <w:r w:rsidRPr="00C47F31">
        <w:t>.</w:t>
      </w:r>
    </w:p>
    <w:p w14:paraId="55CA60C6" w14:textId="0571468B" w:rsidR="00C47F31" w:rsidRPr="00C47F31" w:rsidRDefault="00D97272" w:rsidP="00C47F31">
      <w:pPr>
        <w:pStyle w:val="mainbody"/>
      </w:pPr>
      <w:r>
        <w:t>(</w:t>
      </w:r>
      <w:r w:rsidR="00C47F31" w:rsidRPr="00C47F31">
        <w:t>For technical implementation details, see Appendix Element 21, Section B</w:t>
      </w:r>
      <w:r>
        <w:t>)</w:t>
      </w:r>
    </w:p>
    <w:p w14:paraId="4FEF7CEC" w14:textId="77777777" w:rsidR="00C47F31" w:rsidRPr="00C47F31" w:rsidRDefault="00C47F31" w:rsidP="00F056C5">
      <w:pPr>
        <w:pStyle w:val="subchapter"/>
      </w:pPr>
      <w:bookmarkStart w:id="310" w:name="_Toc232181791"/>
      <w:r w:rsidRPr="00C47F31">
        <w:t>VALIDATION OF INFORMATION PRINCIPLES</w:t>
      </w:r>
      <w:bookmarkEnd w:id="310"/>
    </w:p>
    <w:p w14:paraId="31984047" w14:textId="77777777" w:rsidR="00C47F31" w:rsidRPr="00C47F31" w:rsidRDefault="00C47F31" w:rsidP="00C47F31">
      <w:pPr>
        <w:pStyle w:val="mainbody"/>
      </w:pPr>
      <w:r w:rsidRPr="00C47F31">
        <w:t>Willow’s achievement validates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38E6B5C4"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05D7EF1B"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47FC9C8D" w14:textId="77777777" w:rsidR="00C47F31" w:rsidRPr="00C47F31" w:rsidRDefault="00C47F31" w:rsidP="00C47F31">
      <w:pPr>
        <w:pStyle w:val="mainbody"/>
      </w:pPr>
      <w:r w:rsidRPr="00C47F31">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410E9A79" w14:textId="77777777" w:rsidR="00C47F31" w:rsidRPr="00C47F31" w:rsidRDefault="00C47F31" w:rsidP="00F056C5">
      <w:pPr>
        <w:pStyle w:val="subchapter"/>
      </w:pPr>
      <w:bookmarkStart w:id="311" w:name="_Toc232181792"/>
      <w:r w:rsidRPr="00C47F31">
        <w:t>IMPLICATIONS FOR QUANTUM COMPUTING</w:t>
      </w:r>
      <w:bookmarkEnd w:id="311"/>
    </w:p>
    <w:p w14:paraId="6848F835" w14:textId="77777777" w:rsidR="00C47F31" w:rsidRPr="00C47F31" w:rsidRDefault="00C47F31" w:rsidP="00C47F31">
      <w:pPr>
        <w:pStyle w:val="mainbody"/>
      </w:pPr>
      <w:r w:rsidRPr="00C47F31">
        <w:t xml:space="preserve">Threshold operation transforms quantum computing from a research demonstration to an engineering challenge. Before Willow, it was unclear whether scaling up was physically possible. After Willow, a clear path to large quantum </w:t>
      </w:r>
      <w:r w:rsidRPr="00C47F31">
        <w:lastRenderedPageBreak/>
        <w:t>computers exists. Continue improving physical qubits and error correction; system performance will continue to improve exponentially.</w:t>
      </w:r>
    </w:p>
    <w:p w14:paraId="52670ACE"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56165CD9"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32F4CCC5"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74607688"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33B03EDC" w14:textId="77777777" w:rsidR="00C47F31" w:rsidRPr="00C47F31" w:rsidRDefault="00C47F31" w:rsidP="00F056C5">
      <w:pPr>
        <w:pStyle w:val="subchapter"/>
      </w:pPr>
      <w:bookmarkStart w:id="312" w:name="_Toc232181793"/>
      <w:r w:rsidRPr="00C47F31">
        <w:t>OPEN QUESTIONS AND RESEARCH DIRECTIONS</w:t>
      </w:r>
      <w:bookmarkEnd w:id="312"/>
    </w:p>
    <w:p w14:paraId="0B6856B7"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3CD36753"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xml:space="preserve">. Understanding which physical properties determine threshold values would allow </w:t>
      </w:r>
      <w:r w:rsidRPr="00C47F31">
        <w:lastRenderedPageBreak/>
        <w:t>prediction of thresholds from first principles rather than from empirical measurements.</w:t>
      </w:r>
    </w:p>
    <w:p w14:paraId="152FA183"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5F53E792"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30E7A2B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415ABFD8"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517E8820"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7E39187A" w14:textId="77777777" w:rsidR="00C47F31" w:rsidRPr="00C47F31" w:rsidRDefault="00C47F31" w:rsidP="00C47F31">
      <w:pPr>
        <w:pStyle w:val="mainbody"/>
      </w:pPr>
      <w:r w:rsidRPr="00C47F31">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6F6CECE4" w14:textId="77777777" w:rsidR="00C47F31" w:rsidRPr="00C47F31" w:rsidRDefault="00C47F31" w:rsidP="00C132B6">
      <w:pPr>
        <w:pStyle w:val="subchapter"/>
      </w:pPr>
      <w:bookmarkStart w:id="313" w:name="_Toc232181794"/>
      <w:r w:rsidRPr="00C47F31">
        <w:t>WHAT WILLOW MEANS FOR THE FRAMEWORK</w:t>
      </w:r>
      <w:bookmarkEnd w:id="313"/>
    </w:p>
    <w:p w14:paraId="40C8C84F"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71B964AD" w14:textId="77777777" w:rsidR="00C47F31" w:rsidRPr="00C47F31" w:rsidRDefault="00C47F31" w:rsidP="00C47F31">
      <w:pPr>
        <w:pStyle w:val="mainbody"/>
      </w:pPr>
      <w:r w:rsidRPr="00C47F31">
        <w:t xml:space="preserve">It demonstrates that quantum systems conserve information despite environmental noise, supporting the claim that </w:t>
      </w:r>
      <w:r w:rsidRPr="00C47F31">
        <w:lastRenderedPageBreak/>
        <w:t>universal constituents process information (Element 3). It fights scrambling directly. Understanding scrambling rates helps design better error correction by matching correction speed to scrambling speed (Element 20).</w:t>
      </w:r>
    </w:p>
    <w:p w14:paraId="705822DA"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03DF584" w14:textId="77777777" w:rsidR="00C47F31" w:rsidRPr="00C47F31" w:rsidRDefault="00C47F31" w:rsidP="00C47F31">
      <w:pPr>
        <w:pStyle w:val="mainbody"/>
      </w:pPr>
      <w:r w:rsidRPr="00C47F31">
        <w:t>What Willow validates specifically is that the information-theoretic principles govern quantum systems just as they govern classical systems. Error correction is a pure application of information theory to quantum information.</w:t>
      </w:r>
    </w:p>
    <w:p w14:paraId="64008737" w14:textId="77777777" w:rsidR="00C47F31" w:rsidRPr="00C47F31" w:rsidRDefault="00C47F31" w:rsidP="00C47F31">
      <w:pPr>
        <w:pStyle w:val="mainbody"/>
      </w:pPr>
      <w:r w:rsidRPr="00C47F31">
        <w:t>The fact that it works, that errors decrease exponentially with proper encoding rather than compounding, demonstrates that information principles transcend the classical-quantum boundary. This is not a philosophical argument. It is an engineering result that appeared exactly where and how the framework said it would, four months after the prediction was documented.</w:t>
      </w:r>
    </w:p>
    <w:p w14:paraId="03504704"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39C113E2" w14:textId="77777777" w:rsidR="00C47F31" w:rsidRPr="00C47F31" w:rsidRDefault="00C47F31" w:rsidP="00C47F31">
      <w:pPr>
        <w:pStyle w:val="mainbody"/>
      </w:pPr>
      <w:r w:rsidRPr="00C47F31">
        <w:t xml:space="preserve">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w:t>
      </w:r>
      <w:r w:rsidRPr="00C47F31">
        <w:lastRenderedPageBreak/>
        <w:t>implies about the nature of physical reality. That synthesis is the conclusion.</w:t>
      </w:r>
    </w:p>
    <w:p w14:paraId="599F5B1A" w14:textId="77777777" w:rsidR="002C5BC0" w:rsidRPr="002C5BC0" w:rsidRDefault="002C5BC0" w:rsidP="00F55E5F">
      <w:pPr>
        <w:pStyle w:val="mainbody"/>
      </w:pPr>
    </w:p>
    <w:p w14:paraId="1F43D84B"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58C64FED" w14:textId="77777777" w:rsidR="00D1298C" w:rsidRDefault="00D1298C" w:rsidP="005A00B9">
      <w:pPr>
        <w:pStyle w:val="ChapterTitle0"/>
        <w:rPr>
          <w:b w:val="0"/>
          <w:bCs w:val="0"/>
        </w:rPr>
        <w:sectPr w:rsidR="00D1298C" w:rsidSect="009E3C8E">
          <w:headerReference w:type="default" r:id="rId100"/>
          <w:headerReference w:type="first" r:id="rId101"/>
          <w:type w:val="continuous"/>
          <w:pgSz w:w="8640" w:h="12960"/>
          <w:pgMar w:top="936" w:right="864" w:bottom="792" w:left="864" w:header="576" w:footer="432" w:gutter="288"/>
          <w:cols w:space="720"/>
          <w:titlePg/>
          <w:docGrid w:linePitch="360"/>
        </w:sectPr>
      </w:pPr>
    </w:p>
    <w:p w14:paraId="6E2754CE" w14:textId="77777777" w:rsidR="00BD1F0B" w:rsidRDefault="00BD1F0B" w:rsidP="005A00B9">
      <w:pPr>
        <w:pStyle w:val="ChapterTitle0"/>
        <w:rPr>
          <w:b w:val="0"/>
          <w:bCs w:val="0"/>
        </w:rPr>
        <w:sectPr w:rsidR="00BD1F0B" w:rsidSect="00D25AF9">
          <w:headerReference w:type="even" r:id="rId102"/>
          <w:headerReference w:type="default" r:id="rId103"/>
          <w:headerReference w:type="first" r:id="rId104"/>
          <w:pgSz w:w="8640" w:h="12960"/>
          <w:pgMar w:top="936" w:right="864" w:bottom="792" w:left="864" w:header="576" w:footer="432" w:gutter="288"/>
          <w:cols w:space="720"/>
          <w:titlePg/>
          <w:docGrid w:linePitch="360"/>
        </w:sectPr>
      </w:pPr>
      <w:bookmarkStart w:id="314" w:name="_Toc232181795"/>
    </w:p>
    <w:p w14:paraId="20B3C9A0" w14:textId="0EAC43AA" w:rsidR="00FE39BA" w:rsidRPr="00222821" w:rsidRDefault="00FE39BA" w:rsidP="005A00B9">
      <w:pPr>
        <w:pStyle w:val="ChapterTitle0"/>
        <w:rPr>
          <w:b w:val="0"/>
          <w:bCs w:val="0"/>
        </w:rPr>
      </w:pPr>
      <w:r w:rsidRPr="00222821">
        <w:rPr>
          <w:b w:val="0"/>
          <w:bCs w:val="0"/>
        </w:rPr>
        <w:t>Conclusion: An Information-First Framework for Physics</w:t>
      </w:r>
      <w:bookmarkEnd w:id="314"/>
    </w:p>
    <w:p w14:paraId="65CD43BB" w14:textId="377F1E20" w:rsidR="005E33DC" w:rsidRPr="00C153BC" w:rsidRDefault="005E33DC" w:rsidP="0086030C">
      <w:pPr>
        <w:pStyle w:val="ChapterSubtitle"/>
      </w:pPr>
      <w:bookmarkStart w:id="315" w:name="_Toc232181796"/>
      <w:r w:rsidRPr="00C153BC">
        <w:t>What Twenty-One Elements Have Built</w:t>
      </w:r>
      <w:bookmarkEnd w:id="315"/>
    </w:p>
    <w:p w14:paraId="7036805E" w14:textId="3BFCA185"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13D2E96C"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1D518E15"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5CC477CB" w14:textId="77777777" w:rsidR="003376EB" w:rsidRPr="003376EB" w:rsidRDefault="003376EB" w:rsidP="00446BE4">
      <w:pPr>
        <w:pStyle w:val="subchapter"/>
      </w:pPr>
      <w:bookmarkStart w:id="316" w:name="_Toc232181797"/>
      <w:r w:rsidRPr="003376EB">
        <w:t>THE ARGUMENT IN FULL</w:t>
      </w:r>
      <w:bookmarkEnd w:id="316"/>
    </w:p>
    <w:p w14:paraId="7834A17A" w14:textId="77777777" w:rsidR="003376EB" w:rsidRPr="003376EB" w:rsidRDefault="003376EB" w:rsidP="003376EB">
      <w:pPr>
        <w:pStyle w:val="mainbody"/>
      </w:pPr>
      <w:r w:rsidRPr="003376EB">
        <w:t>Begin with what physics has established beyond reasonable dispute.</w:t>
      </w:r>
    </w:p>
    <w:p w14:paraId="1623B365"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72A5D6B8" w14:textId="77777777" w:rsidR="003376EB" w:rsidRPr="003376EB" w:rsidRDefault="003376EB" w:rsidP="003376EB">
      <w:pPr>
        <w:pStyle w:val="mainbody"/>
      </w:pPr>
      <w:r w:rsidRPr="003376EB">
        <w:t>Quantum systems conserve information: unitarity, the bedrock of quantum mechanics, forbids destruction.</w:t>
      </w:r>
    </w:p>
    <w:p w14:paraId="5F2B576A" w14:textId="77777777" w:rsidR="003376EB" w:rsidRPr="003376EB" w:rsidRDefault="003376EB" w:rsidP="003376EB">
      <w:pPr>
        <w:pStyle w:val="mainbody"/>
      </w:pPr>
      <w:r w:rsidRPr="003376EB">
        <w:lastRenderedPageBreak/>
        <w:t>Information has a physical substrate: every bit is encoded in a real arrangement of matter or energy.</w:t>
      </w:r>
    </w:p>
    <w:p w14:paraId="1CC5600A" w14:textId="77777777" w:rsidR="003376EB" w:rsidRPr="003376EB" w:rsidRDefault="003376EB" w:rsidP="003376EB">
      <w:pPr>
        <w:pStyle w:val="mainbody"/>
      </w:pPr>
      <w:r w:rsidRPr="003376EB">
        <w:t>Taken together, these three facts mean that information is not abstract. It is as physical as mass.</w:t>
      </w:r>
    </w:p>
    <w:p w14:paraId="5B023400"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7E91D211"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34CFDC"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7417042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32077F8C" w14:textId="77777777" w:rsidR="003376EB" w:rsidRPr="003376EB" w:rsidRDefault="003376EB" w:rsidP="003376EB">
      <w:pPr>
        <w:pStyle w:val="mainbody"/>
      </w:pPr>
      <w:r w:rsidRPr="003376EB">
        <w:t xml:space="preserve">Elements 15 and 16 made the framework’s most ambitious proposals. That spacetime might emerge from information processing rather than containing it, and what we call fine-tuning might be threshold dynamics rather than cosmic luck. Element 17 grounded these speculations in concrete </w:t>
      </w:r>
      <w:r w:rsidRPr="003376EB">
        <w:lastRenderedPageBreak/>
        <w:t>neuroscience, showing that the brain implements the same information-theoretic optimization that the framework proposes for physics, at scales we can measure, and in systems we can study directly.</w:t>
      </w:r>
    </w:p>
    <w:p w14:paraId="64B4F200" w14:textId="77777777" w:rsidR="003376EB" w:rsidRPr="003376EB" w:rsidRDefault="003376EB" w:rsidP="003376EB">
      <w:pPr>
        <w:pStyle w:val="mainbody"/>
      </w:pPr>
      <w:r w:rsidRPr="003376EB">
        <w:t>Elements 18 through 21 moved from proposal to evidence.</w:t>
      </w:r>
    </w:p>
    <w:p w14:paraId="0CB4E988" w14:textId="77777777" w:rsidR="003376EB" w:rsidRPr="003376EB" w:rsidRDefault="003376EB">
      <w:pPr>
        <w:pStyle w:val="mainbody"/>
        <w:numPr>
          <w:ilvl w:val="0"/>
          <w:numId w:val="39"/>
        </w:numPr>
      </w:pPr>
      <w:r w:rsidRPr="003376EB">
        <w:t>Mathematical optimization demonstrably improves quantum systems in working hardware.</w:t>
      </w:r>
    </w:p>
    <w:p w14:paraId="136FBFBB" w14:textId="77777777" w:rsidR="003376EB" w:rsidRPr="003376EB" w:rsidRDefault="003376EB">
      <w:pPr>
        <w:pStyle w:val="mainbody"/>
        <w:numPr>
          <w:ilvl w:val="0"/>
          <w:numId w:val="39"/>
        </w:numPr>
      </w:pPr>
      <w:r w:rsidRPr="003376EB">
        <w:t>Black holes appear to preserve information rather than destroy it.</w:t>
      </w:r>
    </w:p>
    <w:p w14:paraId="411B1AB0" w14:textId="77777777" w:rsidR="003376EB" w:rsidRPr="003376EB" w:rsidRDefault="003376EB">
      <w:pPr>
        <w:pStyle w:val="mainbody"/>
        <w:numPr>
          <w:ilvl w:val="0"/>
          <w:numId w:val="39"/>
        </w:numPr>
      </w:pPr>
      <w:r w:rsidRPr="003376EB">
        <w:t>Quantum scrambling has a universal speed limit, and black holes saturate it exactly.</w:t>
      </w:r>
    </w:p>
    <w:p w14:paraId="47DB9CCA" w14:textId="3199022F" w:rsidR="003376EB" w:rsidRPr="003376EB" w:rsidRDefault="003376EB">
      <w:pPr>
        <w:pStyle w:val="mainbody"/>
        <w:numPr>
          <w:ilvl w:val="0"/>
          <w:numId w:val="39"/>
        </w:numPr>
      </w:pPr>
      <w:r w:rsidRPr="003376EB">
        <w:t xml:space="preserve">In December 2024, Google’s Willow chip demonstrated that quantum error correction can win against noise, </w:t>
      </w:r>
      <w:r w:rsidR="00CE3FE5">
        <w:t>exact</w:t>
      </w:r>
      <w:r w:rsidRPr="003376EB">
        <w:t>ly as the framework predicted four months earlier.</w:t>
      </w:r>
    </w:p>
    <w:p w14:paraId="4F1ADCD4"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54969CFD" w14:textId="77777777" w:rsidR="003376EB" w:rsidRPr="003376EB" w:rsidRDefault="003376EB" w:rsidP="00446BE4">
      <w:pPr>
        <w:pStyle w:val="subchapter"/>
      </w:pPr>
      <w:bookmarkStart w:id="317" w:name="_Toc232181798"/>
      <w:r w:rsidRPr="003376EB">
        <w:t>VALIDATED PREDICTIONS: WHEN THEORY MEETS REALITY</w:t>
      </w:r>
      <w:bookmarkEnd w:id="317"/>
    </w:p>
    <w:p w14:paraId="311165EF" w14:textId="77777777" w:rsidR="003376EB" w:rsidRPr="003376EB" w:rsidRDefault="003376EB" w:rsidP="003376EB">
      <w:pPr>
        <w:pStyle w:val="mainbody"/>
      </w:pPr>
      <w:r w:rsidRPr="003376EB">
        <w:t>The true test of any scientific framework is not the elegance of its arguments but the accuracy of its predictions. The COSMIC Framework has made specific, documented predictions before the experiments that confirmed them. Three stand out.</w:t>
      </w:r>
    </w:p>
    <w:p w14:paraId="03805B5E" w14:textId="77777777" w:rsidR="003376EB" w:rsidRPr="003376EB" w:rsidRDefault="003376EB" w:rsidP="003376EB">
      <w:pPr>
        <w:pStyle w:val="mainbody"/>
      </w:pPr>
      <w:r w:rsidRPr="003376EB">
        <w:rPr>
          <w:b/>
          <w:bCs/>
        </w:rPr>
        <w:lastRenderedPageBreak/>
        <w:t>Dark energy evolution.</w:t>
      </w:r>
      <w:r w:rsidRPr="003376EB">
        <w:t xml:space="preserve"> Documented January 29, 2024, dual-notarized: the framework predicted that dark energy is not constant but evolves over cosmic time, with equation-of-state parameters w</w:t>
      </w:r>
      <w:r w:rsidRPr="003376EB">
        <w:rPr>
          <w:rFonts w:ascii="Cambria Math" w:hAnsi="Cambria Math" w:cs="Cambria Math"/>
        </w:rPr>
        <w:t>₀</w:t>
      </w:r>
      <w:r w:rsidRPr="003376EB">
        <w:t xml:space="preserve"> ≈ −0.95 and wₐ ≈ −0.3. The Dark Energy Spectroscopic Instrument, reporting January 7, 2025, measured w</w:t>
      </w:r>
      <w:r w:rsidRPr="003376EB">
        <w:rPr>
          <w:rFonts w:ascii="Cambria Math" w:hAnsi="Cambria Math" w:cs="Cambria Math"/>
        </w:rPr>
        <w:t>₀</w:t>
      </w:r>
      <w:r w:rsidRPr="003376EB">
        <w:t xml:space="preserve"> = −0.94 ± 0.09 and wₐ = −0.27 ± 0.15, with 4.2σ significance, confirming the prediction within 1σ. The cosmological “constant” is not constant.</w:t>
      </w:r>
    </w:p>
    <w:p w14:paraId="6E3DDAF2" w14:textId="77777777" w:rsidR="003376EB" w:rsidRPr="003376EB" w:rsidRDefault="003376EB" w:rsidP="003376EB">
      <w:pPr>
        <w:pStyle w:val="mainbody"/>
      </w:pPr>
      <w:r w:rsidRPr="003376EB">
        <w:t>This challenges the Λ-CDM model that has dominated cosmology for decades. It supports the framework’s view that dark energy reflects the ongoing dynamics of an information-processing substrate rather than a fixed vacuum energy.</w:t>
      </w:r>
    </w:p>
    <w:p w14:paraId="56055FC9" w14:textId="77777777" w:rsidR="003376EB" w:rsidRPr="003376EB" w:rsidRDefault="003376EB" w:rsidP="003376EB">
      <w:pPr>
        <w:pStyle w:val="mainbody"/>
      </w:pPr>
      <w:r w:rsidRPr="003376EB">
        <w:rPr>
          <w:b/>
          <w:bCs/>
        </w:rPr>
        <w:t>Quantum error correction scaling.</w:t>
      </w:r>
      <w:r w:rsidRPr="003376EB">
        <w:t xml:space="preserve"> Documented August 12, 2024: the framework predicted exponential error reduction with increasing qubit count, specifically that quantum systems could achieve below-threshold performance where adding more qubits reduces error rates exponentially.</w:t>
      </w:r>
    </w:p>
    <w:p w14:paraId="27389530" w14:textId="77777777" w:rsidR="003376EB" w:rsidRPr="003376EB" w:rsidRDefault="003376EB" w:rsidP="003376EB">
      <w:pPr>
        <w:pStyle w:val="mainbody"/>
      </w:pPr>
      <w:r w:rsidRPr="003376EB">
        <w:t>Google Quantum AI’s Willow chip, announced on December 9, 2024, confirmed exactly this. Each increase in grid size halved the error rate. This was the first demonstration of below-threshold quantum error correction in history. The prediction was not a post-hoc interpretation. It was made four months before the chip was announced.</w:t>
      </w:r>
    </w:p>
    <w:p w14:paraId="40C00CE2" w14:textId="77777777" w:rsidR="003376EB" w:rsidRPr="003376EB" w:rsidRDefault="003376EB" w:rsidP="003376EB">
      <w:pPr>
        <w:pStyle w:val="mainbody"/>
      </w:pPr>
      <w:r w:rsidRPr="003376EB">
        <w:rPr>
          <w:b/>
          <w:bCs/>
        </w:rPr>
        <w:t>Early galaxy formation.</w:t>
      </w:r>
      <w:r w:rsidRPr="003376EB">
        <w:t xml:space="preserve"> Documented March 5, 2024: the framework predicted massive, mature galaxies at extreme redshifts, z &gt; 10, in numbers far exceeding what standard Λ-CDM models allow, approximately 100 or more at z = 10–15.</w:t>
      </w:r>
    </w:p>
    <w:p w14:paraId="22BB07A8" w14:textId="77777777" w:rsidR="003376EB" w:rsidRPr="003376EB" w:rsidRDefault="003376EB" w:rsidP="003376EB">
      <w:pPr>
        <w:pStyle w:val="mainbody"/>
      </w:pPr>
      <w:r w:rsidRPr="003376EB">
        <w:t>The James Webb Space Telescope has since confirmed over 100 such candidates, including galaxies at z ≈ 14–16, forming just 280 million years after the Big Bang. Standard models predicted far fewer, far later. The framework predicted the abundance; the telescope found it.</w:t>
      </w:r>
    </w:p>
    <w:p w14:paraId="7C216B6E" w14:textId="77777777" w:rsidR="003376EB" w:rsidRPr="003376EB" w:rsidRDefault="003376EB" w:rsidP="003376EB">
      <w:pPr>
        <w:pStyle w:val="mainbody"/>
      </w:pPr>
      <w:r w:rsidRPr="003376EB">
        <w:rPr>
          <w:b/>
          <w:bCs/>
        </w:rPr>
        <w:lastRenderedPageBreak/>
        <w:t>Three predictions. Three independent confirmations by research groups with no connection to this framework. That pattern matters.</w:t>
      </w:r>
    </w:p>
    <w:p w14:paraId="29234C08" w14:textId="77777777" w:rsidR="003376EB" w:rsidRPr="003376EB" w:rsidRDefault="003376EB" w:rsidP="003376EB">
      <w:pPr>
        <w:pStyle w:val="mainbody"/>
      </w:pPr>
      <w:r w:rsidRPr="003376EB">
        <w:t>Three predictions confirmed don’t mean the framework is validated. It means the framework has earned the right to be taken seriously.</w:t>
      </w:r>
    </w:p>
    <w:p w14:paraId="4A288621" w14:textId="77777777" w:rsidR="003376EB" w:rsidRPr="003376EB" w:rsidRDefault="003376EB" w:rsidP="003376EB">
      <w:pPr>
        <w:pStyle w:val="mainbody"/>
      </w:pPr>
      <w:r w:rsidRPr="003376EB">
        <w:t xml:space="preserve">What remains ahead is larger than what has been confirmed. The CMB mathematical signatures in Elements 10 and 11 are preliminary single-investigator findings that have not been independently replicated. They carry a significant unresolved tension with the framework’s core prediction: </w:t>
      </w:r>
      <w:proofErr w:type="spellStart"/>
      <w:r w:rsidRPr="003376EB">
        <w:t>n_s</w:t>
      </w:r>
      <w:proofErr w:type="spellEnd"/>
      <w:r w:rsidRPr="003376EB">
        <w:t xml:space="preserve"> = 1 predicted, </w:t>
      </w:r>
      <w:proofErr w:type="spellStart"/>
      <w:r w:rsidRPr="003376EB">
        <w:t>n_s</w:t>
      </w:r>
      <w:proofErr w:type="spellEnd"/>
      <w:r w:rsidRPr="003376EB">
        <w:t xml:space="preserve"> = 0.9649 observed, a gap of 8.4 sigma with no resolved mechanism.</w:t>
      </w:r>
    </w:p>
    <w:p w14:paraId="0FAE74CF" w14:textId="77777777" w:rsidR="003376EB" w:rsidRPr="003376EB" w:rsidRDefault="003376EB" w:rsidP="003376EB">
      <w:pPr>
        <w:pStyle w:val="mainbody"/>
      </w:pPr>
      <w:r w:rsidRPr="003376EB">
        <w:t>The Quantum Memory Matrix in Element 13 has not yet undergone any experimental tests. Pattern-Emergent Gravity in Element 8 has produced one confirmed prediction but remains largely theoretical. The galaxy asymmetry patterns are convergent and suggestive. Convergent and suggestive is not confirmed.</w:t>
      </w:r>
    </w:p>
    <w:p w14:paraId="32C3F45A" w14:textId="77777777" w:rsidR="003376EB" w:rsidRPr="003376EB" w:rsidRDefault="003376EB" w:rsidP="003376EB">
      <w:pPr>
        <w:pStyle w:val="mainbody"/>
      </w:pPr>
      <w:r w:rsidRPr="003376EB">
        <w:t>The honest account is this: three predictions confirmed, one corroborating observation in progress, and a substantial body of theoretical work that has yet to be tested. The confirmations are real. So are the gaps. Both belong in any honest assessment of what twenty-one elements have built.</w:t>
      </w:r>
    </w:p>
    <w:p w14:paraId="228201A8" w14:textId="77777777" w:rsidR="003376EB" w:rsidRPr="003376EB" w:rsidRDefault="003376EB" w:rsidP="00446BE4">
      <w:pPr>
        <w:pStyle w:val="subchapter"/>
      </w:pPr>
      <w:bookmarkStart w:id="318" w:name="_Toc232181799"/>
      <w:r w:rsidRPr="003376EB">
        <w:t>INDEPENDENT CONVERGENCE</w:t>
      </w:r>
      <w:bookmarkEnd w:id="318"/>
    </w:p>
    <w:p w14:paraId="70863F27"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931B30D" w14:textId="77777777" w:rsidR="003376EB" w:rsidRPr="003376EB" w:rsidRDefault="003376EB" w:rsidP="003376EB">
      <w:pPr>
        <w:pStyle w:val="mainbody"/>
      </w:pPr>
      <w:r w:rsidRPr="003376EB">
        <w:lastRenderedPageBreak/>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2AEEB8A" w14:textId="77777777" w:rsidR="003376EB" w:rsidRPr="003376EB" w:rsidRDefault="003376EB" w:rsidP="003376EB">
      <w:pPr>
        <w:pStyle w:val="mainbody"/>
      </w:pPr>
      <w:r w:rsidRPr="003376EB">
        <w:t xml:space="preserve">In May 2025, Florian Neukart published work in </w:t>
      </w:r>
      <w:r w:rsidRPr="003376EB">
        <w:rPr>
          <w:i/>
          <w:iCs/>
        </w:rPr>
        <w:t>the Annals of Physics introducing an informational stress-energy tensor, showing that quantum entanglement directly influences spacetime curvature by modifying</w:t>
      </w:r>
      <w:r w:rsidRPr="003376EB">
        <w:t xml:space="preserve"> Einstein’s field equations.</w:t>
      </w:r>
    </w:p>
    <w:p w14:paraId="7B8EE39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33BE55F3"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27F41E60" w14:textId="77777777" w:rsidR="003376EB" w:rsidRPr="003376EB" w:rsidRDefault="003376EB" w:rsidP="00446BE4">
      <w:pPr>
        <w:pStyle w:val="subchapter"/>
      </w:pPr>
      <w:bookmarkStart w:id="319" w:name="_Toc232181800"/>
      <w:r w:rsidRPr="003376EB">
        <w:t>WHAT THE EVIDENCE ESTABLISHES</w:t>
      </w:r>
      <w:bookmarkEnd w:id="319"/>
    </w:p>
    <w:p w14:paraId="5B3E0D35" w14:textId="77777777" w:rsidR="003376EB" w:rsidRPr="003376EB" w:rsidRDefault="003376EB" w:rsidP="003376EB">
      <w:pPr>
        <w:pStyle w:val="mainbody"/>
      </w:pPr>
      <w:r w:rsidRPr="003376EB">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768D9D44" w14:textId="77777777" w:rsidR="003376EB" w:rsidRPr="003376EB" w:rsidRDefault="003376EB" w:rsidP="003376EB">
      <w:pPr>
        <w:pStyle w:val="mainbody"/>
      </w:pPr>
      <w:r w:rsidRPr="003376EB">
        <w:t>Quantum error correction follows information-theoretic principles, validated by Willow in December 2024 and subsequently by multiple independent groups.</w:t>
      </w:r>
    </w:p>
    <w:p w14:paraId="31D732F0" w14:textId="77777777" w:rsidR="003376EB" w:rsidRPr="003376EB" w:rsidRDefault="003376EB" w:rsidP="003376EB">
      <w:pPr>
        <w:pStyle w:val="mainbody"/>
      </w:pPr>
      <w:r w:rsidRPr="003376EB">
        <w:t xml:space="preserve">Other claims require substantially more work. Whether information creates spacetime structure, rather than simply </w:t>
      </w:r>
      <w:r w:rsidRPr="003376EB">
        <w:lastRenderedPageBreak/>
        <w:t>correlating with it, remains to be tested directly. Whether gravity emerges from information pattern density requires precision measurement capabilities that don’t yet exist.</w:t>
      </w:r>
    </w:p>
    <w:p w14:paraId="27C9F722"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0A1A93F2" w14:textId="77777777" w:rsidR="003376EB" w:rsidRPr="003376EB" w:rsidRDefault="003376EB" w:rsidP="003376EB">
      <w:pPr>
        <w:pStyle w:val="mainbody"/>
      </w:pPr>
      <w:r w:rsidRPr="003376EB">
        <w:t>The honest picture is a gradient:</w:t>
      </w:r>
    </w:p>
    <w:p w14:paraId="38AA4E0E"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78815031" w14:textId="77777777" w:rsidR="003376EB" w:rsidRPr="003376EB" w:rsidRDefault="003376EB">
      <w:pPr>
        <w:pStyle w:val="mainbody"/>
        <w:numPr>
          <w:ilvl w:val="0"/>
          <w:numId w:val="40"/>
        </w:numPr>
      </w:pPr>
      <w:proofErr w:type="gramStart"/>
      <w:r w:rsidRPr="003376EB">
        <w:rPr>
          <w:b/>
          <w:bCs/>
        </w:rPr>
        <w:t>At the other</w:t>
      </w:r>
      <w:proofErr w:type="gramEnd"/>
      <w:r w:rsidRPr="003376EB">
        <w:t>: speculative proposals that may not survive contact with experiment.</w:t>
      </w:r>
    </w:p>
    <w:p w14:paraId="13EE513A" w14:textId="77777777" w:rsidR="003376EB" w:rsidRPr="003376EB" w:rsidRDefault="003376EB">
      <w:pPr>
        <w:pStyle w:val="mainbody"/>
        <w:numPr>
          <w:ilvl w:val="0"/>
          <w:numId w:val="40"/>
        </w:numPr>
      </w:pPr>
      <w:r w:rsidRPr="003376EB">
        <w:rPr>
          <w:b/>
          <w:bCs/>
        </w:rPr>
        <w:t>In the middle</w:t>
      </w:r>
      <w:r w:rsidRPr="003376EB">
        <w:t>: confirmed predictions and a growing list of independent results pointing in the same direction.</w:t>
      </w:r>
    </w:p>
    <w:p w14:paraId="38AEE76D" w14:textId="77777777" w:rsidR="003376EB" w:rsidRPr="003376EB" w:rsidRDefault="003376EB" w:rsidP="00446BE4">
      <w:pPr>
        <w:pStyle w:val="subchapter"/>
      </w:pPr>
      <w:bookmarkStart w:id="320" w:name="_Toc232181801"/>
      <w:r w:rsidRPr="003376EB">
        <w:t>A WORD ABOUT INDEPENDENCE</w:t>
      </w:r>
      <w:bookmarkEnd w:id="320"/>
    </w:p>
    <w:p w14:paraId="28F113C5" w14:textId="77777777" w:rsidR="003376EB" w:rsidRPr="003376EB" w:rsidRDefault="003376EB" w:rsidP="003376EB">
      <w:pPr>
        <w:pStyle w:val="mainbody"/>
      </w:pPr>
      <w:r w:rsidRPr="003376EB">
        <w:t>This framework was built without institutional affiliation, grant funding, or the career pressures that come with both. That is not a limitation; it is the conditions under which it was possible.</w:t>
      </w:r>
    </w:p>
    <w:p w14:paraId="439037DF"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EBC2E8C"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64525DBD" w14:textId="77777777" w:rsidR="003376EB" w:rsidRPr="003376EB" w:rsidRDefault="003376EB" w:rsidP="003376EB">
      <w:pPr>
        <w:pStyle w:val="mainbody"/>
      </w:pPr>
      <w:r w:rsidRPr="003376EB">
        <w:lastRenderedPageBreak/>
        <w:t>If the evidence points toward this framework being wrong, that outcome is as welcome as the alternative, because the goal is not to be right. The goal is to find out what is true.</w:t>
      </w:r>
    </w:p>
    <w:p w14:paraId="46E3144B" w14:textId="77777777" w:rsidR="003376EB" w:rsidRPr="003376EB" w:rsidRDefault="003376EB" w:rsidP="003376EB">
      <w:pPr>
        <w:pStyle w:val="mainbody"/>
      </w:pPr>
      <w:r w:rsidRPr="003376EB">
        <w:t>That independence is worth something. It is also worth something that all of this work is freely available.</w:t>
      </w:r>
    </w:p>
    <w:p w14:paraId="108E6C06"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42D2CF70" w14:textId="77777777" w:rsidR="003376EB" w:rsidRPr="003376EB" w:rsidRDefault="003376EB" w:rsidP="00446BE4">
      <w:pPr>
        <w:pStyle w:val="subchapter"/>
      </w:pPr>
      <w:bookmarkStart w:id="321" w:name="_Toc232181802"/>
      <w:r w:rsidRPr="003376EB">
        <w:t>THE INVITATION</w:t>
      </w:r>
      <w:bookmarkEnd w:id="321"/>
    </w:p>
    <w:p w14:paraId="2C6CCA70" w14:textId="77777777" w:rsidR="003376EB" w:rsidRPr="003376EB" w:rsidRDefault="003376EB" w:rsidP="003376EB">
      <w:pPr>
        <w:pStyle w:val="mainbody"/>
      </w:pPr>
      <w:r w:rsidRPr="003376EB">
        <w:t>This conclusion is not a summary. It is a request.</w:t>
      </w:r>
    </w:p>
    <w:p w14:paraId="649F00DA" w14:textId="77777777" w:rsidR="003376EB" w:rsidRPr="003376EB" w:rsidRDefault="003376EB" w:rsidP="003376EB">
      <w:pPr>
        <w:pStyle w:val="mainbody"/>
      </w:pPr>
      <w:r w:rsidRPr="003376EB">
        <w:t>If you are an experimental physicist, the appendices contain specific predictions with the precision needed for experimental design. Find the errors. Run the tests. Report what you find, whether it confirms, refutes, or complicates the framework. Negative results are not failures here; they are exactly what is needed.</w:t>
      </w:r>
    </w:p>
    <w:p w14:paraId="42F0A70D"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2545813B" w14:textId="77777777" w:rsidR="003376EB" w:rsidRPr="003376EB" w:rsidRDefault="003376EB" w:rsidP="003376EB">
      <w:pPr>
        <w:pStyle w:val="mainbody"/>
      </w:pPr>
      <w:r w:rsidRPr="003376EB">
        <w:t xml:space="preserve">If you are a quantum information scientist, the scrambling-error-correction relationship explored in Elements 20 and 21 </w:t>
      </w:r>
      <w:r w:rsidRPr="003376EB">
        <w:lastRenderedPageBreak/>
        <w:t>suggests research directions that may improve quantum hardware, regardless of whether the broader framework proves correct. The Willow validation wasn’t a philosophical argument; it was an engineering result, more like it may be waiting.</w:t>
      </w:r>
    </w:p>
    <w:p w14:paraId="767B704C" w14:textId="77777777" w:rsidR="003376EB" w:rsidRPr="003376EB" w:rsidRDefault="003376EB" w:rsidP="003376EB">
      <w:pPr>
        <w:pStyle w:val="mainbody"/>
      </w:pPr>
      <w:r w:rsidRPr="003376EB">
        <w:t xml:space="preserve">If you are a cosmologist, the dark energy and early galaxy predictions are already in the data. The question is whether the patterns predicted by the framework appear systematically across DESI’s full survey, Euclid’s observations </w:t>
      </w:r>
      <w:r w:rsidRPr="00922F89">
        <w:rPr>
          <w:vertAlign w:val="superscript"/>
        </w:rPr>
        <w:t>[1]</w:t>
      </w:r>
      <w:r w:rsidRPr="003376EB">
        <w:t>, and ongoing JWST imaging. The tools exist. The data is arriving.</w:t>
      </w:r>
    </w:p>
    <w:p w14:paraId="789018D4" w14:textId="6C1EFE5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4B157BB8" w14:textId="77777777" w:rsidR="003376EB" w:rsidRPr="003376EB" w:rsidRDefault="003376EB" w:rsidP="003376EB">
      <w:pPr>
        <w:pStyle w:val="mainbody"/>
      </w:pPr>
      <w:r w:rsidRPr="003376EB">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123821AE" w14:textId="77777777" w:rsidR="003376EB" w:rsidRPr="003376EB" w:rsidRDefault="003376EB" w:rsidP="003376EB">
      <w:pPr>
        <w:pStyle w:val="mainbody"/>
      </w:pPr>
      <w:r w:rsidRPr="003376EB">
        <w:t>The goal is not to convince you that these ideas are correct. The goal is to find out whether they are.</w:t>
      </w:r>
    </w:p>
    <w:p w14:paraId="0E70CFE7" w14:textId="77777777" w:rsidR="003376EB" w:rsidRPr="003376EB" w:rsidRDefault="003376EB" w:rsidP="00446BE4">
      <w:pPr>
        <w:pStyle w:val="subchapter"/>
      </w:pPr>
      <w:bookmarkStart w:id="322" w:name="_Toc232181803"/>
      <w:r w:rsidRPr="003376EB">
        <w:t>THE PATH FORWARD</w:t>
      </w:r>
      <w:bookmarkEnd w:id="322"/>
    </w:p>
    <w:p w14:paraId="18E49388"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13FC8E3E" w14:textId="77777777" w:rsidR="003376EB" w:rsidRPr="003376EB" w:rsidRDefault="003376EB" w:rsidP="003376EB">
      <w:pPr>
        <w:pStyle w:val="mainbody"/>
      </w:pPr>
      <w:r w:rsidRPr="003376EB">
        <w:lastRenderedPageBreak/>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AE99F16" w14:textId="77777777" w:rsidR="003376EB" w:rsidRPr="003376EB" w:rsidRDefault="003376EB" w:rsidP="003376EB">
      <w:pPr>
        <w:pStyle w:val="mainbody"/>
      </w:pPr>
      <w:r w:rsidRPr="003376EB">
        <w:t>receive. A precise question, honestly asked, with the evidence laid out for anyone to evaluate.</w:t>
      </w:r>
    </w:p>
    <w:p w14:paraId="4F890288"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5632F8B1" w14:textId="77777777" w:rsidR="003376EB" w:rsidRPr="003376EB" w:rsidRDefault="003376EB" w:rsidP="003376EB">
      <w:pPr>
        <w:pStyle w:val="mainbody"/>
      </w:pPr>
      <w:r w:rsidRPr="003376EB">
        <w:t>It is worth noting where we stand in the range this framework describes. Between the Planck length and the cosmic horizon lie approximately 61 orders of magnitude. Biological observers 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7C7B7D9B" w14:textId="77777777" w:rsidR="003376EB" w:rsidRPr="003376EB" w:rsidRDefault="003376EB" w:rsidP="003376EB">
      <w:pPr>
        <w:pStyle w:val="mainbody"/>
      </w:pPr>
      <w:r w:rsidRPr="003376EB">
        <w:t xml:space="preserve">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w:t>
      </w:r>
      <w:r w:rsidRPr="003376EB">
        <w:lastRenderedPageBreak/>
        <w:t>produced the observer are the same process at different stages.</w:t>
      </w:r>
    </w:p>
    <w:p w14:paraId="288EA550"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w:t>
      </w:r>
      <w:proofErr w:type="gramStart"/>
      <w:r w:rsidRPr="003376EB">
        <w:t>, and</w:t>
      </w:r>
      <w:proofErr w:type="gramEnd"/>
      <w:r w:rsidRPr="003376EB">
        <w:t xml:space="preserve"> the answer is structural rather than contingent. That does not reduce the wonder of it. It locates it precisely, which makes it more available, not less.</w:t>
      </w:r>
    </w:p>
    <w:p w14:paraId="0368A73D"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60E472F9"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71BB3EB"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3CD202B5" w14:textId="616DAC79" w:rsidR="003376EB" w:rsidRPr="003376EB" w:rsidRDefault="003376EB" w:rsidP="003376EB">
      <w:pPr>
        <w:pStyle w:val="mainbody"/>
      </w:pPr>
      <w:r w:rsidRPr="003376EB">
        <w:lastRenderedPageBreak/>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5FBEA667"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3002B6A7" w14:textId="77777777" w:rsidR="003376EB" w:rsidRPr="003376EB" w:rsidRDefault="003376EB" w:rsidP="00446BE4">
      <w:pPr>
        <w:pStyle w:val="subchapter"/>
      </w:pPr>
      <w:bookmarkStart w:id="323" w:name="_Toc232181804"/>
      <w:r w:rsidRPr="003376EB">
        <w:t>THE SAME PROCESS</w:t>
      </w:r>
      <w:bookmarkEnd w:id="323"/>
    </w:p>
    <w:p w14:paraId="7325FA75" w14:textId="77777777" w:rsidR="003376EB" w:rsidRPr="003376EB" w:rsidRDefault="003376EB" w:rsidP="003376EB">
      <w:pPr>
        <w:pStyle w:val="mainbody"/>
      </w:pPr>
      <w:r w:rsidRPr="003376EB">
        <w:t>The framework raises a question it has not yet answered directly. If information is fundamental, where did the information come from? The prevailing account replaces this with an even harder question: where did the singularity come from, and how did something arise from nothing? The framework can do better than trade one mystery for another.</w:t>
      </w:r>
    </w:p>
    <w:p w14:paraId="130659E3"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75B304D8" w14:textId="6CBBE302"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w:t>
      </w:r>
      <w:r w:rsidRPr="003376EB">
        <w:lastRenderedPageBreak/>
        <w:t xml:space="preserve">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6FCDD930" w14:textId="00510492"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4711F70E" w14:textId="77777777" w:rsidR="003376EB" w:rsidRPr="003376EB" w:rsidRDefault="003376EB" w:rsidP="003376EB">
      <w:pPr>
        <w:pStyle w:val="mainbody"/>
      </w:pPr>
      <w:r w:rsidRPr="003376EB">
        <w:t>This resolves one of cosmology’s most uncomfortable problems without a single new assumption. The second law of thermodynamics requires the universe to have begun in an 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173FAE3A" w14:textId="6610ABD1"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xml:space="preserve">, complexity, and configuration emerge outward. A black hole is all accumulated </w:t>
      </w:r>
      <w:r w:rsidRPr="003376EB">
        <w:lastRenderedPageBreak/>
        <w:t>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010BAE42" w14:textId="53710EF2"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3828BC85" w14:textId="77777777" w:rsidR="003376EB" w:rsidRPr="003376EB" w:rsidRDefault="003376EB" w:rsidP="003376EB">
      <w:pPr>
        <w:pStyle w:val="mainbody"/>
      </w:pPr>
      <w:r w:rsidRPr="003376EB">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0DD50A0B" w14:textId="77777777" w:rsidR="003376EB" w:rsidRPr="003376EB" w:rsidRDefault="003376EB" w:rsidP="00446BE4">
      <w:pPr>
        <w:pStyle w:val="subchapter"/>
      </w:pPr>
      <w:bookmarkStart w:id="324" w:name="_Toc232181805"/>
      <w:r w:rsidRPr="003376EB">
        <w:t>A QUEST, NOT A CONCLUSION</w:t>
      </w:r>
      <w:bookmarkEnd w:id="324"/>
    </w:p>
    <w:p w14:paraId="40EF1120" w14:textId="77777777" w:rsidR="003376EB" w:rsidRPr="003376EB" w:rsidRDefault="003376EB" w:rsidP="003376EB">
      <w:pPr>
        <w:pStyle w:val="mainbody"/>
      </w:pPr>
      <w:r w:rsidRPr="003376EB">
        <w:lastRenderedPageBreak/>
        <w:t>The title of this book is “A Quest for the Big TOE.” Not “The Discovery of the Big TOE.” That distinction is not modesty. It is the whole point.</w:t>
      </w:r>
    </w:p>
    <w:p w14:paraId="2E70DD41" w14:textId="2C7E24AE"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3AE4DE48" w14:textId="77777777" w:rsidR="003376EB" w:rsidRPr="003376EB" w:rsidRDefault="003376EB" w:rsidP="003376EB">
      <w:pPr>
        <w:pStyle w:val="mainbody"/>
      </w:pPr>
      <w:r w:rsidRPr="003376EB">
        <w:t>What this book has tried to do is point at a convergence. Confirmed predictions, independent researchers arriving at the same conclusions by different routes, observational anomalies that standard models struggle with and the framework accounts for naturally: there is a lot of evidence pointing in the same direction. That is not a proof. It is an invitation to look more carefully, and to look together.</w:t>
      </w:r>
    </w:p>
    <w:p w14:paraId="7930378F"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49D06D1F" w14:textId="77777777" w:rsidR="003376EB" w:rsidRPr="003376EB" w:rsidRDefault="003376EB" w:rsidP="003376EB">
      <w:pPr>
        <w:pStyle w:val="mainbody"/>
      </w:pPr>
      <w:r w:rsidRPr="003376EB">
        <w:t>We are what it looks like when it has had enough time.</w:t>
      </w:r>
    </w:p>
    <w:p w14:paraId="5BF727FC" w14:textId="77777777" w:rsidR="003376EB" w:rsidRPr="003376EB" w:rsidRDefault="003376EB" w:rsidP="003376EB">
      <w:pPr>
        <w:pStyle w:val="mainbody"/>
      </w:pPr>
      <w:r w:rsidRPr="003376EB">
        <w:t xml:space="preserve">The universe is under no obligation to have a bottom, a final layer where explanation stops and nothing deeper remains. Every framework in the history of physics has eventually </w:t>
      </w:r>
      <w:r w:rsidRPr="003376EB">
        <w:lastRenderedPageBreak/>
        <w:t xml:space="preserve">revealed itself to </w:t>
      </w:r>
      <w:proofErr w:type="gramStart"/>
      <w:r w:rsidRPr="003376EB">
        <w:t>be an approximation of</w:t>
      </w:r>
      <w:proofErr w:type="gramEnd"/>
      <w:r w:rsidRPr="003376EB">
        <w:t xml:space="preserve"> something more fundamental. There is no reason to think this one is different, and every reason to think the next step will be as surprising as the last.</w:t>
      </w:r>
    </w:p>
    <w:p w14:paraId="33C5D3B3" w14:textId="34939544"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w:t>
      </w:r>
      <w:proofErr w:type="gramStart"/>
      <w:r w:rsidRPr="003376EB">
        <w:t>came to the conclusion</w:t>
      </w:r>
      <w:proofErr w:type="gramEnd"/>
      <w:r w:rsidRPr="003376EB">
        <w:t xml:space="preserve"> to find the origin. That is not a rhetorical device. It is what the logic </w:t>
      </w:r>
      <w:r w:rsidR="00EE072C">
        <w:t>requires</w:t>
      </w:r>
      <w:r w:rsidRPr="003376EB">
        <w:t>. The end of the inquiry and the beginning of the universe turn out to be the same address.</w:t>
      </w:r>
    </w:p>
    <w:p w14:paraId="47575C1C" w14:textId="77777777" w:rsidR="003376EB" w:rsidRPr="003376EB" w:rsidRDefault="003376EB" w:rsidP="003376EB">
      <w:pPr>
        <w:pStyle w:val="mainbody"/>
      </w:pPr>
      <w:r w:rsidRPr="003376EB">
        <w:t xml:space="preserve">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difference between inside and outside in the form of Hawking radiation, and seeds all subsequent structure as the LQG bounce rebounds. The framework did not invent this connection. General relativity defines the singularity inside a black hole as a temporal </w:t>
      </w:r>
      <w:proofErr w:type="gramStart"/>
      <w:r w:rsidRPr="003376EB">
        <w:t>boundary,</w:t>
      </w:r>
      <w:proofErr w:type="gramEnd"/>
      <w:r w:rsidRPr="003376EB">
        <w:t xml:space="preserve"> the same definition it gives the Big Bang. The two events are the same class of object by the theory’s own account. The framework simply followed that observation to where it leads.</w:t>
      </w:r>
    </w:p>
    <w:p w14:paraId="7D756F17"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512B17CC" w14:textId="77777777" w:rsidR="00A61F0C" w:rsidRPr="003376EB" w:rsidRDefault="00A61F0C" w:rsidP="003376EB">
      <w:pPr>
        <w:pStyle w:val="mainbody"/>
      </w:pPr>
    </w:p>
    <w:p w14:paraId="1325283A" w14:textId="77777777" w:rsidR="00881974" w:rsidRDefault="00881974" w:rsidP="00D6262D">
      <w:pPr>
        <w:pStyle w:val="mainbody"/>
      </w:pPr>
      <w:bookmarkStart w:id="325" w:name="_Toc232181806"/>
    </w:p>
    <w:p w14:paraId="57524389" w14:textId="77777777" w:rsidR="00D6262D" w:rsidRDefault="00D6262D" w:rsidP="00D6262D">
      <w:pPr>
        <w:pStyle w:val="mainbody"/>
      </w:pPr>
    </w:p>
    <w:p w14:paraId="1D33CC27" w14:textId="57D31179" w:rsidR="003376EB" w:rsidRPr="003376EB" w:rsidRDefault="003376EB" w:rsidP="00446BE4">
      <w:pPr>
        <w:pStyle w:val="subchapter"/>
      </w:pPr>
      <w:r w:rsidRPr="003376EB">
        <w:t>ACKNOWLEDGMENTS</w:t>
      </w:r>
      <w:bookmarkEnd w:id="325"/>
    </w:p>
    <w:p w14:paraId="672BC550"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153D8367" w14:textId="77777777" w:rsidR="003376EB" w:rsidRPr="003376EB" w:rsidRDefault="003376EB" w:rsidP="003376EB">
      <w:pPr>
        <w:pStyle w:val="mainbody"/>
      </w:pPr>
      <w:r w:rsidRPr="003376EB">
        <w:t>Special acknowledgment to the research communities whose recent work has directly intersected with the framework’s predictions. The DESI collaboration for their 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7F6C928F" w14:textId="77777777" w:rsidR="00C842A0" w:rsidRPr="00C153BC" w:rsidRDefault="00C842A0" w:rsidP="00CE3E9E">
      <w:pPr>
        <w:pStyle w:val="mainbody"/>
      </w:pPr>
    </w:p>
    <w:p w14:paraId="033F65CC" w14:textId="77777777" w:rsidR="00C842A0" w:rsidRPr="00C153BC" w:rsidRDefault="00C842A0" w:rsidP="00CE3E9E">
      <w:pPr>
        <w:pStyle w:val="mainbody"/>
      </w:pPr>
      <w:r w:rsidRPr="00C153BC">
        <w:rPr>
          <w:b/>
          <w:bCs/>
        </w:rPr>
        <w:t xml:space="preserve">Author: </w:t>
      </w:r>
      <w:r w:rsidRPr="00C153BC">
        <w:t>Michael K. Baines</w:t>
      </w:r>
    </w:p>
    <w:p w14:paraId="323101AD" w14:textId="77777777" w:rsidR="00C842A0" w:rsidRPr="00C153BC" w:rsidRDefault="00C842A0" w:rsidP="00CE3E9E">
      <w:pPr>
        <w:pStyle w:val="mainbody"/>
      </w:pPr>
      <w:r w:rsidRPr="00C153BC">
        <w:rPr>
          <w:b/>
          <w:bCs/>
        </w:rPr>
        <w:t xml:space="preserve">ORCID: </w:t>
      </w:r>
      <w:r w:rsidRPr="00C153BC">
        <w:t>https://orcid.org/0009-0001-8084-3870</w:t>
      </w:r>
    </w:p>
    <w:p w14:paraId="1D1A1707" w14:textId="77777777" w:rsidR="00C842A0" w:rsidRPr="00C153BC" w:rsidRDefault="00C842A0" w:rsidP="00CE3E9E">
      <w:pPr>
        <w:pStyle w:val="mainbody"/>
      </w:pPr>
    </w:p>
    <w:p w14:paraId="3DD137E8" w14:textId="52D00B70" w:rsidR="00C842A0" w:rsidRPr="00C153BC" w:rsidRDefault="00C842A0" w:rsidP="002612E6">
      <w:pPr>
        <w:pStyle w:val="mainbody"/>
      </w:pPr>
      <w:r w:rsidRPr="00C153BC">
        <w:t>All references, appendices, and ongoing research updates are available at www.eequalsicsquared.com</w:t>
      </w:r>
    </w:p>
    <w:p w14:paraId="1F57C033"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4EEDCF07"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bookmarkStart w:id="326" w:name="_Toc232181807"/>
    </w:p>
    <w:p w14:paraId="6A1CD69B" w14:textId="7EF530A2" w:rsidR="00FB2236" w:rsidRPr="00C153BC" w:rsidRDefault="00FB2236" w:rsidP="00F45950">
      <w:pPr>
        <w:pStyle w:val="ChapterTitle0"/>
      </w:pPr>
      <w:r w:rsidRPr="00C153BC">
        <w:lastRenderedPageBreak/>
        <w:t>HONOR SYSTEM DISTRIBUTION</w:t>
      </w:r>
      <w:bookmarkEnd w:id="326"/>
    </w:p>
    <w:p w14:paraId="6F61F5D0"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5" w:history="1">
        <w:r w:rsidRPr="00E65A06">
          <w:rPr>
            <w:rStyle w:val="Hyperlink"/>
            <w:sz w:val="22"/>
            <w:szCs w:val="22"/>
          </w:rPr>
          <w:t>www.eequalsicsquared.com</w:t>
        </w:r>
      </w:hyperlink>
      <w:r w:rsidRPr="00E65A06">
        <w:rPr>
          <w:sz w:val="22"/>
          <w:szCs w:val="22"/>
        </w:rPr>
        <w:t xml:space="preserve"> or our YouTube channel for security.</w:t>
      </w:r>
    </w:p>
    <w:p w14:paraId="1C200FEC"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150F7ED1"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0E80E69B"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DE07EF9"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021B7126" w14:textId="44983043" w:rsidR="00FB2236" w:rsidRPr="00C153BC" w:rsidRDefault="00FB2236" w:rsidP="00CE3E9E">
      <w:pPr>
        <w:pStyle w:val="mainbody"/>
      </w:pPr>
    </w:p>
    <w:p w14:paraId="35773D17" w14:textId="72559CFE" w:rsidR="0008090B" w:rsidRPr="00C153BC" w:rsidRDefault="009154A2" w:rsidP="00CE3E9E">
      <w:pPr>
        <w:pStyle w:val="mainbody"/>
      </w:pPr>
      <w:r w:rsidRPr="00C153BC">
        <w:t>Thank you</w:t>
      </w:r>
    </w:p>
    <w:p w14:paraId="5C036AFB" w14:textId="46B1A44F" w:rsidR="00E90586" w:rsidRPr="00C153BC" w:rsidRDefault="00E90586" w:rsidP="00CE3E9E">
      <w:pPr>
        <w:pStyle w:val="mainbody"/>
      </w:pPr>
    </w:p>
    <w:p w14:paraId="7C3EC979" w14:textId="77777777" w:rsidR="00527433" w:rsidRPr="00C153BC" w:rsidRDefault="00527433" w:rsidP="00CE3E9E">
      <w:pPr>
        <w:pStyle w:val="mainbody"/>
      </w:pPr>
    </w:p>
    <w:p w14:paraId="2CC1C5FD" w14:textId="77777777" w:rsidR="00365154" w:rsidRPr="00C153BC" w:rsidRDefault="00365154" w:rsidP="00CE3E9E">
      <w:pPr>
        <w:pStyle w:val="mainbody"/>
      </w:pPr>
      <w:r w:rsidRPr="00C153BC">
        <w:t xml:space="preserve">Visit </w:t>
      </w:r>
      <w:hyperlink r:id="rId106" w:history="1">
        <w:r w:rsidRPr="00C153BC">
          <w:rPr>
            <w:rStyle w:val="Hyperlink"/>
            <w:bCs/>
          </w:rPr>
          <w:t>www.eequalsicsquared.com</w:t>
        </w:r>
      </w:hyperlink>
      <w:r w:rsidRPr="00C153BC">
        <w:t xml:space="preserve"> for:</w:t>
      </w:r>
    </w:p>
    <w:p w14:paraId="20D551D4"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32B10077"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4B6BB5E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7E2DAB7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3916F00F"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0B75C173" w14:textId="0FAA1AEC"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08"/>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143C" w14:textId="77777777" w:rsidR="00046096" w:rsidRPr="00C153BC" w:rsidRDefault="00046096" w:rsidP="00742613">
      <w:r w:rsidRPr="00C153BC">
        <w:separator/>
      </w:r>
    </w:p>
  </w:endnote>
  <w:endnote w:type="continuationSeparator" w:id="0">
    <w:p w14:paraId="15AC28AD" w14:textId="77777777" w:rsidR="00046096" w:rsidRPr="00C153BC" w:rsidRDefault="00046096"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775D" w14:textId="76D3AB55"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A7F3"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6D089C93" w14:textId="77777777" w:rsidR="006B691F" w:rsidRPr="00C153BC" w:rsidRDefault="006B69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684F"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37F7546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4EBE" w14:textId="77777777" w:rsidR="00046096" w:rsidRPr="00C153BC" w:rsidRDefault="00046096" w:rsidP="00742613">
      <w:r w:rsidRPr="00C153BC">
        <w:separator/>
      </w:r>
    </w:p>
  </w:footnote>
  <w:footnote w:type="continuationSeparator" w:id="0">
    <w:p w14:paraId="27F886D9" w14:textId="77777777" w:rsidR="00046096" w:rsidRPr="00C153BC" w:rsidRDefault="00046096"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8546" w14:textId="636A8FFF"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79D9" w14:textId="1258A5B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52EE" w14:textId="7F91AAF6"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3ECA" w14:textId="62C993AF"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7F45" w14:textId="6635E2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FC28" w14:textId="273A264A"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F2B4" w14:textId="6C80F962"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121" w14:textId="462B9D2C"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649F" w14:textId="2B210866"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CB9E" w14:textId="5089ABA4"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55CC" w14:textId="4F89DEFA"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41A5" w14:textId="76152E01"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8A38" w14:textId="562AD112"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8E1C" w14:textId="1A375EC0"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1E64" w14:textId="64A226CB"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FAF1" w14:textId="4CF86DC1"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EC1F" w14:textId="64B40AF0"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E1CA" w14:textId="4DC8B62E"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6249" w14:textId="4E93AC84"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9816"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F8B5" w14:textId="0B51941B"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40C2" w14:textId="6E6524B6"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8CDD" w14:textId="3F951B66"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0E11" w14:textId="0FD3CC3F"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07AE" w14:textId="55BAE9F3"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5DC7" w14:textId="434E4C1F"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AE78" w14:textId="30631473"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4F54" w14:textId="4F647D91"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C13F" w14:textId="4689271E"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900E" w14:textId="4AC2492D"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F56F" w14:textId="64DA921B"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A90" w14:textId="1153C154"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BAFE" w14:textId="0EBC713D"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4AD9" w14:textId="0209172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490C"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B660"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4266" w14:textId="58D6E434"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DA30" w14:textId="262CCE2B"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1807" w14:textId="315D55CA"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474D" w14:textId="2788E100"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325C" w14:textId="5660509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1270" w14:textId="7493B7CA"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7840" w14:textId="1116682D"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B52E" w14:textId="210C8999"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EEE7" w14:textId="10E83D7B"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6007" w14:textId="2454AC7B"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6CCA" w14:textId="6ED220F9"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CB"/>
    <w:rsid w:val="00226F54"/>
    <w:rsid w:val="002271EF"/>
    <w:rsid w:val="0022725C"/>
    <w:rsid w:val="002275D1"/>
    <w:rsid w:val="002275FF"/>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F96452E"/>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header" Target="header2.xml"/><Relationship Id="rId42" Type="http://schemas.openxmlformats.org/officeDocument/2006/relationships/header" Target="header9.xml"/><Relationship Id="rId47" Type="http://schemas.openxmlformats.org/officeDocument/2006/relationships/image" Target="media/image12.png"/><Relationship Id="rId63" Type="http://schemas.openxmlformats.org/officeDocument/2006/relationships/image" Target="media/image18.png"/><Relationship Id="rId68" Type="http://schemas.openxmlformats.org/officeDocument/2006/relationships/image" Target="media/image20.png"/><Relationship Id="rId84" Type="http://schemas.openxmlformats.org/officeDocument/2006/relationships/header" Target="header32.xml"/><Relationship Id="rId89" Type="http://schemas.openxmlformats.org/officeDocument/2006/relationships/header" Target="header35.xml"/><Relationship Id="rId16" Type="http://schemas.openxmlformats.org/officeDocument/2006/relationships/hyperlink" Target="http://www.eequalsicsquared.com" TargetMode="External"/><Relationship Id="rId107" Type="http://schemas.openxmlformats.org/officeDocument/2006/relationships/image" Target="media/image33.png"/><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7.xml"/><Relationship Id="rId53" Type="http://schemas.openxmlformats.org/officeDocument/2006/relationships/image" Target="media/image14.png"/><Relationship Id="rId58" Type="http://schemas.openxmlformats.org/officeDocument/2006/relationships/header" Target="header18.xml"/><Relationship Id="rId74" Type="http://schemas.openxmlformats.org/officeDocument/2006/relationships/header" Target="header28.xml"/><Relationship Id="rId79" Type="http://schemas.openxmlformats.org/officeDocument/2006/relationships/header" Target="header30.xml"/><Relationship Id="rId102" Type="http://schemas.openxmlformats.org/officeDocument/2006/relationships/header" Target="header44.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image" Target="media/image30.png"/><Relationship Id="rId22" Type="http://schemas.openxmlformats.org/officeDocument/2006/relationships/header" Target="header3.xml"/><Relationship Id="rId27" Type="http://schemas.openxmlformats.org/officeDocument/2006/relationships/hyperlink" Target="https://eequalsicsquared.com/appendix.html" TargetMode="External"/><Relationship Id="rId43" Type="http://schemas.openxmlformats.org/officeDocument/2006/relationships/header" Target="header10.xml"/><Relationship Id="rId48" Type="http://schemas.openxmlformats.org/officeDocument/2006/relationships/header" Target="header11.xml"/><Relationship Id="rId64" Type="http://schemas.openxmlformats.org/officeDocument/2006/relationships/header" Target="header21.xml"/><Relationship Id="rId69" Type="http://schemas.openxmlformats.org/officeDocument/2006/relationships/header" Target="header24.xml"/><Relationship Id="rId80" Type="http://schemas.openxmlformats.org/officeDocument/2006/relationships/image" Target="media/image24.png"/><Relationship Id="rId85" Type="http://schemas.openxmlformats.org/officeDocument/2006/relationships/image" Target="media/image27.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image" Target="media/image8.png"/><Relationship Id="rId38" Type="http://schemas.openxmlformats.org/officeDocument/2006/relationships/header" Target="header8.xml"/><Relationship Id="rId59" Type="http://schemas.openxmlformats.org/officeDocument/2006/relationships/header" Target="header19.xml"/><Relationship Id="rId103" Type="http://schemas.openxmlformats.org/officeDocument/2006/relationships/header" Target="header45.xml"/><Relationship Id="rId108" Type="http://schemas.openxmlformats.org/officeDocument/2006/relationships/header" Target="header47.xml"/><Relationship Id="rId54" Type="http://schemas.openxmlformats.org/officeDocument/2006/relationships/header" Target="header15.xml"/><Relationship Id="rId70" Type="http://schemas.openxmlformats.org/officeDocument/2006/relationships/header" Target="header25.xml"/><Relationship Id="rId75" Type="http://schemas.openxmlformats.org/officeDocument/2006/relationships/header" Target="header29.xml"/><Relationship Id="rId91" Type="http://schemas.openxmlformats.org/officeDocument/2006/relationships/header" Target="header37.xml"/><Relationship Id="rId96"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1.xml"/><Relationship Id="rId28" Type="http://schemas.openxmlformats.org/officeDocument/2006/relationships/hyperlink" Target="https://eequalsicsquared.com/references.html" TargetMode="External"/><Relationship Id="rId36" Type="http://schemas.openxmlformats.org/officeDocument/2006/relationships/hyperlink" Target="https://eequalsicsquared.com/glossary.html" TargetMode="External"/><Relationship Id="rId49" Type="http://schemas.openxmlformats.org/officeDocument/2006/relationships/header" Target="header12.xml"/><Relationship Id="rId57" Type="http://schemas.openxmlformats.org/officeDocument/2006/relationships/header" Target="header17.xml"/><Relationship Id="rId106" Type="http://schemas.openxmlformats.org/officeDocument/2006/relationships/hyperlink" Target="http://www.eequalsicsquared.com" TargetMode="Externa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yperlink" Target="https://eequalsicsquared.com/glossary.html" TargetMode="External"/><Relationship Id="rId52" Type="http://schemas.openxmlformats.org/officeDocument/2006/relationships/header" Target="header14.xml"/><Relationship Id="rId60" Type="http://schemas.openxmlformats.org/officeDocument/2006/relationships/image" Target="media/image16.jpg"/><Relationship Id="rId65" Type="http://schemas.openxmlformats.org/officeDocument/2006/relationships/image" Target="media/image19.png"/><Relationship Id="rId73" Type="http://schemas.openxmlformats.org/officeDocument/2006/relationships/header" Target="header27.xml"/><Relationship Id="rId78" Type="http://schemas.openxmlformats.org/officeDocument/2006/relationships/hyperlink" Target="http://www.eequalsicsquared.com" TargetMode="External"/><Relationship Id="rId81" Type="http://schemas.openxmlformats.org/officeDocument/2006/relationships/image" Target="media/image25.png"/><Relationship Id="rId86" Type="http://schemas.openxmlformats.org/officeDocument/2006/relationships/header" Target="header33.xml"/><Relationship Id="rId94" Type="http://schemas.openxmlformats.org/officeDocument/2006/relationships/header" Target="header39.xml"/><Relationship Id="rId99" Type="http://schemas.openxmlformats.org/officeDocument/2006/relationships/image" Target="media/image32.png"/><Relationship Id="rId101" Type="http://schemas.openxmlformats.org/officeDocument/2006/relationships/header" Target="header4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image" Target="media/image9.png"/><Relationship Id="rId109" Type="http://schemas.openxmlformats.org/officeDocument/2006/relationships/fontTable" Target="fontTable.xml"/><Relationship Id="rId34" Type="http://schemas.openxmlformats.org/officeDocument/2006/relationships/hyperlink" Target="https://eequalsicsquared.com/appendix.html" TargetMode="External"/><Relationship Id="rId50" Type="http://schemas.openxmlformats.org/officeDocument/2006/relationships/image" Target="media/image13.png"/><Relationship Id="rId55" Type="http://schemas.openxmlformats.org/officeDocument/2006/relationships/image" Target="media/image15.png"/><Relationship Id="rId76" Type="http://schemas.openxmlformats.org/officeDocument/2006/relationships/image" Target="media/image22.png"/><Relationship Id="rId97" Type="http://schemas.openxmlformats.org/officeDocument/2006/relationships/header" Target="header41.xml"/><Relationship Id="rId104" Type="http://schemas.openxmlformats.org/officeDocument/2006/relationships/header" Target="header46.xml"/><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eequalsicsquared.com/glossary.html" TargetMode="External"/><Relationship Id="rId24" Type="http://schemas.openxmlformats.org/officeDocument/2006/relationships/footer" Target="footer2.xml"/><Relationship Id="rId40" Type="http://schemas.openxmlformats.org/officeDocument/2006/relationships/hyperlink" Target="https://eequalsicsquared.com/appendix.html" TargetMode="External"/><Relationship Id="rId45" Type="http://schemas.openxmlformats.org/officeDocument/2006/relationships/image" Target="media/image10.png"/><Relationship Id="rId66" Type="http://schemas.openxmlformats.org/officeDocument/2006/relationships/header" Target="header22.xml"/><Relationship Id="rId87" Type="http://schemas.openxmlformats.org/officeDocument/2006/relationships/header" Target="header34.xml"/><Relationship Id="rId110" Type="http://schemas.openxmlformats.org/officeDocument/2006/relationships/theme" Target="theme/theme1.xml"/><Relationship Id="rId61" Type="http://schemas.openxmlformats.org/officeDocument/2006/relationships/image" Target="media/image17.png"/><Relationship Id="rId82" Type="http://schemas.openxmlformats.org/officeDocument/2006/relationships/image" Target="media/image26.png"/><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eader" Target="header4.xml"/><Relationship Id="rId35" Type="http://schemas.openxmlformats.org/officeDocument/2006/relationships/hyperlink" Target="https://eequalsicsquared.com/references.html" TargetMode="External"/><Relationship Id="rId56" Type="http://schemas.openxmlformats.org/officeDocument/2006/relationships/header" Target="header16.xml"/><Relationship Id="rId77" Type="http://schemas.openxmlformats.org/officeDocument/2006/relationships/image" Target="media/image23.png"/><Relationship Id="rId100" Type="http://schemas.openxmlformats.org/officeDocument/2006/relationships/header" Target="header42.xml"/><Relationship Id="rId105" Type="http://schemas.openxmlformats.org/officeDocument/2006/relationships/hyperlink" Target="http://www.eequalsicsquared.com" TargetMode="External"/><Relationship Id="rId8" Type="http://schemas.openxmlformats.org/officeDocument/2006/relationships/image" Target="media/image1.jpeg"/><Relationship Id="rId51" Type="http://schemas.openxmlformats.org/officeDocument/2006/relationships/header" Target="header13.xml"/><Relationship Id="rId72" Type="http://schemas.openxmlformats.org/officeDocument/2006/relationships/image" Target="media/image21.png"/><Relationship Id="rId93" Type="http://schemas.openxmlformats.org/officeDocument/2006/relationships/header" Target="header38.xml"/><Relationship Id="rId98" Type="http://schemas.openxmlformats.org/officeDocument/2006/relationships/image" Target="media/image31.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11.png"/><Relationship Id="rId67" Type="http://schemas.openxmlformats.org/officeDocument/2006/relationships/header" Target="header23.xml"/><Relationship Id="rId20" Type="http://schemas.openxmlformats.org/officeDocument/2006/relationships/header" Target="header1.xml"/><Relationship Id="rId41" Type="http://schemas.openxmlformats.org/officeDocument/2006/relationships/hyperlink" Target="https://eequalsicsquared.com/references.html" TargetMode="External"/><Relationship Id="rId62" Type="http://schemas.openxmlformats.org/officeDocument/2006/relationships/header" Target="header20.xml"/><Relationship Id="rId83" Type="http://schemas.openxmlformats.org/officeDocument/2006/relationships/header" Target="header31.xml"/><Relationship Id="rId8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453</Pages>
  <Words>102094</Words>
  <Characters>581936</Characters>
  <Application>Microsoft Office Word</Application>
  <DocSecurity>0</DocSecurity>
  <Lines>4849</Lines>
  <Paragraphs>1365</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682665</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2</cp:revision>
  <cp:lastPrinted>2026-06-16T11:53:00Z</cp:lastPrinted>
  <dcterms:created xsi:type="dcterms:W3CDTF">2026-06-24T12:42:00Z</dcterms:created>
  <dcterms:modified xsi:type="dcterms:W3CDTF">2026-06-24T12:42:00Z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